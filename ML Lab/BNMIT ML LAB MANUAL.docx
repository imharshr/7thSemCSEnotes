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16A7AC" w14:textId="77777777" w:rsidR="00906FC2" w:rsidRPr="00BE0058" w:rsidRDefault="00356DEE" w:rsidP="5EF1BB3D">
      <w:pPr>
        <w:pStyle w:val="BodyText"/>
        <w:rPr>
          <w:color w:val="000000" w:themeColor="text1"/>
          <w:sz w:val="20"/>
          <w:szCs w:val="20"/>
        </w:rPr>
      </w:pPr>
      <w:r w:rsidRPr="00BE0058">
        <w:rPr>
          <w:noProof/>
          <w:color w:val="000000" w:themeColor="text1"/>
        </w:rPr>
        <mc:AlternateContent>
          <mc:Choice Requires="wpg">
            <w:drawing>
              <wp:anchor distT="0" distB="0" distL="114300" distR="114300" simplePos="0" relativeHeight="251658241" behindDoc="1" locked="0" layoutInCell="1" allowOverlap="1" wp14:anchorId="7D673211" wp14:editId="07777777">
                <wp:simplePos x="0" y="0"/>
                <wp:positionH relativeFrom="page">
                  <wp:posOffset>502920</wp:posOffset>
                </wp:positionH>
                <wp:positionV relativeFrom="page">
                  <wp:posOffset>502920</wp:posOffset>
                </wp:positionV>
                <wp:extent cx="6577965" cy="9041765"/>
                <wp:effectExtent l="7620" t="7620" r="5715" b="8890"/>
                <wp:wrapNone/>
                <wp:docPr id="248"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7965" cy="9041765"/>
                          <a:chOff x="792" y="792"/>
                          <a:chExt cx="10359" cy="14239"/>
                        </a:xfrm>
                      </wpg:grpSpPr>
                      <wps:wsp>
                        <wps:cNvPr id="249" name="Rectangle 159"/>
                        <wps:cNvSpPr>
                          <a:spLocks noChangeArrowheads="1"/>
                        </wps:cNvSpPr>
                        <wps:spPr bwMode="auto">
                          <a:xfrm>
                            <a:off x="792" y="792"/>
                            <a:ext cx="29"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Line 158"/>
                        <wps:cNvCnPr>
                          <a:cxnSpLocks noChangeShapeType="1"/>
                        </wps:cNvCnPr>
                        <wps:spPr bwMode="auto">
                          <a:xfrm>
                            <a:off x="821" y="797"/>
                            <a:ext cx="1030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1" name="Line 157"/>
                        <wps:cNvCnPr>
                          <a:cxnSpLocks noChangeShapeType="1"/>
                        </wps:cNvCnPr>
                        <wps:spPr bwMode="auto">
                          <a:xfrm>
                            <a:off x="821" y="816"/>
                            <a:ext cx="1030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2" name="Rectangle 156"/>
                        <wps:cNvSpPr>
                          <a:spLocks noChangeArrowheads="1"/>
                        </wps:cNvSpPr>
                        <wps:spPr bwMode="auto">
                          <a:xfrm>
                            <a:off x="11121" y="792"/>
                            <a:ext cx="29"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 name="Line 155"/>
                        <wps:cNvCnPr>
                          <a:cxnSpLocks noChangeShapeType="1"/>
                        </wps:cNvCnPr>
                        <wps:spPr bwMode="auto">
                          <a:xfrm>
                            <a:off x="797" y="792"/>
                            <a:ext cx="0" cy="1421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4" name="Line 154"/>
                        <wps:cNvCnPr>
                          <a:cxnSpLocks noChangeShapeType="1"/>
                        </wps:cNvCnPr>
                        <wps:spPr bwMode="auto">
                          <a:xfrm>
                            <a:off x="816" y="811"/>
                            <a:ext cx="0" cy="1420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5" name="Line 153"/>
                        <wps:cNvCnPr>
                          <a:cxnSpLocks noChangeShapeType="1"/>
                        </wps:cNvCnPr>
                        <wps:spPr bwMode="auto">
                          <a:xfrm>
                            <a:off x="11146" y="792"/>
                            <a:ext cx="0" cy="1423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6" name="Line 152"/>
                        <wps:cNvCnPr>
                          <a:cxnSpLocks noChangeShapeType="1"/>
                        </wps:cNvCnPr>
                        <wps:spPr bwMode="auto">
                          <a:xfrm>
                            <a:off x="11126" y="811"/>
                            <a:ext cx="0" cy="1420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7" name="Freeform 151"/>
                        <wps:cNvSpPr>
                          <a:spLocks/>
                        </wps:cNvSpPr>
                        <wps:spPr bwMode="auto">
                          <a:xfrm>
                            <a:off x="792" y="15001"/>
                            <a:ext cx="29" cy="29"/>
                          </a:xfrm>
                          <a:custGeom>
                            <a:avLst/>
                            <a:gdLst>
                              <a:gd name="T0" fmla="+- 0 821 792"/>
                              <a:gd name="T1" fmla="*/ T0 w 29"/>
                              <a:gd name="T2" fmla="+- 0 15021 15002"/>
                              <a:gd name="T3" fmla="*/ 15021 h 29"/>
                              <a:gd name="T4" fmla="+- 0 802 792"/>
                              <a:gd name="T5" fmla="*/ T4 w 29"/>
                              <a:gd name="T6" fmla="+- 0 15021 15002"/>
                              <a:gd name="T7" fmla="*/ 15021 h 29"/>
                              <a:gd name="T8" fmla="+- 0 802 792"/>
                              <a:gd name="T9" fmla="*/ T8 w 29"/>
                              <a:gd name="T10" fmla="+- 0 15002 15002"/>
                              <a:gd name="T11" fmla="*/ 15002 h 29"/>
                              <a:gd name="T12" fmla="+- 0 792 792"/>
                              <a:gd name="T13" fmla="*/ T12 w 29"/>
                              <a:gd name="T14" fmla="+- 0 15002 15002"/>
                              <a:gd name="T15" fmla="*/ 15002 h 29"/>
                              <a:gd name="T16" fmla="+- 0 792 792"/>
                              <a:gd name="T17" fmla="*/ T16 w 29"/>
                              <a:gd name="T18" fmla="+- 0 15021 15002"/>
                              <a:gd name="T19" fmla="*/ 15021 h 29"/>
                              <a:gd name="T20" fmla="+- 0 792 792"/>
                              <a:gd name="T21" fmla="*/ T20 w 29"/>
                              <a:gd name="T22" fmla="+- 0 15031 15002"/>
                              <a:gd name="T23" fmla="*/ 15031 h 29"/>
                              <a:gd name="T24" fmla="+- 0 802 792"/>
                              <a:gd name="T25" fmla="*/ T24 w 29"/>
                              <a:gd name="T26" fmla="+- 0 15031 15002"/>
                              <a:gd name="T27" fmla="*/ 15031 h 29"/>
                              <a:gd name="T28" fmla="+- 0 821 792"/>
                              <a:gd name="T29" fmla="*/ T28 w 29"/>
                              <a:gd name="T30" fmla="+- 0 15031 15002"/>
                              <a:gd name="T31" fmla="*/ 15031 h 29"/>
                              <a:gd name="T32" fmla="+- 0 821 792"/>
                              <a:gd name="T33" fmla="*/ T32 w 29"/>
                              <a:gd name="T34" fmla="+- 0 15021 15002"/>
                              <a:gd name="T35" fmla="*/ 15021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 h="29">
                                <a:moveTo>
                                  <a:pt x="29" y="19"/>
                                </a:moveTo>
                                <a:lnTo>
                                  <a:pt x="10" y="19"/>
                                </a:lnTo>
                                <a:lnTo>
                                  <a:pt x="10" y="0"/>
                                </a:lnTo>
                                <a:lnTo>
                                  <a:pt x="0" y="0"/>
                                </a:lnTo>
                                <a:lnTo>
                                  <a:pt x="0" y="19"/>
                                </a:lnTo>
                                <a:lnTo>
                                  <a:pt x="0" y="29"/>
                                </a:lnTo>
                                <a:lnTo>
                                  <a:pt x="10" y="29"/>
                                </a:lnTo>
                                <a:lnTo>
                                  <a:pt x="29" y="29"/>
                                </a:lnTo>
                                <a:lnTo>
                                  <a:pt x="29" y="1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Line 150"/>
                        <wps:cNvCnPr>
                          <a:cxnSpLocks noChangeShapeType="1"/>
                        </wps:cNvCnPr>
                        <wps:spPr bwMode="auto">
                          <a:xfrm>
                            <a:off x="821" y="15026"/>
                            <a:ext cx="1030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9" name="Line 149"/>
                        <wps:cNvCnPr>
                          <a:cxnSpLocks noChangeShapeType="1"/>
                        </wps:cNvCnPr>
                        <wps:spPr bwMode="auto">
                          <a:xfrm>
                            <a:off x="821" y="15007"/>
                            <a:ext cx="1030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0" name="Rectangle 148"/>
                        <wps:cNvSpPr>
                          <a:spLocks noChangeArrowheads="1"/>
                        </wps:cNvSpPr>
                        <wps:spPr bwMode="auto">
                          <a:xfrm>
                            <a:off x="11121" y="15021"/>
                            <a:ext cx="29"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wp14="http://schemas.microsoft.com/office/word/2010/wordml" xmlns:arto="http://schemas.microsoft.com/office/word/2006/arto">
            <w:pict w14:anchorId="5AB5BE21">
              <v:group id="Group 147" style="position:absolute;margin-left:39.6pt;margin-top:39.6pt;width:517.95pt;height:711.95pt;z-index:-251640832;mso-position-horizontal-relative:page;mso-position-vertical-relative:page" coordsize="10359,14239" coordorigin="792,792" o:spid="_x0000_s1026" w14:anchorId="7D54D3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">
                <v:rect id="Rectangle 159" style="position:absolute;left:792;top:792;width:29;height:10;visibility:visible;mso-wrap-style:square;v-text-anchor:top" o:spid="_x0000_s1027"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"/>
                <v:line id="Line 158" style="position:absolute;visibility:visible;mso-wrap-style:square" o:spid="_x0000_s1028" strokeweight=".48pt" o:connectortype="straight" from="821,797" to="11122,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"/>
                <v:line id="Line 157" style="position:absolute;visibility:visible;mso-wrap-style:square" o:spid="_x0000_s1029" strokeweight=".48pt" o:connectortype="straight" from="821,816" to="1112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"/>
                <v:rect id="Rectangle 156" style="position:absolute;left:11121;top:792;width:29;height:10;visibility:visible;mso-wrap-style:square;v-text-anchor:top" o:spid="_x0000_s1030"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"/>
                <v:line id="Line 155" style="position:absolute;visibility:visible;mso-wrap-style:square" o:spid="_x0000_s1031" strokeweight=".48pt" o:connectortype="straight" from="797,792" to="797,15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"/>
                <v:line id="Line 154" style="position:absolute;visibility:visible;mso-wrap-style:square" o:spid="_x0000_s1032" strokeweight=".48pt" o:connectortype="straight" from="816,811" to="816,15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"/>
                <v:line id="Line 153" style="position:absolute;visibility:visible;mso-wrap-style:square" o:spid="_x0000_s1033" strokeweight=".48pt" o:connectortype="straight" from="11146,792" to="11146,15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"/>
                <v:line id="Line 152" style="position:absolute;visibility:visible;mso-wrap-style:square" o:spid="_x0000_s1034" strokeweight=".48pt" o:connectortype="straight" from="11126,811" to="11126,15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"/>
                <v:shape id="Freeform 151" style="position:absolute;left:792;top:15001;width:29;height:29;visibility:visible;mso-wrap-style:square;v-text-anchor:top" coordsize="29,29" o:spid="_x0000_s1035" fillcolor="black" stroked="f" path="m29,19r-19,l10,,,,,19,,29r10,l29,29r,-1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">
                  <v:path arrowok="t" o:connecttype="custom" o:connectlocs="29,15021;10,15021;10,15002;0,15002;0,15021;0,15031;10,15031;29,15031;29,15021" o:connectangles="0,0,0,0,0,0,0,0,0"/>
                </v:shape>
                <v:line id="Line 150" style="position:absolute;visibility:visible;mso-wrap-style:square" o:spid="_x0000_s1036" strokeweight=".48pt" o:connectortype="straight" from="821,15026" to="11122,15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"/>
                <v:line id="Line 149" style="position:absolute;visibility:visible;mso-wrap-style:square" o:spid="_x0000_s1037" strokeweight=".48pt" o:connectortype="straight" from="821,15007" to="11122,15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"/>
                <v:rect id="Rectangle 148" style="position:absolute;left:11121;top:15021;width:29;height:10;visibility:visible;mso-wrap-style:square;v-text-anchor:top" o:spid="_x0000_s1038"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"/>
                <w10:wrap anchorx="page" anchory="page"/>
              </v:group>
            </w:pict>
          </mc:Fallback>
        </mc:AlternateContent>
      </w:r>
      <w:r w:rsidR="6B7F9F4B" w:rsidRPr="5EF1BB3D">
        <w:rPr>
          <w:color w:val="000000" w:themeColor="text1"/>
          <w:sz w:val="20"/>
          <w:szCs w:val="20"/>
        </w:rPr>
        <w:t xml:space="preserve">    </w:t>
      </w:r>
    </w:p>
    <w:p w14:paraId="672A6659" w14:textId="77777777" w:rsidR="00906FC2" w:rsidRPr="00BE0058" w:rsidRDefault="00906FC2">
      <w:pPr>
        <w:pStyle w:val="BodyText"/>
        <w:rPr>
          <w:color w:val="000000" w:themeColor="text1"/>
          <w:sz w:val="20"/>
        </w:rPr>
      </w:pPr>
    </w:p>
    <w:p w14:paraId="0A37501D" w14:textId="77777777" w:rsidR="00906FC2" w:rsidRPr="00BE0058" w:rsidRDefault="00906FC2" w:rsidP="0011177A">
      <w:pPr>
        <w:pStyle w:val="BodyText"/>
        <w:spacing w:before="11"/>
        <w:ind w:right="610"/>
        <w:rPr>
          <w:color w:val="000000" w:themeColor="text1"/>
          <w:sz w:val="16"/>
        </w:rPr>
      </w:pPr>
    </w:p>
    <w:p w14:paraId="16D7CE19" w14:textId="28784E35" w:rsidR="00906FC2" w:rsidRPr="0011177A" w:rsidRDefault="00E30E7C" w:rsidP="0011177A">
      <w:pPr>
        <w:tabs>
          <w:tab w:val="left" w:pos="4591"/>
        </w:tabs>
        <w:spacing w:line="811" w:lineRule="exact"/>
        <w:ind w:right="610"/>
        <w:jc w:val="center"/>
        <w:rPr>
          <w:rFonts w:ascii="English111 Vivace BT" w:hAnsi="English111 Vivace BT"/>
          <w:b/>
          <w:color w:val="E36C0A" w:themeColor="accent6" w:themeShade="BF"/>
          <w:spacing w:val="-3"/>
          <w:sz w:val="72"/>
        </w:rPr>
      </w:pPr>
      <w:r w:rsidRPr="0011177A">
        <w:rPr>
          <w:rFonts w:ascii="English111 Vivace BT" w:hAnsi="English111 Vivace BT"/>
          <w:b/>
          <w:color w:val="E36C0A" w:themeColor="accent6" w:themeShade="BF"/>
          <w:sz w:val="72"/>
        </w:rPr>
        <w:t xml:space="preserve">B.N.M. </w:t>
      </w:r>
      <w:r w:rsidR="00092232" w:rsidRPr="0011177A">
        <w:rPr>
          <w:rFonts w:ascii="English111 Vivace BT" w:hAnsi="English111 Vivace BT"/>
          <w:b/>
          <w:color w:val="E36C0A" w:themeColor="accent6" w:themeShade="BF"/>
          <w:sz w:val="72"/>
        </w:rPr>
        <w:t>Institute</w:t>
      </w:r>
      <w:r w:rsidR="0011177A">
        <w:rPr>
          <w:rFonts w:ascii="English111 Vivace BT" w:hAnsi="English111 Vivace BT"/>
          <w:b/>
          <w:color w:val="E36C0A" w:themeColor="accent6" w:themeShade="BF"/>
          <w:sz w:val="72"/>
        </w:rPr>
        <w:t xml:space="preserve"> o</w:t>
      </w:r>
      <w:r w:rsidR="00092232" w:rsidRPr="0011177A">
        <w:rPr>
          <w:rFonts w:ascii="English111 Vivace BT" w:hAnsi="English111 Vivace BT"/>
          <w:b/>
          <w:color w:val="E36C0A" w:themeColor="accent6" w:themeShade="BF"/>
          <w:sz w:val="72"/>
        </w:rPr>
        <w:t>f</w:t>
      </w:r>
      <w:r w:rsidRPr="0011177A">
        <w:rPr>
          <w:rFonts w:ascii="English111 Vivace BT" w:hAnsi="English111 Vivace BT"/>
          <w:b/>
          <w:color w:val="E36C0A" w:themeColor="accent6" w:themeShade="BF"/>
          <w:sz w:val="72"/>
        </w:rPr>
        <w:t xml:space="preserve"> </w:t>
      </w:r>
      <w:r w:rsidR="00092232" w:rsidRPr="0011177A">
        <w:rPr>
          <w:rFonts w:ascii="English111 Vivace BT" w:hAnsi="English111 Vivace BT"/>
          <w:b/>
          <w:color w:val="E36C0A" w:themeColor="accent6" w:themeShade="BF"/>
          <w:sz w:val="72"/>
        </w:rPr>
        <w:t>Technology</w:t>
      </w:r>
    </w:p>
    <w:p w14:paraId="48245E36" w14:textId="77777777" w:rsidR="00906FC2" w:rsidRPr="00BE0058" w:rsidRDefault="00092232">
      <w:pPr>
        <w:pStyle w:val="BodyText"/>
        <w:spacing w:line="273" w:lineRule="exact"/>
        <w:ind w:left="1102" w:right="1726"/>
        <w:jc w:val="center"/>
        <w:rPr>
          <w:color w:val="000000" w:themeColor="text1"/>
        </w:rPr>
      </w:pPr>
      <w:r w:rsidRPr="00BE0058">
        <w:rPr>
          <w:color w:val="000000" w:themeColor="text1"/>
        </w:rPr>
        <w:t>12th Main, 27th Cross, Banashankari II Stage, Bengaluru 560 070.</w:t>
      </w:r>
    </w:p>
    <w:p w14:paraId="5DAB6C7B" w14:textId="77777777" w:rsidR="00906FC2" w:rsidRPr="00BE0058" w:rsidRDefault="00906FC2">
      <w:pPr>
        <w:pStyle w:val="BodyText"/>
        <w:spacing w:before="5"/>
        <w:rPr>
          <w:color w:val="000000" w:themeColor="text1"/>
          <w:sz w:val="28"/>
        </w:rPr>
      </w:pPr>
    </w:p>
    <w:p w14:paraId="02EB4409" w14:textId="77777777" w:rsidR="00906FC2" w:rsidRPr="00BE0058" w:rsidRDefault="00092232">
      <w:pPr>
        <w:ind w:left="1102" w:right="1722"/>
        <w:jc w:val="center"/>
        <w:rPr>
          <w:b/>
          <w:color w:val="000000" w:themeColor="text1"/>
          <w:sz w:val="28"/>
        </w:rPr>
      </w:pPr>
      <w:r w:rsidRPr="00BE0058">
        <w:rPr>
          <w:b/>
          <w:color w:val="000000" w:themeColor="text1"/>
          <w:sz w:val="28"/>
        </w:rPr>
        <w:t>DEPARTMENT OF COMPUTER SCIENCE &amp; ENGINEERING</w:t>
      </w:r>
    </w:p>
    <w:p w14:paraId="02EB378F" w14:textId="77777777" w:rsidR="00906FC2" w:rsidRPr="00BE0058" w:rsidRDefault="00906FC2">
      <w:pPr>
        <w:pStyle w:val="BodyText"/>
        <w:rPr>
          <w:b/>
          <w:color w:val="000000" w:themeColor="text1"/>
          <w:sz w:val="20"/>
        </w:rPr>
      </w:pPr>
    </w:p>
    <w:p w14:paraId="1452D001" w14:textId="77777777" w:rsidR="00906FC2" w:rsidRPr="00BE0058" w:rsidRDefault="00092232">
      <w:pPr>
        <w:pStyle w:val="BodyText"/>
        <w:spacing w:before="11"/>
        <w:rPr>
          <w:b/>
          <w:color w:val="000000" w:themeColor="text1"/>
          <w:sz w:val="16"/>
        </w:rPr>
      </w:pPr>
      <w:r w:rsidRPr="00BE0058">
        <w:rPr>
          <w:noProof/>
          <w:color w:val="000000" w:themeColor="text1"/>
        </w:rPr>
        <w:drawing>
          <wp:anchor distT="0" distB="0" distL="0" distR="0" simplePos="0" relativeHeight="251658240" behindDoc="1" locked="0" layoutInCell="1" allowOverlap="1" wp14:anchorId="3F7D3C9B" wp14:editId="07777777">
            <wp:simplePos x="0" y="0"/>
            <wp:positionH relativeFrom="page">
              <wp:posOffset>3295710</wp:posOffset>
            </wp:positionH>
            <wp:positionV relativeFrom="paragraph">
              <wp:posOffset>148634</wp:posOffset>
            </wp:positionV>
            <wp:extent cx="1241753" cy="12573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1241753" cy="1257300"/>
                    </a:xfrm>
                    <a:prstGeom prst="rect">
                      <a:avLst/>
                    </a:prstGeom>
                  </pic:spPr>
                </pic:pic>
              </a:graphicData>
            </a:graphic>
          </wp:anchor>
        </w:drawing>
      </w:r>
    </w:p>
    <w:p w14:paraId="6A05A809" w14:textId="77777777" w:rsidR="00906FC2" w:rsidRPr="00BE0058" w:rsidRDefault="00906FC2">
      <w:pPr>
        <w:pStyle w:val="BodyText"/>
        <w:spacing w:before="6"/>
        <w:rPr>
          <w:b/>
          <w:color w:val="000000" w:themeColor="text1"/>
          <w:sz w:val="29"/>
        </w:rPr>
      </w:pPr>
    </w:p>
    <w:p w14:paraId="24A31135" w14:textId="77777777" w:rsidR="00906FC2" w:rsidRPr="00BE0058" w:rsidRDefault="00092232">
      <w:pPr>
        <w:spacing w:before="41" w:line="480" w:lineRule="auto"/>
        <w:ind w:left="2935" w:right="3554"/>
        <w:jc w:val="center"/>
        <w:rPr>
          <w:b/>
          <w:color w:val="000000" w:themeColor="text1"/>
          <w:sz w:val="36"/>
        </w:rPr>
      </w:pPr>
      <w:r w:rsidRPr="00BE0058">
        <w:rPr>
          <w:b/>
          <w:color w:val="000000" w:themeColor="text1"/>
          <w:sz w:val="36"/>
        </w:rPr>
        <w:t>LABORATORY MANUAL 2018 - 2019</w:t>
      </w:r>
    </w:p>
    <w:p w14:paraId="2CCDA8EA" w14:textId="77777777" w:rsidR="00906FC2" w:rsidRPr="00BE0058" w:rsidRDefault="00092232">
      <w:pPr>
        <w:spacing w:before="1"/>
        <w:ind w:left="3465"/>
        <w:rPr>
          <w:b/>
          <w:color w:val="000000" w:themeColor="text1"/>
          <w:sz w:val="36"/>
        </w:rPr>
      </w:pPr>
      <w:r w:rsidRPr="00BE0058">
        <w:rPr>
          <w:b/>
          <w:color w:val="000000" w:themeColor="text1"/>
          <w:sz w:val="36"/>
        </w:rPr>
        <w:t>VI</w:t>
      </w:r>
      <w:r w:rsidR="00BC641F">
        <w:rPr>
          <w:b/>
          <w:color w:val="000000" w:themeColor="text1"/>
          <w:sz w:val="36"/>
        </w:rPr>
        <w:t>I</w:t>
      </w:r>
      <w:r w:rsidRPr="00BE0058">
        <w:rPr>
          <w:b/>
          <w:color w:val="000000" w:themeColor="text1"/>
          <w:sz w:val="36"/>
        </w:rPr>
        <w:t xml:space="preserve"> SEMESTER B.E</w:t>
      </w:r>
    </w:p>
    <w:p w14:paraId="5A39BBE3" w14:textId="77777777" w:rsidR="00906FC2" w:rsidRPr="00BE0058" w:rsidRDefault="00906FC2">
      <w:pPr>
        <w:pStyle w:val="BodyText"/>
        <w:rPr>
          <w:b/>
          <w:color w:val="000000" w:themeColor="text1"/>
          <w:sz w:val="36"/>
        </w:rPr>
      </w:pPr>
    </w:p>
    <w:p w14:paraId="063491DC" w14:textId="77777777" w:rsidR="00092232" w:rsidRPr="00BE0058" w:rsidRDefault="00092232">
      <w:pPr>
        <w:ind w:left="1102" w:right="1722"/>
        <w:jc w:val="center"/>
        <w:rPr>
          <w:b/>
          <w:color w:val="000000" w:themeColor="text1"/>
          <w:sz w:val="36"/>
        </w:rPr>
      </w:pPr>
      <w:r w:rsidRPr="00BE0058">
        <w:rPr>
          <w:b/>
          <w:color w:val="000000" w:themeColor="text1"/>
          <w:sz w:val="36"/>
        </w:rPr>
        <w:t xml:space="preserve">Course: Machine Learning Laboratory </w:t>
      </w:r>
    </w:p>
    <w:p w14:paraId="7D0BA40C" w14:textId="77777777" w:rsidR="00906FC2" w:rsidRPr="00BE0058" w:rsidRDefault="00092232">
      <w:pPr>
        <w:ind w:left="1102" w:right="1722"/>
        <w:jc w:val="center"/>
        <w:rPr>
          <w:b/>
          <w:color w:val="000000" w:themeColor="text1"/>
          <w:sz w:val="36"/>
        </w:rPr>
      </w:pPr>
      <w:r w:rsidRPr="00BE0058">
        <w:rPr>
          <w:b/>
          <w:color w:val="000000" w:themeColor="text1"/>
          <w:sz w:val="36"/>
        </w:rPr>
        <w:t>Course Code: 15CSL76</w:t>
      </w:r>
    </w:p>
    <w:p w14:paraId="41C8F396" w14:textId="77777777" w:rsidR="00906FC2" w:rsidRPr="00BE0058" w:rsidRDefault="00906FC2">
      <w:pPr>
        <w:pStyle w:val="BodyText"/>
        <w:rPr>
          <w:b/>
          <w:color w:val="000000" w:themeColor="text1"/>
          <w:sz w:val="36"/>
        </w:rPr>
      </w:pPr>
    </w:p>
    <w:p w14:paraId="72A3D3EC" w14:textId="77777777" w:rsidR="00906FC2" w:rsidRPr="00BE0058" w:rsidRDefault="00906FC2">
      <w:pPr>
        <w:pStyle w:val="BodyText"/>
        <w:rPr>
          <w:b/>
          <w:color w:val="000000" w:themeColor="text1"/>
          <w:sz w:val="36"/>
        </w:rPr>
      </w:pPr>
    </w:p>
    <w:p w14:paraId="0D0B940D" w14:textId="77777777" w:rsidR="00906FC2" w:rsidRPr="00BE0058" w:rsidRDefault="00906FC2">
      <w:pPr>
        <w:pStyle w:val="BodyText"/>
        <w:rPr>
          <w:b/>
          <w:color w:val="000000" w:themeColor="text1"/>
          <w:sz w:val="44"/>
        </w:rPr>
      </w:pPr>
    </w:p>
    <w:p w14:paraId="5AF93706" w14:textId="77777777" w:rsidR="00906FC2" w:rsidRPr="00BE0058" w:rsidRDefault="00092232">
      <w:pPr>
        <w:ind w:left="1102" w:right="1722"/>
        <w:jc w:val="center"/>
        <w:rPr>
          <w:b/>
          <w:color w:val="000000" w:themeColor="text1"/>
          <w:sz w:val="32"/>
        </w:rPr>
      </w:pPr>
      <w:r w:rsidRPr="00BE0058">
        <w:rPr>
          <w:b/>
          <w:color w:val="000000" w:themeColor="text1"/>
          <w:sz w:val="32"/>
        </w:rPr>
        <w:t>Lab Incharge</w:t>
      </w:r>
    </w:p>
    <w:p w14:paraId="0E27B00A" w14:textId="77777777" w:rsidR="00906FC2" w:rsidRPr="00BE0058" w:rsidRDefault="00906FC2">
      <w:pPr>
        <w:pStyle w:val="BodyText"/>
        <w:spacing w:before="1"/>
        <w:rPr>
          <w:b/>
          <w:color w:val="000000" w:themeColor="text1"/>
          <w:sz w:val="32"/>
        </w:rPr>
      </w:pPr>
    </w:p>
    <w:p w14:paraId="3DD1AD46" w14:textId="77777777" w:rsidR="00092232" w:rsidRPr="00BE0058" w:rsidRDefault="00092232">
      <w:pPr>
        <w:ind w:left="3814" w:right="4435"/>
        <w:jc w:val="center"/>
        <w:rPr>
          <w:b/>
          <w:color w:val="000000" w:themeColor="text1"/>
          <w:sz w:val="32"/>
        </w:rPr>
      </w:pPr>
      <w:r w:rsidRPr="00BE0058">
        <w:rPr>
          <w:b/>
          <w:color w:val="000000" w:themeColor="text1"/>
          <w:sz w:val="32"/>
        </w:rPr>
        <w:t>Jebah Jaykumar</w:t>
      </w:r>
    </w:p>
    <w:p w14:paraId="089BD483" w14:textId="77777777" w:rsidR="00092232" w:rsidRPr="00BE0058" w:rsidRDefault="00092232">
      <w:pPr>
        <w:ind w:left="3814" w:right="4435"/>
        <w:jc w:val="center"/>
        <w:rPr>
          <w:b/>
          <w:color w:val="000000" w:themeColor="text1"/>
          <w:sz w:val="32"/>
        </w:rPr>
      </w:pPr>
      <w:r w:rsidRPr="00BE0058">
        <w:rPr>
          <w:b/>
          <w:color w:val="000000" w:themeColor="text1"/>
          <w:sz w:val="32"/>
        </w:rPr>
        <w:t>Priyanka S</w:t>
      </w:r>
    </w:p>
    <w:p w14:paraId="577F4FA9" w14:textId="77777777" w:rsidR="00906FC2" w:rsidRPr="00BE0058" w:rsidRDefault="00092232">
      <w:pPr>
        <w:ind w:left="3814" w:right="4435"/>
        <w:jc w:val="center"/>
        <w:rPr>
          <w:b/>
          <w:color w:val="000000" w:themeColor="text1"/>
          <w:sz w:val="32"/>
        </w:rPr>
      </w:pPr>
      <w:r w:rsidRPr="00BE0058">
        <w:rPr>
          <w:b/>
          <w:color w:val="000000" w:themeColor="text1"/>
          <w:sz w:val="32"/>
        </w:rPr>
        <w:t>Usha C R</w:t>
      </w:r>
    </w:p>
    <w:p w14:paraId="60061E4C" w14:textId="77777777" w:rsidR="00906FC2" w:rsidRPr="00BE0058" w:rsidRDefault="00906FC2">
      <w:pPr>
        <w:jc w:val="center"/>
        <w:rPr>
          <w:color w:val="000000" w:themeColor="text1"/>
          <w:sz w:val="32"/>
        </w:rPr>
        <w:sectPr w:rsidR="00906FC2" w:rsidRPr="00BE0058">
          <w:type w:val="continuous"/>
          <w:pgSz w:w="12240" w:h="15840"/>
          <w:pgMar w:top="800" w:right="420" w:bottom="280" w:left="1040" w:header="720" w:footer="720" w:gutter="0"/>
          <w:cols w:space="720"/>
        </w:sectPr>
      </w:pPr>
    </w:p>
    <w:p w14:paraId="6CEAABF0" w14:textId="77777777" w:rsidR="00906FC2" w:rsidRPr="00BE0058" w:rsidRDefault="00092232">
      <w:pPr>
        <w:spacing w:before="48" w:after="56"/>
        <w:ind w:left="1102" w:right="1183"/>
        <w:jc w:val="center"/>
        <w:rPr>
          <w:b/>
          <w:color w:val="000000" w:themeColor="text1"/>
          <w:sz w:val="32"/>
        </w:rPr>
      </w:pPr>
      <w:r w:rsidRPr="00BE0058">
        <w:rPr>
          <w:b/>
          <w:color w:val="000000" w:themeColor="text1"/>
          <w:sz w:val="32"/>
        </w:rPr>
        <w:lastRenderedPageBreak/>
        <w:t>CONTENTS</w:t>
      </w: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8"/>
        <w:gridCol w:w="8464"/>
        <w:gridCol w:w="902"/>
      </w:tblGrid>
      <w:tr w:rsidR="00906FC2" w:rsidRPr="00BE0058" w14:paraId="6FFD8BC8" w14:textId="77777777" w:rsidTr="1B99169D">
        <w:trPr>
          <w:trHeight w:val="630"/>
        </w:trPr>
        <w:tc>
          <w:tcPr>
            <w:tcW w:w="898" w:type="dxa"/>
          </w:tcPr>
          <w:p w14:paraId="7194AF2F" w14:textId="77777777" w:rsidR="00906FC2" w:rsidRPr="00BE0058" w:rsidRDefault="00092232">
            <w:pPr>
              <w:pStyle w:val="TableParagraph"/>
              <w:spacing w:before="1"/>
              <w:ind w:left="146" w:right="139"/>
              <w:jc w:val="center"/>
              <w:rPr>
                <w:b/>
                <w:color w:val="000000" w:themeColor="text1"/>
              </w:rPr>
            </w:pPr>
            <w:r w:rsidRPr="00BE0058">
              <w:rPr>
                <w:b/>
                <w:color w:val="000000" w:themeColor="text1"/>
              </w:rPr>
              <w:t>Sl. No</w:t>
            </w:r>
          </w:p>
        </w:tc>
        <w:tc>
          <w:tcPr>
            <w:tcW w:w="8464" w:type="dxa"/>
          </w:tcPr>
          <w:p w14:paraId="16BB8C8F" w14:textId="77777777" w:rsidR="00906FC2" w:rsidRPr="00BE0058" w:rsidRDefault="00BE1DCF" w:rsidP="00BE1DCF">
            <w:pPr>
              <w:pStyle w:val="TableParagraph"/>
              <w:ind w:right="3896"/>
              <w:jc w:val="center"/>
              <w:rPr>
                <w:b/>
                <w:color w:val="000000" w:themeColor="text1"/>
                <w:sz w:val="28"/>
              </w:rPr>
            </w:pPr>
            <w:r w:rsidRPr="00BE0058">
              <w:rPr>
                <w:b/>
                <w:color w:val="000000" w:themeColor="text1"/>
                <w:sz w:val="28"/>
              </w:rPr>
              <w:t xml:space="preserve">                                                    </w:t>
            </w:r>
            <w:r w:rsidR="00092232" w:rsidRPr="00BE0058">
              <w:rPr>
                <w:b/>
                <w:color w:val="000000" w:themeColor="text1"/>
                <w:sz w:val="28"/>
              </w:rPr>
              <w:t>To</w:t>
            </w:r>
            <w:r w:rsidRPr="00BE0058">
              <w:rPr>
                <w:b/>
                <w:color w:val="000000" w:themeColor="text1"/>
                <w:sz w:val="28"/>
              </w:rPr>
              <w:t>pic</w:t>
            </w:r>
            <w:r w:rsidR="00092232" w:rsidRPr="00BE0058">
              <w:rPr>
                <w:b/>
                <w:color w:val="000000" w:themeColor="text1"/>
                <w:sz w:val="28"/>
              </w:rPr>
              <w:t>s</w:t>
            </w:r>
          </w:p>
        </w:tc>
        <w:tc>
          <w:tcPr>
            <w:tcW w:w="902" w:type="dxa"/>
          </w:tcPr>
          <w:p w14:paraId="6D74EAC0" w14:textId="77777777" w:rsidR="00906FC2" w:rsidRPr="00BE0058" w:rsidRDefault="00092232">
            <w:pPr>
              <w:pStyle w:val="TableParagraph"/>
              <w:spacing w:before="1"/>
              <w:ind w:left="200"/>
              <w:rPr>
                <w:b/>
                <w:color w:val="000000" w:themeColor="text1"/>
                <w:sz w:val="24"/>
              </w:rPr>
            </w:pPr>
            <w:r w:rsidRPr="00BE0058">
              <w:rPr>
                <w:b/>
                <w:color w:val="000000" w:themeColor="text1"/>
                <w:sz w:val="24"/>
              </w:rPr>
              <w:t>Page</w:t>
            </w:r>
          </w:p>
          <w:p w14:paraId="32AFB29E" w14:textId="77777777" w:rsidR="00906FC2" w:rsidRPr="00BE0058" w:rsidRDefault="00092232">
            <w:pPr>
              <w:pStyle w:val="TableParagraph"/>
              <w:spacing w:before="41"/>
              <w:ind w:left="267"/>
              <w:rPr>
                <w:b/>
                <w:color w:val="000000" w:themeColor="text1"/>
                <w:sz w:val="24"/>
              </w:rPr>
            </w:pPr>
            <w:r w:rsidRPr="00BE0058">
              <w:rPr>
                <w:b/>
                <w:color w:val="000000" w:themeColor="text1"/>
                <w:sz w:val="24"/>
              </w:rPr>
              <w:t>No.</w:t>
            </w:r>
          </w:p>
        </w:tc>
      </w:tr>
      <w:tr w:rsidR="00906FC2" w:rsidRPr="00BE0058" w14:paraId="1BAC1BF2" w14:textId="77777777" w:rsidTr="1B99169D">
        <w:trPr>
          <w:trHeight w:val="422"/>
        </w:trPr>
        <w:tc>
          <w:tcPr>
            <w:tcW w:w="898" w:type="dxa"/>
          </w:tcPr>
          <w:p w14:paraId="649841BE" w14:textId="77777777" w:rsidR="00906FC2" w:rsidRPr="00BE0058" w:rsidRDefault="00092232">
            <w:pPr>
              <w:pStyle w:val="TableParagraph"/>
              <w:spacing w:before="47"/>
              <w:ind w:left="4"/>
              <w:jc w:val="center"/>
              <w:rPr>
                <w:color w:val="000000" w:themeColor="text1"/>
                <w:sz w:val="24"/>
              </w:rPr>
            </w:pPr>
            <w:r w:rsidRPr="00BE0058">
              <w:rPr>
                <w:color w:val="000000" w:themeColor="text1"/>
                <w:sz w:val="24"/>
              </w:rPr>
              <w:t>1</w:t>
            </w:r>
          </w:p>
        </w:tc>
        <w:tc>
          <w:tcPr>
            <w:tcW w:w="8464" w:type="dxa"/>
          </w:tcPr>
          <w:p w14:paraId="7F8A9921" w14:textId="77777777" w:rsidR="00906FC2" w:rsidRPr="00BE0058" w:rsidRDefault="00092232">
            <w:pPr>
              <w:pStyle w:val="TableParagraph"/>
              <w:spacing w:before="138" w:line="264" w:lineRule="exact"/>
              <w:ind w:left="107"/>
              <w:rPr>
                <w:color w:val="000000" w:themeColor="text1"/>
                <w:sz w:val="24"/>
              </w:rPr>
            </w:pPr>
            <w:r w:rsidRPr="00BE0058">
              <w:rPr>
                <w:color w:val="000000" w:themeColor="text1"/>
                <w:sz w:val="24"/>
              </w:rPr>
              <w:t>Program Outcomes</w:t>
            </w:r>
          </w:p>
        </w:tc>
        <w:tc>
          <w:tcPr>
            <w:tcW w:w="902" w:type="dxa"/>
          </w:tcPr>
          <w:p w14:paraId="5FCD5EC4" w14:textId="77777777" w:rsidR="00906FC2" w:rsidRPr="00BE0058" w:rsidRDefault="00722F2F">
            <w:pPr>
              <w:pStyle w:val="TableParagraph"/>
              <w:spacing w:before="138" w:line="264" w:lineRule="exact"/>
              <w:ind w:left="2"/>
              <w:jc w:val="center"/>
              <w:rPr>
                <w:color w:val="000000" w:themeColor="text1"/>
                <w:sz w:val="24"/>
              </w:rPr>
            </w:pPr>
            <w:r>
              <w:rPr>
                <w:color w:val="000000" w:themeColor="text1"/>
                <w:sz w:val="24"/>
              </w:rPr>
              <w:t>3</w:t>
            </w:r>
          </w:p>
        </w:tc>
      </w:tr>
      <w:tr w:rsidR="00906FC2" w:rsidRPr="00BE0058" w14:paraId="57AB8F9A" w14:textId="77777777" w:rsidTr="1B99169D">
        <w:trPr>
          <w:trHeight w:val="210"/>
        </w:trPr>
        <w:tc>
          <w:tcPr>
            <w:tcW w:w="898" w:type="dxa"/>
          </w:tcPr>
          <w:p w14:paraId="18F999B5" w14:textId="77777777" w:rsidR="00906FC2" w:rsidRPr="00BE0058" w:rsidRDefault="00092232">
            <w:pPr>
              <w:pStyle w:val="TableParagraph"/>
              <w:spacing w:before="47"/>
              <w:ind w:left="4"/>
              <w:jc w:val="center"/>
              <w:rPr>
                <w:color w:val="000000" w:themeColor="text1"/>
                <w:sz w:val="24"/>
              </w:rPr>
            </w:pPr>
            <w:r w:rsidRPr="00BE0058">
              <w:rPr>
                <w:color w:val="000000" w:themeColor="text1"/>
                <w:sz w:val="24"/>
              </w:rPr>
              <w:t>2</w:t>
            </w:r>
          </w:p>
        </w:tc>
        <w:tc>
          <w:tcPr>
            <w:tcW w:w="8464" w:type="dxa"/>
          </w:tcPr>
          <w:p w14:paraId="73FCADBB" w14:textId="77777777" w:rsidR="00906FC2" w:rsidRPr="00BE0058" w:rsidRDefault="00092232">
            <w:pPr>
              <w:pStyle w:val="TableParagraph"/>
              <w:spacing w:before="138" w:line="264" w:lineRule="exact"/>
              <w:ind w:left="107"/>
              <w:rPr>
                <w:color w:val="000000" w:themeColor="text1"/>
                <w:sz w:val="24"/>
              </w:rPr>
            </w:pPr>
            <w:r w:rsidRPr="00BE0058">
              <w:rPr>
                <w:color w:val="000000" w:themeColor="text1"/>
                <w:sz w:val="24"/>
              </w:rPr>
              <w:t>Course Outcomes</w:t>
            </w:r>
          </w:p>
        </w:tc>
        <w:tc>
          <w:tcPr>
            <w:tcW w:w="902" w:type="dxa"/>
          </w:tcPr>
          <w:p w14:paraId="2598DEE6" w14:textId="77777777" w:rsidR="00906FC2" w:rsidRPr="00BE0058" w:rsidRDefault="00722F2F">
            <w:pPr>
              <w:pStyle w:val="TableParagraph"/>
              <w:spacing w:before="135" w:line="266" w:lineRule="exact"/>
              <w:ind w:left="2"/>
              <w:jc w:val="center"/>
              <w:rPr>
                <w:color w:val="000000" w:themeColor="text1"/>
                <w:sz w:val="24"/>
              </w:rPr>
            </w:pPr>
            <w:r>
              <w:rPr>
                <w:color w:val="000000" w:themeColor="text1"/>
                <w:sz w:val="24"/>
              </w:rPr>
              <w:t>4</w:t>
            </w:r>
          </w:p>
        </w:tc>
      </w:tr>
      <w:tr w:rsidR="00906FC2" w:rsidRPr="00BE0058" w14:paraId="33769F13" w14:textId="77777777" w:rsidTr="1B99169D">
        <w:trPr>
          <w:trHeight w:val="215"/>
        </w:trPr>
        <w:tc>
          <w:tcPr>
            <w:tcW w:w="898" w:type="dxa"/>
          </w:tcPr>
          <w:p w14:paraId="0B778152" w14:textId="77777777" w:rsidR="00906FC2" w:rsidRPr="00BE0058" w:rsidRDefault="00092232">
            <w:pPr>
              <w:pStyle w:val="TableParagraph"/>
              <w:spacing w:before="56"/>
              <w:ind w:left="4"/>
              <w:jc w:val="center"/>
              <w:rPr>
                <w:color w:val="000000" w:themeColor="text1"/>
                <w:sz w:val="24"/>
              </w:rPr>
            </w:pPr>
            <w:r w:rsidRPr="00BE0058">
              <w:rPr>
                <w:color w:val="000000" w:themeColor="text1"/>
                <w:sz w:val="24"/>
              </w:rPr>
              <w:t>3</w:t>
            </w:r>
          </w:p>
        </w:tc>
        <w:tc>
          <w:tcPr>
            <w:tcW w:w="8464" w:type="dxa"/>
          </w:tcPr>
          <w:p w14:paraId="37A2D223" w14:textId="77777777" w:rsidR="00906FC2" w:rsidRPr="00BE0058" w:rsidRDefault="00E00BB8" w:rsidP="00E00BB8">
            <w:pPr>
              <w:pStyle w:val="TableParagraph"/>
              <w:spacing w:line="270" w:lineRule="exact"/>
              <w:rPr>
                <w:color w:val="000000" w:themeColor="text1"/>
                <w:sz w:val="24"/>
              </w:rPr>
            </w:pPr>
            <w:r w:rsidRPr="00BE0058">
              <w:rPr>
                <w:color w:val="000000" w:themeColor="text1"/>
                <w:sz w:val="24"/>
              </w:rPr>
              <w:t xml:space="preserve">  </w:t>
            </w:r>
            <w:r w:rsidR="00092232" w:rsidRPr="00BE0058">
              <w:rPr>
                <w:color w:val="000000" w:themeColor="text1"/>
                <w:sz w:val="24"/>
              </w:rPr>
              <w:t>Scheme of Evaluation &amp; Rubrics for Laboratory</w:t>
            </w:r>
          </w:p>
        </w:tc>
        <w:tc>
          <w:tcPr>
            <w:tcW w:w="902" w:type="dxa"/>
          </w:tcPr>
          <w:p w14:paraId="78941E47" w14:textId="77777777" w:rsidR="00906FC2" w:rsidRPr="00BE0058" w:rsidRDefault="00722F2F">
            <w:pPr>
              <w:pStyle w:val="TableParagraph"/>
              <w:spacing w:before="135"/>
              <w:ind w:left="2"/>
              <w:jc w:val="center"/>
              <w:rPr>
                <w:color w:val="000000" w:themeColor="text1"/>
                <w:sz w:val="24"/>
              </w:rPr>
            </w:pPr>
            <w:r>
              <w:rPr>
                <w:color w:val="000000" w:themeColor="text1"/>
                <w:sz w:val="24"/>
              </w:rPr>
              <w:t>5</w:t>
            </w:r>
          </w:p>
        </w:tc>
      </w:tr>
      <w:tr w:rsidR="00906FC2" w:rsidRPr="00BE0058" w14:paraId="22D37609" w14:textId="77777777" w:rsidTr="1B99169D">
        <w:trPr>
          <w:trHeight w:val="377"/>
        </w:trPr>
        <w:tc>
          <w:tcPr>
            <w:tcW w:w="898" w:type="dxa"/>
          </w:tcPr>
          <w:p w14:paraId="279935FF" w14:textId="77777777" w:rsidR="00906FC2" w:rsidRPr="00BE0058" w:rsidRDefault="00BE1DCF">
            <w:pPr>
              <w:pStyle w:val="TableParagraph"/>
              <w:spacing w:before="47"/>
              <w:ind w:left="4"/>
              <w:jc w:val="center"/>
              <w:rPr>
                <w:color w:val="000000" w:themeColor="text1"/>
                <w:sz w:val="24"/>
              </w:rPr>
            </w:pPr>
            <w:r w:rsidRPr="00BE0058">
              <w:rPr>
                <w:color w:val="000000" w:themeColor="text1"/>
                <w:sz w:val="24"/>
              </w:rPr>
              <w:t>4</w:t>
            </w:r>
          </w:p>
        </w:tc>
        <w:tc>
          <w:tcPr>
            <w:tcW w:w="8464" w:type="dxa"/>
          </w:tcPr>
          <w:p w14:paraId="78498231" w14:textId="77777777" w:rsidR="00906FC2" w:rsidRPr="00BE0058" w:rsidRDefault="00BE1DCF">
            <w:pPr>
              <w:pStyle w:val="TableParagraph"/>
              <w:spacing w:before="138" w:line="264" w:lineRule="exact"/>
              <w:ind w:left="107"/>
              <w:rPr>
                <w:color w:val="000000" w:themeColor="text1"/>
                <w:sz w:val="24"/>
              </w:rPr>
            </w:pPr>
            <w:r w:rsidRPr="00BE0058">
              <w:rPr>
                <w:color w:val="000000" w:themeColor="text1"/>
                <w:sz w:val="24"/>
              </w:rPr>
              <w:t>Introduction to Machine Learning</w:t>
            </w:r>
          </w:p>
        </w:tc>
        <w:tc>
          <w:tcPr>
            <w:tcW w:w="902" w:type="dxa"/>
          </w:tcPr>
          <w:p w14:paraId="2B2B7304" w14:textId="77777777" w:rsidR="00906FC2" w:rsidRPr="00BE0058" w:rsidRDefault="00722F2F">
            <w:pPr>
              <w:pStyle w:val="TableParagraph"/>
              <w:spacing w:before="135" w:line="266" w:lineRule="exact"/>
              <w:ind w:left="141" w:right="139"/>
              <w:jc w:val="center"/>
              <w:rPr>
                <w:color w:val="000000" w:themeColor="text1"/>
                <w:sz w:val="24"/>
              </w:rPr>
            </w:pPr>
            <w:r>
              <w:rPr>
                <w:color w:val="000000" w:themeColor="text1"/>
                <w:sz w:val="24"/>
              </w:rPr>
              <w:t>9</w:t>
            </w:r>
          </w:p>
        </w:tc>
      </w:tr>
      <w:tr w:rsidR="00906FC2" w:rsidRPr="00BE0058" w14:paraId="43971B3F" w14:textId="77777777" w:rsidTr="1B99169D">
        <w:trPr>
          <w:trHeight w:val="242"/>
        </w:trPr>
        <w:tc>
          <w:tcPr>
            <w:tcW w:w="898" w:type="dxa"/>
          </w:tcPr>
          <w:p w14:paraId="44240AAE" w14:textId="77777777" w:rsidR="00906FC2" w:rsidRPr="00BE0058" w:rsidRDefault="00BE1DCF">
            <w:pPr>
              <w:pStyle w:val="TableParagraph"/>
              <w:spacing w:before="47"/>
              <w:ind w:left="4"/>
              <w:jc w:val="center"/>
              <w:rPr>
                <w:color w:val="000000" w:themeColor="text1"/>
                <w:sz w:val="24"/>
              </w:rPr>
            </w:pPr>
            <w:r w:rsidRPr="00BE0058">
              <w:rPr>
                <w:color w:val="000000" w:themeColor="text1"/>
                <w:sz w:val="24"/>
              </w:rPr>
              <w:t>5</w:t>
            </w:r>
          </w:p>
        </w:tc>
        <w:tc>
          <w:tcPr>
            <w:tcW w:w="8464" w:type="dxa"/>
          </w:tcPr>
          <w:p w14:paraId="51E4F80A" w14:textId="77777777" w:rsidR="00906FC2" w:rsidRPr="00BE0058" w:rsidRDefault="00092232">
            <w:pPr>
              <w:pStyle w:val="TableParagraph"/>
              <w:spacing w:before="138" w:line="264" w:lineRule="exact"/>
              <w:ind w:left="107"/>
              <w:rPr>
                <w:color w:val="000000" w:themeColor="text1"/>
                <w:sz w:val="24"/>
              </w:rPr>
            </w:pPr>
            <w:r w:rsidRPr="00BE0058">
              <w:rPr>
                <w:color w:val="000000" w:themeColor="text1"/>
                <w:sz w:val="24"/>
              </w:rPr>
              <w:t>Sample Programs</w:t>
            </w:r>
          </w:p>
        </w:tc>
        <w:tc>
          <w:tcPr>
            <w:tcW w:w="902" w:type="dxa"/>
          </w:tcPr>
          <w:p w14:paraId="39F18D26" w14:textId="77777777" w:rsidR="00906FC2" w:rsidRPr="00BE0058" w:rsidRDefault="00722F2F">
            <w:pPr>
              <w:pStyle w:val="TableParagraph"/>
              <w:spacing w:before="135" w:line="266" w:lineRule="exact"/>
              <w:ind w:left="141" w:right="139"/>
              <w:jc w:val="center"/>
              <w:rPr>
                <w:color w:val="000000" w:themeColor="text1"/>
                <w:sz w:val="24"/>
              </w:rPr>
            </w:pPr>
            <w:r>
              <w:rPr>
                <w:color w:val="000000" w:themeColor="text1"/>
                <w:sz w:val="24"/>
              </w:rPr>
              <w:t>13</w:t>
            </w:r>
          </w:p>
        </w:tc>
      </w:tr>
      <w:tr w:rsidR="00092232" w:rsidRPr="00BE0058" w14:paraId="7279A290" w14:textId="77777777" w:rsidTr="1B99169D">
        <w:trPr>
          <w:trHeight w:val="899"/>
        </w:trPr>
        <w:tc>
          <w:tcPr>
            <w:tcW w:w="898" w:type="dxa"/>
          </w:tcPr>
          <w:p w14:paraId="2A6F8BF5" w14:textId="77777777" w:rsidR="00092232" w:rsidRPr="00BE0058" w:rsidRDefault="00BE1DCF">
            <w:pPr>
              <w:pStyle w:val="TableParagraph"/>
              <w:spacing w:before="10"/>
              <w:rPr>
                <w:color w:val="000000" w:themeColor="text1"/>
                <w:sz w:val="24"/>
              </w:rPr>
            </w:pPr>
            <w:r w:rsidRPr="00BE0058">
              <w:rPr>
                <w:color w:val="000000" w:themeColor="text1"/>
                <w:sz w:val="24"/>
              </w:rPr>
              <w:t xml:space="preserve">      6</w:t>
            </w:r>
          </w:p>
        </w:tc>
        <w:tc>
          <w:tcPr>
            <w:tcW w:w="8464" w:type="dxa"/>
          </w:tcPr>
          <w:p w14:paraId="0BBA6ECC" w14:textId="77777777" w:rsidR="00092232" w:rsidRPr="00BE0058" w:rsidRDefault="00BE1DCF" w:rsidP="00D74353">
            <w:pPr>
              <w:pStyle w:val="ListParagraph"/>
              <w:widowControl/>
              <w:numPr>
                <w:ilvl w:val="0"/>
                <w:numId w:val="17"/>
              </w:numPr>
              <w:autoSpaceDE/>
              <w:autoSpaceDN/>
              <w:spacing w:line="243" w:lineRule="auto"/>
              <w:ind w:right="120"/>
              <w:rPr>
                <w:color w:val="000000" w:themeColor="text1"/>
                <w:sz w:val="23"/>
              </w:rPr>
            </w:pPr>
            <w:r w:rsidRPr="00BE0058">
              <w:rPr>
                <w:color w:val="000000" w:themeColor="text1"/>
                <w:sz w:val="23"/>
              </w:rPr>
              <w:t xml:space="preserve">Implement and demonstrate the </w:t>
            </w:r>
            <w:r w:rsidRPr="00BE0058">
              <w:rPr>
                <w:b/>
                <w:color w:val="000000" w:themeColor="text1"/>
                <w:sz w:val="23"/>
              </w:rPr>
              <w:t>FIND-S algorithm</w:t>
            </w:r>
            <w:r w:rsidRPr="00BE0058">
              <w:rPr>
                <w:color w:val="000000" w:themeColor="text1"/>
                <w:sz w:val="23"/>
              </w:rPr>
              <w:t xml:space="preserve"> for finding the most specific hypothesis based on a given set of training data samples. Read the training data from a</w:t>
            </w:r>
            <w:r w:rsidRPr="00BE0058">
              <w:rPr>
                <w:color w:val="000000" w:themeColor="text1"/>
                <w:sz w:val="24"/>
              </w:rPr>
              <w:t xml:space="preserve"> .CSV file.</w:t>
            </w:r>
          </w:p>
        </w:tc>
        <w:tc>
          <w:tcPr>
            <w:tcW w:w="902" w:type="dxa"/>
          </w:tcPr>
          <w:p w14:paraId="2C8B330C" w14:textId="77777777" w:rsidR="00092232" w:rsidRPr="00BE0058" w:rsidRDefault="00722F2F">
            <w:pPr>
              <w:pStyle w:val="TableParagraph"/>
              <w:spacing w:before="135"/>
              <w:ind w:left="141" w:right="139"/>
              <w:jc w:val="center"/>
              <w:rPr>
                <w:color w:val="000000" w:themeColor="text1"/>
                <w:sz w:val="24"/>
              </w:rPr>
            </w:pPr>
            <w:r>
              <w:rPr>
                <w:color w:val="000000" w:themeColor="text1"/>
                <w:sz w:val="24"/>
              </w:rPr>
              <w:t>31</w:t>
            </w:r>
          </w:p>
        </w:tc>
      </w:tr>
      <w:tr w:rsidR="00092232" w:rsidRPr="00BE0058" w14:paraId="6AE2088B" w14:textId="77777777" w:rsidTr="1B99169D">
        <w:trPr>
          <w:trHeight w:val="899"/>
        </w:trPr>
        <w:tc>
          <w:tcPr>
            <w:tcW w:w="898" w:type="dxa"/>
          </w:tcPr>
          <w:p w14:paraId="44EAFD9C" w14:textId="77777777" w:rsidR="00092232" w:rsidRPr="00BE0058" w:rsidRDefault="00092232" w:rsidP="00D74353">
            <w:pPr>
              <w:pStyle w:val="TableParagraph"/>
              <w:numPr>
                <w:ilvl w:val="0"/>
                <w:numId w:val="16"/>
              </w:numPr>
              <w:spacing w:before="10"/>
              <w:rPr>
                <w:color w:val="000000" w:themeColor="text1"/>
                <w:sz w:val="24"/>
              </w:rPr>
            </w:pPr>
          </w:p>
        </w:tc>
        <w:tc>
          <w:tcPr>
            <w:tcW w:w="8464" w:type="dxa"/>
          </w:tcPr>
          <w:p w14:paraId="4F5BA63B" w14:textId="77777777" w:rsidR="00092232" w:rsidRPr="00BE0058" w:rsidRDefault="00BE1DCF" w:rsidP="00D74353">
            <w:pPr>
              <w:pStyle w:val="ListParagraph"/>
              <w:widowControl/>
              <w:numPr>
                <w:ilvl w:val="0"/>
                <w:numId w:val="17"/>
              </w:numPr>
              <w:tabs>
                <w:tab w:val="left" w:pos="860"/>
              </w:tabs>
              <w:autoSpaceDE/>
              <w:autoSpaceDN/>
              <w:spacing w:line="234" w:lineRule="auto"/>
              <w:ind w:right="120"/>
              <w:jc w:val="both"/>
              <w:rPr>
                <w:color w:val="000000" w:themeColor="text1"/>
                <w:sz w:val="24"/>
              </w:rPr>
            </w:pPr>
            <w:r w:rsidRPr="00BE0058">
              <w:rPr>
                <w:color w:val="000000" w:themeColor="text1"/>
                <w:sz w:val="24"/>
              </w:rPr>
              <w:t xml:space="preserve">For a given set of training data examples stored in a .CSV file, implement and demonstrate the </w:t>
            </w:r>
            <w:r w:rsidRPr="00BE0058">
              <w:rPr>
                <w:b/>
                <w:color w:val="000000" w:themeColor="text1"/>
                <w:sz w:val="24"/>
              </w:rPr>
              <w:t xml:space="preserve">Candidate-Elimination algorithm </w:t>
            </w:r>
            <w:r w:rsidRPr="00BE0058">
              <w:rPr>
                <w:color w:val="000000" w:themeColor="text1"/>
                <w:sz w:val="24"/>
              </w:rPr>
              <w:t>to output a description of the set of all hypotheses consistent with the training examples.</w:t>
            </w:r>
          </w:p>
        </w:tc>
        <w:tc>
          <w:tcPr>
            <w:tcW w:w="902" w:type="dxa"/>
          </w:tcPr>
          <w:p w14:paraId="5AFB958C" w14:textId="77777777" w:rsidR="00092232" w:rsidRPr="00BE0058" w:rsidRDefault="00722F2F">
            <w:pPr>
              <w:pStyle w:val="TableParagraph"/>
              <w:spacing w:before="135"/>
              <w:ind w:left="141" w:right="139"/>
              <w:jc w:val="center"/>
              <w:rPr>
                <w:color w:val="000000" w:themeColor="text1"/>
                <w:sz w:val="24"/>
              </w:rPr>
            </w:pPr>
            <w:r>
              <w:rPr>
                <w:color w:val="000000" w:themeColor="text1"/>
                <w:sz w:val="24"/>
              </w:rPr>
              <w:t>36</w:t>
            </w:r>
          </w:p>
        </w:tc>
      </w:tr>
      <w:tr w:rsidR="00092232" w:rsidRPr="00BE0058" w14:paraId="69D671A6" w14:textId="77777777" w:rsidTr="1B99169D">
        <w:trPr>
          <w:trHeight w:val="899"/>
        </w:trPr>
        <w:tc>
          <w:tcPr>
            <w:tcW w:w="898" w:type="dxa"/>
          </w:tcPr>
          <w:p w14:paraId="419CD59D" w14:textId="77777777" w:rsidR="00092232" w:rsidRPr="00BE0058" w:rsidRDefault="00BE1DCF">
            <w:pPr>
              <w:pStyle w:val="TableParagraph"/>
              <w:spacing w:before="10"/>
              <w:rPr>
                <w:color w:val="000000" w:themeColor="text1"/>
                <w:sz w:val="24"/>
              </w:rPr>
            </w:pPr>
            <w:r w:rsidRPr="00BE0058">
              <w:rPr>
                <w:color w:val="000000" w:themeColor="text1"/>
                <w:sz w:val="24"/>
              </w:rPr>
              <w:t xml:space="preserve">      8</w:t>
            </w:r>
          </w:p>
        </w:tc>
        <w:tc>
          <w:tcPr>
            <w:tcW w:w="8464" w:type="dxa"/>
          </w:tcPr>
          <w:p w14:paraId="6228AF4F" w14:textId="77777777" w:rsidR="00092232" w:rsidRPr="00BE0058" w:rsidRDefault="00BE1DCF" w:rsidP="00D74353">
            <w:pPr>
              <w:widowControl/>
              <w:numPr>
                <w:ilvl w:val="0"/>
                <w:numId w:val="17"/>
              </w:numPr>
              <w:tabs>
                <w:tab w:val="left" w:pos="860"/>
              </w:tabs>
              <w:autoSpaceDE/>
              <w:autoSpaceDN/>
              <w:spacing w:line="235" w:lineRule="auto"/>
              <w:ind w:right="120"/>
              <w:jc w:val="both"/>
              <w:rPr>
                <w:color w:val="000000" w:themeColor="text1"/>
                <w:sz w:val="24"/>
              </w:rPr>
            </w:pPr>
            <w:r w:rsidRPr="00BE0058">
              <w:rPr>
                <w:color w:val="000000" w:themeColor="text1"/>
                <w:sz w:val="24"/>
              </w:rPr>
              <w:t xml:space="preserve">Write a program to demonstrate the working of the decision tree based </w:t>
            </w:r>
            <w:r w:rsidRPr="00BE0058">
              <w:rPr>
                <w:b/>
                <w:color w:val="000000" w:themeColor="text1"/>
                <w:sz w:val="24"/>
              </w:rPr>
              <w:t>ID3</w:t>
            </w:r>
            <w:r w:rsidRPr="00BE0058">
              <w:rPr>
                <w:color w:val="000000" w:themeColor="text1"/>
                <w:sz w:val="24"/>
              </w:rPr>
              <w:t xml:space="preserve"> </w:t>
            </w:r>
            <w:r w:rsidRPr="00BE0058">
              <w:rPr>
                <w:b/>
                <w:color w:val="000000" w:themeColor="text1"/>
                <w:sz w:val="24"/>
              </w:rPr>
              <w:t>algorithm</w:t>
            </w:r>
            <w:r w:rsidRPr="00BE0058">
              <w:rPr>
                <w:color w:val="000000" w:themeColor="text1"/>
                <w:sz w:val="24"/>
              </w:rPr>
              <w:t>. Use an appropriate data set for building the decision tree and apply this</w:t>
            </w:r>
            <w:r w:rsidRPr="00BE0058">
              <w:rPr>
                <w:b/>
                <w:color w:val="000000" w:themeColor="text1"/>
                <w:sz w:val="24"/>
              </w:rPr>
              <w:t xml:space="preserve"> </w:t>
            </w:r>
            <w:r w:rsidRPr="00BE0058">
              <w:rPr>
                <w:color w:val="000000" w:themeColor="text1"/>
                <w:sz w:val="24"/>
              </w:rPr>
              <w:t>knowledge to classify a new sample.</w:t>
            </w:r>
          </w:p>
        </w:tc>
        <w:tc>
          <w:tcPr>
            <w:tcW w:w="902" w:type="dxa"/>
          </w:tcPr>
          <w:p w14:paraId="21C9D991" w14:textId="77777777" w:rsidR="00092232" w:rsidRPr="00BE0058" w:rsidRDefault="00722F2F">
            <w:pPr>
              <w:pStyle w:val="TableParagraph"/>
              <w:spacing w:before="135"/>
              <w:ind w:left="141" w:right="139"/>
              <w:jc w:val="center"/>
              <w:rPr>
                <w:color w:val="000000" w:themeColor="text1"/>
                <w:sz w:val="24"/>
              </w:rPr>
            </w:pPr>
            <w:r>
              <w:rPr>
                <w:color w:val="000000" w:themeColor="text1"/>
                <w:sz w:val="24"/>
              </w:rPr>
              <w:t>42</w:t>
            </w:r>
          </w:p>
        </w:tc>
      </w:tr>
      <w:tr w:rsidR="00092232" w:rsidRPr="00BE0058" w14:paraId="1FE81344" w14:textId="77777777" w:rsidTr="1B99169D">
        <w:trPr>
          <w:trHeight w:val="685"/>
        </w:trPr>
        <w:tc>
          <w:tcPr>
            <w:tcW w:w="898" w:type="dxa"/>
          </w:tcPr>
          <w:p w14:paraId="2890D511" w14:textId="77777777" w:rsidR="00092232" w:rsidRPr="00BE0058" w:rsidRDefault="00BE1DCF">
            <w:pPr>
              <w:pStyle w:val="TableParagraph"/>
              <w:spacing w:before="10"/>
              <w:rPr>
                <w:color w:val="000000" w:themeColor="text1"/>
                <w:sz w:val="24"/>
              </w:rPr>
            </w:pPr>
            <w:r w:rsidRPr="00BE0058">
              <w:rPr>
                <w:color w:val="000000" w:themeColor="text1"/>
                <w:sz w:val="24"/>
              </w:rPr>
              <w:t xml:space="preserve">      9</w:t>
            </w:r>
          </w:p>
        </w:tc>
        <w:tc>
          <w:tcPr>
            <w:tcW w:w="8464" w:type="dxa"/>
          </w:tcPr>
          <w:p w14:paraId="7CAB2229" w14:textId="77777777" w:rsidR="00092232" w:rsidRPr="00BE0058" w:rsidRDefault="00BE1DCF" w:rsidP="00D74353">
            <w:pPr>
              <w:widowControl/>
              <w:numPr>
                <w:ilvl w:val="0"/>
                <w:numId w:val="17"/>
              </w:numPr>
              <w:tabs>
                <w:tab w:val="left" w:pos="860"/>
              </w:tabs>
              <w:autoSpaceDE/>
              <w:autoSpaceDN/>
              <w:spacing w:line="234" w:lineRule="auto"/>
              <w:ind w:right="140"/>
              <w:rPr>
                <w:color w:val="000000" w:themeColor="text1"/>
                <w:sz w:val="24"/>
              </w:rPr>
            </w:pPr>
            <w:r w:rsidRPr="00BE0058">
              <w:rPr>
                <w:color w:val="000000" w:themeColor="text1"/>
                <w:sz w:val="24"/>
              </w:rPr>
              <w:t xml:space="preserve">Build an Artificial Neural Network by implementing the </w:t>
            </w:r>
            <w:r w:rsidRPr="00BE0058">
              <w:rPr>
                <w:b/>
                <w:color w:val="000000" w:themeColor="text1"/>
                <w:sz w:val="24"/>
              </w:rPr>
              <w:t>Backpropagation algorithm</w:t>
            </w:r>
            <w:r w:rsidRPr="00BE0058">
              <w:rPr>
                <w:color w:val="000000" w:themeColor="text1"/>
                <w:sz w:val="24"/>
              </w:rPr>
              <w:t xml:space="preserve"> and test the same using appropriate data sets.</w:t>
            </w:r>
          </w:p>
        </w:tc>
        <w:tc>
          <w:tcPr>
            <w:tcW w:w="902" w:type="dxa"/>
          </w:tcPr>
          <w:p w14:paraId="6089FD39" w14:textId="77777777" w:rsidR="00092232" w:rsidRPr="00BE0058" w:rsidRDefault="00722F2F">
            <w:pPr>
              <w:pStyle w:val="TableParagraph"/>
              <w:spacing w:before="135"/>
              <w:ind w:left="141" w:right="139"/>
              <w:jc w:val="center"/>
              <w:rPr>
                <w:color w:val="000000" w:themeColor="text1"/>
                <w:sz w:val="24"/>
              </w:rPr>
            </w:pPr>
            <w:r>
              <w:rPr>
                <w:color w:val="000000" w:themeColor="text1"/>
                <w:sz w:val="24"/>
              </w:rPr>
              <w:t>48</w:t>
            </w:r>
          </w:p>
        </w:tc>
      </w:tr>
      <w:tr w:rsidR="00092232" w:rsidRPr="00BE0058" w14:paraId="3CF83DB7" w14:textId="77777777" w:rsidTr="1B99169D">
        <w:trPr>
          <w:trHeight w:val="899"/>
        </w:trPr>
        <w:tc>
          <w:tcPr>
            <w:tcW w:w="898" w:type="dxa"/>
          </w:tcPr>
          <w:p w14:paraId="378E1D54" w14:textId="77777777" w:rsidR="00092232" w:rsidRPr="00BE0058" w:rsidRDefault="00BE1DCF">
            <w:pPr>
              <w:pStyle w:val="TableParagraph"/>
              <w:spacing w:before="10"/>
              <w:rPr>
                <w:color w:val="000000" w:themeColor="text1"/>
                <w:sz w:val="24"/>
              </w:rPr>
            </w:pPr>
            <w:r w:rsidRPr="00BE0058">
              <w:rPr>
                <w:color w:val="000000" w:themeColor="text1"/>
                <w:sz w:val="24"/>
              </w:rPr>
              <w:t xml:space="preserve">     10</w:t>
            </w:r>
          </w:p>
        </w:tc>
        <w:tc>
          <w:tcPr>
            <w:tcW w:w="8464" w:type="dxa"/>
          </w:tcPr>
          <w:p w14:paraId="2751203C" w14:textId="77777777" w:rsidR="00092232" w:rsidRPr="00BE0058" w:rsidRDefault="00BE1DCF" w:rsidP="00D74353">
            <w:pPr>
              <w:widowControl/>
              <w:numPr>
                <w:ilvl w:val="0"/>
                <w:numId w:val="17"/>
              </w:numPr>
              <w:tabs>
                <w:tab w:val="left" w:pos="860"/>
              </w:tabs>
              <w:autoSpaceDE/>
              <w:autoSpaceDN/>
              <w:spacing w:line="235" w:lineRule="auto"/>
              <w:ind w:right="120"/>
              <w:jc w:val="both"/>
              <w:rPr>
                <w:color w:val="000000" w:themeColor="text1"/>
                <w:sz w:val="24"/>
              </w:rPr>
            </w:pPr>
            <w:r w:rsidRPr="00BE0058">
              <w:rPr>
                <w:color w:val="000000" w:themeColor="text1"/>
                <w:sz w:val="24"/>
              </w:rPr>
              <w:t xml:space="preserve">Write a program to implement the </w:t>
            </w:r>
            <w:r w:rsidRPr="00BE0058">
              <w:rPr>
                <w:b/>
                <w:color w:val="000000" w:themeColor="text1"/>
                <w:sz w:val="24"/>
              </w:rPr>
              <w:t>naïve Bayesian classifier</w:t>
            </w:r>
            <w:r w:rsidRPr="00BE0058">
              <w:rPr>
                <w:color w:val="000000" w:themeColor="text1"/>
                <w:sz w:val="24"/>
              </w:rPr>
              <w:t xml:space="preserve"> for a sample training data set stored as a .CSV file. Compute the accuracy of the classifier, considering few test data sets.</w:t>
            </w:r>
          </w:p>
        </w:tc>
        <w:tc>
          <w:tcPr>
            <w:tcW w:w="902" w:type="dxa"/>
          </w:tcPr>
          <w:p w14:paraId="3CBA40D0" w14:textId="77777777" w:rsidR="00092232" w:rsidRPr="00BE0058" w:rsidRDefault="00722F2F">
            <w:pPr>
              <w:pStyle w:val="TableParagraph"/>
              <w:spacing w:before="135"/>
              <w:ind w:left="141" w:right="139"/>
              <w:jc w:val="center"/>
              <w:rPr>
                <w:color w:val="000000" w:themeColor="text1"/>
                <w:sz w:val="24"/>
              </w:rPr>
            </w:pPr>
            <w:r>
              <w:rPr>
                <w:color w:val="000000" w:themeColor="text1"/>
                <w:sz w:val="24"/>
              </w:rPr>
              <w:t>51</w:t>
            </w:r>
          </w:p>
        </w:tc>
      </w:tr>
      <w:tr w:rsidR="00BE1DCF" w:rsidRPr="00BE0058" w14:paraId="6743F1FA" w14:textId="77777777" w:rsidTr="1B99169D">
        <w:trPr>
          <w:trHeight w:val="899"/>
        </w:trPr>
        <w:tc>
          <w:tcPr>
            <w:tcW w:w="898" w:type="dxa"/>
          </w:tcPr>
          <w:p w14:paraId="42EF2C44" w14:textId="77777777" w:rsidR="00BE1DCF" w:rsidRPr="00BE0058" w:rsidRDefault="00BE1DCF">
            <w:pPr>
              <w:pStyle w:val="TableParagraph"/>
              <w:spacing w:before="10"/>
              <w:rPr>
                <w:color w:val="000000" w:themeColor="text1"/>
                <w:sz w:val="24"/>
              </w:rPr>
            </w:pPr>
            <w:r w:rsidRPr="00BE0058">
              <w:rPr>
                <w:color w:val="000000" w:themeColor="text1"/>
                <w:sz w:val="24"/>
              </w:rPr>
              <w:t xml:space="preserve">     11</w:t>
            </w:r>
          </w:p>
        </w:tc>
        <w:tc>
          <w:tcPr>
            <w:tcW w:w="8464" w:type="dxa"/>
          </w:tcPr>
          <w:p w14:paraId="0267D6F0" w14:textId="77777777" w:rsidR="00BE1DCF" w:rsidRPr="00BE0058" w:rsidRDefault="00BE1DCF" w:rsidP="00D74353">
            <w:pPr>
              <w:widowControl/>
              <w:numPr>
                <w:ilvl w:val="0"/>
                <w:numId w:val="17"/>
              </w:numPr>
              <w:tabs>
                <w:tab w:val="left" w:pos="840"/>
              </w:tabs>
              <w:autoSpaceDE/>
              <w:autoSpaceDN/>
              <w:spacing w:line="235" w:lineRule="auto"/>
              <w:ind w:right="120"/>
              <w:jc w:val="both"/>
              <w:rPr>
                <w:color w:val="000000" w:themeColor="text1"/>
                <w:sz w:val="24"/>
              </w:rPr>
            </w:pPr>
            <w:r w:rsidRPr="00BE0058">
              <w:rPr>
                <w:color w:val="000000" w:themeColor="text1"/>
                <w:sz w:val="24"/>
              </w:rPr>
              <w:t xml:space="preserve">Assuming a set of documents that need to be classified, use the </w:t>
            </w:r>
            <w:r w:rsidRPr="00BE0058">
              <w:rPr>
                <w:b/>
                <w:color w:val="000000" w:themeColor="text1"/>
                <w:sz w:val="24"/>
              </w:rPr>
              <w:t>naïve Bayesian</w:t>
            </w:r>
            <w:r w:rsidRPr="00BE0058">
              <w:rPr>
                <w:color w:val="000000" w:themeColor="text1"/>
                <w:sz w:val="24"/>
              </w:rPr>
              <w:t xml:space="preserve"> </w:t>
            </w:r>
            <w:r w:rsidRPr="00BE0058">
              <w:rPr>
                <w:b/>
                <w:color w:val="000000" w:themeColor="text1"/>
                <w:sz w:val="24"/>
              </w:rPr>
              <w:t xml:space="preserve">Classifier </w:t>
            </w:r>
            <w:r w:rsidRPr="00BE0058">
              <w:rPr>
                <w:color w:val="000000" w:themeColor="text1"/>
                <w:sz w:val="24"/>
              </w:rPr>
              <w:t>model to perform this task. Built-in Java classes/API can be used to write</w:t>
            </w:r>
            <w:r w:rsidRPr="00BE0058">
              <w:rPr>
                <w:b/>
                <w:color w:val="000000" w:themeColor="text1"/>
                <w:sz w:val="24"/>
              </w:rPr>
              <w:t xml:space="preserve"> </w:t>
            </w:r>
            <w:r w:rsidRPr="00BE0058">
              <w:rPr>
                <w:color w:val="000000" w:themeColor="text1"/>
                <w:sz w:val="24"/>
              </w:rPr>
              <w:t>the program. Calculate the accuracy, precision, and recall for your data set.</w:t>
            </w:r>
          </w:p>
        </w:tc>
        <w:tc>
          <w:tcPr>
            <w:tcW w:w="902" w:type="dxa"/>
          </w:tcPr>
          <w:p w14:paraId="6F8A58DE" w14:textId="77777777" w:rsidR="00BE1DCF" w:rsidRPr="00BE0058" w:rsidRDefault="00722F2F">
            <w:pPr>
              <w:pStyle w:val="TableParagraph"/>
              <w:spacing w:before="135"/>
              <w:ind w:left="141" w:right="139"/>
              <w:jc w:val="center"/>
              <w:rPr>
                <w:color w:val="000000" w:themeColor="text1"/>
                <w:sz w:val="24"/>
              </w:rPr>
            </w:pPr>
            <w:r>
              <w:rPr>
                <w:color w:val="000000" w:themeColor="text1"/>
                <w:sz w:val="24"/>
              </w:rPr>
              <w:t>56</w:t>
            </w:r>
          </w:p>
        </w:tc>
      </w:tr>
      <w:tr w:rsidR="00BE1DCF" w:rsidRPr="00BE0058" w14:paraId="06EFB547" w14:textId="77777777" w:rsidTr="1B99169D">
        <w:trPr>
          <w:trHeight w:val="899"/>
        </w:trPr>
        <w:tc>
          <w:tcPr>
            <w:tcW w:w="898" w:type="dxa"/>
          </w:tcPr>
          <w:p w14:paraId="59330034" w14:textId="77777777" w:rsidR="00BE1DCF" w:rsidRPr="00BE0058" w:rsidRDefault="00BE1DCF">
            <w:pPr>
              <w:pStyle w:val="TableParagraph"/>
              <w:spacing w:before="10"/>
              <w:rPr>
                <w:color w:val="000000" w:themeColor="text1"/>
                <w:sz w:val="24"/>
              </w:rPr>
            </w:pPr>
            <w:r w:rsidRPr="00BE0058">
              <w:rPr>
                <w:color w:val="000000" w:themeColor="text1"/>
                <w:sz w:val="24"/>
              </w:rPr>
              <w:t xml:space="preserve">     12</w:t>
            </w:r>
          </w:p>
        </w:tc>
        <w:tc>
          <w:tcPr>
            <w:tcW w:w="8464" w:type="dxa"/>
          </w:tcPr>
          <w:p w14:paraId="79D7ECA5" w14:textId="77777777" w:rsidR="00BE1DCF" w:rsidRPr="00BE0058" w:rsidRDefault="00BE1DCF" w:rsidP="00D74353">
            <w:pPr>
              <w:widowControl/>
              <w:numPr>
                <w:ilvl w:val="0"/>
                <w:numId w:val="17"/>
              </w:numPr>
              <w:tabs>
                <w:tab w:val="left" w:pos="840"/>
              </w:tabs>
              <w:autoSpaceDE/>
              <w:autoSpaceDN/>
              <w:spacing w:line="235" w:lineRule="auto"/>
              <w:ind w:right="120"/>
              <w:jc w:val="both"/>
              <w:rPr>
                <w:color w:val="000000" w:themeColor="text1"/>
                <w:sz w:val="24"/>
              </w:rPr>
            </w:pPr>
            <w:r w:rsidRPr="00BE0058">
              <w:rPr>
                <w:color w:val="000000" w:themeColor="text1"/>
                <w:sz w:val="24"/>
              </w:rPr>
              <w:t xml:space="preserve">Write a program to construct a </w:t>
            </w:r>
            <w:r w:rsidRPr="00BE0058">
              <w:rPr>
                <w:b/>
                <w:color w:val="000000" w:themeColor="text1"/>
                <w:sz w:val="24"/>
              </w:rPr>
              <w:t>Bayesian network</w:t>
            </w:r>
            <w:r w:rsidRPr="00BE0058">
              <w:rPr>
                <w:color w:val="000000" w:themeColor="text1"/>
                <w:sz w:val="24"/>
              </w:rPr>
              <w:t xml:space="preserve"> considering medical data. Use this model to demonstrate the diagnosis of heart patients using standard Heart Disease Data Set. You can use Java/Python ML library classes/API.</w:t>
            </w:r>
          </w:p>
        </w:tc>
        <w:tc>
          <w:tcPr>
            <w:tcW w:w="902" w:type="dxa"/>
          </w:tcPr>
          <w:p w14:paraId="174B1212" w14:textId="77777777" w:rsidR="00BE1DCF" w:rsidRPr="00BE0058" w:rsidRDefault="00722F2F">
            <w:pPr>
              <w:pStyle w:val="TableParagraph"/>
              <w:spacing w:before="135"/>
              <w:ind w:left="141" w:right="139"/>
              <w:jc w:val="center"/>
              <w:rPr>
                <w:color w:val="000000" w:themeColor="text1"/>
                <w:sz w:val="24"/>
              </w:rPr>
            </w:pPr>
            <w:r>
              <w:rPr>
                <w:color w:val="000000" w:themeColor="text1"/>
                <w:sz w:val="24"/>
              </w:rPr>
              <w:t>60</w:t>
            </w:r>
          </w:p>
        </w:tc>
      </w:tr>
      <w:tr w:rsidR="00BE1DCF" w:rsidRPr="00BE0058" w14:paraId="6754EAC4" w14:textId="77777777" w:rsidTr="1B99169D">
        <w:trPr>
          <w:trHeight w:val="899"/>
        </w:trPr>
        <w:tc>
          <w:tcPr>
            <w:tcW w:w="898" w:type="dxa"/>
          </w:tcPr>
          <w:p w14:paraId="47D172E5" w14:textId="77777777" w:rsidR="00BE1DCF" w:rsidRPr="00BE0058" w:rsidRDefault="00BE1DCF">
            <w:pPr>
              <w:pStyle w:val="TableParagraph"/>
              <w:spacing w:before="10"/>
              <w:rPr>
                <w:color w:val="000000" w:themeColor="text1"/>
                <w:sz w:val="24"/>
              </w:rPr>
            </w:pPr>
            <w:r w:rsidRPr="00BE0058">
              <w:rPr>
                <w:color w:val="000000" w:themeColor="text1"/>
                <w:sz w:val="24"/>
              </w:rPr>
              <w:t xml:space="preserve">     13</w:t>
            </w:r>
          </w:p>
        </w:tc>
        <w:tc>
          <w:tcPr>
            <w:tcW w:w="8464" w:type="dxa"/>
          </w:tcPr>
          <w:p w14:paraId="7D69793C" w14:textId="77777777" w:rsidR="00BE1DCF" w:rsidRPr="00BE0058" w:rsidRDefault="00BE1DCF" w:rsidP="00D74353">
            <w:pPr>
              <w:widowControl/>
              <w:numPr>
                <w:ilvl w:val="0"/>
                <w:numId w:val="17"/>
              </w:numPr>
              <w:tabs>
                <w:tab w:val="left" w:pos="840"/>
              </w:tabs>
              <w:autoSpaceDE/>
              <w:autoSpaceDN/>
              <w:spacing w:line="236" w:lineRule="auto"/>
              <w:ind w:right="120"/>
              <w:jc w:val="both"/>
              <w:rPr>
                <w:color w:val="000000" w:themeColor="text1"/>
                <w:sz w:val="24"/>
              </w:rPr>
            </w:pPr>
            <w:r w:rsidRPr="00BE0058">
              <w:rPr>
                <w:color w:val="000000" w:themeColor="text1"/>
                <w:sz w:val="24"/>
              </w:rPr>
              <w:t xml:space="preserve">Apply </w:t>
            </w:r>
            <w:r w:rsidRPr="00BE0058">
              <w:rPr>
                <w:b/>
                <w:color w:val="000000" w:themeColor="text1"/>
                <w:sz w:val="24"/>
              </w:rPr>
              <w:t>EM algorithm</w:t>
            </w:r>
            <w:r w:rsidRPr="00BE0058">
              <w:rPr>
                <w:color w:val="000000" w:themeColor="text1"/>
                <w:sz w:val="24"/>
              </w:rPr>
              <w:t xml:space="preserve"> to cluster a set of data stored in a .CSV file. Use the same data set for clustering using </w:t>
            </w:r>
            <w:r w:rsidRPr="00BE0058">
              <w:rPr>
                <w:b/>
                <w:i/>
                <w:color w:val="000000" w:themeColor="text1"/>
                <w:sz w:val="24"/>
              </w:rPr>
              <w:t>k</w:t>
            </w:r>
            <w:r w:rsidRPr="00BE0058">
              <w:rPr>
                <w:b/>
                <w:color w:val="000000" w:themeColor="text1"/>
                <w:sz w:val="24"/>
              </w:rPr>
              <w:t>-Means algorithm</w:t>
            </w:r>
            <w:r w:rsidRPr="00BE0058">
              <w:rPr>
                <w:color w:val="000000" w:themeColor="text1"/>
                <w:sz w:val="24"/>
              </w:rPr>
              <w:t>. Compare the results of these two algorithms and comment on the quality of clustering. You can add Java/Python ML library classes/API in the program.</w:t>
            </w:r>
          </w:p>
        </w:tc>
        <w:tc>
          <w:tcPr>
            <w:tcW w:w="902" w:type="dxa"/>
          </w:tcPr>
          <w:p w14:paraId="1CB76B51" w14:textId="77777777" w:rsidR="00BE1DCF" w:rsidRPr="00BE0058" w:rsidRDefault="00722F2F">
            <w:pPr>
              <w:pStyle w:val="TableParagraph"/>
              <w:spacing w:before="135"/>
              <w:ind w:left="141" w:right="139"/>
              <w:jc w:val="center"/>
              <w:rPr>
                <w:color w:val="000000" w:themeColor="text1"/>
                <w:sz w:val="24"/>
              </w:rPr>
            </w:pPr>
            <w:r>
              <w:rPr>
                <w:color w:val="000000" w:themeColor="text1"/>
                <w:sz w:val="24"/>
              </w:rPr>
              <w:t>67</w:t>
            </w:r>
          </w:p>
        </w:tc>
      </w:tr>
      <w:tr w:rsidR="00BE1DCF" w:rsidRPr="00BE0058" w14:paraId="6675B91F" w14:textId="77777777" w:rsidTr="1B99169D">
        <w:trPr>
          <w:trHeight w:val="899"/>
        </w:trPr>
        <w:tc>
          <w:tcPr>
            <w:tcW w:w="898" w:type="dxa"/>
          </w:tcPr>
          <w:p w14:paraId="53876983" w14:textId="77777777" w:rsidR="00BE1DCF" w:rsidRPr="00BE0058" w:rsidRDefault="00BE1DCF">
            <w:pPr>
              <w:pStyle w:val="TableParagraph"/>
              <w:spacing w:before="10"/>
              <w:rPr>
                <w:color w:val="000000" w:themeColor="text1"/>
                <w:sz w:val="24"/>
              </w:rPr>
            </w:pPr>
            <w:r w:rsidRPr="00BE0058">
              <w:rPr>
                <w:color w:val="000000" w:themeColor="text1"/>
                <w:sz w:val="24"/>
              </w:rPr>
              <w:t xml:space="preserve">     14</w:t>
            </w:r>
          </w:p>
        </w:tc>
        <w:tc>
          <w:tcPr>
            <w:tcW w:w="8464" w:type="dxa"/>
          </w:tcPr>
          <w:p w14:paraId="685B8A76" w14:textId="77777777" w:rsidR="00BE1DCF" w:rsidRPr="00BE0058" w:rsidRDefault="00BE1DCF" w:rsidP="00D74353">
            <w:pPr>
              <w:pStyle w:val="ListParagraph"/>
              <w:widowControl/>
              <w:numPr>
                <w:ilvl w:val="0"/>
                <w:numId w:val="17"/>
              </w:numPr>
              <w:tabs>
                <w:tab w:val="left" w:pos="840"/>
              </w:tabs>
              <w:autoSpaceDE/>
              <w:autoSpaceDN/>
              <w:spacing w:line="235" w:lineRule="auto"/>
              <w:ind w:right="120"/>
              <w:jc w:val="both"/>
              <w:rPr>
                <w:color w:val="000000" w:themeColor="text1"/>
                <w:sz w:val="24"/>
              </w:rPr>
            </w:pPr>
            <w:r w:rsidRPr="00BE0058">
              <w:rPr>
                <w:color w:val="000000" w:themeColor="text1"/>
                <w:sz w:val="24"/>
              </w:rPr>
              <w:t xml:space="preserve">Write a program to implement </w:t>
            </w:r>
            <w:r w:rsidRPr="00BE0058">
              <w:rPr>
                <w:b/>
                <w:i/>
                <w:color w:val="000000" w:themeColor="text1"/>
                <w:sz w:val="24"/>
              </w:rPr>
              <w:t>k</w:t>
            </w:r>
            <w:r w:rsidRPr="00BE0058">
              <w:rPr>
                <w:b/>
                <w:color w:val="000000" w:themeColor="text1"/>
                <w:sz w:val="24"/>
              </w:rPr>
              <w:t>-Nearest Neighbour algorithm</w:t>
            </w:r>
            <w:r w:rsidRPr="00BE0058">
              <w:rPr>
                <w:color w:val="000000" w:themeColor="text1"/>
                <w:sz w:val="24"/>
              </w:rPr>
              <w:t xml:space="preserve"> to classify the iris data set. Print both correct and wrong predictions. Java/Python ML library classes can be used for this problem.</w:t>
            </w:r>
          </w:p>
        </w:tc>
        <w:tc>
          <w:tcPr>
            <w:tcW w:w="902" w:type="dxa"/>
          </w:tcPr>
          <w:p w14:paraId="13DC3A13" w14:textId="77777777" w:rsidR="00BE1DCF" w:rsidRPr="00BE0058" w:rsidRDefault="00722F2F">
            <w:pPr>
              <w:pStyle w:val="TableParagraph"/>
              <w:spacing w:before="135"/>
              <w:ind w:left="141" w:right="139"/>
              <w:jc w:val="center"/>
              <w:rPr>
                <w:color w:val="000000" w:themeColor="text1"/>
                <w:sz w:val="24"/>
              </w:rPr>
            </w:pPr>
            <w:r>
              <w:rPr>
                <w:color w:val="000000" w:themeColor="text1"/>
                <w:sz w:val="24"/>
              </w:rPr>
              <w:t>76</w:t>
            </w:r>
          </w:p>
        </w:tc>
      </w:tr>
      <w:tr w:rsidR="00BE1DCF" w:rsidRPr="00BE0058" w14:paraId="50E75795" w14:textId="77777777" w:rsidTr="1B99169D">
        <w:trPr>
          <w:trHeight w:val="899"/>
        </w:trPr>
        <w:tc>
          <w:tcPr>
            <w:tcW w:w="898" w:type="dxa"/>
          </w:tcPr>
          <w:p w14:paraId="48A47759" w14:textId="77777777" w:rsidR="00BE1DCF" w:rsidRPr="00BE0058" w:rsidRDefault="00BE1DCF">
            <w:pPr>
              <w:pStyle w:val="TableParagraph"/>
              <w:spacing w:before="10"/>
              <w:rPr>
                <w:color w:val="000000" w:themeColor="text1"/>
                <w:sz w:val="24"/>
              </w:rPr>
            </w:pPr>
            <w:r w:rsidRPr="00BE0058">
              <w:rPr>
                <w:color w:val="000000" w:themeColor="text1"/>
                <w:sz w:val="24"/>
              </w:rPr>
              <w:t xml:space="preserve">     15</w:t>
            </w:r>
          </w:p>
        </w:tc>
        <w:tc>
          <w:tcPr>
            <w:tcW w:w="8464" w:type="dxa"/>
          </w:tcPr>
          <w:p w14:paraId="243D6E9C" w14:textId="77777777" w:rsidR="00BE1DCF" w:rsidRPr="00BE0058" w:rsidRDefault="00BE1DCF" w:rsidP="00D74353">
            <w:pPr>
              <w:widowControl/>
              <w:numPr>
                <w:ilvl w:val="0"/>
                <w:numId w:val="17"/>
              </w:numPr>
              <w:tabs>
                <w:tab w:val="left" w:pos="840"/>
              </w:tabs>
              <w:autoSpaceDE/>
              <w:autoSpaceDN/>
              <w:spacing w:line="233" w:lineRule="auto"/>
              <w:ind w:right="160"/>
              <w:rPr>
                <w:color w:val="000000" w:themeColor="text1"/>
                <w:sz w:val="24"/>
              </w:rPr>
            </w:pPr>
            <w:r w:rsidRPr="00BE0058">
              <w:rPr>
                <w:color w:val="000000" w:themeColor="text1"/>
                <w:sz w:val="24"/>
              </w:rPr>
              <w:t xml:space="preserve">Implement the non-parametric </w:t>
            </w:r>
            <w:r w:rsidRPr="00BE0058">
              <w:rPr>
                <w:b/>
                <w:color w:val="000000" w:themeColor="text1"/>
                <w:sz w:val="24"/>
              </w:rPr>
              <w:t>Locally Weighted Regression algorithm</w:t>
            </w:r>
            <w:r w:rsidRPr="00BE0058">
              <w:rPr>
                <w:color w:val="000000" w:themeColor="text1"/>
                <w:sz w:val="24"/>
              </w:rPr>
              <w:t xml:space="preserve"> in order to fit data points. Select appropriate data set for your experiment and draw graphs.</w:t>
            </w:r>
          </w:p>
        </w:tc>
        <w:tc>
          <w:tcPr>
            <w:tcW w:w="902" w:type="dxa"/>
          </w:tcPr>
          <w:p w14:paraId="1944BFB1" w14:textId="77777777" w:rsidR="00BE1DCF" w:rsidRPr="00BE0058" w:rsidRDefault="00722F2F">
            <w:pPr>
              <w:pStyle w:val="TableParagraph"/>
              <w:spacing w:before="135"/>
              <w:ind w:left="141" w:right="139"/>
              <w:jc w:val="center"/>
              <w:rPr>
                <w:color w:val="000000" w:themeColor="text1"/>
                <w:sz w:val="24"/>
              </w:rPr>
            </w:pPr>
            <w:r>
              <w:rPr>
                <w:color w:val="000000" w:themeColor="text1"/>
                <w:sz w:val="24"/>
              </w:rPr>
              <w:t>81</w:t>
            </w:r>
          </w:p>
        </w:tc>
      </w:tr>
      <w:tr w:rsidR="00B55BBD" w:rsidRPr="00BE0058" w14:paraId="0C039B80" w14:textId="77777777" w:rsidTr="1B99169D">
        <w:trPr>
          <w:trHeight w:val="899"/>
        </w:trPr>
        <w:tc>
          <w:tcPr>
            <w:tcW w:w="898" w:type="dxa"/>
          </w:tcPr>
          <w:p w14:paraId="0EB5E791" w14:textId="77777777" w:rsidR="00B55BBD" w:rsidRPr="00BE0058" w:rsidRDefault="00B55BBD">
            <w:pPr>
              <w:pStyle w:val="TableParagraph"/>
              <w:spacing w:before="10"/>
              <w:rPr>
                <w:color w:val="000000" w:themeColor="text1"/>
                <w:sz w:val="24"/>
              </w:rPr>
            </w:pPr>
            <w:r>
              <w:rPr>
                <w:color w:val="000000" w:themeColor="text1"/>
                <w:sz w:val="24"/>
              </w:rPr>
              <w:t>16</w:t>
            </w:r>
          </w:p>
        </w:tc>
        <w:tc>
          <w:tcPr>
            <w:tcW w:w="8464" w:type="dxa"/>
          </w:tcPr>
          <w:p w14:paraId="0D41AB56" w14:textId="77777777" w:rsidR="00B55BBD" w:rsidRPr="00BE0058" w:rsidRDefault="00B55BBD" w:rsidP="00B55BBD">
            <w:pPr>
              <w:widowControl/>
              <w:tabs>
                <w:tab w:val="left" w:pos="840"/>
              </w:tabs>
              <w:autoSpaceDE/>
              <w:autoSpaceDN/>
              <w:spacing w:line="233" w:lineRule="auto"/>
              <w:ind w:right="160"/>
              <w:rPr>
                <w:color w:val="000000" w:themeColor="text1"/>
                <w:sz w:val="24"/>
              </w:rPr>
            </w:pPr>
            <w:r>
              <w:rPr>
                <w:color w:val="000000" w:themeColor="text1"/>
                <w:sz w:val="24"/>
              </w:rPr>
              <w:t xml:space="preserve">        VIVA Q&amp; A</w:t>
            </w:r>
          </w:p>
        </w:tc>
        <w:tc>
          <w:tcPr>
            <w:tcW w:w="902" w:type="dxa"/>
          </w:tcPr>
          <w:p w14:paraId="31B2963F" w14:textId="77777777" w:rsidR="00B55BBD" w:rsidRDefault="00B55BBD">
            <w:pPr>
              <w:pStyle w:val="TableParagraph"/>
              <w:spacing w:before="135"/>
              <w:ind w:left="141" w:right="139"/>
              <w:jc w:val="center"/>
              <w:rPr>
                <w:color w:val="000000" w:themeColor="text1"/>
                <w:sz w:val="24"/>
              </w:rPr>
            </w:pPr>
            <w:r>
              <w:rPr>
                <w:color w:val="000000" w:themeColor="text1"/>
                <w:sz w:val="24"/>
              </w:rPr>
              <w:t>84</w:t>
            </w:r>
          </w:p>
        </w:tc>
      </w:tr>
    </w:tbl>
    <w:p w14:paraId="70F5B69F" w14:textId="3CDBB417" w:rsidR="1B99169D" w:rsidRDefault="1B99169D"/>
    <w:p w14:paraId="4B94D5A5" w14:textId="77777777" w:rsidR="00906FC2" w:rsidRPr="00BE0058" w:rsidRDefault="00906FC2">
      <w:pPr>
        <w:jc w:val="center"/>
        <w:rPr>
          <w:color w:val="000000" w:themeColor="text1"/>
          <w:sz w:val="24"/>
        </w:rPr>
        <w:sectPr w:rsidR="00906FC2" w:rsidRPr="00BE0058">
          <w:headerReference w:type="default" r:id="rId11"/>
          <w:footerReference w:type="default" r:id="rId12"/>
          <w:pgSz w:w="12240" w:h="15840"/>
          <w:pgMar w:top="1080" w:right="420" w:bottom="1260" w:left="1040" w:header="756" w:footer="1074" w:gutter="0"/>
          <w:cols w:space="720"/>
        </w:sectPr>
      </w:pPr>
    </w:p>
    <w:p w14:paraId="3DEEC669" w14:textId="77777777" w:rsidR="00906FC2" w:rsidRPr="00BE0058" w:rsidRDefault="00906FC2">
      <w:pPr>
        <w:pStyle w:val="BodyText"/>
        <w:rPr>
          <w:color w:val="000000" w:themeColor="text1"/>
          <w:sz w:val="20"/>
        </w:rPr>
      </w:pPr>
    </w:p>
    <w:p w14:paraId="6425FAAC" w14:textId="77777777" w:rsidR="00906FC2" w:rsidRPr="00BE0058" w:rsidRDefault="00092232" w:rsidP="00D74353">
      <w:pPr>
        <w:pStyle w:val="Heading1"/>
        <w:numPr>
          <w:ilvl w:val="3"/>
          <w:numId w:val="15"/>
        </w:numPr>
        <w:tabs>
          <w:tab w:val="left" w:pos="4095"/>
        </w:tabs>
        <w:spacing w:line="552" w:lineRule="auto"/>
        <w:ind w:right="3958" w:firstLine="3481"/>
        <w:jc w:val="left"/>
        <w:rPr>
          <w:color w:val="000000" w:themeColor="text1"/>
        </w:rPr>
      </w:pPr>
      <w:r w:rsidRPr="00BE0058">
        <w:rPr>
          <w:color w:val="000000" w:themeColor="text1"/>
        </w:rPr>
        <w:t>PROGRAM</w:t>
      </w:r>
      <w:r w:rsidRPr="00BE0058">
        <w:rPr>
          <w:color w:val="000000" w:themeColor="text1"/>
          <w:spacing w:val="-4"/>
        </w:rPr>
        <w:t xml:space="preserve"> </w:t>
      </w:r>
      <w:r w:rsidRPr="00BE0058">
        <w:rPr>
          <w:color w:val="000000" w:themeColor="text1"/>
        </w:rPr>
        <w:t>OUTCOMES Engineering Graduates will be able</w:t>
      </w:r>
      <w:r w:rsidRPr="00BE0058">
        <w:rPr>
          <w:color w:val="000000" w:themeColor="text1"/>
          <w:spacing w:val="-4"/>
        </w:rPr>
        <w:t xml:space="preserve"> </w:t>
      </w:r>
      <w:r w:rsidRPr="00BE0058">
        <w:rPr>
          <w:color w:val="000000" w:themeColor="text1"/>
        </w:rPr>
        <w:t>to:</w:t>
      </w:r>
    </w:p>
    <w:p w14:paraId="3904737D" w14:textId="77777777" w:rsidR="00906FC2" w:rsidRPr="00BE0058" w:rsidRDefault="00092232" w:rsidP="00D74353">
      <w:pPr>
        <w:pStyle w:val="ListParagraph"/>
        <w:numPr>
          <w:ilvl w:val="0"/>
          <w:numId w:val="14"/>
        </w:numPr>
        <w:tabs>
          <w:tab w:val="left" w:pos="643"/>
        </w:tabs>
        <w:spacing w:line="276" w:lineRule="auto"/>
        <w:ind w:right="481" w:firstLine="0"/>
        <w:jc w:val="both"/>
        <w:rPr>
          <w:color w:val="000000" w:themeColor="text1"/>
          <w:sz w:val="24"/>
        </w:rPr>
      </w:pPr>
      <w:r w:rsidRPr="00BE0058">
        <w:rPr>
          <w:b/>
          <w:color w:val="000000" w:themeColor="text1"/>
          <w:sz w:val="24"/>
        </w:rPr>
        <w:t xml:space="preserve">Engineering knowledge: </w:t>
      </w:r>
      <w:r w:rsidRPr="00BE0058">
        <w:rPr>
          <w:color w:val="000000" w:themeColor="text1"/>
          <w:sz w:val="24"/>
        </w:rPr>
        <w:t>Apply the knowledge of mathematics, science, engineering fundamentals, and an engineering specialization to the solution of complex engineering</w:t>
      </w:r>
      <w:r w:rsidRPr="00BE0058">
        <w:rPr>
          <w:color w:val="000000" w:themeColor="text1"/>
          <w:spacing w:val="-8"/>
          <w:sz w:val="24"/>
        </w:rPr>
        <w:t xml:space="preserve"> </w:t>
      </w:r>
      <w:r w:rsidRPr="00BE0058">
        <w:rPr>
          <w:color w:val="000000" w:themeColor="text1"/>
          <w:sz w:val="24"/>
        </w:rPr>
        <w:t>problems.</w:t>
      </w:r>
    </w:p>
    <w:p w14:paraId="751EA192" w14:textId="77777777" w:rsidR="00906FC2" w:rsidRPr="00BE0058" w:rsidRDefault="00092232" w:rsidP="00D74353">
      <w:pPr>
        <w:pStyle w:val="ListParagraph"/>
        <w:numPr>
          <w:ilvl w:val="0"/>
          <w:numId w:val="14"/>
        </w:numPr>
        <w:tabs>
          <w:tab w:val="left" w:pos="646"/>
        </w:tabs>
        <w:spacing w:line="276" w:lineRule="auto"/>
        <w:ind w:right="480" w:firstLine="0"/>
        <w:jc w:val="both"/>
        <w:rPr>
          <w:color w:val="000000" w:themeColor="text1"/>
          <w:sz w:val="24"/>
        </w:rPr>
      </w:pPr>
      <w:r w:rsidRPr="00BE0058">
        <w:rPr>
          <w:b/>
          <w:color w:val="000000" w:themeColor="text1"/>
          <w:sz w:val="24"/>
        </w:rPr>
        <w:t xml:space="preserve">Problem analysis: </w:t>
      </w:r>
      <w:r w:rsidRPr="00BE0058">
        <w:rPr>
          <w:color w:val="000000" w:themeColor="text1"/>
          <w:sz w:val="24"/>
        </w:rPr>
        <w:t>Identify, formulate, review research literature, and analyze complex engineering problems reaching substantiated conclusions using first principles of mathematics, natural sciences, and engineering</w:t>
      </w:r>
      <w:r w:rsidRPr="00BE0058">
        <w:rPr>
          <w:color w:val="000000" w:themeColor="text1"/>
          <w:spacing w:val="-3"/>
          <w:sz w:val="24"/>
        </w:rPr>
        <w:t xml:space="preserve"> </w:t>
      </w:r>
      <w:r w:rsidRPr="00BE0058">
        <w:rPr>
          <w:color w:val="000000" w:themeColor="text1"/>
          <w:sz w:val="24"/>
        </w:rPr>
        <w:t>sciences.</w:t>
      </w:r>
    </w:p>
    <w:p w14:paraId="4B3BBFE5" w14:textId="77777777" w:rsidR="00906FC2" w:rsidRPr="00BE0058" w:rsidRDefault="00092232" w:rsidP="00D74353">
      <w:pPr>
        <w:pStyle w:val="ListParagraph"/>
        <w:numPr>
          <w:ilvl w:val="0"/>
          <w:numId w:val="14"/>
        </w:numPr>
        <w:tabs>
          <w:tab w:val="left" w:pos="655"/>
        </w:tabs>
        <w:spacing w:line="276" w:lineRule="auto"/>
        <w:ind w:right="482" w:firstLine="0"/>
        <w:jc w:val="both"/>
        <w:rPr>
          <w:color w:val="000000" w:themeColor="text1"/>
          <w:sz w:val="24"/>
        </w:rPr>
      </w:pPr>
      <w:r w:rsidRPr="00BE0058">
        <w:rPr>
          <w:b/>
          <w:color w:val="000000" w:themeColor="text1"/>
          <w:sz w:val="24"/>
        </w:rPr>
        <w:t xml:space="preserve">Design/development of solutions: </w:t>
      </w:r>
      <w:r w:rsidRPr="00BE0058">
        <w:rPr>
          <w:color w:val="000000" w:themeColor="text1"/>
          <w:sz w:val="24"/>
        </w:rPr>
        <w:t>Design solutions for complex engineering problems and design system components or processes that meet the specified needs with appropriate consideration for the public health and safety, and the cultural, societal, and environmental</w:t>
      </w:r>
      <w:r w:rsidRPr="00BE0058">
        <w:rPr>
          <w:color w:val="000000" w:themeColor="text1"/>
          <w:spacing w:val="-1"/>
          <w:sz w:val="24"/>
        </w:rPr>
        <w:t xml:space="preserve"> </w:t>
      </w:r>
      <w:r w:rsidRPr="00BE0058">
        <w:rPr>
          <w:color w:val="000000" w:themeColor="text1"/>
          <w:sz w:val="24"/>
        </w:rPr>
        <w:t>considerations.</w:t>
      </w:r>
    </w:p>
    <w:p w14:paraId="74A8C33E" w14:textId="77777777" w:rsidR="00906FC2" w:rsidRPr="00BE0058" w:rsidRDefault="00092232" w:rsidP="00D74353">
      <w:pPr>
        <w:pStyle w:val="ListParagraph"/>
        <w:numPr>
          <w:ilvl w:val="0"/>
          <w:numId w:val="14"/>
        </w:numPr>
        <w:tabs>
          <w:tab w:val="left" w:pos="710"/>
        </w:tabs>
        <w:spacing w:line="276" w:lineRule="auto"/>
        <w:ind w:right="481" w:firstLine="0"/>
        <w:jc w:val="both"/>
        <w:rPr>
          <w:color w:val="000000" w:themeColor="text1"/>
          <w:sz w:val="24"/>
        </w:rPr>
      </w:pPr>
      <w:r w:rsidRPr="00BE0058">
        <w:rPr>
          <w:b/>
          <w:color w:val="000000" w:themeColor="text1"/>
          <w:sz w:val="24"/>
        </w:rPr>
        <w:t xml:space="preserve">Conduct investigations of complex problems: </w:t>
      </w:r>
      <w:r w:rsidRPr="00BE0058">
        <w:rPr>
          <w:color w:val="000000" w:themeColor="text1"/>
          <w:sz w:val="24"/>
        </w:rPr>
        <w:t>Use research based knowledge and research methods including design of experiments, analysis and interpretation of data, and synthesis of the information to provide valid</w:t>
      </w:r>
      <w:r w:rsidRPr="00BE0058">
        <w:rPr>
          <w:color w:val="000000" w:themeColor="text1"/>
          <w:spacing w:val="-1"/>
          <w:sz w:val="24"/>
        </w:rPr>
        <w:t xml:space="preserve"> </w:t>
      </w:r>
      <w:r w:rsidRPr="00BE0058">
        <w:rPr>
          <w:color w:val="000000" w:themeColor="text1"/>
          <w:sz w:val="24"/>
        </w:rPr>
        <w:t>conclusions.</w:t>
      </w:r>
    </w:p>
    <w:p w14:paraId="061EBD21" w14:textId="77777777" w:rsidR="00906FC2" w:rsidRPr="00BE0058" w:rsidRDefault="00092232" w:rsidP="00D74353">
      <w:pPr>
        <w:pStyle w:val="ListParagraph"/>
        <w:numPr>
          <w:ilvl w:val="0"/>
          <w:numId w:val="14"/>
        </w:numPr>
        <w:tabs>
          <w:tab w:val="left" w:pos="703"/>
        </w:tabs>
        <w:spacing w:line="276" w:lineRule="auto"/>
        <w:ind w:right="480" w:firstLine="0"/>
        <w:jc w:val="both"/>
        <w:rPr>
          <w:color w:val="000000" w:themeColor="text1"/>
          <w:sz w:val="24"/>
        </w:rPr>
      </w:pPr>
      <w:r w:rsidRPr="00BE0058">
        <w:rPr>
          <w:b/>
          <w:color w:val="000000" w:themeColor="text1"/>
          <w:sz w:val="24"/>
        </w:rPr>
        <w:t xml:space="preserve">Modern tool usage: </w:t>
      </w:r>
      <w:r w:rsidRPr="00BE0058">
        <w:rPr>
          <w:color w:val="000000" w:themeColor="text1"/>
          <w:sz w:val="24"/>
        </w:rPr>
        <w:t>Create, select, and apply appropriate techniques, resources, and modern engineering and IT tools including prediction and modeling to complex engineering activities with an understanding of the</w:t>
      </w:r>
      <w:r w:rsidRPr="00BE0058">
        <w:rPr>
          <w:color w:val="000000" w:themeColor="text1"/>
          <w:spacing w:val="-5"/>
          <w:sz w:val="24"/>
        </w:rPr>
        <w:t xml:space="preserve"> </w:t>
      </w:r>
      <w:r w:rsidRPr="00BE0058">
        <w:rPr>
          <w:color w:val="000000" w:themeColor="text1"/>
          <w:sz w:val="24"/>
        </w:rPr>
        <w:t>limitations.</w:t>
      </w:r>
    </w:p>
    <w:p w14:paraId="0ED19730" w14:textId="77777777" w:rsidR="00906FC2" w:rsidRPr="00BE0058" w:rsidRDefault="00092232" w:rsidP="00D74353">
      <w:pPr>
        <w:pStyle w:val="ListParagraph"/>
        <w:numPr>
          <w:ilvl w:val="0"/>
          <w:numId w:val="14"/>
        </w:numPr>
        <w:tabs>
          <w:tab w:val="left" w:pos="696"/>
        </w:tabs>
        <w:spacing w:line="276" w:lineRule="auto"/>
        <w:ind w:right="479" w:firstLine="0"/>
        <w:jc w:val="both"/>
        <w:rPr>
          <w:color w:val="000000" w:themeColor="text1"/>
          <w:sz w:val="24"/>
        </w:rPr>
      </w:pPr>
      <w:r w:rsidRPr="00BE0058">
        <w:rPr>
          <w:b/>
          <w:color w:val="000000" w:themeColor="text1"/>
          <w:sz w:val="24"/>
        </w:rPr>
        <w:t xml:space="preserve">The engineer and society: </w:t>
      </w:r>
      <w:r w:rsidRPr="00BE0058">
        <w:rPr>
          <w:color w:val="000000" w:themeColor="text1"/>
          <w:sz w:val="24"/>
        </w:rPr>
        <w:t>Apply reasoning informed by the contextual knowledge to assess societal, health, safety, legal and cultural issues and the consequent responsibilities relevant to the professional engineering</w:t>
      </w:r>
      <w:r w:rsidRPr="00BE0058">
        <w:rPr>
          <w:color w:val="000000" w:themeColor="text1"/>
          <w:spacing w:val="-2"/>
          <w:sz w:val="24"/>
        </w:rPr>
        <w:t xml:space="preserve"> </w:t>
      </w:r>
      <w:r w:rsidRPr="00BE0058">
        <w:rPr>
          <w:color w:val="000000" w:themeColor="text1"/>
          <w:sz w:val="24"/>
        </w:rPr>
        <w:t>practice.</w:t>
      </w:r>
    </w:p>
    <w:p w14:paraId="6D14303A" w14:textId="77777777" w:rsidR="00906FC2" w:rsidRPr="00BE0058" w:rsidRDefault="00092232" w:rsidP="00D74353">
      <w:pPr>
        <w:pStyle w:val="ListParagraph"/>
        <w:numPr>
          <w:ilvl w:val="0"/>
          <w:numId w:val="14"/>
        </w:numPr>
        <w:tabs>
          <w:tab w:val="left" w:pos="653"/>
        </w:tabs>
        <w:spacing w:line="276" w:lineRule="auto"/>
        <w:ind w:right="478" w:firstLine="0"/>
        <w:jc w:val="both"/>
        <w:rPr>
          <w:color w:val="000000" w:themeColor="text1"/>
          <w:sz w:val="24"/>
        </w:rPr>
      </w:pPr>
      <w:r w:rsidRPr="00BE0058">
        <w:rPr>
          <w:b/>
          <w:color w:val="000000" w:themeColor="text1"/>
          <w:sz w:val="24"/>
        </w:rPr>
        <w:t xml:space="preserve">Environment and sustainability: </w:t>
      </w:r>
      <w:r w:rsidRPr="00BE0058">
        <w:rPr>
          <w:color w:val="000000" w:themeColor="text1"/>
          <w:sz w:val="24"/>
        </w:rPr>
        <w:t>Understand the impact of the professional engineering solutions in societal and environmental contexts, and demonstrate the knowledge of, and need for sustainable development.</w:t>
      </w:r>
    </w:p>
    <w:p w14:paraId="15DCE6B9" w14:textId="77777777" w:rsidR="00906FC2" w:rsidRPr="00BE0058" w:rsidRDefault="00092232" w:rsidP="00D74353">
      <w:pPr>
        <w:pStyle w:val="ListParagraph"/>
        <w:numPr>
          <w:ilvl w:val="0"/>
          <w:numId w:val="14"/>
        </w:numPr>
        <w:tabs>
          <w:tab w:val="left" w:pos="643"/>
        </w:tabs>
        <w:spacing w:line="276" w:lineRule="auto"/>
        <w:ind w:right="475" w:firstLine="0"/>
        <w:jc w:val="both"/>
        <w:rPr>
          <w:color w:val="000000" w:themeColor="text1"/>
          <w:sz w:val="24"/>
        </w:rPr>
      </w:pPr>
      <w:r w:rsidRPr="00BE0058">
        <w:rPr>
          <w:b/>
          <w:color w:val="000000" w:themeColor="text1"/>
          <w:sz w:val="24"/>
        </w:rPr>
        <w:t xml:space="preserve">Ethics: </w:t>
      </w:r>
      <w:r w:rsidRPr="00BE0058">
        <w:rPr>
          <w:color w:val="000000" w:themeColor="text1"/>
          <w:sz w:val="24"/>
        </w:rPr>
        <w:t>Apply ethical principles and commit to professional ethics and responsibilities and norms of the engineering</w:t>
      </w:r>
      <w:r w:rsidRPr="00BE0058">
        <w:rPr>
          <w:color w:val="000000" w:themeColor="text1"/>
          <w:spacing w:val="-4"/>
          <w:sz w:val="24"/>
        </w:rPr>
        <w:t xml:space="preserve"> </w:t>
      </w:r>
      <w:r w:rsidRPr="00BE0058">
        <w:rPr>
          <w:color w:val="000000" w:themeColor="text1"/>
          <w:sz w:val="24"/>
        </w:rPr>
        <w:t>practice.</w:t>
      </w:r>
    </w:p>
    <w:p w14:paraId="4BF70D68" w14:textId="77777777" w:rsidR="00906FC2" w:rsidRPr="00BE0058" w:rsidRDefault="00092232" w:rsidP="00D74353">
      <w:pPr>
        <w:pStyle w:val="ListParagraph"/>
        <w:numPr>
          <w:ilvl w:val="0"/>
          <w:numId w:val="14"/>
        </w:numPr>
        <w:tabs>
          <w:tab w:val="left" w:pos="667"/>
        </w:tabs>
        <w:spacing w:line="276" w:lineRule="auto"/>
        <w:ind w:right="482" w:firstLine="0"/>
        <w:jc w:val="both"/>
        <w:rPr>
          <w:color w:val="000000" w:themeColor="text1"/>
          <w:sz w:val="24"/>
        </w:rPr>
      </w:pPr>
      <w:r w:rsidRPr="00BE0058">
        <w:rPr>
          <w:b/>
          <w:color w:val="000000" w:themeColor="text1"/>
          <w:sz w:val="24"/>
        </w:rPr>
        <w:t xml:space="preserve">Individual and team work: </w:t>
      </w:r>
      <w:r w:rsidRPr="00BE0058">
        <w:rPr>
          <w:color w:val="000000" w:themeColor="text1"/>
          <w:sz w:val="24"/>
        </w:rPr>
        <w:t>Function effectively as an individual, and as a member or leader in diverse teams, and in multidisciplinary</w:t>
      </w:r>
      <w:r w:rsidRPr="00BE0058">
        <w:rPr>
          <w:color w:val="000000" w:themeColor="text1"/>
          <w:spacing w:val="-7"/>
          <w:sz w:val="24"/>
        </w:rPr>
        <w:t xml:space="preserve"> </w:t>
      </w:r>
      <w:r w:rsidRPr="00BE0058">
        <w:rPr>
          <w:color w:val="000000" w:themeColor="text1"/>
          <w:sz w:val="24"/>
        </w:rPr>
        <w:t>settings.</w:t>
      </w:r>
    </w:p>
    <w:p w14:paraId="722F17DB" w14:textId="77777777" w:rsidR="00906FC2" w:rsidRPr="00BE0058" w:rsidRDefault="00092232" w:rsidP="00D74353">
      <w:pPr>
        <w:pStyle w:val="ListParagraph"/>
        <w:numPr>
          <w:ilvl w:val="0"/>
          <w:numId w:val="14"/>
        </w:numPr>
        <w:tabs>
          <w:tab w:val="left" w:pos="890"/>
        </w:tabs>
        <w:spacing w:line="276" w:lineRule="auto"/>
        <w:ind w:right="476" w:firstLine="0"/>
        <w:jc w:val="both"/>
        <w:rPr>
          <w:color w:val="000000" w:themeColor="text1"/>
          <w:sz w:val="24"/>
        </w:rPr>
      </w:pPr>
      <w:r w:rsidRPr="00BE0058">
        <w:rPr>
          <w:b/>
          <w:color w:val="000000" w:themeColor="text1"/>
          <w:sz w:val="24"/>
        </w:rPr>
        <w:t xml:space="preserve">Communication: </w:t>
      </w:r>
      <w:r w:rsidRPr="00BE0058">
        <w:rPr>
          <w:color w:val="000000" w:themeColor="text1"/>
          <w:sz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2F0E0DA0" w14:textId="77777777" w:rsidR="00906FC2" w:rsidRPr="00BE0058" w:rsidRDefault="00092232" w:rsidP="00D74353">
      <w:pPr>
        <w:pStyle w:val="ListParagraph"/>
        <w:numPr>
          <w:ilvl w:val="0"/>
          <w:numId w:val="14"/>
        </w:numPr>
        <w:tabs>
          <w:tab w:val="left" w:pos="766"/>
        </w:tabs>
        <w:spacing w:line="276" w:lineRule="auto"/>
        <w:ind w:right="480" w:firstLine="0"/>
        <w:jc w:val="both"/>
        <w:rPr>
          <w:color w:val="000000" w:themeColor="text1"/>
          <w:sz w:val="24"/>
        </w:rPr>
      </w:pPr>
      <w:r w:rsidRPr="00BE0058">
        <w:rPr>
          <w:b/>
          <w:color w:val="000000" w:themeColor="text1"/>
          <w:sz w:val="24"/>
        </w:rPr>
        <w:t xml:space="preserve">Project management and finance: </w:t>
      </w:r>
      <w:r w:rsidRPr="00BE0058">
        <w:rPr>
          <w:color w:val="000000" w:themeColor="text1"/>
          <w:sz w:val="24"/>
        </w:rPr>
        <w:t>Demonstrate knowledge and understanding of the engineering and management principles and apply these to one's own work, as a member and leader in a team, to manage projects and in multidisciplinary</w:t>
      </w:r>
      <w:r w:rsidRPr="00BE0058">
        <w:rPr>
          <w:color w:val="000000" w:themeColor="text1"/>
          <w:spacing w:val="-6"/>
          <w:sz w:val="24"/>
        </w:rPr>
        <w:t xml:space="preserve"> </w:t>
      </w:r>
      <w:r w:rsidRPr="00BE0058">
        <w:rPr>
          <w:color w:val="000000" w:themeColor="text1"/>
          <w:sz w:val="24"/>
        </w:rPr>
        <w:t>environments.</w:t>
      </w:r>
    </w:p>
    <w:p w14:paraId="441ED455" w14:textId="77777777" w:rsidR="00906FC2" w:rsidRPr="00BE0058" w:rsidRDefault="00092232" w:rsidP="00D74353">
      <w:pPr>
        <w:pStyle w:val="ListParagraph"/>
        <w:numPr>
          <w:ilvl w:val="0"/>
          <w:numId w:val="14"/>
        </w:numPr>
        <w:tabs>
          <w:tab w:val="left" w:pos="797"/>
        </w:tabs>
        <w:spacing w:line="276" w:lineRule="auto"/>
        <w:ind w:right="482" w:firstLine="0"/>
        <w:jc w:val="both"/>
        <w:rPr>
          <w:color w:val="000000" w:themeColor="text1"/>
          <w:sz w:val="24"/>
        </w:rPr>
      </w:pPr>
      <w:r w:rsidRPr="00BE0058">
        <w:rPr>
          <w:b/>
          <w:color w:val="000000" w:themeColor="text1"/>
          <w:sz w:val="24"/>
        </w:rPr>
        <w:t xml:space="preserve">Life long learning: </w:t>
      </w:r>
      <w:r w:rsidRPr="00BE0058">
        <w:rPr>
          <w:color w:val="000000" w:themeColor="text1"/>
          <w:sz w:val="24"/>
        </w:rPr>
        <w:t>Recognize the need for, and have the preparation and ability to engage in independent and life long learning in the broadest context of technological</w:t>
      </w:r>
      <w:r w:rsidRPr="00BE0058">
        <w:rPr>
          <w:color w:val="000000" w:themeColor="text1"/>
          <w:spacing w:val="11"/>
          <w:sz w:val="24"/>
        </w:rPr>
        <w:t xml:space="preserve"> </w:t>
      </w:r>
      <w:r w:rsidRPr="00BE0058">
        <w:rPr>
          <w:color w:val="000000" w:themeColor="text1"/>
          <w:sz w:val="24"/>
        </w:rPr>
        <w:t>change.</w:t>
      </w:r>
    </w:p>
    <w:p w14:paraId="3656B9AB" w14:textId="77777777" w:rsidR="00906FC2" w:rsidRPr="00BE0058" w:rsidRDefault="00906FC2">
      <w:pPr>
        <w:spacing w:line="276" w:lineRule="auto"/>
        <w:jc w:val="both"/>
        <w:rPr>
          <w:color w:val="000000" w:themeColor="text1"/>
          <w:sz w:val="24"/>
        </w:rPr>
        <w:sectPr w:rsidR="00906FC2" w:rsidRPr="00BE0058">
          <w:pgSz w:w="12240" w:h="15840"/>
          <w:pgMar w:top="1080" w:right="420" w:bottom="1260" w:left="1040" w:header="756" w:footer="1074" w:gutter="0"/>
          <w:cols w:space="720"/>
        </w:sectPr>
      </w:pPr>
    </w:p>
    <w:p w14:paraId="45FB0818" w14:textId="77777777" w:rsidR="00906FC2" w:rsidRPr="00BE0058" w:rsidRDefault="00906FC2">
      <w:pPr>
        <w:pStyle w:val="BodyText"/>
        <w:rPr>
          <w:color w:val="000000" w:themeColor="text1"/>
          <w:sz w:val="20"/>
        </w:rPr>
      </w:pPr>
    </w:p>
    <w:p w14:paraId="399ABFCA" w14:textId="77777777" w:rsidR="00906FC2" w:rsidRPr="00BE0058" w:rsidRDefault="00092232" w:rsidP="00D74353">
      <w:pPr>
        <w:pStyle w:val="Heading1"/>
        <w:numPr>
          <w:ilvl w:val="3"/>
          <w:numId w:val="15"/>
        </w:numPr>
        <w:tabs>
          <w:tab w:val="left" w:pos="4234"/>
        </w:tabs>
        <w:spacing w:before="176"/>
        <w:ind w:left="4233" w:right="78" w:hanging="307"/>
        <w:jc w:val="left"/>
        <w:rPr>
          <w:color w:val="000000" w:themeColor="text1"/>
        </w:rPr>
      </w:pPr>
      <w:r w:rsidRPr="00BE0058">
        <w:rPr>
          <w:color w:val="000000" w:themeColor="text1"/>
        </w:rPr>
        <w:t>COURSE</w:t>
      </w:r>
      <w:r w:rsidRPr="00BE0058">
        <w:rPr>
          <w:color w:val="000000" w:themeColor="text1"/>
          <w:spacing w:val="-1"/>
        </w:rPr>
        <w:t xml:space="preserve"> </w:t>
      </w:r>
      <w:r w:rsidRPr="00BE0058">
        <w:rPr>
          <w:color w:val="000000" w:themeColor="text1"/>
        </w:rPr>
        <w:t>OUTCOMES:</w:t>
      </w:r>
    </w:p>
    <w:p w14:paraId="43329B9F" w14:textId="77777777" w:rsidR="00906FC2" w:rsidRPr="00BE0058" w:rsidRDefault="00092232">
      <w:pPr>
        <w:pStyle w:val="BodyText"/>
        <w:spacing w:before="135"/>
        <w:ind w:left="400"/>
        <w:rPr>
          <w:color w:val="000000" w:themeColor="text1"/>
        </w:rPr>
      </w:pPr>
      <w:r w:rsidRPr="00BE0058">
        <w:rPr>
          <w:color w:val="000000" w:themeColor="text1"/>
        </w:rPr>
        <w:t xml:space="preserve">Upon successful completion of this </w:t>
      </w:r>
      <w:r w:rsidRPr="00BE0058">
        <w:rPr>
          <w:color w:val="000000" w:themeColor="text1"/>
          <w:spacing w:val="-3"/>
        </w:rPr>
        <w:t xml:space="preserve">Lab </w:t>
      </w:r>
      <w:r w:rsidRPr="00BE0058">
        <w:rPr>
          <w:color w:val="000000" w:themeColor="text1"/>
        </w:rPr>
        <w:t>the student will be capable</w:t>
      </w:r>
      <w:r w:rsidRPr="00BE0058">
        <w:rPr>
          <w:color w:val="000000" w:themeColor="text1"/>
          <w:spacing w:val="-3"/>
        </w:rPr>
        <w:t xml:space="preserve"> </w:t>
      </w:r>
      <w:r w:rsidRPr="00BE0058">
        <w:rPr>
          <w:color w:val="000000" w:themeColor="text1"/>
        </w:rPr>
        <w:t>of:</w:t>
      </w:r>
    </w:p>
    <w:p w14:paraId="0F22F1DD" w14:textId="77777777" w:rsidR="005849CD" w:rsidRPr="00BE0058" w:rsidRDefault="005849CD" w:rsidP="00D74353">
      <w:pPr>
        <w:widowControl/>
        <w:numPr>
          <w:ilvl w:val="0"/>
          <w:numId w:val="18"/>
        </w:numPr>
        <w:tabs>
          <w:tab w:val="left" w:pos="720"/>
        </w:tabs>
        <w:autoSpaceDE/>
        <w:autoSpaceDN/>
        <w:spacing w:line="0" w:lineRule="atLeast"/>
        <w:ind w:left="720" w:hanging="363"/>
        <w:rPr>
          <w:color w:val="000000" w:themeColor="text1"/>
          <w:sz w:val="24"/>
        </w:rPr>
      </w:pPr>
      <w:r w:rsidRPr="00BE0058">
        <w:rPr>
          <w:color w:val="000000" w:themeColor="text1"/>
          <w:sz w:val="24"/>
        </w:rPr>
        <w:t>Understand the implementation procedures for the machine learning algorithms.</w:t>
      </w:r>
    </w:p>
    <w:p w14:paraId="6B1C06DB" w14:textId="77777777" w:rsidR="005849CD" w:rsidRPr="00BE0058" w:rsidRDefault="005849CD" w:rsidP="00D74353">
      <w:pPr>
        <w:widowControl/>
        <w:numPr>
          <w:ilvl w:val="0"/>
          <w:numId w:val="18"/>
        </w:numPr>
        <w:tabs>
          <w:tab w:val="left" w:pos="720"/>
        </w:tabs>
        <w:autoSpaceDE/>
        <w:autoSpaceDN/>
        <w:spacing w:line="0" w:lineRule="atLeast"/>
        <w:ind w:left="720" w:hanging="363"/>
        <w:rPr>
          <w:color w:val="000000" w:themeColor="text1"/>
          <w:sz w:val="24"/>
        </w:rPr>
      </w:pPr>
      <w:r w:rsidRPr="00BE0058">
        <w:rPr>
          <w:color w:val="000000" w:themeColor="text1"/>
          <w:sz w:val="24"/>
        </w:rPr>
        <w:t>Design Java/Python programs for various Learning algorithms.</w:t>
      </w:r>
    </w:p>
    <w:p w14:paraId="130A01C9" w14:textId="77777777" w:rsidR="005849CD" w:rsidRPr="00BE0058" w:rsidRDefault="005849CD" w:rsidP="00D74353">
      <w:pPr>
        <w:widowControl/>
        <w:numPr>
          <w:ilvl w:val="0"/>
          <w:numId w:val="18"/>
        </w:numPr>
        <w:tabs>
          <w:tab w:val="left" w:pos="720"/>
        </w:tabs>
        <w:autoSpaceDE/>
        <w:autoSpaceDN/>
        <w:spacing w:line="0" w:lineRule="atLeast"/>
        <w:ind w:left="720" w:hanging="363"/>
        <w:rPr>
          <w:color w:val="000000" w:themeColor="text1"/>
          <w:sz w:val="24"/>
        </w:rPr>
      </w:pPr>
      <w:r w:rsidRPr="00BE0058">
        <w:rPr>
          <w:color w:val="000000" w:themeColor="text1"/>
          <w:sz w:val="24"/>
        </w:rPr>
        <w:t>Apply appropriate data sets to the Machine Learning algorithms.</w:t>
      </w:r>
    </w:p>
    <w:p w14:paraId="4CE0062A" w14:textId="77777777" w:rsidR="005849CD" w:rsidRPr="00BE0058" w:rsidRDefault="005849CD" w:rsidP="00D74353">
      <w:pPr>
        <w:widowControl/>
        <w:numPr>
          <w:ilvl w:val="0"/>
          <w:numId w:val="18"/>
        </w:numPr>
        <w:tabs>
          <w:tab w:val="left" w:pos="720"/>
        </w:tabs>
        <w:autoSpaceDE/>
        <w:autoSpaceDN/>
        <w:spacing w:line="0" w:lineRule="atLeast"/>
        <w:ind w:left="720" w:hanging="363"/>
        <w:rPr>
          <w:color w:val="000000" w:themeColor="text1"/>
          <w:sz w:val="24"/>
        </w:rPr>
      </w:pPr>
      <w:r w:rsidRPr="00BE0058">
        <w:rPr>
          <w:color w:val="000000" w:themeColor="text1"/>
          <w:sz w:val="24"/>
        </w:rPr>
        <w:t>Identify and apply Machine Learning algorithms to solve real world problems.</w:t>
      </w:r>
    </w:p>
    <w:p w14:paraId="049F31CB" w14:textId="77777777" w:rsidR="00D74353" w:rsidRDefault="00D74353">
      <w:pPr>
        <w:pStyle w:val="Heading1"/>
        <w:spacing w:before="0"/>
        <w:rPr>
          <w:color w:val="000000" w:themeColor="text1"/>
        </w:rPr>
      </w:pPr>
    </w:p>
    <w:p w14:paraId="189C5E70" w14:textId="77777777" w:rsidR="00906FC2" w:rsidRPr="00BE0058" w:rsidRDefault="00092232">
      <w:pPr>
        <w:pStyle w:val="Heading1"/>
        <w:spacing w:before="0"/>
        <w:rPr>
          <w:color w:val="000000" w:themeColor="text1"/>
        </w:rPr>
      </w:pPr>
      <w:r w:rsidRPr="00BE0058">
        <w:rPr>
          <w:color w:val="000000" w:themeColor="text1"/>
        </w:rPr>
        <w:t>CO mapping to PO/PSOs</w:t>
      </w:r>
    </w:p>
    <w:p w14:paraId="53128261" w14:textId="77777777" w:rsidR="00906FC2" w:rsidRPr="00BE0058" w:rsidRDefault="00906FC2">
      <w:pPr>
        <w:pStyle w:val="BodyText"/>
        <w:spacing w:before="11"/>
        <w:rPr>
          <w:b/>
          <w:color w:val="000000" w:themeColor="text1"/>
          <w:sz w:val="11"/>
        </w:rPr>
      </w:pPr>
    </w:p>
    <w:tbl>
      <w:tblPr>
        <w:tblW w:w="0" w:type="auto"/>
        <w:tblInd w:w="6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01"/>
        <w:gridCol w:w="631"/>
        <w:gridCol w:w="648"/>
        <w:gridCol w:w="566"/>
        <w:gridCol w:w="710"/>
        <w:gridCol w:w="708"/>
        <w:gridCol w:w="708"/>
        <w:gridCol w:w="749"/>
        <w:gridCol w:w="720"/>
        <w:gridCol w:w="721"/>
        <w:gridCol w:w="720"/>
        <w:gridCol w:w="811"/>
        <w:gridCol w:w="768"/>
      </w:tblGrid>
      <w:tr w:rsidR="00906FC2" w:rsidRPr="00BE0058" w14:paraId="68C0E3EA" w14:textId="77777777" w:rsidTr="1B99169D">
        <w:trPr>
          <w:trHeight w:val="556"/>
        </w:trPr>
        <w:tc>
          <w:tcPr>
            <w:tcW w:w="1001" w:type="dxa"/>
          </w:tcPr>
          <w:p w14:paraId="398F0347" w14:textId="77777777" w:rsidR="00906FC2" w:rsidRPr="00BE0058" w:rsidRDefault="00092232">
            <w:pPr>
              <w:pStyle w:val="TableParagraph"/>
              <w:spacing w:before="110"/>
              <w:ind w:right="329"/>
              <w:jc w:val="right"/>
              <w:rPr>
                <w:b/>
                <w:color w:val="000000" w:themeColor="text1"/>
                <w:sz w:val="20"/>
              </w:rPr>
            </w:pPr>
            <w:r w:rsidRPr="00BE0058">
              <w:rPr>
                <w:b/>
                <w:color w:val="000000" w:themeColor="text1"/>
                <w:w w:val="95"/>
                <w:sz w:val="20"/>
              </w:rPr>
              <w:t>CO</w:t>
            </w:r>
          </w:p>
        </w:tc>
        <w:tc>
          <w:tcPr>
            <w:tcW w:w="631" w:type="dxa"/>
          </w:tcPr>
          <w:p w14:paraId="5E3A682F" w14:textId="77777777" w:rsidR="00906FC2" w:rsidRPr="00BE0058" w:rsidRDefault="00092232">
            <w:pPr>
              <w:pStyle w:val="TableParagraph"/>
              <w:spacing w:before="12"/>
              <w:ind w:left="106" w:right="87"/>
              <w:jc w:val="center"/>
              <w:rPr>
                <w:b/>
                <w:color w:val="000000" w:themeColor="text1"/>
                <w:sz w:val="20"/>
              </w:rPr>
            </w:pPr>
            <w:r w:rsidRPr="00BE0058">
              <w:rPr>
                <w:b/>
                <w:color w:val="000000" w:themeColor="text1"/>
                <w:sz w:val="20"/>
              </w:rPr>
              <w:t>PO1</w:t>
            </w:r>
          </w:p>
        </w:tc>
        <w:tc>
          <w:tcPr>
            <w:tcW w:w="648" w:type="dxa"/>
          </w:tcPr>
          <w:p w14:paraId="201CD55D" w14:textId="77777777" w:rsidR="00906FC2" w:rsidRPr="00BE0058" w:rsidRDefault="00092232">
            <w:pPr>
              <w:pStyle w:val="TableParagraph"/>
              <w:spacing w:before="12"/>
              <w:ind w:left="113" w:right="96"/>
              <w:jc w:val="center"/>
              <w:rPr>
                <w:b/>
                <w:color w:val="000000" w:themeColor="text1"/>
                <w:sz w:val="20"/>
              </w:rPr>
            </w:pPr>
            <w:r w:rsidRPr="00BE0058">
              <w:rPr>
                <w:b/>
                <w:color w:val="000000" w:themeColor="text1"/>
                <w:sz w:val="20"/>
              </w:rPr>
              <w:t>PO2</w:t>
            </w:r>
          </w:p>
        </w:tc>
        <w:tc>
          <w:tcPr>
            <w:tcW w:w="566" w:type="dxa"/>
          </w:tcPr>
          <w:p w14:paraId="52DC3E5F" w14:textId="77777777" w:rsidR="00906FC2" w:rsidRPr="00BE0058" w:rsidRDefault="00092232">
            <w:pPr>
              <w:pStyle w:val="TableParagraph"/>
              <w:spacing w:before="12"/>
              <w:ind w:left="73" w:right="55"/>
              <w:jc w:val="center"/>
              <w:rPr>
                <w:b/>
                <w:color w:val="000000" w:themeColor="text1"/>
                <w:sz w:val="20"/>
              </w:rPr>
            </w:pPr>
            <w:r w:rsidRPr="00BE0058">
              <w:rPr>
                <w:b/>
                <w:color w:val="000000" w:themeColor="text1"/>
                <w:sz w:val="20"/>
              </w:rPr>
              <w:t>PO3</w:t>
            </w:r>
          </w:p>
        </w:tc>
        <w:tc>
          <w:tcPr>
            <w:tcW w:w="710" w:type="dxa"/>
          </w:tcPr>
          <w:p w14:paraId="67AA9DBF" w14:textId="77777777" w:rsidR="00906FC2" w:rsidRPr="00BE0058" w:rsidRDefault="00092232">
            <w:pPr>
              <w:pStyle w:val="TableParagraph"/>
              <w:spacing w:before="12"/>
              <w:ind w:left="145" w:right="126"/>
              <w:jc w:val="center"/>
              <w:rPr>
                <w:b/>
                <w:color w:val="000000" w:themeColor="text1"/>
                <w:sz w:val="20"/>
              </w:rPr>
            </w:pPr>
            <w:r w:rsidRPr="00BE0058">
              <w:rPr>
                <w:b/>
                <w:color w:val="000000" w:themeColor="text1"/>
                <w:sz w:val="20"/>
              </w:rPr>
              <w:t>PO4</w:t>
            </w:r>
          </w:p>
        </w:tc>
        <w:tc>
          <w:tcPr>
            <w:tcW w:w="708" w:type="dxa"/>
          </w:tcPr>
          <w:p w14:paraId="068020BD" w14:textId="77777777" w:rsidR="00906FC2" w:rsidRPr="00BE0058" w:rsidRDefault="00092232">
            <w:pPr>
              <w:pStyle w:val="TableParagraph"/>
              <w:spacing w:before="12"/>
              <w:ind w:left="143" w:right="126"/>
              <w:jc w:val="center"/>
              <w:rPr>
                <w:b/>
                <w:color w:val="000000" w:themeColor="text1"/>
                <w:sz w:val="20"/>
              </w:rPr>
            </w:pPr>
            <w:r w:rsidRPr="00BE0058">
              <w:rPr>
                <w:b/>
                <w:color w:val="000000" w:themeColor="text1"/>
                <w:sz w:val="20"/>
              </w:rPr>
              <w:t>PO5</w:t>
            </w:r>
          </w:p>
        </w:tc>
        <w:tc>
          <w:tcPr>
            <w:tcW w:w="708" w:type="dxa"/>
          </w:tcPr>
          <w:p w14:paraId="63065A43" w14:textId="77777777" w:rsidR="00906FC2" w:rsidRPr="00BE0058" w:rsidRDefault="00092232">
            <w:pPr>
              <w:pStyle w:val="TableParagraph"/>
              <w:spacing w:before="12"/>
              <w:ind w:left="164"/>
              <w:rPr>
                <w:b/>
                <w:color w:val="000000" w:themeColor="text1"/>
                <w:sz w:val="20"/>
              </w:rPr>
            </w:pPr>
            <w:r w:rsidRPr="00BE0058">
              <w:rPr>
                <w:b/>
                <w:color w:val="000000" w:themeColor="text1"/>
                <w:sz w:val="20"/>
              </w:rPr>
              <w:t>PO6</w:t>
            </w:r>
          </w:p>
        </w:tc>
        <w:tc>
          <w:tcPr>
            <w:tcW w:w="749" w:type="dxa"/>
          </w:tcPr>
          <w:p w14:paraId="616A322E" w14:textId="77777777" w:rsidR="00906FC2" w:rsidRPr="00BE0058" w:rsidRDefault="00092232">
            <w:pPr>
              <w:pStyle w:val="TableParagraph"/>
              <w:spacing w:before="12"/>
              <w:ind w:left="188"/>
              <w:rPr>
                <w:b/>
                <w:color w:val="000000" w:themeColor="text1"/>
                <w:sz w:val="20"/>
              </w:rPr>
            </w:pPr>
            <w:r w:rsidRPr="00BE0058">
              <w:rPr>
                <w:b/>
                <w:color w:val="000000" w:themeColor="text1"/>
                <w:sz w:val="20"/>
              </w:rPr>
              <w:t>PO7</w:t>
            </w:r>
          </w:p>
        </w:tc>
        <w:tc>
          <w:tcPr>
            <w:tcW w:w="720" w:type="dxa"/>
          </w:tcPr>
          <w:p w14:paraId="75C352F3" w14:textId="77777777" w:rsidR="00906FC2" w:rsidRPr="00BE0058" w:rsidRDefault="00092232">
            <w:pPr>
              <w:pStyle w:val="TableParagraph"/>
              <w:spacing w:before="12"/>
              <w:ind w:left="173"/>
              <w:rPr>
                <w:b/>
                <w:color w:val="000000" w:themeColor="text1"/>
                <w:sz w:val="20"/>
              </w:rPr>
            </w:pPr>
            <w:r w:rsidRPr="00BE0058">
              <w:rPr>
                <w:b/>
                <w:color w:val="000000" w:themeColor="text1"/>
                <w:sz w:val="20"/>
              </w:rPr>
              <w:t>PO8</w:t>
            </w:r>
          </w:p>
        </w:tc>
        <w:tc>
          <w:tcPr>
            <w:tcW w:w="721" w:type="dxa"/>
          </w:tcPr>
          <w:p w14:paraId="09958818" w14:textId="77777777" w:rsidR="00906FC2" w:rsidRPr="00BE0058" w:rsidRDefault="00092232">
            <w:pPr>
              <w:pStyle w:val="TableParagraph"/>
              <w:spacing w:before="12"/>
              <w:ind w:left="174"/>
              <w:rPr>
                <w:b/>
                <w:color w:val="000000" w:themeColor="text1"/>
                <w:sz w:val="20"/>
              </w:rPr>
            </w:pPr>
            <w:r w:rsidRPr="00BE0058">
              <w:rPr>
                <w:b/>
                <w:color w:val="000000" w:themeColor="text1"/>
                <w:sz w:val="20"/>
              </w:rPr>
              <w:t>PO9</w:t>
            </w:r>
          </w:p>
        </w:tc>
        <w:tc>
          <w:tcPr>
            <w:tcW w:w="720" w:type="dxa"/>
          </w:tcPr>
          <w:p w14:paraId="1AB171EB" w14:textId="77777777" w:rsidR="00906FC2" w:rsidRPr="00BE0058" w:rsidRDefault="00092232">
            <w:pPr>
              <w:pStyle w:val="TableParagraph"/>
              <w:spacing w:before="12"/>
              <w:ind w:left="123"/>
              <w:rPr>
                <w:b/>
                <w:color w:val="000000" w:themeColor="text1"/>
                <w:sz w:val="20"/>
              </w:rPr>
            </w:pPr>
            <w:r w:rsidRPr="00BE0058">
              <w:rPr>
                <w:b/>
                <w:color w:val="000000" w:themeColor="text1"/>
                <w:sz w:val="20"/>
              </w:rPr>
              <w:t>PO10</w:t>
            </w:r>
          </w:p>
        </w:tc>
        <w:tc>
          <w:tcPr>
            <w:tcW w:w="811" w:type="dxa"/>
          </w:tcPr>
          <w:p w14:paraId="7E96D3AA" w14:textId="77777777" w:rsidR="00906FC2" w:rsidRPr="00BE0058" w:rsidRDefault="00092232">
            <w:pPr>
              <w:pStyle w:val="TableParagraph"/>
              <w:spacing w:before="12"/>
              <w:ind w:left="166"/>
              <w:rPr>
                <w:b/>
                <w:color w:val="000000" w:themeColor="text1"/>
                <w:sz w:val="20"/>
              </w:rPr>
            </w:pPr>
            <w:r w:rsidRPr="00BE0058">
              <w:rPr>
                <w:b/>
                <w:color w:val="000000" w:themeColor="text1"/>
                <w:sz w:val="20"/>
              </w:rPr>
              <w:t>PO11</w:t>
            </w:r>
          </w:p>
        </w:tc>
        <w:tc>
          <w:tcPr>
            <w:tcW w:w="768" w:type="dxa"/>
          </w:tcPr>
          <w:p w14:paraId="0EA575F4" w14:textId="77777777" w:rsidR="00906FC2" w:rsidRPr="00BE0058" w:rsidRDefault="00092232">
            <w:pPr>
              <w:pStyle w:val="TableParagraph"/>
              <w:spacing w:before="12"/>
              <w:ind w:left="145"/>
              <w:rPr>
                <w:b/>
                <w:color w:val="000000" w:themeColor="text1"/>
                <w:sz w:val="20"/>
              </w:rPr>
            </w:pPr>
            <w:r w:rsidRPr="00BE0058">
              <w:rPr>
                <w:b/>
                <w:color w:val="000000" w:themeColor="text1"/>
                <w:sz w:val="20"/>
              </w:rPr>
              <w:t>PO12</w:t>
            </w:r>
          </w:p>
        </w:tc>
      </w:tr>
      <w:tr w:rsidR="00CC6F7F" w:rsidRPr="00BE0058" w14:paraId="7D4EA6A7" w14:textId="77777777" w:rsidTr="1B99169D">
        <w:trPr>
          <w:trHeight w:val="702"/>
        </w:trPr>
        <w:tc>
          <w:tcPr>
            <w:tcW w:w="1001" w:type="dxa"/>
          </w:tcPr>
          <w:p w14:paraId="62486C05" w14:textId="77777777" w:rsidR="00CC6F7F" w:rsidRPr="00BE0058" w:rsidRDefault="00CC6F7F" w:rsidP="00CC6F7F">
            <w:pPr>
              <w:pStyle w:val="TableParagraph"/>
              <w:rPr>
                <w:b/>
                <w:color w:val="000000" w:themeColor="text1"/>
                <w:sz w:val="20"/>
              </w:rPr>
            </w:pPr>
          </w:p>
          <w:p w14:paraId="43B6AF34" w14:textId="77777777" w:rsidR="00CC6F7F" w:rsidRPr="00BE0058" w:rsidRDefault="00CC6F7F" w:rsidP="00CC6F7F">
            <w:pPr>
              <w:pStyle w:val="TableParagraph"/>
              <w:spacing w:before="125"/>
              <w:ind w:right="281"/>
              <w:jc w:val="right"/>
              <w:rPr>
                <w:b/>
                <w:color w:val="000000" w:themeColor="text1"/>
                <w:sz w:val="20"/>
              </w:rPr>
            </w:pPr>
            <w:r w:rsidRPr="00BE0058">
              <w:rPr>
                <w:b/>
                <w:color w:val="000000" w:themeColor="text1"/>
                <w:w w:val="95"/>
                <w:sz w:val="20"/>
              </w:rPr>
              <w:t>CO1</w:t>
            </w:r>
          </w:p>
        </w:tc>
        <w:tc>
          <w:tcPr>
            <w:tcW w:w="631" w:type="dxa"/>
            <w:vAlign w:val="center"/>
          </w:tcPr>
          <w:p w14:paraId="7A036E3D" w14:textId="77777777" w:rsidR="00CC6F7F" w:rsidRPr="004949E5" w:rsidRDefault="00CC6F7F" w:rsidP="00CC6F7F">
            <w:pPr>
              <w:jc w:val="center"/>
            </w:pPr>
            <w:r>
              <w:t>3</w:t>
            </w:r>
          </w:p>
        </w:tc>
        <w:tc>
          <w:tcPr>
            <w:tcW w:w="648" w:type="dxa"/>
            <w:vAlign w:val="center"/>
          </w:tcPr>
          <w:p w14:paraId="4101652C" w14:textId="77777777" w:rsidR="00CC6F7F" w:rsidRPr="004949E5" w:rsidRDefault="00CC6F7F" w:rsidP="00CC6F7F">
            <w:pPr>
              <w:jc w:val="center"/>
            </w:pPr>
          </w:p>
        </w:tc>
        <w:tc>
          <w:tcPr>
            <w:tcW w:w="566" w:type="dxa"/>
            <w:vAlign w:val="center"/>
          </w:tcPr>
          <w:p w14:paraId="4B99056E" w14:textId="77777777" w:rsidR="00CC6F7F" w:rsidRPr="004949E5" w:rsidRDefault="00CC6F7F" w:rsidP="00CC6F7F">
            <w:pPr>
              <w:jc w:val="center"/>
            </w:pPr>
          </w:p>
        </w:tc>
        <w:tc>
          <w:tcPr>
            <w:tcW w:w="710" w:type="dxa"/>
            <w:vAlign w:val="center"/>
          </w:tcPr>
          <w:p w14:paraId="1299C43A" w14:textId="77777777" w:rsidR="00CC6F7F" w:rsidRPr="004949E5" w:rsidRDefault="00CC6F7F" w:rsidP="00CC6F7F">
            <w:pPr>
              <w:jc w:val="center"/>
            </w:pPr>
          </w:p>
        </w:tc>
        <w:tc>
          <w:tcPr>
            <w:tcW w:w="708" w:type="dxa"/>
            <w:vAlign w:val="center"/>
          </w:tcPr>
          <w:p w14:paraId="4DDBEF00" w14:textId="77777777" w:rsidR="00CC6F7F" w:rsidRPr="004949E5" w:rsidRDefault="00CC6F7F" w:rsidP="00CC6F7F">
            <w:pPr>
              <w:jc w:val="center"/>
            </w:pPr>
          </w:p>
        </w:tc>
        <w:tc>
          <w:tcPr>
            <w:tcW w:w="708" w:type="dxa"/>
            <w:vAlign w:val="center"/>
          </w:tcPr>
          <w:p w14:paraId="3461D779" w14:textId="77777777" w:rsidR="00CC6F7F" w:rsidRPr="004949E5" w:rsidRDefault="00CC6F7F" w:rsidP="00CC6F7F">
            <w:pPr>
              <w:jc w:val="center"/>
            </w:pPr>
          </w:p>
        </w:tc>
        <w:tc>
          <w:tcPr>
            <w:tcW w:w="749" w:type="dxa"/>
            <w:vAlign w:val="center"/>
          </w:tcPr>
          <w:p w14:paraId="3CF2D8B6" w14:textId="77777777" w:rsidR="00CC6F7F" w:rsidRPr="004949E5" w:rsidRDefault="00CC6F7F" w:rsidP="00CC6F7F">
            <w:pPr>
              <w:jc w:val="center"/>
            </w:pPr>
          </w:p>
        </w:tc>
        <w:tc>
          <w:tcPr>
            <w:tcW w:w="720" w:type="dxa"/>
            <w:vAlign w:val="center"/>
          </w:tcPr>
          <w:p w14:paraId="0FB78278" w14:textId="77777777" w:rsidR="00CC6F7F" w:rsidRPr="004949E5" w:rsidRDefault="00CC6F7F" w:rsidP="00CC6F7F">
            <w:pPr>
              <w:jc w:val="center"/>
            </w:pPr>
          </w:p>
        </w:tc>
        <w:tc>
          <w:tcPr>
            <w:tcW w:w="721" w:type="dxa"/>
            <w:vAlign w:val="center"/>
          </w:tcPr>
          <w:p w14:paraId="1FC39945" w14:textId="77777777" w:rsidR="00CC6F7F" w:rsidRPr="004949E5" w:rsidRDefault="00CC6F7F" w:rsidP="00CC6F7F">
            <w:pPr>
              <w:jc w:val="center"/>
            </w:pPr>
          </w:p>
        </w:tc>
        <w:tc>
          <w:tcPr>
            <w:tcW w:w="720" w:type="dxa"/>
            <w:vAlign w:val="center"/>
          </w:tcPr>
          <w:p w14:paraId="0562CB0E" w14:textId="77777777" w:rsidR="00CC6F7F" w:rsidRPr="004949E5" w:rsidRDefault="00CC6F7F" w:rsidP="00CC6F7F">
            <w:pPr>
              <w:jc w:val="center"/>
            </w:pPr>
          </w:p>
        </w:tc>
        <w:tc>
          <w:tcPr>
            <w:tcW w:w="811" w:type="dxa"/>
            <w:vAlign w:val="center"/>
          </w:tcPr>
          <w:p w14:paraId="34CE0A41" w14:textId="77777777" w:rsidR="00CC6F7F" w:rsidRPr="004949E5" w:rsidRDefault="00CC6F7F" w:rsidP="00CC6F7F">
            <w:pPr>
              <w:jc w:val="center"/>
            </w:pPr>
          </w:p>
        </w:tc>
        <w:tc>
          <w:tcPr>
            <w:tcW w:w="768" w:type="dxa"/>
            <w:vAlign w:val="center"/>
          </w:tcPr>
          <w:p w14:paraId="62EBF3C5" w14:textId="77777777" w:rsidR="00CC6F7F" w:rsidRPr="004949E5" w:rsidRDefault="00CC6F7F" w:rsidP="00CC6F7F">
            <w:pPr>
              <w:jc w:val="center"/>
            </w:pPr>
          </w:p>
        </w:tc>
      </w:tr>
      <w:tr w:rsidR="00CC6F7F" w:rsidRPr="00BE0058" w14:paraId="3B1ACF16" w14:textId="77777777" w:rsidTr="1B99169D">
        <w:trPr>
          <w:trHeight w:val="700"/>
        </w:trPr>
        <w:tc>
          <w:tcPr>
            <w:tcW w:w="1001" w:type="dxa"/>
          </w:tcPr>
          <w:p w14:paraId="6D98A12B" w14:textId="77777777" w:rsidR="00CC6F7F" w:rsidRPr="00BE0058" w:rsidRDefault="00CC6F7F" w:rsidP="00CC6F7F">
            <w:pPr>
              <w:pStyle w:val="TableParagraph"/>
              <w:rPr>
                <w:b/>
                <w:color w:val="000000" w:themeColor="text1"/>
                <w:sz w:val="20"/>
              </w:rPr>
            </w:pPr>
          </w:p>
          <w:p w14:paraId="7C18D5E3" w14:textId="77777777" w:rsidR="00CC6F7F" w:rsidRPr="00BE0058" w:rsidRDefault="00CC6F7F" w:rsidP="00CC6F7F">
            <w:pPr>
              <w:pStyle w:val="TableParagraph"/>
              <w:spacing w:before="125"/>
              <w:ind w:right="281"/>
              <w:jc w:val="right"/>
              <w:rPr>
                <w:b/>
                <w:color w:val="000000" w:themeColor="text1"/>
                <w:sz w:val="20"/>
              </w:rPr>
            </w:pPr>
            <w:r w:rsidRPr="00BE0058">
              <w:rPr>
                <w:b/>
                <w:color w:val="000000" w:themeColor="text1"/>
                <w:w w:val="95"/>
                <w:sz w:val="20"/>
              </w:rPr>
              <w:t>CO2</w:t>
            </w:r>
          </w:p>
        </w:tc>
        <w:tc>
          <w:tcPr>
            <w:tcW w:w="631" w:type="dxa"/>
            <w:vAlign w:val="center"/>
          </w:tcPr>
          <w:p w14:paraId="2946DB82" w14:textId="77777777" w:rsidR="00CC6F7F" w:rsidRPr="004949E5" w:rsidRDefault="00CC6F7F" w:rsidP="00CC6F7F">
            <w:pPr>
              <w:jc w:val="center"/>
            </w:pPr>
          </w:p>
        </w:tc>
        <w:tc>
          <w:tcPr>
            <w:tcW w:w="648" w:type="dxa"/>
            <w:vAlign w:val="center"/>
          </w:tcPr>
          <w:p w14:paraId="68D9363B" w14:textId="77777777" w:rsidR="00CC6F7F" w:rsidRPr="004949E5" w:rsidRDefault="00CC6F7F" w:rsidP="00CC6F7F">
            <w:pPr>
              <w:jc w:val="center"/>
            </w:pPr>
            <w:r>
              <w:t>3</w:t>
            </w:r>
          </w:p>
        </w:tc>
        <w:tc>
          <w:tcPr>
            <w:tcW w:w="566" w:type="dxa"/>
            <w:vAlign w:val="center"/>
          </w:tcPr>
          <w:p w14:paraId="57AB7477" w14:textId="77777777" w:rsidR="00CC6F7F" w:rsidRPr="004949E5" w:rsidRDefault="00CC6F7F" w:rsidP="00CC6F7F">
            <w:pPr>
              <w:jc w:val="center"/>
            </w:pPr>
            <w:r>
              <w:t>3</w:t>
            </w:r>
          </w:p>
        </w:tc>
        <w:tc>
          <w:tcPr>
            <w:tcW w:w="710" w:type="dxa"/>
            <w:vAlign w:val="center"/>
          </w:tcPr>
          <w:p w14:paraId="297C039E" w14:textId="77777777" w:rsidR="00CC6F7F" w:rsidRPr="004949E5" w:rsidRDefault="00CC6F7F" w:rsidP="00CC6F7F">
            <w:pPr>
              <w:jc w:val="center"/>
            </w:pPr>
            <w:r>
              <w:t>3</w:t>
            </w:r>
          </w:p>
        </w:tc>
        <w:tc>
          <w:tcPr>
            <w:tcW w:w="708" w:type="dxa"/>
            <w:vAlign w:val="center"/>
          </w:tcPr>
          <w:p w14:paraId="2A2176D0" w14:textId="77777777" w:rsidR="00CC6F7F" w:rsidRPr="004949E5" w:rsidRDefault="00CC6F7F" w:rsidP="00CC6F7F">
            <w:pPr>
              <w:jc w:val="center"/>
            </w:pPr>
            <w:r>
              <w:t>3</w:t>
            </w:r>
          </w:p>
        </w:tc>
        <w:tc>
          <w:tcPr>
            <w:tcW w:w="708" w:type="dxa"/>
            <w:vAlign w:val="center"/>
          </w:tcPr>
          <w:p w14:paraId="5997CC1D" w14:textId="77777777" w:rsidR="00CC6F7F" w:rsidRPr="004949E5" w:rsidRDefault="00CC6F7F" w:rsidP="00CC6F7F">
            <w:pPr>
              <w:jc w:val="center"/>
            </w:pPr>
          </w:p>
        </w:tc>
        <w:tc>
          <w:tcPr>
            <w:tcW w:w="749" w:type="dxa"/>
            <w:vAlign w:val="center"/>
          </w:tcPr>
          <w:p w14:paraId="110FFD37" w14:textId="77777777" w:rsidR="00CC6F7F" w:rsidRPr="004949E5" w:rsidRDefault="00CC6F7F" w:rsidP="00CC6F7F">
            <w:pPr>
              <w:jc w:val="center"/>
            </w:pPr>
          </w:p>
        </w:tc>
        <w:tc>
          <w:tcPr>
            <w:tcW w:w="720" w:type="dxa"/>
            <w:vAlign w:val="center"/>
          </w:tcPr>
          <w:p w14:paraId="6B699379" w14:textId="77777777" w:rsidR="00CC6F7F" w:rsidRPr="004949E5" w:rsidRDefault="00CC6F7F" w:rsidP="00CC6F7F">
            <w:pPr>
              <w:jc w:val="center"/>
            </w:pPr>
          </w:p>
        </w:tc>
        <w:tc>
          <w:tcPr>
            <w:tcW w:w="721" w:type="dxa"/>
            <w:vAlign w:val="center"/>
          </w:tcPr>
          <w:p w14:paraId="3FE9F23F" w14:textId="77777777" w:rsidR="00CC6F7F" w:rsidRPr="004949E5" w:rsidRDefault="00CC6F7F" w:rsidP="00CC6F7F">
            <w:pPr>
              <w:jc w:val="center"/>
            </w:pPr>
          </w:p>
        </w:tc>
        <w:tc>
          <w:tcPr>
            <w:tcW w:w="720" w:type="dxa"/>
            <w:vAlign w:val="center"/>
          </w:tcPr>
          <w:p w14:paraId="1F72F646" w14:textId="77777777" w:rsidR="00CC6F7F" w:rsidRPr="004949E5" w:rsidRDefault="00CC6F7F" w:rsidP="00CC6F7F">
            <w:pPr>
              <w:jc w:val="center"/>
            </w:pPr>
          </w:p>
        </w:tc>
        <w:tc>
          <w:tcPr>
            <w:tcW w:w="811" w:type="dxa"/>
            <w:vAlign w:val="center"/>
          </w:tcPr>
          <w:p w14:paraId="08CE6F91" w14:textId="77777777" w:rsidR="00CC6F7F" w:rsidRPr="004949E5" w:rsidRDefault="00CC6F7F" w:rsidP="00CC6F7F">
            <w:pPr>
              <w:jc w:val="center"/>
            </w:pPr>
          </w:p>
        </w:tc>
        <w:tc>
          <w:tcPr>
            <w:tcW w:w="768" w:type="dxa"/>
            <w:vAlign w:val="center"/>
          </w:tcPr>
          <w:p w14:paraId="61CDCEAD" w14:textId="77777777" w:rsidR="00CC6F7F" w:rsidRPr="004949E5" w:rsidRDefault="00CC6F7F" w:rsidP="00CC6F7F">
            <w:pPr>
              <w:jc w:val="center"/>
            </w:pPr>
          </w:p>
        </w:tc>
      </w:tr>
      <w:tr w:rsidR="00CC6F7F" w:rsidRPr="00BE0058" w14:paraId="56B30429" w14:textId="77777777" w:rsidTr="1B99169D">
        <w:trPr>
          <w:trHeight w:val="702"/>
        </w:trPr>
        <w:tc>
          <w:tcPr>
            <w:tcW w:w="1001" w:type="dxa"/>
          </w:tcPr>
          <w:p w14:paraId="6BB9E253" w14:textId="77777777" w:rsidR="00CC6F7F" w:rsidRPr="00BE0058" w:rsidRDefault="00CC6F7F" w:rsidP="00CC6F7F">
            <w:pPr>
              <w:pStyle w:val="TableParagraph"/>
              <w:rPr>
                <w:b/>
                <w:color w:val="000000" w:themeColor="text1"/>
                <w:sz w:val="20"/>
              </w:rPr>
            </w:pPr>
          </w:p>
          <w:p w14:paraId="0678C97A" w14:textId="77777777" w:rsidR="00CC6F7F" w:rsidRPr="00BE0058" w:rsidRDefault="00CC6F7F" w:rsidP="00CC6F7F">
            <w:pPr>
              <w:pStyle w:val="TableParagraph"/>
              <w:spacing w:before="125"/>
              <w:ind w:right="281"/>
              <w:jc w:val="right"/>
              <w:rPr>
                <w:b/>
                <w:color w:val="000000" w:themeColor="text1"/>
                <w:sz w:val="20"/>
              </w:rPr>
            </w:pPr>
            <w:r w:rsidRPr="00BE0058">
              <w:rPr>
                <w:b/>
                <w:color w:val="000000" w:themeColor="text1"/>
                <w:w w:val="95"/>
                <w:sz w:val="20"/>
              </w:rPr>
              <w:t>CO3</w:t>
            </w:r>
          </w:p>
        </w:tc>
        <w:tc>
          <w:tcPr>
            <w:tcW w:w="631" w:type="dxa"/>
            <w:vAlign w:val="center"/>
          </w:tcPr>
          <w:p w14:paraId="23DE523C" w14:textId="77777777" w:rsidR="00CC6F7F" w:rsidRPr="004949E5" w:rsidRDefault="00CC6F7F" w:rsidP="00CC6F7F">
            <w:pPr>
              <w:jc w:val="center"/>
            </w:pPr>
          </w:p>
        </w:tc>
        <w:tc>
          <w:tcPr>
            <w:tcW w:w="648" w:type="dxa"/>
            <w:vAlign w:val="center"/>
          </w:tcPr>
          <w:p w14:paraId="3C1ED14B" w14:textId="77777777" w:rsidR="00CC6F7F" w:rsidRPr="004949E5" w:rsidRDefault="00CC6F7F" w:rsidP="00CC6F7F">
            <w:pPr>
              <w:jc w:val="center"/>
            </w:pPr>
            <w:r>
              <w:t>3</w:t>
            </w:r>
          </w:p>
        </w:tc>
        <w:tc>
          <w:tcPr>
            <w:tcW w:w="566" w:type="dxa"/>
            <w:vAlign w:val="center"/>
          </w:tcPr>
          <w:p w14:paraId="52E56223" w14:textId="77777777" w:rsidR="00CC6F7F" w:rsidRPr="004949E5" w:rsidRDefault="00CC6F7F" w:rsidP="00CC6F7F">
            <w:pPr>
              <w:jc w:val="center"/>
            </w:pPr>
          </w:p>
        </w:tc>
        <w:tc>
          <w:tcPr>
            <w:tcW w:w="710" w:type="dxa"/>
            <w:vAlign w:val="center"/>
          </w:tcPr>
          <w:p w14:paraId="54A90BE3" w14:textId="77777777" w:rsidR="00CC6F7F" w:rsidRPr="004949E5" w:rsidRDefault="00CC6F7F" w:rsidP="00CC6F7F">
            <w:pPr>
              <w:jc w:val="center"/>
            </w:pPr>
            <w:r>
              <w:t>3</w:t>
            </w:r>
          </w:p>
        </w:tc>
        <w:tc>
          <w:tcPr>
            <w:tcW w:w="708" w:type="dxa"/>
            <w:vAlign w:val="center"/>
          </w:tcPr>
          <w:p w14:paraId="7144751B" w14:textId="77777777" w:rsidR="00CC6F7F" w:rsidRPr="004949E5" w:rsidRDefault="00CC6F7F" w:rsidP="00CC6F7F">
            <w:pPr>
              <w:jc w:val="center"/>
            </w:pPr>
            <w:r>
              <w:t>2</w:t>
            </w:r>
          </w:p>
        </w:tc>
        <w:tc>
          <w:tcPr>
            <w:tcW w:w="708" w:type="dxa"/>
            <w:vAlign w:val="center"/>
          </w:tcPr>
          <w:p w14:paraId="07547A01" w14:textId="77777777" w:rsidR="00CC6F7F" w:rsidRPr="004949E5" w:rsidRDefault="00CC6F7F" w:rsidP="00CC6F7F">
            <w:pPr>
              <w:jc w:val="center"/>
            </w:pPr>
          </w:p>
        </w:tc>
        <w:tc>
          <w:tcPr>
            <w:tcW w:w="749" w:type="dxa"/>
            <w:vAlign w:val="center"/>
          </w:tcPr>
          <w:p w14:paraId="5043CB0F" w14:textId="77777777" w:rsidR="00CC6F7F" w:rsidRPr="004949E5" w:rsidRDefault="00CC6F7F" w:rsidP="00CC6F7F">
            <w:pPr>
              <w:jc w:val="center"/>
            </w:pPr>
          </w:p>
        </w:tc>
        <w:tc>
          <w:tcPr>
            <w:tcW w:w="720" w:type="dxa"/>
            <w:vAlign w:val="center"/>
          </w:tcPr>
          <w:p w14:paraId="07459315" w14:textId="77777777" w:rsidR="00CC6F7F" w:rsidRPr="004949E5" w:rsidRDefault="00CC6F7F" w:rsidP="00CC6F7F">
            <w:pPr>
              <w:jc w:val="center"/>
            </w:pPr>
          </w:p>
        </w:tc>
        <w:tc>
          <w:tcPr>
            <w:tcW w:w="721" w:type="dxa"/>
            <w:vAlign w:val="center"/>
          </w:tcPr>
          <w:p w14:paraId="6537F28F" w14:textId="77777777" w:rsidR="00CC6F7F" w:rsidRPr="004949E5" w:rsidRDefault="00CC6F7F" w:rsidP="00CC6F7F">
            <w:pPr>
              <w:jc w:val="center"/>
            </w:pPr>
          </w:p>
        </w:tc>
        <w:tc>
          <w:tcPr>
            <w:tcW w:w="720" w:type="dxa"/>
            <w:vAlign w:val="center"/>
          </w:tcPr>
          <w:p w14:paraId="6DFB9E20" w14:textId="77777777" w:rsidR="00CC6F7F" w:rsidRPr="004949E5" w:rsidRDefault="00CC6F7F" w:rsidP="00CC6F7F">
            <w:pPr>
              <w:jc w:val="center"/>
            </w:pPr>
          </w:p>
        </w:tc>
        <w:tc>
          <w:tcPr>
            <w:tcW w:w="811" w:type="dxa"/>
            <w:vAlign w:val="center"/>
          </w:tcPr>
          <w:p w14:paraId="70DF9E56" w14:textId="77777777" w:rsidR="00CC6F7F" w:rsidRPr="004949E5" w:rsidRDefault="00CC6F7F" w:rsidP="00CC6F7F">
            <w:pPr>
              <w:jc w:val="center"/>
            </w:pPr>
          </w:p>
        </w:tc>
        <w:tc>
          <w:tcPr>
            <w:tcW w:w="768" w:type="dxa"/>
            <w:vAlign w:val="center"/>
          </w:tcPr>
          <w:p w14:paraId="44E871BC" w14:textId="77777777" w:rsidR="00CC6F7F" w:rsidRPr="004949E5" w:rsidRDefault="00CC6F7F" w:rsidP="00CC6F7F">
            <w:pPr>
              <w:jc w:val="center"/>
            </w:pPr>
          </w:p>
        </w:tc>
      </w:tr>
      <w:tr w:rsidR="00CC6F7F" w:rsidRPr="00BE0058" w14:paraId="4741D2AA" w14:textId="77777777" w:rsidTr="1B99169D">
        <w:trPr>
          <w:trHeight w:val="700"/>
        </w:trPr>
        <w:tc>
          <w:tcPr>
            <w:tcW w:w="1001" w:type="dxa"/>
          </w:tcPr>
          <w:p w14:paraId="144A5D23" w14:textId="77777777" w:rsidR="00CC6F7F" w:rsidRPr="00BE0058" w:rsidRDefault="00CC6F7F" w:rsidP="00CC6F7F">
            <w:pPr>
              <w:pStyle w:val="TableParagraph"/>
              <w:rPr>
                <w:b/>
                <w:color w:val="000000" w:themeColor="text1"/>
                <w:sz w:val="20"/>
              </w:rPr>
            </w:pPr>
          </w:p>
          <w:p w14:paraId="3F13A285" w14:textId="77777777" w:rsidR="00CC6F7F" w:rsidRPr="00BE0058" w:rsidRDefault="00CC6F7F" w:rsidP="00CC6F7F">
            <w:pPr>
              <w:pStyle w:val="TableParagraph"/>
              <w:spacing w:before="123"/>
              <w:ind w:right="281"/>
              <w:jc w:val="right"/>
              <w:rPr>
                <w:b/>
                <w:color w:val="000000" w:themeColor="text1"/>
                <w:sz w:val="20"/>
              </w:rPr>
            </w:pPr>
            <w:r w:rsidRPr="00BE0058">
              <w:rPr>
                <w:b/>
                <w:color w:val="000000" w:themeColor="text1"/>
                <w:w w:val="95"/>
                <w:sz w:val="20"/>
              </w:rPr>
              <w:t>CO4</w:t>
            </w:r>
          </w:p>
        </w:tc>
        <w:tc>
          <w:tcPr>
            <w:tcW w:w="631" w:type="dxa"/>
            <w:vAlign w:val="center"/>
          </w:tcPr>
          <w:p w14:paraId="738610EB" w14:textId="77777777" w:rsidR="00CC6F7F" w:rsidRDefault="00CC6F7F" w:rsidP="00CC6F7F">
            <w:pPr>
              <w:jc w:val="center"/>
            </w:pPr>
          </w:p>
        </w:tc>
        <w:tc>
          <w:tcPr>
            <w:tcW w:w="648" w:type="dxa"/>
            <w:vAlign w:val="center"/>
          </w:tcPr>
          <w:p w14:paraId="73999762" w14:textId="77777777" w:rsidR="00CC6F7F" w:rsidRDefault="00CC6F7F" w:rsidP="00CC6F7F">
            <w:pPr>
              <w:jc w:val="center"/>
            </w:pPr>
            <w:r>
              <w:t>3</w:t>
            </w:r>
          </w:p>
        </w:tc>
        <w:tc>
          <w:tcPr>
            <w:tcW w:w="566" w:type="dxa"/>
            <w:vAlign w:val="center"/>
          </w:tcPr>
          <w:p w14:paraId="00E2E30B" w14:textId="77777777" w:rsidR="00CC6F7F" w:rsidRDefault="00CC6F7F" w:rsidP="00CC6F7F">
            <w:r>
              <w:t xml:space="preserve">    3</w:t>
            </w:r>
          </w:p>
        </w:tc>
        <w:tc>
          <w:tcPr>
            <w:tcW w:w="710" w:type="dxa"/>
            <w:vAlign w:val="center"/>
          </w:tcPr>
          <w:p w14:paraId="1B4AAD78" w14:textId="77777777" w:rsidR="00CC6F7F" w:rsidRDefault="00CC6F7F" w:rsidP="00CC6F7F">
            <w:pPr>
              <w:jc w:val="center"/>
            </w:pPr>
            <w:r>
              <w:t>3</w:t>
            </w:r>
          </w:p>
        </w:tc>
        <w:tc>
          <w:tcPr>
            <w:tcW w:w="708" w:type="dxa"/>
            <w:vAlign w:val="center"/>
          </w:tcPr>
          <w:p w14:paraId="78E884CA" w14:textId="77777777" w:rsidR="00CC6F7F" w:rsidRDefault="00CC6F7F" w:rsidP="00CC6F7F">
            <w:pPr>
              <w:jc w:val="center"/>
            </w:pPr>
            <w:r>
              <w:t>2</w:t>
            </w:r>
          </w:p>
        </w:tc>
        <w:tc>
          <w:tcPr>
            <w:tcW w:w="708" w:type="dxa"/>
            <w:vAlign w:val="center"/>
          </w:tcPr>
          <w:p w14:paraId="7842F596" w14:textId="77777777" w:rsidR="00CC6F7F" w:rsidRDefault="00CC6F7F" w:rsidP="00CC6F7F">
            <w:pPr>
              <w:jc w:val="center"/>
            </w:pPr>
            <w:r>
              <w:t>2</w:t>
            </w:r>
          </w:p>
        </w:tc>
        <w:tc>
          <w:tcPr>
            <w:tcW w:w="749" w:type="dxa"/>
            <w:vAlign w:val="center"/>
          </w:tcPr>
          <w:p w14:paraId="637805D2" w14:textId="77777777" w:rsidR="00CC6F7F" w:rsidRDefault="00CC6F7F" w:rsidP="00CC6F7F">
            <w:pPr>
              <w:jc w:val="center"/>
            </w:pPr>
          </w:p>
        </w:tc>
        <w:tc>
          <w:tcPr>
            <w:tcW w:w="720" w:type="dxa"/>
            <w:vAlign w:val="center"/>
          </w:tcPr>
          <w:p w14:paraId="463F29E8" w14:textId="77777777" w:rsidR="00CC6F7F" w:rsidRDefault="00CC6F7F" w:rsidP="00CC6F7F">
            <w:pPr>
              <w:jc w:val="center"/>
            </w:pPr>
          </w:p>
        </w:tc>
        <w:tc>
          <w:tcPr>
            <w:tcW w:w="721" w:type="dxa"/>
            <w:vAlign w:val="center"/>
          </w:tcPr>
          <w:p w14:paraId="3B7B4B86" w14:textId="77777777" w:rsidR="00CC6F7F" w:rsidRDefault="00CC6F7F" w:rsidP="00CC6F7F">
            <w:pPr>
              <w:jc w:val="center"/>
            </w:pPr>
          </w:p>
        </w:tc>
        <w:tc>
          <w:tcPr>
            <w:tcW w:w="720" w:type="dxa"/>
            <w:vAlign w:val="center"/>
          </w:tcPr>
          <w:p w14:paraId="3A0FF5F2" w14:textId="77777777" w:rsidR="00CC6F7F" w:rsidRDefault="00CC6F7F" w:rsidP="00CC6F7F">
            <w:pPr>
              <w:jc w:val="center"/>
            </w:pPr>
          </w:p>
        </w:tc>
        <w:tc>
          <w:tcPr>
            <w:tcW w:w="811" w:type="dxa"/>
            <w:vAlign w:val="center"/>
          </w:tcPr>
          <w:p w14:paraId="5630AD66" w14:textId="77777777" w:rsidR="00CC6F7F" w:rsidRDefault="00CC6F7F" w:rsidP="00CC6F7F">
            <w:pPr>
              <w:jc w:val="center"/>
            </w:pPr>
          </w:p>
        </w:tc>
        <w:tc>
          <w:tcPr>
            <w:tcW w:w="768" w:type="dxa"/>
            <w:vAlign w:val="center"/>
          </w:tcPr>
          <w:p w14:paraId="2CC21B90" w14:textId="77777777" w:rsidR="00CC6F7F" w:rsidRDefault="00CC6F7F" w:rsidP="00CC6F7F">
            <w:pPr>
              <w:jc w:val="center"/>
            </w:pPr>
            <w:r>
              <w:t>2</w:t>
            </w:r>
          </w:p>
        </w:tc>
      </w:tr>
    </w:tbl>
    <w:p w14:paraId="724CAF11" w14:textId="45447251" w:rsidR="1B99169D" w:rsidRDefault="1B99169D"/>
    <w:p w14:paraId="61829076" w14:textId="77777777" w:rsidR="00906FC2" w:rsidRPr="00BE0058" w:rsidRDefault="00906FC2">
      <w:pPr>
        <w:pStyle w:val="BodyText"/>
        <w:rPr>
          <w:b/>
          <w:color w:val="000000" w:themeColor="text1"/>
          <w:sz w:val="20"/>
        </w:rPr>
      </w:pPr>
    </w:p>
    <w:tbl>
      <w:tblPr>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4"/>
        <w:gridCol w:w="1263"/>
        <w:gridCol w:w="900"/>
        <w:gridCol w:w="1145"/>
        <w:gridCol w:w="1016"/>
      </w:tblGrid>
      <w:tr w:rsidR="005849CD" w:rsidRPr="00BE0058" w14:paraId="0F8AF036" w14:textId="77777777" w:rsidTr="5EF1BB3D">
        <w:trPr>
          <w:trHeight w:val="491"/>
        </w:trPr>
        <w:tc>
          <w:tcPr>
            <w:tcW w:w="1904" w:type="dxa"/>
          </w:tcPr>
          <w:p w14:paraId="2BA226A1" w14:textId="77777777" w:rsidR="005849CD" w:rsidRPr="00BE0058" w:rsidRDefault="005849CD">
            <w:pPr>
              <w:pStyle w:val="TableParagraph"/>
              <w:rPr>
                <w:color w:val="000000" w:themeColor="text1"/>
              </w:rPr>
            </w:pPr>
          </w:p>
        </w:tc>
        <w:tc>
          <w:tcPr>
            <w:tcW w:w="1263" w:type="dxa"/>
          </w:tcPr>
          <w:p w14:paraId="17AD93B2" w14:textId="77777777" w:rsidR="005849CD" w:rsidRPr="00BE0058" w:rsidRDefault="005849CD" w:rsidP="005849CD">
            <w:pPr>
              <w:pStyle w:val="TableParagraph"/>
              <w:spacing w:before="2"/>
              <w:ind w:left="143" w:right="135"/>
              <w:rPr>
                <w:b/>
                <w:color w:val="000000" w:themeColor="text1"/>
                <w:sz w:val="18"/>
                <w:szCs w:val="18"/>
              </w:rPr>
            </w:pPr>
          </w:p>
          <w:p w14:paraId="4B8FA8D7" w14:textId="77777777" w:rsidR="005849CD" w:rsidRPr="00BE0058" w:rsidRDefault="005849CD" w:rsidP="005849CD">
            <w:pPr>
              <w:pStyle w:val="TableParagraph"/>
              <w:spacing w:before="2"/>
              <w:ind w:left="143" w:right="135"/>
              <w:rPr>
                <w:b/>
                <w:color w:val="000000" w:themeColor="text1"/>
                <w:sz w:val="18"/>
                <w:szCs w:val="18"/>
              </w:rPr>
            </w:pPr>
            <w:r w:rsidRPr="00BE0058">
              <w:rPr>
                <w:b/>
                <w:color w:val="000000" w:themeColor="text1"/>
                <w:sz w:val="18"/>
                <w:szCs w:val="18"/>
              </w:rPr>
              <w:t xml:space="preserve">     CO –1</w:t>
            </w:r>
          </w:p>
        </w:tc>
        <w:tc>
          <w:tcPr>
            <w:tcW w:w="900" w:type="dxa"/>
          </w:tcPr>
          <w:p w14:paraId="0DE4B5B7" w14:textId="77777777" w:rsidR="005849CD" w:rsidRPr="00BE0058" w:rsidRDefault="005849CD" w:rsidP="005849CD">
            <w:pPr>
              <w:pStyle w:val="TableParagraph"/>
              <w:spacing w:before="9"/>
              <w:rPr>
                <w:b/>
                <w:color w:val="000000" w:themeColor="text1"/>
                <w:sz w:val="18"/>
                <w:szCs w:val="18"/>
              </w:rPr>
            </w:pPr>
          </w:p>
          <w:p w14:paraId="090C6817" w14:textId="77777777" w:rsidR="005849CD" w:rsidRPr="00BE0058" w:rsidRDefault="005849CD" w:rsidP="005849CD">
            <w:pPr>
              <w:pStyle w:val="TableParagraph"/>
              <w:ind w:left="144"/>
              <w:rPr>
                <w:b/>
                <w:color w:val="000000" w:themeColor="text1"/>
                <w:sz w:val="18"/>
                <w:szCs w:val="18"/>
              </w:rPr>
            </w:pPr>
            <w:r w:rsidRPr="00BE0058">
              <w:rPr>
                <w:b/>
                <w:color w:val="000000" w:themeColor="text1"/>
                <w:sz w:val="18"/>
                <w:szCs w:val="18"/>
              </w:rPr>
              <w:t>CO – 2</w:t>
            </w:r>
          </w:p>
        </w:tc>
        <w:tc>
          <w:tcPr>
            <w:tcW w:w="1145" w:type="dxa"/>
          </w:tcPr>
          <w:p w14:paraId="66204FF1" w14:textId="77777777" w:rsidR="005849CD" w:rsidRPr="00BE0058" w:rsidRDefault="005849CD" w:rsidP="005849CD">
            <w:pPr>
              <w:pStyle w:val="TableParagraph"/>
              <w:spacing w:before="9"/>
              <w:rPr>
                <w:b/>
                <w:color w:val="000000" w:themeColor="text1"/>
                <w:sz w:val="18"/>
                <w:szCs w:val="18"/>
              </w:rPr>
            </w:pPr>
          </w:p>
          <w:p w14:paraId="431154D8" w14:textId="77777777" w:rsidR="005849CD" w:rsidRPr="00BE0058" w:rsidRDefault="005849CD" w:rsidP="005849CD">
            <w:pPr>
              <w:pStyle w:val="TableParagraph"/>
              <w:ind w:left="142"/>
              <w:rPr>
                <w:b/>
                <w:color w:val="000000" w:themeColor="text1"/>
                <w:sz w:val="18"/>
                <w:szCs w:val="18"/>
              </w:rPr>
            </w:pPr>
            <w:r w:rsidRPr="00BE0058">
              <w:rPr>
                <w:b/>
                <w:color w:val="000000" w:themeColor="text1"/>
                <w:sz w:val="18"/>
                <w:szCs w:val="18"/>
              </w:rPr>
              <w:t>CO – 3</w:t>
            </w:r>
          </w:p>
        </w:tc>
        <w:tc>
          <w:tcPr>
            <w:tcW w:w="1016" w:type="dxa"/>
          </w:tcPr>
          <w:p w14:paraId="2DBF0D7D" w14:textId="77777777" w:rsidR="005849CD" w:rsidRPr="00BE0058" w:rsidRDefault="005849CD" w:rsidP="005849CD">
            <w:pPr>
              <w:pStyle w:val="TableParagraph"/>
              <w:spacing w:before="2"/>
              <w:ind w:left="145" w:right="134"/>
              <w:rPr>
                <w:b/>
                <w:color w:val="000000" w:themeColor="text1"/>
                <w:sz w:val="18"/>
                <w:szCs w:val="18"/>
              </w:rPr>
            </w:pPr>
          </w:p>
          <w:p w14:paraId="27D23594" w14:textId="77777777" w:rsidR="005849CD" w:rsidRPr="00BE0058" w:rsidRDefault="005849CD" w:rsidP="005849CD">
            <w:pPr>
              <w:pStyle w:val="TableParagraph"/>
              <w:spacing w:before="2"/>
              <w:ind w:left="145" w:right="134"/>
              <w:rPr>
                <w:b/>
                <w:color w:val="000000" w:themeColor="text1"/>
                <w:sz w:val="18"/>
                <w:szCs w:val="18"/>
              </w:rPr>
            </w:pPr>
            <w:r w:rsidRPr="00BE0058">
              <w:rPr>
                <w:b/>
                <w:color w:val="000000" w:themeColor="text1"/>
                <w:sz w:val="18"/>
                <w:szCs w:val="18"/>
              </w:rPr>
              <w:t>CO –4</w:t>
            </w:r>
          </w:p>
        </w:tc>
      </w:tr>
      <w:tr w:rsidR="005849CD" w:rsidRPr="00BE0058" w14:paraId="5CD9837E" w14:textId="77777777" w:rsidTr="5EF1BB3D">
        <w:trPr>
          <w:trHeight w:val="478"/>
        </w:trPr>
        <w:tc>
          <w:tcPr>
            <w:tcW w:w="1904" w:type="dxa"/>
          </w:tcPr>
          <w:p w14:paraId="4479B200" w14:textId="77777777" w:rsidR="005849CD" w:rsidRPr="00BE0058" w:rsidRDefault="005849CD">
            <w:pPr>
              <w:pStyle w:val="TableParagraph"/>
              <w:spacing w:before="169"/>
              <w:ind w:left="151" w:right="144"/>
              <w:jc w:val="center"/>
              <w:rPr>
                <w:color w:val="000000" w:themeColor="text1"/>
              </w:rPr>
            </w:pPr>
            <w:r w:rsidRPr="00BE0058">
              <w:rPr>
                <w:color w:val="000000" w:themeColor="text1"/>
              </w:rPr>
              <w:t>Program 1</w:t>
            </w:r>
          </w:p>
        </w:tc>
        <w:tc>
          <w:tcPr>
            <w:tcW w:w="1263" w:type="dxa"/>
          </w:tcPr>
          <w:p w14:paraId="6B62F1B3" w14:textId="77777777" w:rsidR="005849CD" w:rsidRPr="00BE0058" w:rsidRDefault="188349BD" w:rsidP="00206F68">
            <w:pPr>
              <w:pStyle w:val="TableParagraph"/>
              <w:jc w:val="center"/>
              <w:rPr>
                <w:color w:val="000000" w:themeColor="text1"/>
              </w:rPr>
            </w:pPr>
            <w:r>
              <w:rPr>
                <w:noProof/>
              </w:rPr>
              <w:drawing>
                <wp:inline distT="0" distB="0" distL="0" distR="0" wp14:anchorId="28258FA4" wp14:editId="3D924C93">
                  <wp:extent cx="277803" cy="268224"/>
                  <wp:effectExtent l="0" t="0" r="0" b="0"/>
                  <wp:docPr id="26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c>
          <w:tcPr>
            <w:tcW w:w="900" w:type="dxa"/>
          </w:tcPr>
          <w:p w14:paraId="02F2C34E" w14:textId="77777777" w:rsidR="005849CD" w:rsidRPr="00BE0058" w:rsidRDefault="005849CD" w:rsidP="00206F68">
            <w:pPr>
              <w:pStyle w:val="TableParagraph"/>
              <w:spacing w:before="4"/>
              <w:jc w:val="center"/>
              <w:rPr>
                <w:b/>
                <w:color w:val="000000" w:themeColor="text1"/>
                <w:sz w:val="3"/>
              </w:rPr>
            </w:pPr>
          </w:p>
          <w:p w14:paraId="680A4E5D" w14:textId="77777777" w:rsidR="005849CD" w:rsidRPr="00BE0058" w:rsidRDefault="188349BD" w:rsidP="00206F68">
            <w:pPr>
              <w:pStyle w:val="TableParagraph"/>
              <w:ind w:left="195"/>
              <w:jc w:val="center"/>
              <w:rPr>
                <w:color w:val="000000" w:themeColor="text1"/>
                <w:sz w:val="20"/>
              </w:rPr>
            </w:pPr>
            <w:r>
              <w:rPr>
                <w:noProof/>
              </w:rPr>
              <w:drawing>
                <wp:inline distT="0" distB="0" distL="0" distR="0" wp14:anchorId="73B41EFD" wp14:editId="18B90047">
                  <wp:extent cx="277803" cy="268224"/>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c>
          <w:tcPr>
            <w:tcW w:w="1145" w:type="dxa"/>
          </w:tcPr>
          <w:p w14:paraId="19219836" w14:textId="77777777" w:rsidR="005849CD" w:rsidRPr="00BE0058" w:rsidRDefault="005849CD" w:rsidP="00206F68">
            <w:pPr>
              <w:pStyle w:val="TableParagraph"/>
              <w:spacing w:before="4"/>
              <w:jc w:val="center"/>
              <w:rPr>
                <w:b/>
                <w:color w:val="000000" w:themeColor="text1"/>
                <w:sz w:val="3"/>
              </w:rPr>
            </w:pPr>
          </w:p>
          <w:p w14:paraId="296FEF7D" w14:textId="77777777" w:rsidR="005849CD" w:rsidRPr="00BE0058" w:rsidRDefault="188349BD" w:rsidP="00206F68">
            <w:pPr>
              <w:pStyle w:val="TableParagraph"/>
              <w:ind w:left="194"/>
              <w:jc w:val="center"/>
              <w:rPr>
                <w:color w:val="000000" w:themeColor="text1"/>
                <w:sz w:val="20"/>
              </w:rPr>
            </w:pPr>
            <w:r>
              <w:rPr>
                <w:noProof/>
              </w:rPr>
              <w:drawing>
                <wp:inline distT="0" distB="0" distL="0" distR="0" wp14:anchorId="3C1AC588" wp14:editId="3FBDC0C7">
                  <wp:extent cx="277164" cy="268224"/>
                  <wp:effectExtent l="0" t="0" r="0" b="0"/>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164" cy="268224"/>
                          </a:xfrm>
                          <a:prstGeom prst="rect">
                            <a:avLst/>
                          </a:prstGeom>
                        </pic:spPr>
                      </pic:pic>
                    </a:graphicData>
                  </a:graphic>
                </wp:inline>
              </w:drawing>
            </w:r>
          </w:p>
        </w:tc>
        <w:tc>
          <w:tcPr>
            <w:tcW w:w="1016" w:type="dxa"/>
          </w:tcPr>
          <w:p w14:paraId="7194DBDC" w14:textId="77777777" w:rsidR="005849CD" w:rsidRPr="00BE0058" w:rsidRDefault="188349BD" w:rsidP="00206F68">
            <w:pPr>
              <w:pStyle w:val="TableParagraph"/>
              <w:jc w:val="center"/>
              <w:rPr>
                <w:color w:val="000000" w:themeColor="text1"/>
              </w:rPr>
            </w:pPr>
            <w:r>
              <w:rPr>
                <w:noProof/>
              </w:rPr>
              <w:drawing>
                <wp:inline distT="0" distB="0" distL="0" distR="0" wp14:anchorId="5AFCF611" wp14:editId="39F0AFAE">
                  <wp:extent cx="277803" cy="268224"/>
                  <wp:effectExtent l="0" t="0" r="0" b="0"/>
                  <wp:docPr id="26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r>
      <w:tr w:rsidR="005849CD" w:rsidRPr="00BE0058" w14:paraId="032EDAF2" w14:textId="77777777" w:rsidTr="5EF1BB3D">
        <w:trPr>
          <w:trHeight w:val="475"/>
        </w:trPr>
        <w:tc>
          <w:tcPr>
            <w:tcW w:w="1904" w:type="dxa"/>
          </w:tcPr>
          <w:p w14:paraId="79735824" w14:textId="77777777" w:rsidR="005849CD" w:rsidRPr="00BE0058" w:rsidRDefault="005849CD">
            <w:pPr>
              <w:pStyle w:val="TableParagraph"/>
              <w:spacing w:before="166"/>
              <w:ind w:left="151" w:right="145"/>
              <w:jc w:val="center"/>
              <w:rPr>
                <w:color w:val="000000" w:themeColor="text1"/>
              </w:rPr>
            </w:pPr>
            <w:r w:rsidRPr="00BE0058">
              <w:rPr>
                <w:color w:val="000000" w:themeColor="text1"/>
              </w:rPr>
              <w:t>Program 2</w:t>
            </w:r>
          </w:p>
        </w:tc>
        <w:tc>
          <w:tcPr>
            <w:tcW w:w="1263" w:type="dxa"/>
          </w:tcPr>
          <w:p w14:paraId="769D0D3C" w14:textId="77777777" w:rsidR="005849CD" w:rsidRPr="00BE0058" w:rsidRDefault="188349BD" w:rsidP="00206F68">
            <w:pPr>
              <w:pStyle w:val="TableParagraph"/>
              <w:jc w:val="center"/>
              <w:rPr>
                <w:color w:val="000000" w:themeColor="text1"/>
              </w:rPr>
            </w:pPr>
            <w:r>
              <w:rPr>
                <w:noProof/>
              </w:rPr>
              <w:drawing>
                <wp:inline distT="0" distB="0" distL="0" distR="0" wp14:anchorId="356B0D00" wp14:editId="51112F99">
                  <wp:extent cx="277803" cy="268224"/>
                  <wp:effectExtent l="0" t="0" r="0" b="0"/>
                  <wp:docPr id="26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c>
          <w:tcPr>
            <w:tcW w:w="900" w:type="dxa"/>
          </w:tcPr>
          <w:p w14:paraId="54CD245A" w14:textId="77777777" w:rsidR="005849CD" w:rsidRPr="00BE0058" w:rsidRDefault="005849CD" w:rsidP="00206F68">
            <w:pPr>
              <w:pStyle w:val="TableParagraph"/>
              <w:spacing w:before="4"/>
              <w:jc w:val="center"/>
              <w:rPr>
                <w:b/>
                <w:color w:val="000000" w:themeColor="text1"/>
                <w:sz w:val="3"/>
              </w:rPr>
            </w:pPr>
          </w:p>
          <w:p w14:paraId="1231BE67" w14:textId="77777777" w:rsidR="005849CD" w:rsidRPr="00BE0058" w:rsidRDefault="188349BD" w:rsidP="00206F68">
            <w:pPr>
              <w:pStyle w:val="TableParagraph"/>
              <w:ind w:left="195"/>
              <w:jc w:val="center"/>
              <w:rPr>
                <w:color w:val="000000" w:themeColor="text1"/>
                <w:sz w:val="20"/>
              </w:rPr>
            </w:pPr>
            <w:r>
              <w:rPr>
                <w:noProof/>
              </w:rPr>
              <w:drawing>
                <wp:inline distT="0" distB="0" distL="0" distR="0" wp14:anchorId="69475E31" wp14:editId="68634196">
                  <wp:extent cx="277803" cy="268224"/>
                  <wp:effectExtent l="0" t="0" r="0" b="0"/>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c>
          <w:tcPr>
            <w:tcW w:w="1145" w:type="dxa"/>
          </w:tcPr>
          <w:p w14:paraId="36FEB5B0" w14:textId="77777777" w:rsidR="005849CD" w:rsidRPr="00BE0058" w:rsidRDefault="005849CD" w:rsidP="00206F68">
            <w:pPr>
              <w:pStyle w:val="TableParagraph"/>
              <w:spacing w:before="4"/>
              <w:jc w:val="center"/>
              <w:rPr>
                <w:b/>
                <w:color w:val="000000" w:themeColor="text1"/>
                <w:sz w:val="3"/>
              </w:rPr>
            </w:pPr>
          </w:p>
          <w:p w14:paraId="30D7AA69" w14:textId="77777777" w:rsidR="005849CD" w:rsidRPr="00BE0058" w:rsidRDefault="188349BD" w:rsidP="00206F68">
            <w:pPr>
              <w:pStyle w:val="TableParagraph"/>
              <w:ind w:left="194"/>
              <w:jc w:val="center"/>
              <w:rPr>
                <w:color w:val="000000" w:themeColor="text1"/>
                <w:sz w:val="20"/>
              </w:rPr>
            </w:pPr>
            <w:r>
              <w:rPr>
                <w:noProof/>
              </w:rPr>
              <w:drawing>
                <wp:inline distT="0" distB="0" distL="0" distR="0" wp14:anchorId="70F2C96A" wp14:editId="098E7BA8">
                  <wp:extent cx="277164" cy="268224"/>
                  <wp:effectExtent l="0" t="0" r="0" b="0"/>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164" cy="268224"/>
                          </a:xfrm>
                          <a:prstGeom prst="rect">
                            <a:avLst/>
                          </a:prstGeom>
                        </pic:spPr>
                      </pic:pic>
                    </a:graphicData>
                  </a:graphic>
                </wp:inline>
              </w:drawing>
            </w:r>
          </w:p>
        </w:tc>
        <w:tc>
          <w:tcPr>
            <w:tcW w:w="1016" w:type="dxa"/>
          </w:tcPr>
          <w:p w14:paraId="7196D064" w14:textId="77777777" w:rsidR="005849CD" w:rsidRPr="00BE0058" w:rsidRDefault="188349BD" w:rsidP="00206F68">
            <w:pPr>
              <w:pStyle w:val="TableParagraph"/>
              <w:jc w:val="center"/>
              <w:rPr>
                <w:color w:val="000000" w:themeColor="text1"/>
              </w:rPr>
            </w:pPr>
            <w:r>
              <w:rPr>
                <w:noProof/>
              </w:rPr>
              <w:drawing>
                <wp:inline distT="0" distB="0" distL="0" distR="0" wp14:anchorId="7134D84C" wp14:editId="19282E1E">
                  <wp:extent cx="277803" cy="268224"/>
                  <wp:effectExtent l="0" t="0" r="0" b="0"/>
                  <wp:docPr id="26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r>
      <w:tr w:rsidR="005849CD" w:rsidRPr="00BE0058" w14:paraId="4AB85EE7" w14:textId="77777777" w:rsidTr="5EF1BB3D">
        <w:trPr>
          <w:trHeight w:val="478"/>
        </w:trPr>
        <w:tc>
          <w:tcPr>
            <w:tcW w:w="1904" w:type="dxa"/>
          </w:tcPr>
          <w:p w14:paraId="0CFD8DF1" w14:textId="77777777" w:rsidR="005849CD" w:rsidRPr="00BE0058" w:rsidRDefault="005849CD">
            <w:pPr>
              <w:pStyle w:val="TableParagraph"/>
              <w:spacing w:before="169"/>
              <w:ind w:left="151" w:right="145"/>
              <w:jc w:val="center"/>
              <w:rPr>
                <w:color w:val="000000" w:themeColor="text1"/>
              </w:rPr>
            </w:pPr>
            <w:r w:rsidRPr="00BE0058">
              <w:rPr>
                <w:color w:val="000000" w:themeColor="text1"/>
              </w:rPr>
              <w:t>Program 3</w:t>
            </w:r>
          </w:p>
        </w:tc>
        <w:tc>
          <w:tcPr>
            <w:tcW w:w="1263" w:type="dxa"/>
          </w:tcPr>
          <w:p w14:paraId="34FF1C98" w14:textId="77777777" w:rsidR="005849CD" w:rsidRPr="00BE0058" w:rsidRDefault="188349BD" w:rsidP="00206F68">
            <w:pPr>
              <w:pStyle w:val="TableParagraph"/>
              <w:jc w:val="center"/>
              <w:rPr>
                <w:color w:val="000000" w:themeColor="text1"/>
              </w:rPr>
            </w:pPr>
            <w:r>
              <w:rPr>
                <w:noProof/>
              </w:rPr>
              <w:drawing>
                <wp:inline distT="0" distB="0" distL="0" distR="0" wp14:anchorId="11326F92" wp14:editId="08099152">
                  <wp:extent cx="277803" cy="268224"/>
                  <wp:effectExtent l="0" t="0" r="0" b="0"/>
                  <wp:docPr id="26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c>
          <w:tcPr>
            <w:tcW w:w="900" w:type="dxa"/>
          </w:tcPr>
          <w:p w14:paraId="6D072C0D" w14:textId="77777777" w:rsidR="005849CD" w:rsidRPr="00BE0058" w:rsidRDefault="005849CD" w:rsidP="00206F68">
            <w:pPr>
              <w:pStyle w:val="TableParagraph"/>
              <w:spacing w:before="4"/>
              <w:jc w:val="center"/>
              <w:rPr>
                <w:b/>
                <w:color w:val="000000" w:themeColor="text1"/>
                <w:sz w:val="3"/>
              </w:rPr>
            </w:pPr>
          </w:p>
          <w:p w14:paraId="48A21919" w14:textId="77777777" w:rsidR="005849CD" w:rsidRPr="00BE0058" w:rsidRDefault="188349BD" w:rsidP="00206F68">
            <w:pPr>
              <w:pStyle w:val="TableParagraph"/>
              <w:ind w:left="195"/>
              <w:jc w:val="center"/>
              <w:rPr>
                <w:color w:val="000000" w:themeColor="text1"/>
                <w:sz w:val="20"/>
              </w:rPr>
            </w:pPr>
            <w:r>
              <w:rPr>
                <w:noProof/>
              </w:rPr>
              <w:drawing>
                <wp:inline distT="0" distB="0" distL="0" distR="0" wp14:anchorId="1D906276" wp14:editId="528BFB68">
                  <wp:extent cx="277803" cy="268224"/>
                  <wp:effectExtent l="0" t="0" r="0" b="0"/>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c>
          <w:tcPr>
            <w:tcW w:w="1145" w:type="dxa"/>
          </w:tcPr>
          <w:p w14:paraId="6BD18F9B" w14:textId="77777777" w:rsidR="005849CD" w:rsidRPr="00BE0058" w:rsidRDefault="005849CD" w:rsidP="00206F68">
            <w:pPr>
              <w:pStyle w:val="TableParagraph"/>
              <w:spacing w:before="4"/>
              <w:jc w:val="center"/>
              <w:rPr>
                <w:b/>
                <w:color w:val="000000" w:themeColor="text1"/>
                <w:sz w:val="3"/>
              </w:rPr>
            </w:pPr>
          </w:p>
          <w:p w14:paraId="238601FE" w14:textId="77777777" w:rsidR="005849CD" w:rsidRPr="00BE0058" w:rsidRDefault="188349BD" w:rsidP="00206F68">
            <w:pPr>
              <w:pStyle w:val="TableParagraph"/>
              <w:ind w:left="194"/>
              <w:jc w:val="center"/>
              <w:rPr>
                <w:color w:val="000000" w:themeColor="text1"/>
                <w:sz w:val="20"/>
              </w:rPr>
            </w:pPr>
            <w:r>
              <w:rPr>
                <w:noProof/>
              </w:rPr>
              <w:drawing>
                <wp:inline distT="0" distB="0" distL="0" distR="0" wp14:anchorId="687FBE6F" wp14:editId="48012410">
                  <wp:extent cx="277164" cy="268224"/>
                  <wp:effectExtent l="0" t="0" r="0" b="0"/>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164" cy="268224"/>
                          </a:xfrm>
                          <a:prstGeom prst="rect">
                            <a:avLst/>
                          </a:prstGeom>
                        </pic:spPr>
                      </pic:pic>
                    </a:graphicData>
                  </a:graphic>
                </wp:inline>
              </w:drawing>
            </w:r>
          </w:p>
        </w:tc>
        <w:tc>
          <w:tcPr>
            <w:tcW w:w="1016" w:type="dxa"/>
          </w:tcPr>
          <w:p w14:paraId="0F3CABC7" w14:textId="77777777" w:rsidR="005849CD" w:rsidRPr="00BE0058" w:rsidRDefault="188349BD" w:rsidP="00206F68">
            <w:pPr>
              <w:pStyle w:val="TableParagraph"/>
              <w:jc w:val="center"/>
              <w:rPr>
                <w:color w:val="000000" w:themeColor="text1"/>
              </w:rPr>
            </w:pPr>
            <w:r>
              <w:rPr>
                <w:noProof/>
              </w:rPr>
              <w:drawing>
                <wp:inline distT="0" distB="0" distL="0" distR="0" wp14:anchorId="05C51758" wp14:editId="4D2E9D04">
                  <wp:extent cx="277803" cy="268224"/>
                  <wp:effectExtent l="0" t="0" r="0" b="0"/>
                  <wp:docPr id="26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r>
      <w:tr w:rsidR="005849CD" w:rsidRPr="00BE0058" w14:paraId="0798CF40" w14:textId="77777777" w:rsidTr="5EF1BB3D">
        <w:trPr>
          <w:trHeight w:val="475"/>
        </w:trPr>
        <w:tc>
          <w:tcPr>
            <w:tcW w:w="1904" w:type="dxa"/>
          </w:tcPr>
          <w:p w14:paraId="56B14ADE" w14:textId="77777777" w:rsidR="005849CD" w:rsidRPr="00BE0058" w:rsidRDefault="005849CD">
            <w:pPr>
              <w:pStyle w:val="TableParagraph"/>
              <w:spacing w:before="166"/>
              <w:ind w:left="151" w:right="145"/>
              <w:jc w:val="center"/>
              <w:rPr>
                <w:color w:val="000000" w:themeColor="text1"/>
              </w:rPr>
            </w:pPr>
            <w:r w:rsidRPr="00BE0058">
              <w:rPr>
                <w:color w:val="000000" w:themeColor="text1"/>
              </w:rPr>
              <w:t>Program 4</w:t>
            </w:r>
          </w:p>
        </w:tc>
        <w:tc>
          <w:tcPr>
            <w:tcW w:w="1263" w:type="dxa"/>
          </w:tcPr>
          <w:p w14:paraId="5B08B5D1" w14:textId="77777777" w:rsidR="005849CD" w:rsidRPr="00BE0058" w:rsidRDefault="188349BD" w:rsidP="00206F68">
            <w:pPr>
              <w:pStyle w:val="TableParagraph"/>
              <w:jc w:val="center"/>
              <w:rPr>
                <w:color w:val="000000" w:themeColor="text1"/>
              </w:rPr>
            </w:pPr>
            <w:r>
              <w:rPr>
                <w:noProof/>
              </w:rPr>
              <w:drawing>
                <wp:inline distT="0" distB="0" distL="0" distR="0" wp14:anchorId="2608ACC2" wp14:editId="221494FA">
                  <wp:extent cx="277803" cy="268224"/>
                  <wp:effectExtent l="0" t="0" r="0" b="0"/>
                  <wp:docPr id="26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c>
          <w:tcPr>
            <w:tcW w:w="900" w:type="dxa"/>
          </w:tcPr>
          <w:p w14:paraId="16DEB4AB" w14:textId="77777777" w:rsidR="005849CD" w:rsidRPr="00BE0058" w:rsidRDefault="005849CD" w:rsidP="00206F68">
            <w:pPr>
              <w:pStyle w:val="TableParagraph"/>
              <w:spacing w:before="4"/>
              <w:jc w:val="center"/>
              <w:rPr>
                <w:b/>
                <w:color w:val="000000" w:themeColor="text1"/>
                <w:sz w:val="3"/>
              </w:rPr>
            </w:pPr>
          </w:p>
          <w:p w14:paraId="0AD9C6F4" w14:textId="77777777" w:rsidR="005849CD" w:rsidRPr="00BE0058" w:rsidRDefault="188349BD" w:rsidP="00206F68">
            <w:pPr>
              <w:pStyle w:val="TableParagraph"/>
              <w:ind w:left="195"/>
              <w:jc w:val="center"/>
              <w:rPr>
                <w:color w:val="000000" w:themeColor="text1"/>
                <w:sz w:val="20"/>
              </w:rPr>
            </w:pPr>
            <w:r>
              <w:rPr>
                <w:noProof/>
              </w:rPr>
              <w:drawing>
                <wp:inline distT="0" distB="0" distL="0" distR="0" wp14:anchorId="4F0C9753" wp14:editId="36A7C27C">
                  <wp:extent cx="277803" cy="268224"/>
                  <wp:effectExtent l="0" t="0" r="0" b="0"/>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c>
          <w:tcPr>
            <w:tcW w:w="1145" w:type="dxa"/>
          </w:tcPr>
          <w:p w14:paraId="4B1F511A" w14:textId="77777777" w:rsidR="005849CD" w:rsidRPr="00BE0058" w:rsidRDefault="005849CD" w:rsidP="00206F68">
            <w:pPr>
              <w:pStyle w:val="TableParagraph"/>
              <w:spacing w:before="4"/>
              <w:jc w:val="center"/>
              <w:rPr>
                <w:b/>
                <w:color w:val="000000" w:themeColor="text1"/>
                <w:sz w:val="3"/>
              </w:rPr>
            </w:pPr>
          </w:p>
          <w:p w14:paraId="65F9C3DC" w14:textId="77777777" w:rsidR="005849CD" w:rsidRPr="00BE0058" w:rsidRDefault="188349BD" w:rsidP="00206F68">
            <w:pPr>
              <w:pStyle w:val="TableParagraph"/>
              <w:ind w:left="194"/>
              <w:jc w:val="center"/>
              <w:rPr>
                <w:color w:val="000000" w:themeColor="text1"/>
                <w:sz w:val="20"/>
              </w:rPr>
            </w:pPr>
            <w:r>
              <w:rPr>
                <w:noProof/>
              </w:rPr>
              <w:drawing>
                <wp:inline distT="0" distB="0" distL="0" distR="0" wp14:anchorId="399E958F" wp14:editId="7EBB545A">
                  <wp:extent cx="277164" cy="268224"/>
                  <wp:effectExtent l="0" t="0" r="0" b="0"/>
                  <wp:docPr id="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164" cy="268224"/>
                          </a:xfrm>
                          <a:prstGeom prst="rect">
                            <a:avLst/>
                          </a:prstGeom>
                        </pic:spPr>
                      </pic:pic>
                    </a:graphicData>
                  </a:graphic>
                </wp:inline>
              </w:drawing>
            </w:r>
          </w:p>
        </w:tc>
        <w:tc>
          <w:tcPr>
            <w:tcW w:w="1016" w:type="dxa"/>
          </w:tcPr>
          <w:p w14:paraId="5023141B" w14:textId="77777777" w:rsidR="005849CD" w:rsidRPr="00BE0058" w:rsidRDefault="188349BD" w:rsidP="00206F68">
            <w:pPr>
              <w:pStyle w:val="TableParagraph"/>
              <w:jc w:val="center"/>
              <w:rPr>
                <w:color w:val="000000" w:themeColor="text1"/>
              </w:rPr>
            </w:pPr>
            <w:r>
              <w:rPr>
                <w:noProof/>
              </w:rPr>
              <w:drawing>
                <wp:inline distT="0" distB="0" distL="0" distR="0" wp14:anchorId="0A131A5D" wp14:editId="05EFC352">
                  <wp:extent cx="277803" cy="268224"/>
                  <wp:effectExtent l="0" t="0" r="0" b="0"/>
                  <wp:docPr id="26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r>
      <w:tr w:rsidR="005849CD" w:rsidRPr="00BE0058" w14:paraId="74F55832" w14:textId="77777777" w:rsidTr="5EF1BB3D">
        <w:trPr>
          <w:trHeight w:val="478"/>
        </w:trPr>
        <w:tc>
          <w:tcPr>
            <w:tcW w:w="1904" w:type="dxa"/>
          </w:tcPr>
          <w:p w14:paraId="3C9EC79B" w14:textId="77777777" w:rsidR="005849CD" w:rsidRPr="00BE0058" w:rsidRDefault="005849CD">
            <w:pPr>
              <w:pStyle w:val="TableParagraph"/>
              <w:spacing w:before="168"/>
              <w:ind w:left="151" w:right="145"/>
              <w:jc w:val="center"/>
              <w:rPr>
                <w:color w:val="000000" w:themeColor="text1"/>
              </w:rPr>
            </w:pPr>
            <w:r w:rsidRPr="00BE0058">
              <w:rPr>
                <w:color w:val="000000" w:themeColor="text1"/>
              </w:rPr>
              <w:t>Program 5</w:t>
            </w:r>
          </w:p>
        </w:tc>
        <w:tc>
          <w:tcPr>
            <w:tcW w:w="1263" w:type="dxa"/>
          </w:tcPr>
          <w:p w14:paraId="1F3B1409" w14:textId="77777777" w:rsidR="005849CD" w:rsidRPr="00BE0058" w:rsidRDefault="188349BD" w:rsidP="00206F68">
            <w:pPr>
              <w:pStyle w:val="TableParagraph"/>
              <w:jc w:val="center"/>
              <w:rPr>
                <w:color w:val="000000" w:themeColor="text1"/>
              </w:rPr>
            </w:pPr>
            <w:r>
              <w:rPr>
                <w:noProof/>
              </w:rPr>
              <w:drawing>
                <wp:inline distT="0" distB="0" distL="0" distR="0" wp14:anchorId="6FFE6BA3" wp14:editId="54E8BD89">
                  <wp:extent cx="277803" cy="268224"/>
                  <wp:effectExtent l="0" t="0" r="0" b="0"/>
                  <wp:docPr id="26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c>
          <w:tcPr>
            <w:tcW w:w="900" w:type="dxa"/>
          </w:tcPr>
          <w:p w14:paraId="562C75D1" w14:textId="77777777" w:rsidR="005849CD" w:rsidRPr="00BE0058" w:rsidRDefault="005849CD" w:rsidP="00206F68">
            <w:pPr>
              <w:pStyle w:val="TableParagraph"/>
              <w:spacing w:before="4"/>
              <w:jc w:val="center"/>
              <w:rPr>
                <w:b/>
                <w:color w:val="000000" w:themeColor="text1"/>
                <w:sz w:val="3"/>
              </w:rPr>
            </w:pPr>
          </w:p>
          <w:p w14:paraId="664355AD" w14:textId="77777777" w:rsidR="005849CD" w:rsidRPr="00BE0058" w:rsidRDefault="188349BD" w:rsidP="00206F68">
            <w:pPr>
              <w:pStyle w:val="TableParagraph"/>
              <w:ind w:left="195"/>
              <w:jc w:val="center"/>
              <w:rPr>
                <w:color w:val="000000" w:themeColor="text1"/>
                <w:sz w:val="20"/>
              </w:rPr>
            </w:pPr>
            <w:r>
              <w:rPr>
                <w:noProof/>
              </w:rPr>
              <w:drawing>
                <wp:inline distT="0" distB="0" distL="0" distR="0" wp14:anchorId="0DDD84E0" wp14:editId="619B37CC">
                  <wp:extent cx="277803" cy="268224"/>
                  <wp:effectExtent l="0" t="0" r="0" b="0"/>
                  <wp:docPr id="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c>
          <w:tcPr>
            <w:tcW w:w="1145" w:type="dxa"/>
          </w:tcPr>
          <w:p w14:paraId="1A965116" w14:textId="77777777" w:rsidR="005849CD" w:rsidRPr="00BE0058" w:rsidRDefault="005849CD" w:rsidP="00206F68">
            <w:pPr>
              <w:pStyle w:val="TableParagraph"/>
              <w:spacing w:before="4"/>
              <w:jc w:val="center"/>
              <w:rPr>
                <w:b/>
                <w:color w:val="000000" w:themeColor="text1"/>
                <w:sz w:val="3"/>
              </w:rPr>
            </w:pPr>
          </w:p>
          <w:p w14:paraId="7DF4E37C" w14:textId="77777777" w:rsidR="005849CD" w:rsidRPr="00BE0058" w:rsidRDefault="188349BD" w:rsidP="00206F68">
            <w:pPr>
              <w:pStyle w:val="TableParagraph"/>
              <w:ind w:left="194"/>
              <w:jc w:val="center"/>
              <w:rPr>
                <w:color w:val="000000" w:themeColor="text1"/>
                <w:sz w:val="20"/>
              </w:rPr>
            </w:pPr>
            <w:r>
              <w:rPr>
                <w:noProof/>
              </w:rPr>
              <w:drawing>
                <wp:inline distT="0" distB="0" distL="0" distR="0" wp14:anchorId="445A9F03" wp14:editId="28027E83">
                  <wp:extent cx="277164" cy="268224"/>
                  <wp:effectExtent l="0" t="0" r="0" b="0"/>
                  <wp:docPr id="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164" cy="268224"/>
                          </a:xfrm>
                          <a:prstGeom prst="rect">
                            <a:avLst/>
                          </a:prstGeom>
                        </pic:spPr>
                      </pic:pic>
                    </a:graphicData>
                  </a:graphic>
                </wp:inline>
              </w:drawing>
            </w:r>
          </w:p>
        </w:tc>
        <w:tc>
          <w:tcPr>
            <w:tcW w:w="1016" w:type="dxa"/>
          </w:tcPr>
          <w:p w14:paraId="44FB30F8" w14:textId="77777777" w:rsidR="005849CD" w:rsidRPr="00BE0058" w:rsidRDefault="188349BD" w:rsidP="00206F68">
            <w:pPr>
              <w:pStyle w:val="TableParagraph"/>
              <w:jc w:val="center"/>
              <w:rPr>
                <w:color w:val="000000" w:themeColor="text1"/>
              </w:rPr>
            </w:pPr>
            <w:r>
              <w:rPr>
                <w:noProof/>
              </w:rPr>
              <w:drawing>
                <wp:inline distT="0" distB="0" distL="0" distR="0" wp14:anchorId="775F4A23" wp14:editId="7DC40200">
                  <wp:extent cx="277803" cy="268224"/>
                  <wp:effectExtent l="0" t="0" r="0" b="0"/>
                  <wp:docPr id="27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r>
      <w:tr w:rsidR="00D74353" w:rsidRPr="00BE0058" w14:paraId="7C0FE8EB" w14:textId="77777777" w:rsidTr="5EF1BB3D">
        <w:trPr>
          <w:trHeight w:val="478"/>
        </w:trPr>
        <w:tc>
          <w:tcPr>
            <w:tcW w:w="1904" w:type="dxa"/>
          </w:tcPr>
          <w:p w14:paraId="733ACDA5" w14:textId="77777777" w:rsidR="00D74353" w:rsidRPr="00BE0058" w:rsidRDefault="00D74353" w:rsidP="00D74353">
            <w:pPr>
              <w:pStyle w:val="TableParagraph"/>
              <w:spacing w:before="166"/>
              <w:ind w:left="151" w:right="145"/>
              <w:jc w:val="center"/>
              <w:rPr>
                <w:color w:val="000000" w:themeColor="text1"/>
              </w:rPr>
            </w:pPr>
            <w:r w:rsidRPr="00BE0058">
              <w:rPr>
                <w:color w:val="000000" w:themeColor="text1"/>
              </w:rPr>
              <w:t>Program 6</w:t>
            </w:r>
          </w:p>
        </w:tc>
        <w:tc>
          <w:tcPr>
            <w:tcW w:w="1263" w:type="dxa"/>
          </w:tcPr>
          <w:p w14:paraId="1DA6542E" w14:textId="77777777" w:rsidR="00D74353" w:rsidRPr="00BE0058" w:rsidRDefault="2A76D546" w:rsidP="00206F68">
            <w:pPr>
              <w:jc w:val="center"/>
              <w:rPr>
                <w:color w:val="000000" w:themeColor="text1"/>
              </w:rPr>
            </w:pPr>
            <w:r>
              <w:rPr>
                <w:noProof/>
              </w:rPr>
              <w:drawing>
                <wp:inline distT="0" distB="0" distL="0" distR="0" wp14:anchorId="2B7E7B65" wp14:editId="7EBEF452">
                  <wp:extent cx="277803" cy="268224"/>
                  <wp:effectExtent l="0" t="0" r="0" b="0"/>
                  <wp:docPr id="27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c>
          <w:tcPr>
            <w:tcW w:w="900" w:type="dxa"/>
          </w:tcPr>
          <w:p w14:paraId="3041E394" w14:textId="77777777" w:rsidR="00D74353" w:rsidRPr="00BE0058" w:rsidRDefault="2A76D546" w:rsidP="00206F68">
            <w:pPr>
              <w:jc w:val="center"/>
              <w:rPr>
                <w:color w:val="000000" w:themeColor="text1"/>
              </w:rPr>
            </w:pPr>
            <w:r>
              <w:rPr>
                <w:noProof/>
              </w:rPr>
              <w:drawing>
                <wp:inline distT="0" distB="0" distL="0" distR="0" wp14:anchorId="6658C305" wp14:editId="56A1389C">
                  <wp:extent cx="277803" cy="268224"/>
                  <wp:effectExtent l="0" t="0" r="0" b="0"/>
                  <wp:docPr id="1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c>
          <w:tcPr>
            <w:tcW w:w="1145" w:type="dxa"/>
          </w:tcPr>
          <w:p w14:paraId="722B00AE" w14:textId="77777777" w:rsidR="00D74353" w:rsidRPr="00BE0058" w:rsidRDefault="2A76D546" w:rsidP="00206F68">
            <w:pPr>
              <w:jc w:val="center"/>
              <w:rPr>
                <w:color w:val="000000" w:themeColor="text1"/>
              </w:rPr>
            </w:pPr>
            <w:r>
              <w:rPr>
                <w:noProof/>
              </w:rPr>
              <w:drawing>
                <wp:inline distT="0" distB="0" distL="0" distR="0" wp14:anchorId="54CDCAB1" wp14:editId="04277CC0">
                  <wp:extent cx="277803" cy="268224"/>
                  <wp:effectExtent l="0" t="0" r="0" b="0"/>
                  <wp:docPr id="27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c>
          <w:tcPr>
            <w:tcW w:w="1016" w:type="dxa"/>
          </w:tcPr>
          <w:p w14:paraId="42C6D796" w14:textId="77777777" w:rsidR="00D74353" w:rsidRPr="00BE0058" w:rsidRDefault="2A76D546" w:rsidP="00206F68">
            <w:pPr>
              <w:jc w:val="center"/>
              <w:rPr>
                <w:color w:val="000000" w:themeColor="text1"/>
              </w:rPr>
            </w:pPr>
            <w:r>
              <w:rPr>
                <w:noProof/>
              </w:rPr>
              <w:drawing>
                <wp:inline distT="0" distB="0" distL="0" distR="0" wp14:anchorId="0E21450B" wp14:editId="1669F1FB">
                  <wp:extent cx="277803" cy="268224"/>
                  <wp:effectExtent l="0" t="0" r="0" b="0"/>
                  <wp:docPr id="27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r>
      <w:tr w:rsidR="00D74353" w:rsidRPr="00BE0058" w14:paraId="410A1E55" w14:textId="77777777" w:rsidTr="5EF1BB3D">
        <w:trPr>
          <w:trHeight w:val="478"/>
        </w:trPr>
        <w:tc>
          <w:tcPr>
            <w:tcW w:w="1904" w:type="dxa"/>
          </w:tcPr>
          <w:p w14:paraId="09970F0D" w14:textId="77777777" w:rsidR="00D74353" w:rsidRPr="00BE0058" w:rsidRDefault="00D74353" w:rsidP="00D74353">
            <w:pPr>
              <w:pStyle w:val="TableParagraph"/>
              <w:spacing w:before="166"/>
              <w:ind w:left="151" w:right="145"/>
              <w:jc w:val="center"/>
              <w:rPr>
                <w:color w:val="000000" w:themeColor="text1"/>
              </w:rPr>
            </w:pPr>
            <w:r w:rsidRPr="00BE0058">
              <w:rPr>
                <w:color w:val="000000" w:themeColor="text1"/>
              </w:rPr>
              <w:t>Program 7</w:t>
            </w:r>
          </w:p>
        </w:tc>
        <w:tc>
          <w:tcPr>
            <w:tcW w:w="1263" w:type="dxa"/>
          </w:tcPr>
          <w:p w14:paraId="6E1831B3" w14:textId="77777777" w:rsidR="00D74353" w:rsidRPr="00BE0058" w:rsidRDefault="2A76D546" w:rsidP="00206F68">
            <w:pPr>
              <w:jc w:val="center"/>
              <w:rPr>
                <w:color w:val="000000" w:themeColor="text1"/>
              </w:rPr>
            </w:pPr>
            <w:r>
              <w:rPr>
                <w:noProof/>
              </w:rPr>
              <w:drawing>
                <wp:inline distT="0" distB="0" distL="0" distR="0" wp14:anchorId="748684AC" wp14:editId="67C610F0">
                  <wp:extent cx="277803" cy="268224"/>
                  <wp:effectExtent l="0" t="0" r="0" b="0"/>
                  <wp:docPr id="27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c>
          <w:tcPr>
            <w:tcW w:w="900" w:type="dxa"/>
          </w:tcPr>
          <w:p w14:paraId="54E11D2A" w14:textId="77777777" w:rsidR="00D74353" w:rsidRPr="00BE0058" w:rsidRDefault="2A76D546" w:rsidP="00206F68">
            <w:pPr>
              <w:jc w:val="center"/>
              <w:rPr>
                <w:color w:val="000000" w:themeColor="text1"/>
              </w:rPr>
            </w:pPr>
            <w:r>
              <w:rPr>
                <w:noProof/>
              </w:rPr>
              <w:drawing>
                <wp:inline distT="0" distB="0" distL="0" distR="0" wp14:anchorId="03E655ED" wp14:editId="3774D239">
                  <wp:extent cx="277803" cy="268224"/>
                  <wp:effectExtent l="0" t="0" r="0" b="0"/>
                  <wp:docPr id="27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c>
          <w:tcPr>
            <w:tcW w:w="1145" w:type="dxa"/>
          </w:tcPr>
          <w:p w14:paraId="31126E5D" w14:textId="77777777" w:rsidR="00D74353" w:rsidRPr="00BE0058" w:rsidRDefault="2A76D546" w:rsidP="00206F68">
            <w:pPr>
              <w:jc w:val="center"/>
              <w:rPr>
                <w:color w:val="000000" w:themeColor="text1"/>
              </w:rPr>
            </w:pPr>
            <w:r>
              <w:rPr>
                <w:noProof/>
              </w:rPr>
              <w:drawing>
                <wp:inline distT="0" distB="0" distL="0" distR="0" wp14:anchorId="2A98BA84" wp14:editId="37C60D0C">
                  <wp:extent cx="277803" cy="268224"/>
                  <wp:effectExtent l="0" t="0" r="0" b="0"/>
                  <wp:docPr id="2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c>
          <w:tcPr>
            <w:tcW w:w="1016" w:type="dxa"/>
          </w:tcPr>
          <w:p w14:paraId="2DE403A5" w14:textId="77777777" w:rsidR="00D74353" w:rsidRPr="00BE0058" w:rsidRDefault="2A76D546" w:rsidP="00206F68">
            <w:pPr>
              <w:jc w:val="center"/>
              <w:rPr>
                <w:color w:val="000000" w:themeColor="text1"/>
              </w:rPr>
            </w:pPr>
            <w:r>
              <w:rPr>
                <w:noProof/>
              </w:rPr>
              <w:drawing>
                <wp:inline distT="0" distB="0" distL="0" distR="0" wp14:anchorId="462DAFAB" wp14:editId="49527E5B">
                  <wp:extent cx="277803" cy="268224"/>
                  <wp:effectExtent l="0" t="0" r="0" b="0"/>
                  <wp:docPr id="27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r>
      <w:tr w:rsidR="00D74353" w:rsidRPr="00BE0058" w14:paraId="571A6CE1" w14:textId="77777777" w:rsidTr="5EF1BB3D">
        <w:trPr>
          <w:trHeight w:val="478"/>
        </w:trPr>
        <w:tc>
          <w:tcPr>
            <w:tcW w:w="1904" w:type="dxa"/>
          </w:tcPr>
          <w:p w14:paraId="77B4B0AB" w14:textId="77777777" w:rsidR="00D74353" w:rsidRPr="00BE0058" w:rsidRDefault="00D74353" w:rsidP="00D74353">
            <w:pPr>
              <w:pStyle w:val="TableParagraph"/>
              <w:spacing w:before="166"/>
              <w:ind w:left="151" w:right="145"/>
              <w:jc w:val="center"/>
              <w:rPr>
                <w:color w:val="000000" w:themeColor="text1"/>
              </w:rPr>
            </w:pPr>
            <w:r w:rsidRPr="00BE0058">
              <w:rPr>
                <w:color w:val="000000" w:themeColor="text1"/>
              </w:rPr>
              <w:t>Program 8</w:t>
            </w:r>
          </w:p>
        </w:tc>
        <w:tc>
          <w:tcPr>
            <w:tcW w:w="1263" w:type="dxa"/>
          </w:tcPr>
          <w:p w14:paraId="62431CDC" w14:textId="77777777" w:rsidR="00D74353" w:rsidRPr="00BE0058" w:rsidRDefault="2A76D546" w:rsidP="00206F68">
            <w:pPr>
              <w:jc w:val="center"/>
              <w:rPr>
                <w:color w:val="000000" w:themeColor="text1"/>
              </w:rPr>
            </w:pPr>
            <w:r>
              <w:rPr>
                <w:noProof/>
              </w:rPr>
              <w:drawing>
                <wp:inline distT="0" distB="0" distL="0" distR="0" wp14:anchorId="0C1786C2" wp14:editId="38D74204">
                  <wp:extent cx="277803" cy="268224"/>
                  <wp:effectExtent l="0" t="0" r="0" b="0"/>
                  <wp:docPr id="27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c>
          <w:tcPr>
            <w:tcW w:w="900" w:type="dxa"/>
          </w:tcPr>
          <w:p w14:paraId="49E398E2" w14:textId="77777777" w:rsidR="00D74353" w:rsidRPr="00BE0058" w:rsidRDefault="2A76D546" w:rsidP="00206F68">
            <w:pPr>
              <w:jc w:val="center"/>
              <w:rPr>
                <w:color w:val="000000" w:themeColor="text1"/>
              </w:rPr>
            </w:pPr>
            <w:r>
              <w:rPr>
                <w:noProof/>
              </w:rPr>
              <w:drawing>
                <wp:inline distT="0" distB="0" distL="0" distR="0" wp14:anchorId="06356475" wp14:editId="01AAF144">
                  <wp:extent cx="277803" cy="268224"/>
                  <wp:effectExtent l="0" t="0" r="0" b="0"/>
                  <wp:docPr id="1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c>
          <w:tcPr>
            <w:tcW w:w="1145" w:type="dxa"/>
          </w:tcPr>
          <w:p w14:paraId="16287F21" w14:textId="77777777" w:rsidR="00D74353" w:rsidRPr="00BE0058" w:rsidRDefault="2A76D546" w:rsidP="00206F68">
            <w:pPr>
              <w:jc w:val="center"/>
              <w:rPr>
                <w:color w:val="000000" w:themeColor="text1"/>
              </w:rPr>
            </w:pPr>
            <w:r>
              <w:rPr>
                <w:noProof/>
              </w:rPr>
              <w:drawing>
                <wp:inline distT="0" distB="0" distL="0" distR="0" wp14:anchorId="5AD74906" wp14:editId="1960962D">
                  <wp:extent cx="277803" cy="268224"/>
                  <wp:effectExtent l="0" t="0" r="0" b="0"/>
                  <wp:docPr id="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c>
          <w:tcPr>
            <w:tcW w:w="1016" w:type="dxa"/>
          </w:tcPr>
          <w:p w14:paraId="5BE93A62" w14:textId="77777777" w:rsidR="00D74353" w:rsidRPr="00BE0058" w:rsidRDefault="2A76D546" w:rsidP="00206F68">
            <w:pPr>
              <w:jc w:val="center"/>
              <w:rPr>
                <w:color w:val="000000" w:themeColor="text1"/>
              </w:rPr>
            </w:pPr>
            <w:r>
              <w:rPr>
                <w:noProof/>
              </w:rPr>
              <w:drawing>
                <wp:inline distT="0" distB="0" distL="0" distR="0" wp14:anchorId="36904A6F" wp14:editId="68313B43">
                  <wp:extent cx="277803" cy="268224"/>
                  <wp:effectExtent l="0" t="0" r="0" b="0"/>
                  <wp:docPr id="27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r>
      <w:tr w:rsidR="00D74353" w:rsidRPr="00BE0058" w14:paraId="7B77435B" w14:textId="77777777" w:rsidTr="5EF1BB3D">
        <w:trPr>
          <w:trHeight w:val="478"/>
        </w:trPr>
        <w:tc>
          <w:tcPr>
            <w:tcW w:w="1904" w:type="dxa"/>
          </w:tcPr>
          <w:p w14:paraId="7844399D" w14:textId="77777777" w:rsidR="00D74353" w:rsidRPr="00BE0058" w:rsidRDefault="00D74353" w:rsidP="00D74353">
            <w:pPr>
              <w:pStyle w:val="TableParagraph"/>
              <w:spacing w:before="166"/>
              <w:ind w:left="151" w:right="145"/>
              <w:jc w:val="center"/>
              <w:rPr>
                <w:color w:val="000000" w:themeColor="text1"/>
              </w:rPr>
            </w:pPr>
            <w:r w:rsidRPr="00BE0058">
              <w:rPr>
                <w:color w:val="000000" w:themeColor="text1"/>
              </w:rPr>
              <w:t>Program 9</w:t>
            </w:r>
          </w:p>
        </w:tc>
        <w:tc>
          <w:tcPr>
            <w:tcW w:w="1263" w:type="dxa"/>
          </w:tcPr>
          <w:p w14:paraId="384BA73E" w14:textId="77777777" w:rsidR="00D74353" w:rsidRPr="00BE0058" w:rsidRDefault="2A76D546" w:rsidP="00206F68">
            <w:pPr>
              <w:jc w:val="center"/>
              <w:rPr>
                <w:color w:val="000000" w:themeColor="text1"/>
              </w:rPr>
            </w:pPr>
            <w:r>
              <w:rPr>
                <w:noProof/>
              </w:rPr>
              <w:drawing>
                <wp:inline distT="0" distB="0" distL="0" distR="0" wp14:anchorId="2D675AF7" wp14:editId="6D1DB7CD">
                  <wp:extent cx="277803" cy="268224"/>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c>
          <w:tcPr>
            <w:tcW w:w="900" w:type="dxa"/>
          </w:tcPr>
          <w:p w14:paraId="34B3F2EB" w14:textId="77777777" w:rsidR="00D74353" w:rsidRPr="00BE0058" w:rsidRDefault="2A76D546" w:rsidP="00206F68">
            <w:pPr>
              <w:jc w:val="center"/>
              <w:rPr>
                <w:color w:val="000000" w:themeColor="text1"/>
              </w:rPr>
            </w:pPr>
            <w:r>
              <w:rPr>
                <w:noProof/>
              </w:rPr>
              <w:drawing>
                <wp:inline distT="0" distB="0" distL="0" distR="0" wp14:anchorId="7CCB0407" wp14:editId="2E3ED247">
                  <wp:extent cx="277803" cy="268224"/>
                  <wp:effectExtent l="0" t="0" r="0" b="0"/>
                  <wp:docPr id="27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c>
          <w:tcPr>
            <w:tcW w:w="1145" w:type="dxa"/>
          </w:tcPr>
          <w:p w14:paraId="7D34F5C7" w14:textId="77777777" w:rsidR="00D74353" w:rsidRPr="00BE0058" w:rsidRDefault="2A76D546" w:rsidP="00206F68">
            <w:pPr>
              <w:jc w:val="center"/>
              <w:rPr>
                <w:color w:val="000000" w:themeColor="text1"/>
              </w:rPr>
            </w:pPr>
            <w:r>
              <w:rPr>
                <w:noProof/>
              </w:rPr>
              <w:drawing>
                <wp:inline distT="0" distB="0" distL="0" distR="0" wp14:anchorId="5C100C08" wp14:editId="35DB7377">
                  <wp:extent cx="277803" cy="268224"/>
                  <wp:effectExtent l="0" t="0" r="0" b="0"/>
                  <wp:docPr id="28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c>
          <w:tcPr>
            <w:tcW w:w="1016" w:type="dxa"/>
          </w:tcPr>
          <w:p w14:paraId="0B4020A7" w14:textId="77777777" w:rsidR="00D74353" w:rsidRPr="00BE0058" w:rsidRDefault="2A76D546" w:rsidP="00206F68">
            <w:pPr>
              <w:jc w:val="center"/>
              <w:rPr>
                <w:color w:val="000000" w:themeColor="text1"/>
              </w:rPr>
            </w:pPr>
            <w:r>
              <w:rPr>
                <w:noProof/>
              </w:rPr>
              <w:drawing>
                <wp:inline distT="0" distB="0" distL="0" distR="0" wp14:anchorId="1D75370C" wp14:editId="32BD6E80">
                  <wp:extent cx="277803" cy="268224"/>
                  <wp:effectExtent l="0" t="0" r="0" b="0"/>
                  <wp:docPr id="28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r>
      <w:tr w:rsidR="00D74353" w:rsidRPr="00BE0058" w14:paraId="17ACE790" w14:textId="77777777" w:rsidTr="5EF1BB3D">
        <w:trPr>
          <w:trHeight w:val="478"/>
        </w:trPr>
        <w:tc>
          <w:tcPr>
            <w:tcW w:w="1904" w:type="dxa"/>
          </w:tcPr>
          <w:p w14:paraId="065B4182" w14:textId="77777777" w:rsidR="00D74353" w:rsidRPr="00BE0058" w:rsidRDefault="00D74353" w:rsidP="00D74353">
            <w:pPr>
              <w:pStyle w:val="TableParagraph"/>
              <w:spacing w:before="166"/>
              <w:ind w:left="151" w:right="145"/>
              <w:jc w:val="center"/>
              <w:rPr>
                <w:color w:val="000000" w:themeColor="text1"/>
              </w:rPr>
            </w:pPr>
            <w:r w:rsidRPr="00BE0058">
              <w:rPr>
                <w:color w:val="000000" w:themeColor="text1"/>
              </w:rPr>
              <w:t>Program 10</w:t>
            </w:r>
          </w:p>
        </w:tc>
        <w:tc>
          <w:tcPr>
            <w:tcW w:w="1263" w:type="dxa"/>
          </w:tcPr>
          <w:p w14:paraId="1D7B270A" w14:textId="77777777" w:rsidR="00D74353" w:rsidRPr="00BE0058" w:rsidRDefault="2A76D546" w:rsidP="00206F68">
            <w:pPr>
              <w:jc w:val="center"/>
              <w:rPr>
                <w:color w:val="000000" w:themeColor="text1"/>
              </w:rPr>
            </w:pPr>
            <w:r>
              <w:rPr>
                <w:noProof/>
              </w:rPr>
              <w:drawing>
                <wp:inline distT="0" distB="0" distL="0" distR="0" wp14:anchorId="5D83A187" wp14:editId="7FC7BFC0">
                  <wp:extent cx="277803" cy="268224"/>
                  <wp:effectExtent l="0" t="0" r="0" b="0"/>
                  <wp:docPr id="28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c>
          <w:tcPr>
            <w:tcW w:w="900" w:type="dxa"/>
          </w:tcPr>
          <w:p w14:paraId="4F904CB7" w14:textId="77777777" w:rsidR="00D74353" w:rsidRPr="00BE0058" w:rsidRDefault="2A76D546" w:rsidP="00206F68">
            <w:pPr>
              <w:jc w:val="center"/>
              <w:rPr>
                <w:color w:val="000000" w:themeColor="text1"/>
              </w:rPr>
            </w:pPr>
            <w:r>
              <w:rPr>
                <w:noProof/>
              </w:rPr>
              <w:drawing>
                <wp:inline distT="0" distB="0" distL="0" distR="0" wp14:anchorId="1A7AE498" wp14:editId="10E08120">
                  <wp:extent cx="277803" cy="268224"/>
                  <wp:effectExtent l="0" t="0" r="0" b="0"/>
                  <wp:docPr id="28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c>
          <w:tcPr>
            <w:tcW w:w="1145" w:type="dxa"/>
          </w:tcPr>
          <w:p w14:paraId="06971CD3" w14:textId="77777777" w:rsidR="00D74353" w:rsidRPr="00BE0058" w:rsidRDefault="2A76D546" w:rsidP="00206F68">
            <w:pPr>
              <w:jc w:val="center"/>
              <w:rPr>
                <w:color w:val="000000" w:themeColor="text1"/>
              </w:rPr>
            </w:pPr>
            <w:r>
              <w:rPr>
                <w:noProof/>
              </w:rPr>
              <w:drawing>
                <wp:inline distT="0" distB="0" distL="0" distR="0" wp14:anchorId="5B653AEE" wp14:editId="2AC075E3">
                  <wp:extent cx="277803" cy="268224"/>
                  <wp:effectExtent l="0" t="0" r="0" b="0"/>
                  <wp:docPr id="28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c>
          <w:tcPr>
            <w:tcW w:w="1016" w:type="dxa"/>
          </w:tcPr>
          <w:p w14:paraId="2A1F701D" w14:textId="77777777" w:rsidR="00D74353" w:rsidRPr="00BE0058" w:rsidRDefault="2A76D546" w:rsidP="00206F68">
            <w:pPr>
              <w:jc w:val="center"/>
              <w:rPr>
                <w:color w:val="000000" w:themeColor="text1"/>
              </w:rPr>
            </w:pPr>
            <w:r>
              <w:rPr>
                <w:noProof/>
              </w:rPr>
              <w:drawing>
                <wp:inline distT="0" distB="0" distL="0" distR="0" wp14:anchorId="764EBA9A" wp14:editId="59880464">
                  <wp:extent cx="277803" cy="268224"/>
                  <wp:effectExtent l="0" t="0" r="0" b="0"/>
                  <wp:docPr id="2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277803" cy="268224"/>
                          </a:xfrm>
                          <a:prstGeom prst="rect">
                            <a:avLst/>
                          </a:prstGeom>
                        </pic:spPr>
                      </pic:pic>
                    </a:graphicData>
                  </a:graphic>
                </wp:inline>
              </w:drawing>
            </w:r>
          </w:p>
        </w:tc>
      </w:tr>
    </w:tbl>
    <w:p w14:paraId="4B247259" w14:textId="39FE5811" w:rsidR="1B99169D" w:rsidRDefault="1B99169D"/>
    <w:p w14:paraId="03EFCA41" w14:textId="77777777" w:rsidR="00906FC2" w:rsidRPr="00BE0058" w:rsidRDefault="00906FC2">
      <w:pPr>
        <w:rPr>
          <w:color w:val="000000" w:themeColor="text1"/>
          <w:sz w:val="20"/>
        </w:rPr>
        <w:sectPr w:rsidR="00906FC2" w:rsidRPr="00BE0058">
          <w:pgSz w:w="12240" w:h="15840"/>
          <w:pgMar w:top="1080" w:right="420" w:bottom="1260" w:left="1040" w:header="756" w:footer="1074" w:gutter="0"/>
          <w:cols w:space="720"/>
        </w:sectPr>
      </w:pPr>
    </w:p>
    <w:p w14:paraId="5F96A722" w14:textId="77777777" w:rsidR="003A7E51" w:rsidRDefault="003A7E51">
      <w:pPr>
        <w:pStyle w:val="BodyText"/>
        <w:spacing w:before="10"/>
        <w:rPr>
          <w:b/>
          <w:color w:val="000000" w:themeColor="text1"/>
          <w:sz w:val="15"/>
        </w:rPr>
      </w:pPr>
    </w:p>
    <w:p w14:paraId="5B95CD12" w14:textId="77777777" w:rsidR="003A7E51" w:rsidRDefault="003A7E51">
      <w:pPr>
        <w:pStyle w:val="BodyText"/>
        <w:spacing w:before="10"/>
        <w:rPr>
          <w:b/>
          <w:color w:val="000000" w:themeColor="text1"/>
          <w:sz w:val="15"/>
        </w:rPr>
      </w:pPr>
    </w:p>
    <w:p w14:paraId="5220BBB2" w14:textId="77777777" w:rsidR="003A7E51" w:rsidRPr="00BE0058" w:rsidRDefault="003A7E51">
      <w:pPr>
        <w:pStyle w:val="BodyText"/>
        <w:spacing w:before="10"/>
        <w:rPr>
          <w:b/>
          <w:color w:val="000000" w:themeColor="text1"/>
          <w:sz w:val="15"/>
        </w:rPr>
      </w:pPr>
    </w:p>
    <w:p w14:paraId="0F16EFA3" w14:textId="77777777" w:rsidR="00906FC2" w:rsidRPr="00BE0058" w:rsidRDefault="00092232" w:rsidP="00D74353">
      <w:pPr>
        <w:pStyle w:val="ListParagraph"/>
        <w:numPr>
          <w:ilvl w:val="3"/>
          <w:numId w:val="15"/>
        </w:numPr>
        <w:tabs>
          <w:tab w:val="left" w:pos="2116"/>
        </w:tabs>
        <w:spacing w:before="62" w:after="4" w:line="412" w:lineRule="auto"/>
        <w:ind w:right="1793" w:firstLine="1315"/>
        <w:jc w:val="left"/>
        <w:rPr>
          <w:b/>
          <w:color w:val="000000" w:themeColor="text1"/>
          <w:sz w:val="24"/>
        </w:rPr>
      </w:pPr>
      <w:r w:rsidRPr="00BE0058">
        <w:rPr>
          <w:b/>
          <w:color w:val="000000" w:themeColor="text1"/>
          <w:sz w:val="24"/>
        </w:rPr>
        <w:t>SCHEME OF EVALUATION &amp; RUBRICS FOR LABORATORY Internal Assessment split up</w:t>
      </w:r>
      <w:r w:rsidRPr="00BE0058">
        <w:rPr>
          <w:b/>
          <w:color w:val="000000" w:themeColor="text1"/>
          <w:spacing w:val="2"/>
          <w:sz w:val="24"/>
        </w:rPr>
        <w:t xml:space="preserve"> </w:t>
      </w:r>
      <w:r w:rsidRPr="00BE0058">
        <w:rPr>
          <w:b/>
          <w:color w:val="000000" w:themeColor="text1"/>
          <w:sz w:val="24"/>
        </w:rPr>
        <w:t>(20)</w:t>
      </w:r>
    </w:p>
    <w:tbl>
      <w:tblPr>
        <w:tblW w:w="0" w:type="auto"/>
        <w:tblInd w:w="2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73"/>
        <w:gridCol w:w="1107"/>
        <w:gridCol w:w="3601"/>
      </w:tblGrid>
      <w:tr w:rsidR="00906FC2" w:rsidRPr="00BE0058" w14:paraId="6D6D4ECB" w14:textId="77777777" w:rsidTr="1B99169D">
        <w:trPr>
          <w:trHeight w:val="275"/>
        </w:trPr>
        <w:tc>
          <w:tcPr>
            <w:tcW w:w="3673" w:type="dxa"/>
          </w:tcPr>
          <w:p w14:paraId="39B35138" w14:textId="77777777" w:rsidR="00906FC2" w:rsidRPr="00BE0058" w:rsidRDefault="00092232">
            <w:pPr>
              <w:pStyle w:val="TableParagraph"/>
              <w:spacing w:line="256" w:lineRule="exact"/>
              <w:ind w:left="107"/>
              <w:rPr>
                <w:b/>
                <w:color w:val="000000" w:themeColor="text1"/>
                <w:sz w:val="24"/>
              </w:rPr>
            </w:pPr>
            <w:r w:rsidRPr="00BE0058">
              <w:rPr>
                <w:b/>
                <w:color w:val="000000" w:themeColor="text1"/>
                <w:sz w:val="24"/>
              </w:rPr>
              <w:t>a. Final Observation marks</w:t>
            </w:r>
          </w:p>
        </w:tc>
        <w:tc>
          <w:tcPr>
            <w:tcW w:w="1107" w:type="dxa"/>
          </w:tcPr>
          <w:p w14:paraId="29B4EA11" w14:textId="77777777" w:rsidR="00906FC2" w:rsidRPr="00BE0058" w:rsidRDefault="00092232">
            <w:pPr>
              <w:pStyle w:val="TableParagraph"/>
              <w:spacing w:line="256" w:lineRule="exact"/>
              <w:ind w:right="483"/>
              <w:jc w:val="right"/>
              <w:rPr>
                <w:b/>
                <w:color w:val="000000" w:themeColor="text1"/>
                <w:sz w:val="24"/>
              </w:rPr>
            </w:pPr>
            <w:r w:rsidRPr="00BE0058">
              <w:rPr>
                <w:b/>
                <w:color w:val="000000" w:themeColor="text1"/>
                <w:sz w:val="24"/>
              </w:rPr>
              <w:t>6</w:t>
            </w:r>
          </w:p>
        </w:tc>
        <w:tc>
          <w:tcPr>
            <w:tcW w:w="3601" w:type="dxa"/>
          </w:tcPr>
          <w:p w14:paraId="5F0A7489" w14:textId="77777777" w:rsidR="00906FC2" w:rsidRPr="00BE0058" w:rsidRDefault="00092232">
            <w:pPr>
              <w:pStyle w:val="TableParagraph"/>
              <w:spacing w:line="256" w:lineRule="exact"/>
              <w:ind w:left="-6"/>
              <w:rPr>
                <w:b/>
                <w:color w:val="000000" w:themeColor="text1"/>
                <w:sz w:val="24"/>
              </w:rPr>
            </w:pPr>
            <w:r w:rsidRPr="00BE0058">
              <w:rPr>
                <w:b/>
                <w:color w:val="000000" w:themeColor="text1"/>
                <w:sz w:val="24"/>
              </w:rPr>
              <w:t>Average of all observation marks</w:t>
            </w:r>
          </w:p>
        </w:tc>
      </w:tr>
      <w:tr w:rsidR="00906FC2" w:rsidRPr="00BE0058" w14:paraId="2B60F170" w14:textId="77777777" w:rsidTr="1B99169D">
        <w:trPr>
          <w:trHeight w:val="275"/>
        </w:trPr>
        <w:tc>
          <w:tcPr>
            <w:tcW w:w="3673" w:type="dxa"/>
          </w:tcPr>
          <w:p w14:paraId="5598C76B" w14:textId="77777777" w:rsidR="00906FC2" w:rsidRPr="00BE0058" w:rsidRDefault="00092232">
            <w:pPr>
              <w:pStyle w:val="TableParagraph"/>
              <w:spacing w:line="256" w:lineRule="exact"/>
              <w:ind w:left="107"/>
              <w:rPr>
                <w:b/>
                <w:color w:val="000000" w:themeColor="text1"/>
                <w:sz w:val="24"/>
              </w:rPr>
            </w:pPr>
            <w:r w:rsidRPr="00BE0058">
              <w:rPr>
                <w:b/>
                <w:color w:val="000000" w:themeColor="text1"/>
                <w:sz w:val="24"/>
              </w:rPr>
              <w:t>b. Lab Record</w:t>
            </w:r>
          </w:p>
        </w:tc>
        <w:tc>
          <w:tcPr>
            <w:tcW w:w="1107" w:type="dxa"/>
          </w:tcPr>
          <w:p w14:paraId="7C964D78" w14:textId="77777777" w:rsidR="00906FC2" w:rsidRPr="00BE0058" w:rsidRDefault="00092232">
            <w:pPr>
              <w:pStyle w:val="TableParagraph"/>
              <w:spacing w:line="256" w:lineRule="exact"/>
              <w:ind w:right="483"/>
              <w:jc w:val="right"/>
              <w:rPr>
                <w:b/>
                <w:color w:val="000000" w:themeColor="text1"/>
                <w:sz w:val="24"/>
              </w:rPr>
            </w:pPr>
            <w:r w:rsidRPr="00BE0058">
              <w:rPr>
                <w:b/>
                <w:color w:val="000000" w:themeColor="text1"/>
                <w:sz w:val="24"/>
              </w:rPr>
              <w:t>4</w:t>
            </w:r>
          </w:p>
        </w:tc>
        <w:tc>
          <w:tcPr>
            <w:tcW w:w="3601" w:type="dxa"/>
          </w:tcPr>
          <w:p w14:paraId="02B9D481" w14:textId="77777777" w:rsidR="00906FC2" w:rsidRPr="00BE0058" w:rsidRDefault="00092232">
            <w:pPr>
              <w:pStyle w:val="TableParagraph"/>
              <w:spacing w:line="256" w:lineRule="exact"/>
              <w:ind w:left="-6"/>
              <w:rPr>
                <w:b/>
                <w:color w:val="000000" w:themeColor="text1"/>
                <w:sz w:val="24"/>
              </w:rPr>
            </w:pPr>
            <w:r w:rsidRPr="00BE0058">
              <w:rPr>
                <w:b/>
                <w:color w:val="000000" w:themeColor="text1"/>
                <w:sz w:val="24"/>
              </w:rPr>
              <w:t>Average of all programs</w:t>
            </w:r>
          </w:p>
        </w:tc>
      </w:tr>
      <w:tr w:rsidR="00906FC2" w:rsidRPr="00BE0058" w14:paraId="252E04C1" w14:textId="77777777" w:rsidTr="1B99169D">
        <w:trPr>
          <w:trHeight w:val="1072"/>
        </w:trPr>
        <w:tc>
          <w:tcPr>
            <w:tcW w:w="3673" w:type="dxa"/>
          </w:tcPr>
          <w:p w14:paraId="6C586B9E" w14:textId="77777777" w:rsidR="00906FC2" w:rsidRPr="00BE0058" w:rsidRDefault="00092232">
            <w:pPr>
              <w:pStyle w:val="TableParagraph"/>
              <w:spacing w:line="251" w:lineRule="exact"/>
              <w:ind w:left="107"/>
              <w:rPr>
                <w:b/>
                <w:color w:val="000000" w:themeColor="text1"/>
              </w:rPr>
            </w:pPr>
            <w:r w:rsidRPr="00BE0058">
              <w:rPr>
                <w:b/>
                <w:color w:val="000000" w:themeColor="text1"/>
              </w:rPr>
              <w:t>c. Test</w:t>
            </w:r>
          </w:p>
        </w:tc>
        <w:tc>
          <w:tcPr>
            <w:tcW w:w="1107" w:type="dxa"/>
          </w:tcPr>
          <w:p w14:paraId="5D369756" w14:textId="77777777" w:rsidR="00906FC2" w:rsidRPr="00BE0058" w:rsidRDefault="00092232">
            <w:pPr>
              <w:pStyle w:val="TableParagraph"/>
              <w:spacing w:line="273" w:lineRule="exact"/>
              <w:ind w:right="423"/>
              <w:jc w:val="right"/>
              <w:rPr>
                <w:b/>
                <w:color w:val="000000" w:themeColor="text1"/>
                <w:sz w:val="24"/>
              </w:rPr>
            </w:pPr>
            <w:r w:rsidRPr="00BE0058">
              <w:rPr>
                <w:b/>
                <w:color w:val="000000" w:themeColor="text1"/>
                <w:sz w:val="24"/>
              </w:rPr>
              <w:t>10</w:t>
            </w:r>
          </w:p>
        </w:tc>
        <w:tc>
          <w:tcPr>
            <w:tcW w:w="3601" w:type="dxa"/>
          </w:tcPr>
          <w:p w14:paraId="2299214A" w14:textId="77777777" w:rsidR="00906FC2" w:rsidRPr="00BE0058" w:rsidRDefault="00092232">
            <w:pPr>
              <w:pStyle w:val="TableParagraph"/>
              <w:spacing w:line="276" w:lineRule="auto"/>
              <w:ind w:left="-6" w:right="338"/>
              <w:rPr>
                <w:b/>
                <w:color w:val="000000" w:themeColor="text1"/>
              </w:rPr>
            </w:pPr>
            <w:r w:rsidRPr="00BE0058">
              <w:rPr>
                <w:b/>
                <w:color w:val="000000" w:themeColor="text1"/>
              </w:rPr>
              <w:t>Average mark considered from 2 Tests and reduced to 10 Marks for final marks calculation.</w:t>
            </w:r>
          </w:p>
        </w:tc>
      </w:tr>
      <w:tr w:rsidR="00906FC2" w:rsidRPr="00BE0058" w14:paraId="7F1118B5" w14:textId="77777777" w:rsidTr="1B99169D">
        <w:trPr>
          <w:trHeight w:val="554"/>
        </w:trPr>
        <w:tc>
          <w:tcPr>
            <w:tcW w:w="3673" w:type="dxa"/>
          </w:tcPr>
          <w:p w14:paraId="46FE0C09" w14:textId="77777777" w:rsidR="00906FC2" w:rsidRPr="00BE0058" w:rsidRDefault="00092232">
            <w:pPr>
              <w:pStyle w:val="TableParagraph"/>
              <w:spacing w:line="251" w:lineRule="exact"/>
              <w:ind w:left="107"/>
              <w:rPr>
                <w:b/>
                <w:color w:val="000000" w:themeColor="text1"/>
              </w:rPr>
            </w:pPr>
            <w:r w:rsidRPr="00BE0058">
              <w:rPr>
                <w:b/>
                <w:color w:val="000000" w:themeColor="text1"/>
              </w:rPr>
              <w:t>Total</w:t>
            </w:r>
          </w:p>
        </w:tc>
        <w:tc>
          <w:tcPr>
            <w:tcW w:w="1107" w:type="dxa"/>
          </w:tcPr>
          <w:p w14:paraId="5007C906" w14:textId="77777777" w:rsidR="00906FC2" w:rsidRPr="00BE0058" w:rsidRDefault="00092232">
            <w:pPr>
              <w:pStyle w:val="TableParagraph"/>
              <w:spacing w:line="273" w:lineRule="exact"/>
              <w:ind w:left="203" w:right="198"/>
              <w:jc w:val="center"/>
              <w:rPr>
                <w:b/>
                <w:color w:val="000000" w:themeColor="text1"/>
                <w:sz w:val="24"/>
              </w:rPr>
            </w:pPr>
            <w:r w:rsidRPr="00BE0058">
              <w:rPr>
                <w:b/>
                <w:color w:val="000000" w:themeColor="text1"/>
                <w:sz w:val="24"/>
              </w:rPr>
              <w:t>20</w:t>
            </w:r>
          </w:p>
          <w:p w14:paraId="71527F7D" w14:textId="77777777" w:rsidR="00906FC2" w:rsidRPr="00BE0058" w:rsidRDefault="00092232">
            <w:pPr>
              <w:pStyle w:val="TableParagraph"/>
              <w:spacing w:line="261" w:lineRule="exact"/>
              <w:ind w:left="203" w:right="199"/>
              <w:jc w:val="center"/>
              <w:rPr>
                <w:b/>
                <w:color w:val="000000" w:themeColor="text1"/>
                <w:sz w:val="24"/>
              </w:rPr>
            </w:pPr>
            <w:r w:rsidRPr="00BE0058">
              <w:rPr>
                <w:b/>
                <w:color w:val="000000" w:themeColor="text1"/>
                <w:sz w:val="24"/>
              </w:rPr>
              <w:t>marks</w:t>
            </w:r>
          </w:p>
        </w:tc>
        <w:tc>
          <w:tcPr>
            <w:tcW w:w="3601" w:type="dxa"/>
          </w:tcPr>
          <w:p w14:paraId="13CB595B" w14:textId="77777777" w:rsidR="00906FC2" w:rsidRPr="00BE0058" w:rsidRDefault="00906FC2">
            <w:pPr>
              <w:pStyle w:val="TableParagraph"/>
              <w:rPr>
                <w:color w:val="000000" w:themeColor="text1"/>
              </w:rPr>
            </w:pPr>
          </w:p>
        </w:tc>
      </w:tr>
    </w:tbl>
    <w:p w14:paraId="57426E6C" w14:textId="16B4CD48" w:rsidR="1B99169D" w:rsidRDefault="1B99169D"/>
    <w:p w14:paraId="6D9C8D39" w14:textId="77777777" w:rsidR="00906FC2" w:rsidRPr="00BE0058" w:rsidRDefault="00906FC2">
      <w:pPr>
        <w:pStyle w:val="BodyText"/>
        <w:rPr>
          <w:b/>
          <w:color w:val="000000" w:themeColor="text1"/>
        </w:rPr>
      </w:pPr>
    </w:p>
    <w:p w14:paraId="73AF971C" w14:textId="77777777" w:rsidR="00906FC2" w:rsidRPr="00BE0058" w:rsidRDefault="00092232" w:rsidP="00D74353">
      <w:pPr>
        <w:pStyle w:val="ListParagraph"/>
        <w:numPr>
          <w:ilvl w:val="0"/>
          <w:numId w:val="13"/>
        </w:numPr>
        <w:tabs>
          <w:tab w:val="left" w:pos="1121"/>
        </w:tabs>
        <w:spacing w:before="196"/>
        <w:rPr>
          <w:b/>
          <w:color w:val="000000" w:themeColor="text1"/>
          <w:sz w:val="24"/>
        </w:rPr>
      </w:pPr>
      <w:r w:rsidRPr="00BE0058">
        <w:rPr>
          <w:b/>
          <w:color w:val="000000" w:themeColor="text1"/>
          <w:sz w:val="24"/>
        </w:rPr>
        <w:t>Observation</w:t>
      </w:r>
    </w:p>
    <w:p w14:paraId="675E05EE" w14:textId="77777777" w:rsidR="00906FC2" w:rsidRPr="00BE0058" w:rsidRDefault="00906FC2">
      <w:pPr>
        <w:pStyle w:val="BodyText"/>
        <w:spacing w:before="9"/>
        <w:rPr>
          <w:b/>
          <w:color w:val="000000" w:themeColor="text1"/>
          <w:sz w:val="23"/>
        </w:rPr>
      </w:pPr>
    </w:p>
    <w:p w14:paraId="286ED080" w14:textId="77777777" w:rsidR="00906FC2" w:rsidRPr="00BE0058" w:rsidRDefault="00092232">
      <w:pPr>
        <w:pStyle w:val="BodyText"/>
        <w:ind w:left="1211"/>
        <w:rPr>
          <w:color w:val="000000" w:themeColor="text1"/>
        </w:rPr>
      </w:pPr>
      <w:r w:rsidRPr="00BE0058">
        <w:rPr>
          <w:color w:val="000000" w:themeColor="text1"/>
        </w:rPr>
        <w:t>Every program is evaluated for 6 Marks with the following scheme.</w:t>
      </w:r>
    </w:p>
    <w:p w14:paraId="2FC17F8B" w14:textId="77777777" w:rsidR="00906FC2" w:rsidRPr="00BE0058" w:rsidRDefault="00906FC2">
      <w:pPr>
        <w:pStyle w:val="BodyText"/>
        <w:spacing w:before="10"/>
        <w:rPr>
          <w:color w:val="000000" w:themeColor="text1"/>
          <w:sz w:val="20"/>
        </w:rPr>
      </w:pPr>
    </w:p>
    <w:p w14:paraId="4E0F1660" w14:textId="77777777" w:rsidR="00906FC2" w:rsidRPr="00BE0058" w:rsidRDefault="00092232" w:rsidP="00D74353">
      <w:pPr>
        <w:pStyle w:val="ListParagraph"/>
        <w:numPr>
          <w:ilvl w:val="1"/>
          <w:numId w:val="13"/>
        </w:numPr>
        <w:tabs>
          <w:tab w:val="left" w:pos="1361"/>
          <w:tab w:val="left" w:pos="6161"/>
        </w:tabs>
        <w:rPr>
          <w:color w:val="000000" w:themeColor="text1"/>
          <w:sz w:val="24"/>
        </w:rPr>
      </w:pPr>
      <w:r w:rsidRPr="00BE0058">
        <w:rPr>
          <w:color w:val="000000" w:themeColor="text1"/>
          <w:sz w:val="24"/>
        </w:rPr>
        <w:t>Write-up</w:t>
      </w:r>
      <w:r w:rsidRPr="00BE0058">
        <w:rPr>
          <w:color w:val="000000" w:themeColor="text1"/>
          <w:sz w:val="24"/>
        </w:rPr>
        <w:tab/>
        <w:t>02</w:t>
      </w:r>
      <w:r w:rsidRPr="00BE0058">
        <w:rPr>
          <w:color w:val="000000" w:themeColor="text1"/>
          <w:spacing w:val="-1"/>
          <w:sz w:val="24"/>
        </w:rPr>
        <w:t xml:space="preserve"> </w:t>
      </w:r>
      <w:r w:rsidRPr="00BE0058">
        <w:rPr>
          <w:color w:val="000000" w:themeColor="text1"/>
          <w:sz w:val="24"/>
        </w:rPr>
        <w:t>M</w:t>
      </w:r>
    </w:p>
    <w:p w14:paraId="0A4F7224" w14:textId="77777777" w:rsidR="00906FC2" w:rsidRPr="00BE0058" w:rsidRDefault="00906FC2">
      <w:pPr>
        <w:pStyle w:val="BodyText"/>
        <w:spacing w:before="1"/>
        <w:rPr>
          <w:color w:val="000000" w:themeColor="text1"/>
          <w:sz w:val="21"/>
        </w:rPr>
      </w:pPr>
    </w:p>
    <w:p w14:paraId="6FE310D8" w14:textId="77777777" w:rsidR="00906FC2" w:rsidRPr="00BE0058" w:rsidRDefault="00092232" w:rsidP="00D74353">
      <w:pPr>
        <w:pStyle w:val="ListParagraph"/>
        <w:numPr>
          <w:ilvl w:val="1"/>
          <w:numId w:val="13"/>
        </w:numPr>
        <w:tabs>
          <w:tab w:val="left" w:pos="1361"/>
          <w:tab w:val="left" w:pos="6161"/>
        </w:tabs>
        <w:rPr>
          <w:color w:val="000000" w:themeColor="text1"/>
          <w:sz w:val="24"/>
        </w:rPr>
      </w:pPr>
      <w:r w:rsidRPr="00BE0058">
        <w:rPr>
          <w:color w:val="000000" w:themeColor="text1"/>
          <w:sz w:val="24"/>
        </w:rPr>
        <w:t>Execution</w:t>
      </w:r>
      <w:r w:rsidRPr="00BE0058">
        <w:rPr>
          <w:color w:val="000000" w:themeColor="text1"/>
          <w:sz w:val="24"/>
        </w:rPr>
        <w:tab/>
        <w:t>02</w:t>
      </w:r>
      <w:r w:rsidRPr="00BE0058">
        <w:rPr>
          <w:color w:val="000000" w:themeColor="text1"/>
          <w:spacing w:val="-1"/>
          <w:sz w:val="24"/>
        </w:rPr>
        <w:t xml:space="preserve"> </w:t>
      </w:r>
      <w:r w:rsidRPr="00BE0058">
        <w:rPr>
          <w:color w:val="000000" w:themeColor="text1"/>
          <w:sz w:val="24"/>
        </w:rPr>
        <w:t>M</w:t>
      </w:r>
    </w:p>
    <w:p w14:paraId="5AE48A43" w14:textId="77777777" w:rsidR="00906FC2" w:rsidRPr="00BE0058" w:rsidRDefault="00906FC2">
      <w:pPr>
        <w:pStyle w:val="BodyText"/>
        <w:spacing w:before="1"/>
        <w:rPr>
          <w:color w:val="000000" w:themeColor="text1"/>
          <w:sz w:val="21"/>
        </w:rPr>
      </w:pPr>
    </w:p>
    <w:p w14:paraId="2365A5C8" w14:textId="77777777" w:rsidR="00906FC2" w:rsidRPr="00BE0058" w:rsidRDefault="00356DEE" w:rsidP="00D74353">
      <w:pPr>
        <w:pStyle w:val="ListParagraph"/>
        <w:numPr>
          <w:ilvl w:val="1"/>
          <w:numId w:val="13"/>
        </w:numPr>
        <w:tabs>
          <w:tab w:val="left" w:pos="1361"/>
          <w:tab w:val="left" w:pos="6161"/>
        </w:tabs>
        <w:rPr>
          <w:color w:val="000000" w:themeColor="text1"/>
          <w:sz w:val="24"/>
        </w:rPr>
      </w:pPr>
      <w:r w:rsidRPr="00BE0058">
        <w:rPr>
          <w:noProof/>
          <w:color w:val="000000" w:themeColor="text1"/>
        </w:rPr>
        <mc:AlternateContent>
          <mc:Choice Requires="wps">
            <w:drawing>
              <wp:anchor distT="0" distB="0" distL="0" distR="0" simplePos="0" relativeHeight="251658242" behindDoc="1" locked="0" layoutInCell="1" allowOverlap="1" wp14:anchorId="76CC25A5" wp14:editId="07777777">
                <wp:simplePos x="0" y="0"/>
                <wp:positionH relativeFrom="page">
                  <wp:posOffset>4238625</wp:posOffset>
                </wp:positionH>
                <wp:positionV relativeFrom="paragraph">
                  <wp:posOffset>241935</wp:posOffset>
                </wp:positionV>
                <wp:extent cx="885190" cy="0"/>
                <wp:effectExtent l="9525" t="13335" r="10160" b="5715"/>
                <wp:wrapTopAndBottom/>
                <wp:docPr id="247"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19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wp14="http://schemas.microsoft.com/office/word/2010/wordml" xmlns:arto="http://schemas.microsoft.com/office/word/2006/arto">
            <w:pict w14:anchorId="1BD74683">
              <v:line id="Line 146" style="position:absolute;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o:spid="_x0000_s1026" from="333.75pt,19.05pt" to="403.45pt,19.05pt" w14:anchorId="5D1F71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IWHwIAAEQ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">
                <w10:wrap type="topAndBottom" anchorx="page"/>
              </v:line>
            </w:pict>
          </mc:Fallback>
        </mc:AlternateContent>
      </w:r>
      <w:r w:rsidR="00092232" w:rsidRPr="00BE0058">
        <w:rPr>
          <w:color w:val="000000" w:themeColor="text1"/>
          <w:sz w:val="24"/>
        </w:rPr>
        <w:t>Viva-Voce</w:t>
      </w:r>
      <w:r w:rsidR="00092232" w:rsidRPr="00BE0058">
        <w:rPr>
          <w:color w:val="000000" w:themeColor="text1"/>
          <w:sz w:val="24"/>
        </w:rPr>
        <w:tab/>
        <w:t>02</w:t>
      </w:r>
      <w:r w:rsidR="00092232" w:rsidRPr="00BE0058">
        <w:rPr>
          <w:color w:val="000000" w:themeColor="text1"/>
          <w:spacing w:val="-1"/>
          <w:sz w:val="24"/>
        </w:rPr>
        <w:t xml:space="preserve"> </w:t>
      </w:r>
      <w:r w:rsidR="00092232" w:rsidRPr="00BE0058">
        <w:rPr>
          <w:color w:val="000000" w:themeColor="text1"/>
          <w:sz w:val="24"/>
        </w:rPr>
        <w:t>M</w:t>
      </w:r>
    </w:p>
    <w:p w14:paraId="4A68141C" w14:textId="77777777" w:rsidR="00906FC2" w:rsidRPr="00BE0058" w:rsidRDefault="00092232">
      <w:pPr>
        <w:pStyle w:val="Heading1"/>
        <w:spacing w:before="102"/>
        <w:ind w:left="2935" w:right="1706"/>
        <w:jc w:val="center"/>
        <w:rPr>
          <w:color w:val="000000" w:themeColor="text1"/>
        </w:rPr>
      </w:pPr>
      <w:r w:rsidRPr="00BE0058">
        <w:rPr>
          <w:color w:val="000000" w:themeColor="text1"/>
        </w:rPr>
        <w:t>Total:  6 M</w:t>
      </w:r>
    </w:p>
    <w:p w14:paraId="50F40DEB" w14:textId="77777777" w:rsidR="00906FC2" w:rsidRPr="00BE0058" w:rsidRDefault="00906FC2">
      <w:pPr>
        <w:pStyle w:val="BodyText"/>
        <w:spacing w:before="10"/>
        <w:rPr>
          <w:b/>
          <w:color w:val="000000" w:themeColor="text1"/>
          <w:sz w:val="20"/>
        </w:rPr>
      </w:pPr>
    </w:p>
    <w:p w14:paraId="56413372" w14:textId="77777777" w:rsidR="00906FC2" w:rsidRPr="00BE0058" w:rsidRDefault="00092232" w:rsidP="00D74353">
      <w:pPr>
        <w:pStyle w:val="ListParagraph"/>
        <w:numPr>
          <w:ilvl w:val="0"/>
          <w:numId w:val="13"/>
        </w:numPr>
        <w:tabs>
          <w:tab w:val="left" w:pos="1121"/>
        </w:tabs>
        <w:rPr>
          <w:b/>
          <w:color w:val="000000" w:themeColor="text1"/>
          <w:sz w:val="24"/>
        </w:rPr>
      </w:pPr>
      <w:r w:rsidRPr="00BE0058">
        <w:rPr>
          <w:b/>
          <w:color w:val="000000" w:themeColor="text1"/>
          <w:sz w:val="24"/>
        </w:rPr>
        <w:t>Lab</w:t>
      </w:r>
      <w:r w:rsidRPr="00BE0058">
        <w:rPr>
          <w:b/>
          <w:color w:val="000000" w:themeColor="text1"/>
          <w:spacing w:val="-1"/>
          <w:sz w:val="24"/>
        </w:rPr>
        <w:t xml:space="preserve"> </w:t>
      </w:r>
      <w:r w:rsidRPr="00BE0058">
        <w:rPr>
          <w:b/>
          <w:color w:val="000000" w:themeColor="text1"/>
          <w:sz w:val="24"/>
        </w:rPr>
        <w:t>Record</w:t>
      </w:r>
    </w:p>
    <w:p w14:paraId="77A52294" w14:textId="77777777" w:rsidR="00906FC2" w:rsidRPr="00BE0058" w:rsidRDefault="00906FC2">
      <w:pPr>
        <w:pStyle w:val="BodyText"/>
        <w:spacing w:before="9"/>
        <w:rPr>
          <w:b/>
          <w:color w:val="000000" w:themeColor="text1"/>
          <w:sz w:val="23"/>
        </w:rPr>
      </w:pPr>
    </w:p>
    <w:p w14:paraId="06900EB9" w14:textId="77777777" w:rsidR="00906FC2" w:rsidRPr="00BE0058" w:rsidRDefault="00092232">
      <w:pPr>
        <w:pStyle w:val="BodyText"/>
        <w:ind w:left="1211"/>
        <w:rPr>
          <w:color w:val="000000" w:themeColor="text1"/>
        </w:rPr>
      </w:pPr>
      <w:r w:rsidRPr="00BE0058">
        <w:rPr>
          <w:color w:val="000000" w:themeColor="text1"/>
        </w:rPr>
        <w:t>Every program is evaluated for 4 marks.</w:t>
      </w:r>
    </w:p>
    <w:p w14:paraId="007DCDA8" w14:textId="77777777" w:rsidR="00906FC2" w:rsidRPr="00BE0058" w:rsidRDefault="00906FC2">
      <w:pPr>
        <w:pStyle w:val="BodyText"/>
        <w:rPr>
          <w:color w:val="000000" w:themeColor="text1"/>
          <w:sz w:val="20"/>
        </w:rPr>
      </w:pPr>
    </w:p>
    <w:p w14:paraId="450EA2D7" w14:textId="77777777" w:rsidR="00906FC2" w:rsidRPr="00BE0058" w:rsidRDefault="00906FC2">
      <w:pPr>
        <w:pStyle w:val="BodyText"/>
        <w:spacing w:before="4"/>
        <w:rPr>
          <w:color w:val="000000" w:themeColor="text1"/>
          <w:sz w:val="25"/>
        </w:rPr>
      </w:pPr>
    </w:p>
    <w:p w14:paraId="72DBF2E4" w14:textId="77777777" w:rsidR="00906FC2" w:rsidRPr="00BE0058" w:rsidRDefault="00092232" w:rsidP="00D74353">
      <w:pPr>
        <w:pStyle w:val="Heading1"/>
        <w:numPr>
          <w:ilvl w:val="0"/>
          <w:numId w:val="13"/>
        </w:numPr>
        <w:tabs>
          <w:tab w:val="left" w:pos="1121"/>
        </w:tabs>
        <w:rPr>
          <w:color w:val="000000" w:themeColor="text1"/>
        </w:rPr>
      </w:pPr>
      <w:r w:rsidRPr="00BE0058">
        <w:rPr>
          <w:color w:val="000000" w:themeColor="text1"/>
        </w:rPr>
        <w:t>Test</w:t>
      </w:r>
    </w:p>
    <w:p w14:paraId="3DD355C9" w14:textId="77777777" w:rsidR="00906FC2" w:rsidRPr="00BE0058" w:rsidRDefault="00906FC2">
      <w:pPr>
        <w:pStyle w:val="BodyText"/>
        <w:spacing w:before="9"/>
        <w:rPr>
          <w:b/>
          <w:color w:val="000000" w:themeColor="text1"/>
          <w:sz w:val="23"/>
        </w:rPr>
      </w:pPr>
    </w:p>
    <w:p w14:paraId="1E81CA5C" w14:textId="77777777" w:rsidR="00906FC2" w:rsidRPr="00BE0058" w:rsidRDefault="00092232">
      <w:pPr>
        <w:pStyle w:val="BodyText"/>
        <w:ind w:left="1211"/>
        <w:rPr>
          <w:color w:val="000000" w:themeColor="text1"/>
        </w:rPr>
      </w:pPr>
      <w:r w:rsidRPr="00BE0058">
        <w:rPr>
          <w:color w:val="000000" w:themeColor="text1"/>
        </w:rPr>
        <w:t>Two internal tests are conducted for 50 marks with the following scheme.</w:t>
      </w:r>
    </w:p>
    <w:p w14:paraId="1A81F0B1" w14:textId="77777777" w:rsidR="00906FC2" w:rsidRPr="00BE0058" w:rsidRDefault="00906FC2">
      <w:pPr>
        <w:pStyle w:val="BodyText"/>
        <w:spacing w:before="1"/>
        <w:rPr>
          <w:color w:val="000000" w:themeColor="text1"/>
          <w:sz w:val="21"/>
        </w:rPr>
      </w:pPr>
    </w:p>
    <w:p w14:paraId="4225AF80" w14:textId="77777777" w:rsidR="00906FC2" w:rsidRPr="00BE0058" w:rsidRDefault="00092232" w:rsidP="00D74353">
      <w:pPr>
        <w:pStyle w:val="ListParagraph"/>
        <w:numPr>
          <w:ilvl w:val="1"/>
          <w:numId w:val="13"/>
        </w:numPr>
        <w:tabs>
          <w:tab w:val="left" w:pos="1361"/>
          <w:tab w:val="left" w:pos="6161"/>
        </w:tabs>
        <w:rPr>
          <w:color w:val="000000" w:themeColor="text1"/>
          <w:sz w:val="24"/>
        </w:rPr>
      </w:pPr>
      <w:r w:rsidRPr="00BE0058">
        <w:rPr>
          <w:color w:val="000000" w:themeColor="text1"/>
          <w:sz w:val="24"/>
        </w:rPr>
        <w:t>Write-up</w:t>
      </w:r>
      <w:r w:rsidRPr="00BE0058">
        <w:rPr>
          <w:color w:val="000000" w:themeColor="text1"/>
          <w:sz w:val="24"/>
        </w:rPr>
        <w:tab/>
        <w:t>08</w:t>
      </w:r>
      <w:r w:rsidRPr="00BE0058">
        <w:rPr>
          <w:color w:val="000000" w:themeColor="text1"/>
          <w:spacing w:val="-1"/>
          <w:sz w:val="24"/>
        </w:rPr>
        <w:t xml:space="preserve"> </w:t>
      </w:r>
      <w:r w:rsidRPr="00BE0058">
        <w:rPr>
          <w:color w:val="000000" w:themeColor="text1"/>
          <w:sz w:val="24"/>
        </w:rPr>
        <w:t>M</w:t>
      </w:r>
    </w:p>
    <w:p w14:paraId="717AAFBA" w14:textId="77777777" w:rsidR="00906FC2" w:rsidRPr="00BE0058" w:rsidRDefault="00906FC2">
      <w:pPr>
        <w:pStyle w:val="BodyText"/>
        <w:spacing w:before="1"/>
        <w:rPr>
          <w:color w:val="000000" w:themeColor="text1"/>
          <w:sz w:val="21"/>
        </w:rPr>
      </w:pPr>
    </w:p>
    <w:p w14:paraId="2764B4C7" w14:textId="77777777" w:rsidR="00906FC2" w:rsidRPr="00BE0058" w:rsidRDefault="00092232" w:rsidP="00D74353">
      <w:pPr>
        <w:pStyle w:val="ListParagraph"/>
        <w:numPr>
          <w:ilvl w:val="1"/>
          <w:numId w:val="13"/>
        </w:numPr>
        <w:tabs>
          <w:tab w:val="left" w:pos="1361"/>
          <w:tab w:val="left" w:pos="6161"/>
        </w:tabs>
        <w:rPr>
          <w:color w:val="000000" w:themeColor="text1"/>
          <w:sz w:val="24"/>
        </w:rPr>
      </w:pPr>
      <w:r w:rsidRPr="00BE0058">
        <w:rPr>
          <w:color w:val="000000" w:themeColor="text1"/>
          <w:sz w:val="24"/>
        </w:rPr>
        <w:t>Execution</w:t>
      </w:r>
      <w:r w:rsidRPr="00BE0058">
        <w:rPr>
          <w:color w:val="000000" w:themeColor="text1"/>
          <w:sz w:val="24"/>
        </w:rPr>
        <w:tab/>
        <w:t>35</w:t>
      </w:r>
      <w:r w:rsidRPr="00BE0058">
        <w:rPr>
          <w:color w:val="000000" w:themeColor="text1"/>
          <w:spacing w:val="-1"/>
          <w:sz w:val="24"/>
        </w:rPr>
        <w:t xml:space="preserve"> </w:t>
      </w:r>
      <w:r w:rsidRPr="00BE0058">
        <w:rPr>
          <w:color w:val="000000" w:themeColor="text1"/>
          <w:sz w:val="24"/>
        </w:rPr>
        <w:t>M</w:t>
      </w:r>
    </w:p>
    <w:p w14:paraId="56EE48EE" w14:textId="77777777" w:rsidR="00906FC2" w:rsidRPr="00BE0058" w:rsidRDefault="00906FC2">
      <w:pPr>
        <w:pStyle w:val="BodyText"/>
        <w:spacing w:before="10"/>
        <w:rPr>
          <w:color w:val="000000" w:themeColor="text1"/>
          <w:sz w:val="20"/>
        </w:rPr>
      </w:pPr>
    </w:p>
    <w:p w14:paraId="108A5A84" w14:textId="77777777" w:rsidR="00906FC2" w:rsidRPr="00BE0058" w:rsidRDefault="00356DEE" w:rsidP="00D74353">
      <w:pPr>
        <w:pStyle w:val="ListParagraph"/>
        <w:numPr>
          <w:ilvl w:val="1"/>
          <w:numId w:val="13"/>
        </w:numPr>
        <w:tabs>
          <w:tab w:val="left" w:pos="1361"/>
          <w:tab w:val="left" w:pos="6161"/>
        </w:tabs>
        <w:rPr>
          <w:color w:val="000000" w:themeColor="text1"/>
          <w:sz w:val="24"/>
        </w:rPr>
      </w:pPr>
      <w:r w:rsidRPr="00BE0058">
        <w:rPr>
          <w:noProof/>
          <w:color w:val="000000" w:themeColor="text1"/>
        </w:rPr>
        <mc:AlternateContent>
          <mc:Choice Requires="wps">
            <w:drawing>
              <wp:anchor distT="0" distB="0" distL="0" distR="0" simplePos="0" relativeHeight="251658243" behindDoc="1" locked="0" layoutInCell="1" allowOverlap="1" wp14:anchorId="6F4BFF3B" wp14:editId="07777777">
                <wp:simplePos x="0" y="0"/>
                <wp:positionH relativeFrom="page">
                  <wp:posOffset>4295775</wp:posOffset>
                </wp:positionH>
                <wp:positionV relativeFrom="paragraph">
                  <wp:posOffset>249555</wp:posOffset>
                </wp:positionV>
                <wp:extent cx="951865" cy="0"/>
                <wp:effectExtent l="9525" t="11430" r="10160" b="7620"/>
                <wp:wrapTopAndBottom/>
                <wp:docPr id="246"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186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wp14="http://schemas.microsoft.com/office/word/2010/wordml" xmlns:arto="http://schemas.microsoft.com/office/word/2006/arto">
            <w:pict w14:anchorId="30724B72">
              <v:line id="Line 145" style="position:absolute;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o:spid="_x0000_s1026" from="338.25pt,19.65pt" to="413.2pt,19.65pt" w14:anchorId="089FAE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">
                <w10:wrap type="topAndBottom" anchorx="page"/>
              </v:line>
            </w:pict>
          </mc:Fallback>
        </mc:AlternateContent>
      </w:r>
      <w:r w:rsidR="00092232" w:rsidRPr="00BE0058">
        <w:rPr>
          <w:color w:val="000000" w:themeColor="text1"/>
          <w:sz w:val="24"/>
        </w:rPr>
        <w:t>Viva-Voce</w:t>
      </w:r>
      <w:r w:rsidR="00092232" w:rsidRPr="00BE0058">
        <w:rPr>
          <w:color w:val="000000" w:themeColor="text1"/>
          <w:sz w:val="24"/>
        </w:rPr>
        <w:tab/>
        <w:t>07</w:t>
      </w:r>
      <w:r w:rsidR="00092232" w:rsidRPr="00BE0058">
        <w:rPr>
          <w:color w:val="000000" w:themeColor="text1"/>
          <w:spacing w:val="-1"/>
          <w:sz w:val="24"/>
        </w:rPr>
        <w:t xml:space="preserve"> </w:t>
      </w:r>
      <w:r w:rsidR="00092232" w:rsidRPr="00BE0058">
        <w:rPr>
          <w:color w:val="000000" w:themeColor="text1"/>
          <w:sz w:val="24"/>
        </w:rPr>
        <w:t>M</w:t>
      </w:r>
    </w:p>
    <w:p w14:paraId="1D888620" w14:textId="77777777" w:rsidR="00906FC2" w:rsidRDefault="00092232">
      <w:pPr>
        <w:pStyle w:val="Heading1"/>
        <w:spacing w:before="92"/>
        <w:ind w:left="2935" w:right="1140"/>
        <w:jc w:val="center"/>
        <w:rPr>
          <w:color w:val="000000" w:themeColor="text1"/>
        </w:rPr>
      </w:pPr>
      <w:r w:rsidRPr="00BE0058">
        <w:rPr>
          <w:color w:val="000000" w:themeColor="text1"/>
        </w:rPr>
        <w:t>Total:   50 M</w:t>
      </w:r>
    </w:p>
    <w:p w14:paraId="2908EB2C" w14:textId="77777777" w:rsidR="003A7E51" w:rsidRDefault="003A7E51">
      <w:pPr>
        <w:pStyle w:val="Heading1"/>
        <w:spacing w:before="92"/>
        <w:ind w:left="2935" w:right="1140"/>
        <w:jc w:val="center"/>
        <w:rPr>
          <w:color w:val="000000" w:themeColor="text1"/>
        </w:rPr>
      </w:pPr>
    </w:p>
    <w:p w14:paraId="121FD38A" w14:textId="77777777" w:rsidR="003A7E51" w:rsidRDefault="003A7E51">
      <w:pPr>
        <w:pStyle w:val="Heading1"/>
        <w:spacing w:before="92"/>
        <w:ind w:left="2935" w:right="1140"/>
        <w:jc w:val="center"/>
        <w:rPr>
          <w:color w:val="000000" w:themeColor="text1"/>
        </w:rPr>
      </w:pPr>
    </w:p>
    <w:p w14:paraId="1FE2DD96" w14:textId="77777777" w:rsidR="003A7E51" w:rsidRPr="00BE0058" w:rsidRDefault="003A7E51">
      <w:pPr>
        <w:pStyle w:val="Heading1"/>
        <w:spacing w:before="92"/>
        <w:ind w:left="2935" w:right="1140"/>
        <w:jc w:val="center"/>
        <w:rPr>
          <w:color w:val="000000" w:themeColor="text1"/>
        </w:rPr>
      </w:pPr>
    </w:p>
    <w:p w14:paraId="27357532" w14:textId="77777777" w:rsidR="00906FC2" w:rsidRPr="00BE0058" w:rsidRDefault="00906FC2">
      <w:pPr>
        <w:pStyle w:val="BodyText"/>
        <w:spacing w:before="10"/>
        <w:rPr>
          <w:b/>
          <w:color w:val="000000" w:themeColor="text1"/>
          <w:sz w:val="20"/>
        </w:rPr>
      </w:pPr>
    </w:p>
    <w:p w14:paraId="07F023C8" w14:textId="77777777" w:rsidR="00D74353" w:rsidRDefault="00D74353">
      <w:pPr>
        <w:ind w:left="400"/>
        <w:rPr>
          <w:b/>
          <w:color w:val="000000" w:themeColor="text1"/>
          <w:sz w:val="24"/>
        </w:rPr>
      </w:pPr>
    </w:p>
    <w:p w14:paraId="4BDB5498" w14:textId="77777777" w:rsidR="003A7E51" w:rsidRDefault="003A7E51" w:rsidP="003A7E51">
      <w:pPr>
        <w:jc w:val="center"/>
        <w:rPr>
          <w:b/>
          <w:bCs/>
          <w:u w:val="single"/>
        </w:rPr>
      </w:pPr>
    </w:p>
    <w:p w14:paraId="2AAF8E8D" w14:textId="77777777" w:rsidR="003A7E51" w:rsidRPr="006A119E" w:rsidRDefault="003A7E51" w:rsidP="003A7E51">
      <w:pPr>
        <w:jc w:val="center"/>
        <w:rPr>
          <w:b/>
          <w:bCs/>
          <w:u w:val="single"/>
        </w:rPr>
      </w:pPr>
      <w:r w:rsidRPr="006A119E">
        <w:rPr>
          <w:b/>
          <w:bCs/>
          <w:u w:val="single"/>
        </w:rPr>
        <w:t xml:space="preserve">Rubrics for Evaluation of Observation </w:t>
      </w:r>
    </w:p>
    <w:p w14:paraId="2916C19D" w14:textId="77777777" w:rsidR="003A7E51" w:rsidRPr="006A119E" w:rsidRDefault="003A7E51" w:rsidP="003A7E51">
      <w:pPr>
        <w:pStyle w:val="Default"/>
        <w:jc w:val="center"/>
        <w:rPr>
          <w:b/>
          <w:bCs/>
          <w:u w:val="single"/>
        </w:rPr>
      </w:pPr>
    </w:p>
    <w:tbl>
      <w:tblPr>
        <w:tblW w:w="10505" w:type="dxa"/>
        <w:tblInd w:w="98" w:type="dxa"/>
        <w:tblLayout w:type="fixed"/>
        <w:tblCellMar>
          <w:left w:w="98" w:type="dxa"/>
        </w:tblCellMar>
        <w:tblLook w:val="0000" w:firstRow="0" w:lastRow="0" w:firstColumn="0" w:lastColumn="0" w:noHBand="0" w:noVBand="0"/>
      </w:tblPr>
      <w:tblGrid>
        <w:gridCol w:w="1800"/>
        <w:gridCol w:w="2280"/>
        <w:gridCol w:w="2415"/>
        <w:gridCol w:w="2160"/>
        <w:gridCol w:w="1850"/>
      </w:tblGrid>
      <w:tr w:rsidR="003A7E51" w:rsidRPr="006A119E" w14:paraId="27BA1DE7" w14:textId="77777777" w:rsidTr="00E22D48">
        <w:trPr>
          <w:cantSplit/>
          <w:trHeight w:val="608"/>
        </w:trPr>
        <w:tc>
          <w:tcPr>
            <w:tcW w:w="1800" w:type="dxa"/>
            <w:tcBorders>
              <w:top w:val="single" w:sz="4" w:space="0" w:color="000080"/>
              <w:left w:val="single" w:sz="4" w:space="0" w:color="000080"/>
              <w:bottom w:val="single" w:sz="4" w:space="0" w:color="000080"/>
            </w:tcBorders>
            <w:shd w:val="clear" w:color="auto" w:fill="auto"/>
          </w:tcPr>
          <w:p w14:paraId="05A005AD" w14:textId="77777777" w:rsidR="003A7E51" w:rsidRPr="006A119E" w:rsidRDefault="003A7E51" w:rsidP="00285A6B">
            <w:pPr>
              <w:spacing w:after="200" w:line="240" w:lineRule="atLeast"/>
              <w:jc w:val="center"/>
              <w:rPr>
                <w:b/>
                <w:bCs/>
              </w:rPr>
            </w:pPr>
            <w:r w:rsidRPr="006A119E">
              <w:rPr>
                <w:b/>
                <w:bCs/>
              </w:rPr>
              <w:t>Attribute</w:t>
            </w:r>
          </w:p>
        </w:tc>
        <w:tc>
          <w:tcPr>
            <w:tcW w:w="2280" w:type="dxa"/>
            <w:tcBorders>
              <w:top w:val="single" w:sz="4" w:space="0" w:color="000080"/>
              <w:left w:val="single" w:sz="4" w:space="0" w:color="000080"/>
              <w:bottom w:val="single" w:sz="4" w:space="0" w:color="000080"/>
            </w:tcBorders>
            <w:shd w:val="clear" w:color="auto" w:fill="auto"/>
          </w:tcPr>
          <w:p w14:paraId="676869D7" w14:textId="77777777" w:rsidR="003A7E51" w:rsidRPr="006A119E" w:rsidRDefault="003A7E51" w:rsidP="00285A6B">
            <w:pPr>
              <w:spacing w:line="240" w:lineRule="atLeast"/>
              <w:jc w:val="center"/>
              <w:rPr>
                <w:b/>
                <w:bCs/>
              </w:rPr>
            </w:pPr>
            <w:r w:rsidRPr="006A119E">
              <w:rPr>
                <w:b/>
                <w:bCs/>
              </w:rPr>
              <w:t>Excellent</w:t>
            </w:r>
          </w:p>
          <w:p w14:paraId="724357B1" w14:textId="77777777" w:rsidR="003A7E51" w:rsidRPr="006A119E" w:rsidRDefault="003A7E51" w:rsidP="00285A6B">
            <w:pPr>
              <w:spacing w:after="200" w:line="240" w:lineRule="atLeast"/>
              <w:jc w:val="center"/>
              <w:rPr>
                <w:b/>
                <w:bCs/>
              </w:rPr>
            </w:pPr>
            <w:r>
              <w:rPr>
                <w:b/>
                <w:bCs/>
              </w:rPr>
              <w:t>(2</w:t>
            </w:r>
            <w:r w:rsidRPr="006A119E">
              <w:rPr>
                <w:b/>
                <w:bCs/>
              </w:rPr>
              <w:t>)</w:t>
            </w:r>
          </w:p>
        </w:tc>
        <w:tc>
          <w:tcPr>
            <w:tcW w:w="2415" w:type="dxa"/>
            <w:tcBorders>
              <w:top w:val="single" w:sz="4" w:space="0" w:color="000080"/>
              <w:left w:val="single" w:sz="4" w:space="0" w:color="000080"/>
              <w:bottom w:val="single" w:sz="4" w:space="0" w:color="000080"/>
            </w:tcBorders>
            <w:shd w:val="clear" w:color="auto" w:fill="auto"/>
          </w:tcPr>
          <w:p w14:paraId="24B9D968" w14:textId="77777777" w:rsidR="003A7E51" w:rsidRPr="006A119E" w:rsidRDefault="003A7E51" w:rsidP="00285A6B">
            <w:pPr>
              <w:spacing w:line="240" w:lineRule="atLeast"/>
              <w:jc w:val="center"/>
              <w:rPr>
                <w:b/>
                <w:bCs/>
              </w:rPr>
            </w:pPr>
            <w:r w:rsidRPr="006A119E">
              <w:rPr>
                <w:b/>
                <w:bCs/>
              </w:rPr>
              <w:t>Good</w:t>
            </w:r>
          </w:p>
          <w:p w14:paraId="667367C5" w14:textId="77777777" w:rsidR="003A7E51" w:rsidRPr="006A119E" w:rsidRDefault="003A7E51" w:rsidP="00285A6B">
            <w:pPr>
              <w:spacing w:after="200" w:line="240" w:lineRule="atLeast"/>
              <w:jc w:val="center"/>
              <w:rPr>
                <w:b/>
                <w:bCs/>
              </w:rPr>
            </w:pPr>
            <w:r w:rsidRPr="006A119E">
              <w:rPr>
                <w:b/>
                <w:bCs/>
              </w:rPr>
              <w:t>(2)</w:t>
            </w:r>
          </w:p>
        </w:tc>
        <w:tc>
          <w:tcPr>
            <w:tcW w:w="2160" w:type="dxa"/>
            <w:tcBorders>
              <w:top w:val="single" w:sz="4" w:space="0" w:color="000080"/>
              <w:left w:val="single" w:sz="4" w:space="0" w:color="000080"/>
              <w:bottom w:val="single" w:sz="4" w:space="0" w:color="000080"/>
            </w:tcBorders>
            <w:shd w:val="clear" w:color="auto" w:fill="auto"/>
          </w:tcPr>
          <w:p w14:paraId="56734AED" w14:textId="77777777" w:rsidR="003A7E51" w:rsidRPr="006A119E" w:rsidRDefault="003A7E51" w:rsidP="00285A6B">
            <w:pPr>
              <w:spacing w:line="240" w:lineRule="atLeast"/>
              <w:jc w:val="center"/>
              <w:rPr>
                <w:b/>
                <w:bCs/>
              </w:rPr>
            </w:pPr>
            <w:r w:rsidRPr="006A119E">
              <w:rPr>
                <w:b/>
                <w:bCs/>
              </w:rPr>
              <w:t>Satisfactory</w:t>
            </w:r>
          </w:p>
          <w:p w14:paraId="0FABD395" w14:textId="77777777" w:rsidR="003A7E51" w:rsidRPr="006A119E" w:rsidRDefault="003A7E51" w:rsidP="00285A6B">
            <w:pPr>
              <w:spacing w:after="200" w:line="240" w:lineRule="atLeast"/>
              <w:jc w:val="center"/>
              <w:rPr>
                <w:b/>
                <w:bCs/>
              </w:rPr>
            </w:pPr>
            <w:r w:rsidRPr="006A119E">
              <w:rPr>
                <w:b/>
                <w:bCs/>
              </w:rPr>
              <w:t>(1)</w:t>
            </w:r>
          </w:p>
        </w:tc>
        <w:tc>
          <w:tcPr>
            <w:tcW w:w="1850" w:type="dxa"/>
            <w:tcBorders>
              <w:top w:val="single" w:sz="4" w:space="0" w:color="000080"/>
              <w:left w:val="single" w:sz="4" w:space="0" w:color="000080"/>
              <w:bottom w:val="single" w:sz="4" w:space="0" w:color="000080"/>
              <w:right w:val="single" w:sz="4" w:space="0" w:color="000080"/>
            </w:tcBorders>
            <w:shd w:val="clear" w:color="auto" w:fill="auto"/>
          </w:tcPr>
          <w:p w14:paraId="3ABEFE9F" w14:textId="77777777" w:rsidR="003A7E51" w:rsidRPr="006A119E" w:rsidRDefault="003A7E51" w:rsidP="00285A6B">
            <w:pPr>
              <w:spacing w:line="240" w:lineRule="atLeast"/>
              <w:jc w:val="center"/>
              <w:rPr>
                <w:b/>
                <w:bCs/>
              </w:rPr>
            </w:pPr>
            <w:r w:rsidRPr="006A119E">
              <w:rPr>
                <w:b/>
                <w:bCs/>
              </w:rPr>
              <w:t>Poor</w:t>
            </w:r>
          </w:p>
          <w:p w14:paraId="7EE8C9C5" w14:textId="77777777" w:rsidR="003A7E51" w:rsidRPr="006A119E" w:rsidRDefault="003A7E51" w:rsidP="00285A6B">
            <w:pPr>
              <w:spacing w:after="200" w:line="240" w:lineRule="atLeast"/>
              <w:jc w:val="center"/>
            </w:pPr>
            <w:r w:rsidRPr="006A119E">
              <w:rPr>
                <w:b/>
                <w:bCs/>
              </w:rPr>
              <w:t>(0)</w:t>
            </w:r>
          </w:p>
        </w:tc>
      </w:tr>
      <w:tr w:rsidR="003A7E51" w:rsidRPr="006A119E" w14:paraId="2CB69841" w14:textId="77777777" w:rsidTr="00E22D48">
        <w:trPr>
          <w:cantSplit/>
          <w:trHeight w:val="2228"/>
        </w:trPr>
        <w:tc>
          <w:tcPr>
            <w:tcW w:w="1800" w:type="dxa"/>
            <w:tcBorders>
              <w:top w:val="single" w:sz="4" w:space="0" w:color="000080"/>
              <w:left w:val="single" w:sz="4" w:space="0" w:color="000080"/>
              <w:bottom w:val="single" w:sz="4" w:space="0" w:color="000080"/>
            </w:tcBorders>
            <w:shd w:val="clear" w:color="auto" w:fill="auto"/>
          </w:tcPr>
          <w:p w14:paraId="3828C795" w14:textId="77777777" w:rsidR="003A7E51" w:rsidRPr="006A119E" w:rsidRDefault="003A7E51" w:rsidP="00285A6B">
            <w:pPr>
              <w:spacing w:line="240" w:lineRule="atLeast"/>
              <w:jc w:val="center"/>
            </w:pPr>
            <w:r w:rsidRPr="006A119E">
              <w:rPr>
                <w:b/>
                <w:bCs/>
              </w:rPr>
              <w:t>1.Write up</w:t>
            </w:r>
            <w:r>
              <w:rPr>
                <w:b/>
                <w:bCs/>
              </w:rPr>
              <w:t xml:space="preserve"> </w:t>
            </w:r>
            <w:r w:rsidRPr="006A119E">
              <w:rPr>
                <w:b/>
                <w:bCs/>
              </w:rPr>
              <w:t>(</w:t>
            </w:r>
            <w:r>
              <w:rPr>
                <w:b/>
                <w:bCs/>
              </w:rPr>
              <w:t>02</w:t>
            </w:r>
            <w:r w:rsidRPr="006A119E">
              <w:rPr>
                <w:b/>
                <w:bCs/>
              </w:rPr>
              <w:t>)</w:t>
            </w:r>
          </w:p>
        </w:tc>
        <w:tc>
          <w:tcPr>
            <w:tcW w:w="2280" w:type="dxa"/>
            <w:tcBorders>
              <w:top w:val="single" w:sz="4" w:space="0" w:color="000080"/>
              <w:left w:val="single" w:sz="4" w:space="0" w:color="000080"/>
              <w:bottom w:val="single" w:sz="4" w:space="0" w:color="000080"/>
            </w:tcBorders>
            <w:shd w:val="clear" w:color="auto" w:fill="auto"/>
          </w:tcPr>
          <w:p w14:paraId="386D03F7" w14:textId="77777777" w:rsidR="00364004" w:rsidRDefault="003A7E51" w:rsidP="00285A6B">
            <w:pPr>
              <w:pStyle w:val="ListParagraph"/>
              <w:numPr>
                <w:ilvl w:val="0"/>
                <w:numId w:val="43"/>
              </w:numPr>
              <w:tabs>
                <w:tab w:val="left" w:pos="69"/>
              </w:tabs>
              <w:suppressAutoHyphens/>
              <w:autoSpaceDN/>
              <w:spacing w:line="240" w:lineRule="atLeast"/>
              <w:ind w:left="211" w:hanging="284"/>
              <w:contextualSpacing/>
            </w:pPr>
            <w:r w:rsidRPr="006A119E">
              <w:t>Source code without errors.</w:t>
            </w:r>
          </w:p>
          <w:p w14:paraId="74869460" w14:textId="77777777" w:rsidR="00E22D48" w:rsidRDefault="00E22D48" w:rsidP="00285A6B">
            <w:pPr>
              <w:pStyle w:val="ListParagraph"/>
              <w:tabs>
                <w:tab w:val="left" w:pos="69"/>
              </w:tabs>
              <w:suppressAutoHyphens/>
              <w:autoSpaceDN/>
              <w:spacing w:line="240" w:lineRule="atLeast"/>
              <w:ind w:left="211" w:firstLine="0"/>
              <w:contextualSpacing/>
            </w:pPr>
          </w:p>
          <w:p w14:paraId="71965BC6" w14:textId="77777777" w:rsidR="003A7E51" w:rsidRDefault="00E22D48" w:rsidP="00285A6B">
            <w:pPr>
              <w:pStyle w:val="ListParagraph"/>
              <w:numPr>
                <w:ilvl w:val="0"/>
                <w:numId w:val="43"/>
              </w:numPr>
              <w:tabs>
                <w:tab w:val="left" w:pos="69"/>
              </w:tabs>
              <w:suppressAutoHyphens/>
              <w:autoSpaceDN/>
              <w:spacing w:line="240" w:lineRule="atLeast"/>
              <w:ind w:left="211" w:hanging="284"/>
              <w:contextualSpacing/>
            </w:pPr>
            <w:r>
              <w:t xml:space="preserve"> </w:t>
            </w:r>
            <w:r w:rsidR="003A7E51" w:rsidRPr="006A119E">
              <w:t>Code with comments</w:t>
            </w:r>
            <w:r>
              <w:t>.</w:t>
            </w:r>
          </w:p>
          <w:p w14:paraId="187F57B8" w14:textId="77777777" w:rsidR="00E22D48" w:rsidRDefault="00E22D48" w:rsidP="00285A6B">
            <w:pPr>
              <w:pStyle w:val="ListParagraph"/>
              <w:spacing w:line="240" w:lineRule="atLeast"/>
            </w:pPr>
          </w:p>
          <w:p w14:paraId="54738AF4" w14:textId="77777777" w:rsidR="00E22D48" w:rsidRPr="006A119E" w:rsidRDefault="00E22D48" w:rsidP="00285A6B">
            <w:pPr>
              <w:pStyle w:val="ListParagraph"/>
              <w:tabs>
                <w:tab w:val="left" w:pos="69"/>
              </w:tabs>
              <w:suppressAutoHyphens/>
              <w:autoSpaceDN/>
              <w:spacing w:line="240" w:lineRule="atLeast"/>
              <w:ind w:left="211" w:firstLine="0"/>
              <w:contextualSpacing/>
            </w:pPr>
          </w:p>
          <w:p w14:paraId="130AE2DA" w14:textId="77777777" w:rsidR="003A7E51" w:rsidRDefault="003A7E51" w:rsidP="00B55BBD">
            <w:pPr>
              <w:pStyle w:val="ListParagraph"/>
              <w:numPr>
                <w:ilvl w:val="0"/>
                <w:numId w:val="43"/>
              </w:numPr>
              <w:tabs>
                <w:tab w:val="left" w:pos="69"/>
              </w:tabs>
              <w:suppressAutoHyphens/>
              <w:autoSpaceDN/>
              <w:spacing w:line="240" w:lineRule="atLeast"/>
              <w:ind w:left="170" w:hanging="185"/>
              <w:contextualSpacing/>
            </w:pPr>
            <w:r w:rsidRPr="006A119E">
              <w:t>Input and expected output for all test cases.</w:t>
            </w:r>
          </w:p>
          <w:p w14:paraId="46ABBD8F" w14:textId="77777777" w:rsidR="00E22D48" w:rsidRDefault="00E22D48" w:rsidP="00285A6B">
            <w:pPr>
              <w:pStyle w:val="ListParagraph"/>
              <w:tabs>
                <w:tab w:val="left" w:pos="69"/>
              </w:tabs>
              <w:suppressAutoHyphens/>
              <w:autoSpaceDN/>
              <w:spacing w:line="240" w:lineRule="atLeast"/>
              <w:ind w:left="170" w:firstLine="0"/>
              <w:contextualSpacing/>
            </w:pPr>
          </w:p>
          <w:p w14:paraId="43D700E3" w14:textId="77777777" w:rsidR="003A7E51" w:rsidRPr="006A119E" w:rsidRDefault="003A7E51" w:rsidP="00285A6B">
            <w:pPr>
              <w:pStyle w:val="ListParagraph"/>
              <w:numPr>
                <w:ilvl w:val="0"/>
                <w:numId w:val="43"/>
              </w:numPr>
              <w:tabs>
                <w:tab w:val="left" w:pos="69"/>
              </w:tabs>
              <w:suppressAutoHyphens/>
              <w:autoSpaceDN/>
              <w:spacing w:line="240" w:lineRule="atLeast"/>
              <w:ind w:left="211" w:hanging="284"/>
              <w:contextualSpacing/>
            </w:pPr>
            <w:r w:rsidRPr="006A119E">
              <w:t xml:space="preserve"> Indentation.</w:t>
            </w:r>
          </w:p>
        </w:tc>
        <w:tc>
          <w:tcPr>
            <w:tcW w:w="2415" w:type="dxa"/>
            <w:tcBorders>
              <w:top w:val="single" w:sz="4" w:space="0" w:color="000080"/>
              <w:left w:val="single" w:sz="4" w:space="0" w:color="000080"/>
              <w:bottom w:val="single" w:sz="4" w:space="0" w:color="000080"/>
            </w:tcBorders>
            <w:shd w:val="clear" w:color="auto" w:fill="auto"/>
          </w:tcPr>
          <w:p w14:paraId="3196AA29" w14:textId="77777777" w:rsidR="003A7E51" w:rsidRDefault="003A7E51" w:rsidP="00285A6B">
            <w:pPr>
              <w:pStyle w:val="ListParagraph"/>
              <w:numPr>
                <w:ilvl w:val="0"/>
                <w:numId w:val="43"/>
              </w:numPr>
              <w:suppressAutoHyphens/>
              <w:autoSpaceDN/>
              <w:spacing w:line="240" w:lineRule="atLeast"/>
              <w:ind w:left="217" w:hanging="290"/>
              <w:contextualSpacing/>
            </w:pPr>
            <w:r w:rsidRPr="006A119E">
              <w:t>Complete source code with 1 or 2 errors.</w:t>
            </w:r>
          </w:p>
          <w:p w14:paraId="06BBA33E" w14:textId="77777777" w:rsidR="00E22D48" w:rsidRPr="006A119E" w:rsidRDefault="00E22D48" w:rsidP="00285A6B">
            <w:pPr>
              <w:pStyle w:val="ListParagraph"/>
              <w:suppressAutoHyphens/>
              <w:autoSpaceDN/>
              <w:spacing w:line="240" w:lineRule="atLeast"/>
              <w:ind w:left="217" w:firstLine="0"/>
              <w:contextualSpacing/>
            </w:pPr>
          </w:p>
          <w:p w14:paraId="2C175F42" w14:textId="77777777" w:rsidR="003A7E51" w:rsidRDefault="003A7E51" w:rsidP="00285A6B">
            <w:pPr>
              <w:pStyle w:val="ListParagraph"/>
              <w:numPr>
                <w:ilvl w:val="0"/>
                <w:numId w:val="43"/>
              </w:numPr>
              <w:suppressAutoHyphens/>
              <w:autoSpaceDN/>
              <w:spacing w:line="240" w:lineRule="atLeast"/>
              <w:ind w:left="217" w:hanging="290"/>
              <w:contextualSpacing/>
            </w:pPr>
            <w:r w:rsidRPr="006A119E">
              <w:t>Input and expected output for all test cases.</w:t>
            </w:r>
          </w:p>
          <w:p w14:paraId="464FCBC1" w14:textId="77777777" w:rsidR="00E22D48" w:rsidRDefault="00E22D48" w:rsidP="00285A6B">
            <w:pPr>
              <w:pStyle w:val="ListParagraph"/>
              <w:spacing w:line="240" w:lineRule="atLeast"/>
            </w:pPr>
          </w:p>
          <w:p w14:paraId="5C8C6B09" w14:textId="77777777" w:rsidR="00E22D48" w:rsidRPr="006A119E" w:rsidRDefault="00E22D48" w:rsidP="00285A6B">
            <w:pPr>
              <w:pStyle w:val="ListParagraph"/>
              <w:suppressAutoHyphens/>
              <w:autoSpaceDN/>
              <w:spacing w:line="240" w:lineRule="atLeast"/>
              <w:ind w:left="217" w:firstLine="0"/>
              <w:contextualSpacing/>
            </w:pPr>
          </w:p>
          <w:p w14:paraId="71E578BC" w14:textId="77777777" w:rsidR="003A7E51" w:rsidRPr="006A119E" w:rsidRDefault="003A7E51" w:rsidP="00285A6B">
            <w:pPr>
              <w:pStyle w:val="ListParagraph"/>
              <w:numPr>
                <w:ilvl w:val="0"/>
                <w:numId w:val="43"/>
              </w:numPr>
              <w:suppressAutoHyphens/>
              <w:autoSpaceDN/>
              <w:spacing w:line="240" w:lineRule="atLeast"/>
              <w:ind w:left="217" w:hanging="290"/>
              <w:contextualSpacing/>
            </w:pPr>
            <w:r w:rsidRPr="006A119E">
              <w:t>Indentation</w:t>
            </w:r>
          </w:p>
          <w:p w14:paraId="29D6B04F" w14:textId="77777777" w:rsidR="003A7E51" w:rsidRPr="006A119E" w:rsidRDefault="003A7E51" w:rsidP="00285A6B">
            <w:pPr>
              <w:pStyle w:val="ListParagraph"/>
              <w:suppressAutoHyphens/>
              <w:autoSpaceDN/>
              <w:spacing w:line="240" w:lineRule="atLeast"/>
              <w:ind w:left="217" w:firstLine="0"/>
              <w:contextualSpacing/>
            </w:pPr>
            <w:r w:rsidRPr="006A119E">
              <w:t xml:space="preserve"> </w:t>
            </w:r>
          </w:p>
          <w:p w14:paraId="3382A365" w14:textId="77777777" w:rsidR="003A7E51" w:rsidRPr="006A119E" w:rsidRDefault="003A7E51" w:rsidP="00285A6B">
            <w:pPr>
              <w:spacing w:line="240" w:lineRule="atLeast"/>
            </w:pPr>
          </w:p>
          <w:p w14:paraId="5C71F136" w14:textId="77777777" w:rsidR="003A7E51" w:rsidRPr="006A119E" w:rsidRDefault="003A7E51" w:rsidP="00285A6B">
            <w:pPr>
              <w:spacing w:line="240" w:lineRule="atLeast"/>
              <w:rPr>
                <w:b/>
                <w:bCs/>
              </w:rPr>
            </w:pPr>
          </w:p>
        </w:tc>
        <w:tc>
          <w:tcPr>
            <w:tcW w:w="2160" w:type="dxa"/>
            <w:tcBorders>
              <w:top w:val="single" w:sz="4" w:space="0" w:color="000080"/>
              <w:left w:val="single" w:sz="4" w:space="0" w:color="000080"/>
              <w:bottom w:val="single" w:sz="4" w:space="0" w:color="000080"/>
            </w:tcBorders>
            <w:shd w:val="clear" w:color="auto" w:fill="auto"/>
          </w:tcPr>
          <w:p w14:paraId="6E204597" w14:textId="77777777" w:rsidR="00E22D48" w:rsidRDefault="003A7E51" w:rsidP="00285A6B">
            <w:pPr>
              <w:pStyle w:val="ListParagraph"/>
              <w:numPr>
                <w:ilvl w:val="0"/>
                <w:numId w:val="43"/>
              </w:numPr>
              <w:tabs>
                <w:tab w:val="left" w:pos="93"/>
                <w:tab w:val="left" w:pos="942"/>
              </w:tabs>
              <w:suppressAutoHyphens/>
              <w:autoSpaceDN/>
              <w:spacing w:line="240" w:lineRule="atLeast"/>
              <w:ind w:left="-49" w:firstLine="0"/>
              <w:contextualSpacing/>
            </w:pPr>
            <w:r w:rsidRPr="006A119E">
              <w:t>Source code with syntax &amp; logical errors.</w:t>
            </w:r>
          </w:p>
          <w:p w14:paraId="62199465" w14:textId="77777777" w:rsidR="00E22D48" w:rsidRPr="006A119E" w:rsidRDefault="00E22D48" w:rsidP="00285A6B">
            <w:pPr>
              <w:pStyle w:val="ListParagraph"/>
              <w:tabs>
                <w:tab w:val="left" w:pos="93"/>
                <w:tab w:val="left" w:pos="942"/>
              </w:tabs>
              <w:suppressAutoHyphens/>
              <w:autoSpaceDN/>
              <w:spacing w:line="240" w:lineRule="atLeast"/>
              <w:ind w:left="-49" w:firstLine="0"/>
              <w:contextualSpacing/>
            </w:pPr>
          </w:p>
          <w:p w14:paraId="737C23CC" w14:textId="77777777" w:rsidR="003A7E51" w:rsidRPr="006A119E" w:rsidRDefault="003A7E51" w:rsidP="00285A6B">
            <w:pPr>
              <w:pStyle w:val="ListParagraph"/>
              <w:numPr>
                <w:ilvl w:val="0"/>
                <w:numId w:val="43"/>
              </w:numPr>
              <w:tabs>
                <w:tab w:val="left" w:pos="93"/>
                <w:tab w:val="left" w:pos="942"/>
              </w:tabs>
              <w:suppressAutoHyphens/>
              <w:autoSpaceDN/>
              <w:spacing w:line="240" w:lineRule="atLeast"/>
              <w:ind w:left="-49" w:firstLine="0"/>
              <w:contextualSpacing/>
            </w:pPr>
            <w:r w:rsidRPr="006A119E">
              <w:t>Incomplete output</w:t>
            </w:r>
          </w:p>
          <w:p w14:paraId="0DA123B1" w14:textId="77777777" w:rsidR="003A7E51" w:rsidRPr="006A119E" w:rsidRDefault="003A7E51" w:rsidP="00285A6B">
            <w:pPr>
              <w:pStyle w:val="ListParagraph"/>
              <w:tabs>
                <w:tab w:val="left" w:pos="93"/>
                <w:tab w:val="left" w:pos="942"/>
              </w:tabs>
              <w:suppressAutoHyphens/>
              <w:autoSpaceDN/>
              <w:spacing w:line="240" w:lineRule="atLeast"/>
              <w:ind w:left="-49" w:firstLine="0"/>
              <w:contextualSpacing/>
              <w:rPr>
                <w:b/>
                <w:bCs/>
              </w:rPr>
            </w:pPr>
          </w:p>
        </w:tc>
        <w:tc>
          <w:tcPr>
            <w:tcW w:w="1850" w:type="dxa"/>
            <w:tcBorders>
              <w:top w:val="single" w:sz="4" w:space="0" w:color="000080"/>
              <w:left w:val="single" w:sz="4" w:space="0" w:color="000080"/>
              <w:bottom w:val="single" w:sz="4" w:space="0" w:color="000080"/>
              <w:right w:val="single" w:sz="4" w:space="0" w:color="000080"/>
            </w:tcBorders>
            <w:shd w:val="clear" w:color="auto" w:fill="auto"/>
          </w:tcPr>
          <w:p w14:paraId="29210DE3" w14:textId="77777777" w:rsidR="003A7E51" w:rsidRDefault="003A7E51" w:rsidP="00285A6B">
            <w:pPr>
              <w:pStyle w:val="ListParagraph"/>
              <w:numPr>
                <w:ilvl w:val="0"/>
                <w:numId w:val="43"/>
              </w:numPr>
              <w:suppressAutoHyphens/>
              <w:autoSpaceDN/>
              <w:spacing w:line="240" w:lineRule="atLeast"/>
              <w:ind w:left="61" w:hanging="142"/>
              <w:contextualSpacing/>
            </w:pPr>
            <w:r w:rsidRPr="006A119E">
              <w:t>Incomplete code.</w:t>
            </w:r>
          </w:p>
          <w:p w14:paraId="4C4CEA3D" w14:textId="77777777" w:rsidR="00E22D48" w:rsidRPr="006A119E" w:rsidRDefault="00E22D48" w:rsidP="00285A6B">
            <w:pPr>
              <w:pStyle w:val="ListParagraph"/>
              <w:suppressAutoHyphens/>
              <w:autoSpaceDN/>
              <w:spacing w:line="240" w:lineRule="atLeast"/>
              <w:ind w:left="61" w:firstLine="0"/>
              <w:contextualSpacing/>
            </w:pPr>
          </w:p>
          <w:p w14:paraId="63433EDB" w14:textId="77777777" w:rsidR="003A7E51" w:rsidRPr="006A119E" w:rsidRDefault="003A7E51" w:rsidP="00285A6B">
            <w:pPr>
              <w:pStyle w:val="ListParagraph"/>
              <w:numPr>
                <w:ilvl w:val="0"/>
                <w:numId w:val="43"/>
              </w:numPr>
              <w:suppressAutoHyphens/>
              <w:autoSpaceDN/>
              <w:spacing w:line="240" w:lineRule="atLeast"/>
              <w:ind w:left="61" w:hanging="142"/>
              <w:contextualSpacing/>
            </w:pPr>
            <w:r w:rsidRPr="006A119E">
              <w:t>Late submission</w:t>
            </w:r>
          </w:p>
        </w:tc>
      </w:tr>
    </w:tbl>
    <w:p w14:paraId="50895670" w14:textId="77777777" w:rsidR="003A7E51" w:rsidRPr="006A119E" w:rsidRDefault="003A7E51" w:rsidP="00285A6B">
      <w:pPr>
        <w:spacing w:line="240" w:lineRule="atLeast"/>
        <w:rPr>
          <w:b/>
          <w:bCs/>
        </w:rPr>
      </w:pPr>
    </w:p>
    <w:tbl>
      <w:tblPr>
        <w:tblW w:w="10447" w:type="dxa"/>
        <w:tblInd w:w="103" w:type="dxa"/>
        <w:tblLayout w:type="fixed"/>
        <w:tblCellMar>
          <w:left w:w="103" w:type="dxa"/>
        </w:tblCellMar>
        <w:tblLook w:val="0000" w:firstRow="0" w:lastRow="0" w:firstColumn="0" w:lastColumn="0" w:noHBand="0" w:noVBand="0"/>
      </w:tblPr>
      <w:tblGrid>
        <w:gridCol w:w="1735"/>
        <w:gridCol w:w="3514"/>
        <w:gridCol w:w="2856"/>
        <w:gridCol w:w="2342"/>
      </w:tblGrid>
      <w:tr w:rsidR="00BC641F" w:rsidRPr="006A119E" w14:paraId="6BCE9190" w14:textId="77777777" w:rsidTr="00BC641F">
        <w:trPr>
          <w:cantSplit/>
          <w:trHeight w:val="615"/>
        </w:trPr>
        <w:tc>
          <w:tcPr>
            <w:tcW w:w="1735" w:type="dxa"/>
            <w:tcBorders>
              <w:top w:val="single" w:sz="4" w:space="0" w:color="000080"/>
              <w:left w:val="single" w:sz="4" w:space="0" w:color="000080"/>
              <w:bottom w:val="single" w:sz="4" w:space="0" w:color="000080"/>
            </w:tcBorders>
            <w:shd w:val="clear" w:color="auto" w:fill="auto"/>
          </w:tcPr>
          <w:p w14:paraId="7E46A7EC" w14:textId="77777777" w:rsidR="00BC641F" w:rsidRPr="006A119E" w:rsidRDefault="00BC641F" w:rsidP="00285A6B">
            <w:pPr>
              <w:spacing w:after="200" w:line="240" w:lineRule="atLeast"/>
              <w:jc w:val="center"/>
              <w:rPr>
                <w:b/>
                <w:bCs/>
              </w:rPr>
            </w:pPr>
            <w:r w:rsidRPr="006A119E">
              <w:rPr>
                <w:b/>
                <w:bCs/>
              </w:rPr>
              <w:t>Attribute</w:t>
            </w:r>
          </w:p>
        </w:tc>
        <w:tc>
          <w:tcPr>
            <w:tcW w:w="3514" w:type="dxa"/>
            <w:tcBorders>
              <w:top w:val="single" w:sz="4" w:space="0" w:color="000080"/>
              <w:left w:val="single" w:sz="4" w:space="0" w:color="000080"/>
              <w:bottom w:val="single" w:sz="4" w:space="0" w:color="000080"/>
            </w:tcBorders>
            <w:shd w:val="clear" w:color="auto" w:fill="auto"/>
          </w:tcPr>
          <w:p w14:paraId="5EAC8CCF" w14:textId="77777777" w:rsidR="00BC641F" w:rsidRPr="006A119E" w:rsidRDefault="00BC641F" w:rsidP="00285A6B">
            <w:pPr>
              <w:spacing w:line="240" w:lineRule="atLeast"/>
              <w:jc w:val="center"/>
              <w:rPr>
                <w:b/>
                <w:bCs/>
              </w:rPr>
            </w:pPr>
            <w:r>
              <w:rPr>
                <w:b/>
                <w:bCs/>
              </w:rPr>
              <w:t>Good</w:t>
            </w:r>
          </w:p>
          <w:p w14:paraId="08CC5681" w14:textId="77777777" w:rsidR="00BC641F" w:rsidRPr="006A119E" w:rsidRDefault="00BC641F" w:rsidP="00285A6B">
            <w:pPr>
              <w:spacing w:after="200" w:line="240" w:lineRule="atLeast"/>
              <w:jc w:val="center"/>
              <w:rPr>
                <w:b/>
                <w:bCs/>
              </w:rPr>
            </w:pPr>
            <w:r w:rsidRPr="006A119E">
              <w:rPr>
                <w:b/>
                <w:bCs/>
              </w:rPr>
              <w:t>(</w:t>
            </w:r>
            <w:r>
              <w:rPr>
                <w:b/>
                <w:bCs/>
              </w:rPr>
              <w:t>2</w:t>
            </w:r>
            <w:r w:rsidRPr="006A119E">
              <w:rPr>
                <w:b/>
                <w:bCs/>
              </w:rPr>
              <w:t>)</w:t>
            </w:r>
          </w:p>
        </w:tc>
        <w:tc>
          <w:tcPr>
            <w:tcW w:w="2856" w:type="dxa"/>
            <w:tcBorders>
              <w:top w:val="single" w:sz="4" w:space="0" w:color="000080"/>
              <w:left w:val="single" w:sz="4" w:space="0" w:color="000080"/>
              <w:bottom w:val="single" w:sz="4" w:space="0" w:color="000080"/>
            </w:tcBorders>
            <w:shd w:val="clear" w:color="auto" w:fill="auto"/>
          </w:tcPr>
          <w:p w14:paraId="2654D899" w14:textId="77777777" w:rsidR="00BC641F" w:rsidRPr="006A119E" w:rsidRDefault="00BC641F" w:rsidP="00285A6B">
            <w:pPr>
              <w:spacing w:line="240" w:lineRule="atLeast"/>
              <w:jc w:val="center"/>
              <w:rPr>
                <w:b/>
                <w:bCs/>
              </w:rPr>
            </w:pPr>
            <w:r w:rsidRPr="006A119E">
              <w:rPr>
                <w:b/>
                <w:bCs/>
              </w:rPr>
              <w:t>Satisfactory</w:t>
            </w:r>
          </w:p>
          <w:p w14:paraId="62996642" w14:textId="77777777" w:rsidR="00BC641F" w:rsidRPr="006A119E" w:rsidRDefault="00BC641F" w:rsidP="00285A6B">
            <w:pPr>
              <w:spacing w:after="200" w:line="240" w:lineRule="atLeast"/>
              <w:jc w:val="center"/>
              <w:rPr>
                <w:b/>
                <w:bCs/>
              </w:rPr>
            </w:pPr>
            <w:r w:rsidRPr="006A119E">
              <w:rPr>
                <w:b/>
                <w:bCs/>
              </w:rPr>
              <w:t>(1)</w:t>
            </w:r>
          </w:p>
        </w:tc>
        <w:tc>
          <w:tcPr>
            <w:tcW w:w="2342" w:type="dxa"/>
            <w:tcBorders>
              <w:top w:val="single" w:sz="4" w:space="0" w:color="000080"/>
              <w:left w:val="single" w:sz="4" w:space="0" w:color="000080"/>
              <w:bottom w:val="single" w:sz="4" w:space="0" w:color="000080"/>
              <w:right w:val="single" w:sz="4" w:space="0" w:color="000080"/>
            </w:tcBorders>
            <w:shd w:val="clear" w:color="auto" w:fill="auto"/>
          </w:tcPr>
          <w:p w14:paraId="681E3D8D" w14:textId="77777777" w:rsidR="00BC641F" w:rsidRPr="006A119E" w:rsidRDefault="00BC641F" w:rsidP="00285A6B">
            <w:pPr>
              <w:spacing w:line="240" w:lineRule="atLeast"/>
              <w:jc w:val="center"/>
              <w:rPr>
                <w:b/>
                <w:bCs/>
              </w:rPr>
            </w:pPr>
            <w:r w:rsidRPr="006A119E">
              <w:rPr>
                <w:b/>
                <w:bCs/>
              </w:rPr>
              <w:t xml:space="preserve">Poor </w:t>
            </w:r>
          </w:p>
          <w:p w14:paraId="5C07790A" w14:textId="77777777" w:rsidR="00BC641F" w:rsidRPr="006A119E" w:rsidRDefault="00BC641F" w:rsidP="00285A6B">
            <w:pPr>
              <w:spacing w:after="200" w:line="240" w:lineRule="atLeast"/>
              <w:jc w:val="center"/>
            </w:pPr>
            <w:r w:rsidRPr="006A119E">
              <w:rPr>
                <w:b/>
                <w:bCs/>
              </w:rPr>
              <w:t>(0)</w:t>
            </w:r>
          </w:p>
        </w:tc>
      </w:tr>
      <w:tr w:rsidR="00BC641F" w:rsidRPr="006A119E" w14:paraId="0253BA8D" w14:textId="77777777" w:rsidTr="00BC641F">
        <w:trPr>
          <w:cantSplit/>
          <w:trHeight w:val="4847"/>
        </w:trPr>
        <w:tc>
          <w:tcPr>
            <w:tcW w:w="1735" w:type="dxa"/>
            <w:tcBorders>
              <w:top w:val="single" w:sz="4" w:space="0" w:color="000080"/>
              <w:left w:val="single" w:sz="4" w:space="0" w:color="000080"/>
              <w:bottom w:val="single" w:sz="4" w:space="0" w:color="000080"/>
            </w:tcBorders>
            <w:shd w:val="clear" w:color="auto" w:fill="auto"/>
          </w:tcPr>
          <w:p w14:paraId="29766D2F" w14:textId="77777777" w:rsidR="00BC641F" w:rsidRPr="006A119E" w:rsidRDefault="00BC641F" w:rsidP="00285A6B">
            <w:pPr>
              <w:spacing w:after="200" w:line="240" w:lineRule="atLeast"/>
              <w:jc w:val="center"/>
            </w:pPr>
            <w:r>
              <w:rPr>
                <w:b/>
                <w:bCs/>
              </w:rPr>
              <w:t>2.Execution (02</w:t>
            </w:r>
            <w:r w:rsidRPr="006A119E">
              <w:rPr>
                <w:b/>
                <w:bCs/>
              </w:rPr>
              <w:t>)</w:t>
            </w:r>
          </w:p>
        </w:tc>
        <w:tc>
          <w:tcPr>
            <w:tcW w:w="3514" w:type="dxa"/>
            <w:tcBorders>
              <w:top w:val="single" w:sz="4" w:space="0" w:color="000080"/>
              <w:left w:val="single" w:sz="4" w:space="0" w:color="000080"/>
              <w:bottom w:val="single" w:sz="4" w:space="0" w:color="000080"/>
            </w:tcBorders>
            <w:shd w:val="clear" w:color="auto" w:fill="auto"/>
          </w:tcPr>
          <w:p w14:paraId="702E648B" w14:textId="77777777" w:rsidR="00BC641F" w:rsidRDefault="00BC641F" w:rsidP="00285A6B">
            <w:pPr>
              <w:pStyle w:val="ListParagraph"/>
              <w:numPr>
                <w:ilvl w:val="0"/>
                <w:numId w:val="43"/>
              </w:numPr>
              <w:spacing w:line="240" w:lineRule="atLeast"/>
              <w:ind w:left="318"/>
            </w:pPr>
            <w:r w:rsidRPr="006A119E">
              <w:t>Debugs the program independently.</w:t>
            </w:r>
          </w:p>
          <w:p w14:paraId="38C1F859" w14:textId="77777777" w:rsidR="00BC641F" w:rsidRPr="006A119E" w:rsidRDefault="00BC641F" w:rsidP="00285A6B">
            <w:pPr>
              <w:pStyle w:val="ListParagraph"/>
              <w:spacing w:line="240" w:lineRule="atLeast"/>
              <w:ind w:left="318"/>
            </w:pPr>
          </w:p>
          <w:p w14:paraId="36950ADC" w14:textId="77777777" w:rsidR="00BC641F" w:rsidRDefault="00BC641F" w:rsidP="00285A6B">
            <w:pPr>
              <w:pStyle w:val="ListParagraph"/>
              <w:numPr>
                <w:ilvl w:val="0"/>
                <w:numId w:val="43"/>
              </w:numPr>
              <w:spacing w:line="240" w:lineRule="atLeast"/>
              <w:ind w:left="318"/>
            </w:pPr>
            <w:r w:rsidRPr="006A119E">
              <w:t>Executes the program for all possible inputs.</w:t>
            </w:r>
          </w:p>
          <w:p w14:paraId="0C8FE7CE" w14:textId="77777777" w:rsidR="00BC641F" w:rsidRPr="006A119E" w:rsidRDefault="00BC641F" w:rsidP="00285A6B">
            <w:pPr>
              <w:pStyle w:val="ListParagraph"/>
              <w:spacing w:line="240" w:lineRule="atLeast"/>
              <w:ind w:left="318"/>
            </w:pPr>
          </w:p>
          <w:p w14:paraId="1F98E378" w14:textId="77777777" w:rsidR="00BC641F" w:rsidRDefault="00BC641F" w:rsidP="00285A6B">
            <w:pPr>
              <w:pStyle w:val="ListParagraph"/>
              <w:numPr>
                <w:ilvl w:val="0"/>
                <w:numId w:val="43"/>
              </w:numPr>
              <w:spacing w:line="240" w:lineRule="atLeast"/>
              <w:ind w:left="318"/>
            </w:pPr>
            <w:r w:rsidRPr="006A119E">
              <w:t>Able to modify existing program</w:t>
            </w:r>
          </w:p>
          <w:p w14:paraId="41004F19" w14:textId="77777777" w:rsidR="00BC641F" w:rsidRPr="006A119E" w:rsidRDefault="00BC641F" w:rsidP="00285A6B">
            <w:pPr>
              <w:pStyle w:val="ListParagraph"/>
              <w:spacing w:line="240" w:lineRule="atLeast"/>
              <w:ind w:left="318"/>
            </w:pPr>
          </w:p>
          <w:p w14:paraId="2A2D83AB" w14:textId="77777777" w:rsidR="00BC641F" w:rsidRPr="006A119E" w:rsidRDefault="00BC641F" w:rsidP="00285A6B">
            <w:pPr>
              <w:pStyle w:val="ListParagraph"/>
              <w:numPr>
                <w:ilvl w:val="0"/>
                <w:numId w:val="46"/>
              </w:numPr>
              <w:spacing w:line="240" w:lineRule="atLeast"/>
              <w:ind w:left="318"/>
            </w:pPr>
            <w:r>
              <w:t>Uses appropriate data set</w:t>
            </w:r>
          </w:p>
        </w:tc>
        <w:tc>
          <w:tcPr>
            <w:tcW w:w="2856" w:type="dxa"/>
            <w:tcBorders>
              <w:top w:val="single" w:sz="4" w:space="0" w:color="000080"/>
              <w:left w:val="single" w:sz="4" w:space="0" w:color="000080"/>
              <w:bottom w:val="single" w:sz="4" w:space="0" w:color="000080"/>
            </w:tcBorders>
            <w:shd w:val="clear" w:color="auto" w:fill="auto"/>
          </w:tcPr>
          <w:p w14:paraId="016C799C" w14:textId="77777777" w:rsidR="00BC641F" w:rsidRDefault="00BC641F" w:rsidP="00285A6B">
            <w:pPr>
              <w:pStyle w:val="ListParagraph"/>
              <w:numPr>
                <w:ilvl w:val="0"/>
                <w:numId w:val="46"/>
              </w:numPr>
              <w:spacing w:line="240" w:lineRule="atLeast"/>
            </w:pPr>
            <w:r w:rsidRPr="006A119E">
              <w:t>Debugs the program independently.</w:t>
            </w:r>
          </w:p>
          <w:p w14:paraId="67C0C651" w14:textId="77777777" w:rsidR="00BC641F" w:rsidRPr="006A119E" w:rsidRDefault="00BC641F" w:rsidP="00285A6B">
            <w:pPr>
              <w:pStyle w:val="ListParagraph"/>
              <w:spacing w:line="240" w:lineRule="atLeast"/>
              <w:ind w:left="0"/>
            </w:pPr>
          </w:p>
          <w:p w14:paraId="6B12FB2A" w14:textId="77777777" w:rsidR="00BC641F" w:rsidRDefault="00BC641F" w:rsidP="00285A6B">
            <w:pPr>
              <w:pStyle w:val="ListParagraph"/>
              <w:numPr>
                <w:ilvl w:val="0"/>
                <w:numId w:val="46"/>
              </w:numPr>
              <w:spacing w:line="240" w:lineRule="atLeast"/>
            </w:pPr>
            <w:r w:rsidRPr="006A119E">
              <w:t>Executes the program for all possible inputs.</w:t>
            </w:r>
          </w:p>
          <w:p w14:paraId="308D56CC" w14:textId="77777777" w:rsidR="00BC641F" w:rsidRPr="006A119E" w:rsidRDefault="00BC641F" w:rsidP="00285A6B">
            <w:pPr>
              <w:pStyle w:val="ListParagraph"/>
              <w:spacing w:line="240" w:lineRule="atLeast"/>
              <w:ind w:left="0"/>
            </w:pPr>
          </w:p>
          <w:p w14:paraId="020CDAF6" w14:textId="77777777" w:rsidR="00BC641F" w:rsidRPr="006A119E" w:rsidRDefault="00BC641F" w:rsidP="00285A6B">
            <w:pPr>
              <w:pStyle w:val="ListParagraph"/>
              <w:numPr>
                <w:ilvl w:val="0"/>
                <w:numId w:val="46"/>
              </w:numPr>
              <w:spacing w:line="240" w:lineRule="atLeast"/>
            </w:pPr>
            <w:r w:rsidRPr="006A119E">
              <w:t>Able to modify the programs with hints from faculty</w:t>
            </w:r>
          </w:p>
          <w:p w14:paraId="797E50C6" w14:textId="77777777" w:rsidR="00BC641F" w:rsidRDefault="00BC641F" w:rsidP="00285A6B">
            <w:pPr>
              <w:spacing w:line="240" w:lineRule="atLeast"/>
            </w:pPr>
          </w:p>
          <w:p w14:paraId="06583F5F" w14:textId="77777777" w:rsidR="00BC641F" w:rsidRDefault="00BC641F" w:rsidP="00285A6B">
            <w:pPr>
              <w:pStyle w:val="ListParagraph"/>
              <w:numPr>
                <w:ilvl w:val="0"/>
                <w:numId w:val="46"/>
              </w:numPr>
              <w:spacing w:line="240" w:lineRule="atLeast"/>
            </w:pPr>
            <w:r>
              <w:t>C</w:t>
            </w:r>
            <w:r w:rsidRPr="006A119E">
              <w:t>ompletes execution with help from faculty.</w:t>
            </w:r>
          </w:p>
          <w:p w14:paraId="7B04FA47" w14:textId="77777777" w:rsidR="00BC641F" w:rsidRPr="006A119E" w:rsidRDefault="00BC641F" w:rsidP="00285A6B">
            <w:pPr>
              <w:pStyle w:val="ListParagraph"/>
              <w:spacing w:line="240" w:lineRule="atLeast"/>
              <w:ind w:left="0"/>
            </w:pPr>
          </w:p>
          <w:p w14:paraId="713CAE18" w14:textId="77777777" w:rsidR="00BC641F" w:rsidRPr="006A119E" w:rsidRDefault="00BC641F" w:rsidP="00285A6B">
            <w:pPr>
              <w:pStyle w:val="ListParagraph"/>
              <w:numPr>
                <w:ilvl w:val="0"/>
                <w:numId w:val="46"/>
              </w:numPr>
              <w:spacing w:line="240" w:lineRule="atLeast"/>
            </w:pPr>
            <w:r>
              <w:t>Applies the appropriate data set with help from faculty</w:t>
            </w:r>
          </w:p>
          <w:p w14:paraId="568C698B" w14:textId="77777777" w:rsidR="00BC641F" w:rsidRPr="006A119E" w:rsidRDefault="00BC641F" w:rsidP="00285A6B">
            <w:pPr>
              <w:spacing w:after="200" w:line="240" w:lineRule="atLeast"/>
            </w:pPr>
          </w:p>
        </w:tc>
        <w:tc>
          <w:tcPr>
            <w:tcW w:w="2342" w:type="dxa"/>
            <w:tcBorders>
              <w:top w:val="single" w:sz="4" w:space="0" w:color="000080"/>
              <w:left w:val="single" w:sz="4" w:space="0" w:color="000080"/>
              <w:bottom w:val="single" w:sz="4" w:space="0" w:color="000080"/>
              <w:right w:val="single" w:sz="4" w:space="0" w:color="000080"/>
            </w:tcBorders>
            <w:shd w:val="clear" w:color="auto" w:fill="auto"/>
          </w:tcPr>
          <w:p w14:paraId="250C7E6F" w14:textId="77777777" w:rsidR="00BC641F" w:rsidRDefault="00BC641F" w:rsidP="00285A6B">
            <w:pPr>
              <w:pStyle w:val="ListParagraph"/>
              <w:numPr>
                <w:ilvl w:val="0"/>
                <w:numId w:val="46"/>
              </w:numPr>
              <w:spacing w:line="240" w:lineRule="atLeast"/>
            </w:pPr>
            <w:r w:rsidRPr="006A119E">
              <w:t>Not able to complete the execution of program within the lab session.</w:t>
            </w:r>
          </w:p>
          <w:p w14:paraId="1A939487" w14:textId="77777777" w:rsidR="00BC641F" w:rsidRPr="006A119E" w:rsidRDefault="00BC641F" w:rsidP="00285A6B">
            <w:pPr>
              <w:pStyle w:val="ListParagraph"/>
              <w:spacing w:line="240" w:lineRule="atLeast"/>
              <w:ind w:left="0"/>
            </w:pPr>
          </w:p>
          <w:p w14:paraId="74A78EDE" w14:textId="77777777" w:rsidR="00BC641F" w:rsidRDefault="00BC641F" w:rsidP="00285A6B">
            <w:pPr>
              <w:pStyle w:val="ListParagraph"/>
              <w:numPr>
                <w:ilvl w:val="0"/>
                <w:numId w:val="46"/>
              </w:numPr>
              <w:spacing w:line="240" w:lineRule="atLeast"/>
            </w:pPr>
            <w:r w:rsidRPr="006A119E">
              <w:t>Not able to do any modifications.</w:t>
            </w:r>
          </w:p>
          <w:p w14:paraId="6AA258D8" w14:textId="77777777" w:rsidR="00BC641F" w:rsidRPr="006A119E" w:rsidRDefault="00BC641F" w:rsidP="00285A6B">
            <w:pPr>
              <w:pStyle w:val="ListParagraph"/>
              <w:spacing w:line="240" w:lineRule="atLeast"/>
              <w:ind w:left="0"/>
            </w:pPr>
          </w:p>
          <w:p w14:paraId="5232DA9F" w14:textId="77777777" w:rsidR="00BC641F" w:rsidRPr="006A119E" w:rsidRDefault="00BC641F" w:rsidP="00285A6B">
            <w:pPr>
              <w:pStyle w:val="ListParagraph"/>
              <w:numPr>
                <w:ilvl w:val="0"/>
                <w:numId w:val="46"/>
              </w:numPr>
              <w:spacing w:line="240" w:lineRule="atLeast"/>
            </w:pPr>
            <w:r w:rsidRPr="006A119E">
              <w:t xml:space="preserve">Does not know to </w:t>
            </w:r>
            <w:r>
              <w:t>use appropriate data set.</w:t>
            </w:r>
          </w:p>
        </w:tc>
      </w:tr>
    </w:tbl>
    <w:p w14:paraId="6FFBD3EC" w14:textId="77777777" w:rsidR="003A7E51" w:rsidRPr="006A119E" w:rsidRDefault="003A7E51" w:rsidP="00285A6B">
      <w:pPr>
        <w:spacing w:line="240" w:lineRule="atLeast"/>
      </w:pPr>
    </w:p>
    <w:tbl>
      <w:tblPr>
        <w:tblW w:w="0" w:type="auto"/>
        <w:tblInd w:w="103" w:type="dxa"/>
        <w:tblLayout w:type="fixed"/>
        <w:tblCellMar>
          <w:left w:w="103" w:type="dxa"/>
        </w:tblCellMar>
        <w:tblLook w:val="0000" w:firstRow="0" w:lastRow="0" w:firstColumn="0" w:lastColumn="0" w:noHBand="0" w:noVBand="0"/>
      </w:tblPr>
      <w:tblGrid>
        <w:gridCol w:w="2112"/>
        <w:gridCol w:w="2972"/>
        <w:gridCol w:w="2748"/>
        <w:gridCol w:w="2286"/>
      </w:tblGrid>
      <w:tr w:rsidR="00BC641F" w:rsidRPr="006A119E" w14:paraId="209D04F5" w14:textId="77777777" w:rsidTr="00BC641F">
        <w:trPr>
          <w:cantSplit/>
          <w:trHeight w:val="760"/>
        </w:trPr>
        <w:tc>
          <w:tcPr>
            <w:tcW w:w="2112" w:type="dxa"/>
            <w:tcBorders>
              <w:top w:val="single" w:sz="4" w:space="0" w:color="000080"/>
              <w:left w:val="single" w:sz="4" w:space="0" w:color="000080"/>
              <w:bottom w:val="single" w:sz="4" w:space="0" w:color="000080"/>
            </w:tcBorders>
            <w:shd w:val="clear" w:color="auto" w:fill="auto"/>
          </w:tcPr>
          <w:p w14:paraId="4AEA3B40" w14:textId="77777777" w:rsidR="00BC641F" w:rsidRPr="006A119E" w:rsidRDefault="00BC641F" w:rsidP="00285A6B">
            <w:pPr>
              <w:widowControl/>
              <w:spacing w:after="200" w:line="240" w:lineRule="atLeast"/>
              <w:ind w:right="170"/>
              <w:jc w:val="center"/>
              <w:rPr>
                <w:b/>
                <w:bCs/>
              </w:rPr>
            </w:pPr>
            <w:r w:rsidRPr="006A119E">
              <w:rPr>
                <w:b/>
                <w:bCs/>
              </w:rPr>
              <w:t>Attribute</w:t>
            </w:r>
          </w:p>
        </w:tc>
        <w:tc>
          <w:tcPr>
            <w:tcW w:w="2972" w:type="dxa"/>
            <w:tcBorders>
              <w:top w:val="single" w:sz="4" w:space="0" w:color="000080"/>
              <w:left w:val="single" w:sz="4" w:space="0" w:color="000080"/>
              <w:bottom w:val="single" w:sz="4" w:space="0" w:color="000080"/>
            </w:tcBorders>
            <w:shd w:val="clear" w:color="auto" w:fill="auto"/>
          </w:tcPr>
          <w:p w14:paraId="22EF60A7" w14:textId="77777777" w:rsidR="00BC641F" w:rsidRPr="006A119E" w:rsidRDefault="00BC641F" w:rsidP="00285A6B">
            <w:pPr>
              <w:spacing w:line="240" w:lineRule="atLeast"/>
              <w:jc w:val="center"/>
              <w:rPr>
                <w:b/>
                <w:bCs/>
              </w:rPr>
            </w:pPr>
            <w:r w:rsidRPr="006A119E">
              <w:rPr>
                <w:b/>
                <w:bCs/>
              </w:rPr>
              <w:t>Good</w:t>
            </w:r>
          </w:p>
          <w:p w14:paraId="071A643F" w14:textId="77777777" w:rsidR="00BC641F" w:rsidRPr="006A119E" w:rsidRDefault="00BC641F" w:rsidP="00285A6B">
            <w:pPr>
              <w:spacing w:after="200" w:line="240" w:lineRule="atLeast"/>
              <w:jc w:val="center"/>
              <w:rPr>
                <w:b/>
                <w:bCs/>
              </w:rPr>
            </w:pPr>
            <w:r w:rsidRPr="006A119E">
              <w:rPr>
                <w:b/>
                <w:bCs/>
              </w:rPr>
              <w:t>(2)</w:t>
            </w:r>
          </w:p>
        </w:tc>
        <w:tc>
          <w:tcPr>
            <w:tcW w:w="2748" w:type="dxa"/>
            <w:tcBorders>
              <w:top w:val="single" w:sz="4" w:space="0" w:color="000080"/>
              <w:left w:val="single" w:sz="4" w:space="0" w:color="000080"/>
              <w:bottom w:val="single" w:sz="4" w:space="0" w:color="000080"/>
            </w:tcBorders>
            <w:shd w:val="clear" w:color="auto" w:fill="auto"/>
          </w:tcPr>
          <w:p w14:paraId="57C189D5" w14:textId="77777777" w:rsidR="00BC641F" w:rsidRPr="006A119E" w:rsidRDefault="00BC641F" w:rsidP="00285A6B">
            <w:pPr>
              <w:spacing w:line="240" w:lineRule="atLeast"/>
              <w:jc w:val="center"/>
              <w:rPr>
                <w:b/>
                <w:bCs/>
              </w:rPr>
            </w:pPr>
            <w:r w:rsidRPr="006A119E">
              <w:rPr>
                <w:b/>
                <w:bCs/>
              </w:rPr>
              <w:t>Satisfactory</w:t>
            </w:r>
          </w:p>
          <w:p w14:paraId="2B994485" w14:textId="77777777" w:rsidR="00BC641F" w:rsidRPr="006A119E" w:rsidRDefault="00BC641F" w:rsidP="00285A6B">
            <w:pPr>
              <w:spacing w:after="200" w:line="240" w:lineRule="atLeast"/>
              <w:jc w:val="center"/>
              <w:rPr>
                <w:b/>
                <w:bCs/>
              </w:rPr>
            </w:pPr>
            <w:r w:rsidRPr="006A119E">
              <w:rPr>
                <w:b/>
                <w:bCs/>
              </w:rPr>
              <w:t>(1)</w:t>
            </w:r>
          </w:p>
        </w:tc>
        <w:tc>
          <w:tcPr>
            <w:tcW w:w="2286" w:type="dxa"/>
            <w:tcBorders>
              <w:top w:val="single" w:sz="4" w:space="0" w:color="000080"/>
              <w:left w:val="single" w:sz="4" w:space="0" w:color="000080"/>
              <w:bottom w:val="single" w:sz="4" w:space="0" w:color="000080"/>
              <w:right w:val="single" w:sz="4" w:space="0" w:color="000080"/>
            </w:tcBorders>
            <w:shd w:val="clear" w:color="auto" w:fill="auto"/>
          </w:tcPr>
          <w:p w14:paraId="25F3627F" w14:textId="77777777" w:rsidR="00BC641F" w:rsidRPr="006A119E" w:rsidRDefault="00BC641F" w:rsidP="00285A6B">
            <w:pPr>
              <w:spacing w:line="240" w:lineRule="atLeast"/>
              <w:jc w:val="center"/>
              <w:rPr>
                <w:b/>
                <w:bCs/>
              </w:rPr>
            </w:pPr>
            <w:r w:rsidRPr="006A119E">
              <w:rPr>
                <w:b/>
                <w:bCs/>
              </w:rPr>
              <w:t>Poor</w:t>
            </w:r>
          </w:p>
          <w:p w14:paraId="3E49F064" w14:textId="77777777" w:rsidR="00BC641F" w:rsidRPr="006A119E" w:rsidRDefault="00BC641F" w:rsidP="00285A6B">
            <w:pPr>
              <w:widowControl/>
              <w:spacing w:after="200" w:line="240" w:lineRule="atLeast"/>
              <w:ind w:right="-283"/>
              <w:jc w:val="center"/>
            </w:pPr>
            <w:r w:rsidRPr="006A119E">
              <w:rPr>
                <w:b/>
                <w:bCs/>
              </w:rPr>
              <w:t>(0)</w:t>
            </w:r>
          </w:p>
        </w:tc>
      </w:tr>
      <w:tr w:rsidR="00BC641F" w:rsidRPr="006A119E" w14:paraId="15DB8557" w14:textId="77777777" w:rsidTr="00BC641F">
        <w:trPr>
          <w:cantSplit/>
          <w:trHeight w:val="1017"/>
        </w:trPr>
        <w:tc>
          <w:tcPr>
            <w:tcW w:w="2112" w:type="dxa"/>
            <w:tcBorders>
              <w:top w:val="single" w:sz="4" w:space="0" w:color="000080"/>
              <w:left w:val="single" w:sz="4" w:space="0" w:color="000080"/>
              <w:bottom w:val="single" w:sz="4" w:space="0" w:color="000080"/>
            </w:tcBorders>
            <w:shd w:val="clear" w:color="auto" w:fill="auto"/>
          </w:tcPr>
          <w:p w14:paraId="27F45615" w14:textId="77777777" w:rsidR="00BC641F" w:rsidRPr="006A119E" w:rsidRDefault="00BC641F" w:rsidP="00285A6B">
            <w:pPr>
              <w:spacing w:line="240" w:lineRule="atLeast"/>
              <w:jc w:val="center"/>
            </w:pPr>
            <w:r>
              <w:rPr>
                <w:b/>
                <w:bCs/>
              </w:rPr>
              <w:t>3.Viva – voice(02</w:t>
            </w:r>
            <w:r w:rsidRPr="006A119E">
              <w:rPr>
                <w:b/>
                <w:bCs/>
              </w:rPr>
              <w:t>)</w:t>
            </w:r>
          </w:p>
        </w:tc>
        <w:tc>
          <w:tcPr>
            <w:tcW w:w="2972" w:type="dxa"/>
            <w:tcBorders>
              <w:top w:val="single" w:sz="4" w:space="0" w:color="000080"/>
              <w:left w:val="single" w:sz="4" w:space="0" w:color="000080"/>
              <w:bottom w:val="single" w:sz="4" w:space="0" w:color="000080"/>
            </w:tcBorders>
            <w:shd w:val="clear" w:color="auto" w:fill="auto"/>
          </w:tcPr>
          <w:p w14:paraId="1FC9F564" w14:textId="77777777" w:rsidR="00BC641F" w:rsidRPr="006A119E" w:rsidRDefault="00BC641F" w:rsidP="00285A6B">
            <w:pPr>
              <w:spacing w:line="240" w:lineRule="atLeast"/>
            </w:pPr>
            <w:r w:rsidRPr="006A119E">
              <w:t xml:space="preserve">Answering </w:t>
            </w:r>
            <w:r>
              <w:t xml:space="preserve">4-6 </w:t>
            </w:r>
            <w:r w:rsidRPr="006A119E">
              <w:rPr>
                <w:bCs/>
              </w:rPr>
              <w:t xml:space="preserve">out of 6 </w:t>
            </w:r>
            <w:r w:rsidRPr="006A119E">
              <w:t xml:space="preserve"> questions.</w:t>
            </w:r>
          </w:p>
          <w:p w14:paraId="02614873" w14:textId="77777777" w:rsidR="00BC641F" w:rsidRPr="006A119E" w:rsidRDefault="00BC641F" w:rsidP="00285A6B">
            <w:pPr>
              <w:spacing w:after="200" w:line="240" w:lineRule="atLeast"/>
              <w:jc w:val="center"/>
            </w:pPr>
            <w:r w:rsidRPr="006A119E">
              <w:t>.</w:t>
            </w:r>
          </w:p>
        </w:tc>
        <w:tc>
          <w:tcPr>
            <w:tcW w:w="2748" w:type="dxa"/>
            <w:tcBorders>
              <w:top w:val="single" w:sz="4" w:space="0" w:color="000080"/>
              <w:left w:val="single" w:sz="4" w:space="0" w:color="000080"/>
              <w:bottom w:val="single" w:sz="4" w:space="0" w:color="000080"/>
            </w:tcBorders>
            <w:shd w:val="clear" w:color="auto" w:fill="auto"/>
          </w:tcPr>
          <w:p w14:paraId="3DC81036" w14:textId="77777777" w:rsidR="00BC641F" w:rsidRPr="006A119E" w:rsidRDefault="00BC641F" w:rsidP="00285A6B">
            <w:pPr>
              <w:spacing w:line="240" w:lineRule="atLeast"/>
            </w:pPr>
            <w:r w:rsidRPr="006A119E">
              <w:t xml:space="preserve">Answering </w:t>
            </w:r>
            <w:r>
              <w:t>1-3</w:t>
            </w:r>
            <w:r w:rsidRPr="006A119E">
              <w:t xml:space="preserve"> </w:t>
            </w:r>
            <w:r w:rsidRPr="006A119E">
              <w:rPr>
                <w:bCs/>
              </w:rPr>
              <w:t>out of 6</w:t>
            </w:r>
            <w:r w:rsidRPr="006A119E">
              <w:t xml:space="preserve"> questions.</w:t>
            </w:r>
          </w:p>
          <w:p w14:paraId="30DCCCAD" w14:textId="77777777" w:rsidR="00BC641F" w:rsidRPr="006A119E" w:rsidRDefault="00BC641F" w:rsidP="00285A6B">
            <w:pPr>
              <w:spacing w:after="200" w:line="240" w:lineRule="atLeast"/>
              <w:jc w:val="center"/>
            </w:pPr>
          </w:p>
        </w:tc>
        <w:tc>
          <w:tcPr>
            <w:tcW w:w="2286" w:type="dxa"/>
            <w:tcBorders>
              <w:top w:val="single" w:sz="4" w:space="0" w:color="000080"/>
              <w:left w:val="single" w:sz="4" w:space="0" w:color="000080"/>
              <w:bottom w:val="single" w:sz="4" w:space="0" w:color="000080"/>
              <w:right w:val="single" w:sz="4" w:space="0" w:color="000080"/>
            </w:tcBorders>
            <w:shd w:val="clear" w:color="auto" w:fill="auto"/>
          </w:tcPr>
          <w:p w14:paraId="48AEB24E" w14:textId="77777777" w:rsidR="00BC641F" w:rsidRPr="006A119E" w:rsidRDefault="00BC641F" w:rsidP="00285A6B">
            <w:pPr>
              <w:spacing w:after="200" w:line="240" w:lineRule="atLeast"/>
              <w:jc w:val="center"/>
            </w:pPr>
            <w:r w:rsidRPr="006A119E">
              <w:rPr>
                <w:bCs/>
              </w:rPr>
              <w:t>Not Answering any questions.</w:t>
            </w:r>
          </w:p>
        </w:tc>
      </w:tr>
    </w:tbl>
    <w:p w14:paraId="36AF6883" w14:textId="77777777" w:rsidR="00285A6B" w:rsidRDefault="00285A6B" w:rsidP="003A7E51">
      <w:pPr>
        <w:jc w:val="center"/>
        <w:rPr>
          <w:b/>
          <w:bCs/>
          <w:u w:val="single"/>
        </w:rPr>
      </w:pPr>
    </w:p>
    <w:p w14:paraId="54C529ED" w14:textId="77777777" w:rsidR="00BC641F" w:rsidRDefault="00BC641F" w:rsidP="003A7E51">
      <w:pPr>
        <w:jc w:val="center"/>
        <w:rPr>
          <w:b/>
          <w:bCs/>
          <w:u w:val="single"/>
        </w:rPr>
      </w:pPr>
    </w:p>
    <w:p w14:paraId="1C0157D6" w14:textId="77777777" w:rsidR="00BC641F" w:rsidRDefault="00BC641F" w:rsidP="003A7E51">
      <w:pPr>
        <w:jc w:val="center"/>
        <w:rPr>
          <w:b/>
          <w:bCs/>
          <w:u w:val="single"/>
        </w:rPr>
      </w:pPr>
    </w:p>
    <w:p w14:paraId="4DD7174B" w14:textId="77777777" w:rsidR="003A7E51" w:rsidRPr="006A119E" w:rsidRDefault="003A7E51" w:rsidP="003A7E51">
      <w:pPr>
        <w:jc w:val="center"/>
        <w:rPr>
          <w:b/>
          <w:bCs/>
          <w:u w:val="single"/>
        </w:rPr>
      </w:pPr>
      <w:r w:rsidRPr="006A119E">
        <w:rPr>
          <w:b/>
          <w:bCs/>
          <w:u w:val="single"/>
        </w:rPr>
        <w:t>Rubrics for Evaluation of  Record Book</w:t>
      </w:r>
    </w:p>
    <w:p w14:paraId="3691E7B2" w14:textId="77777777" w:rsidR="003A7E51" w:rsidRPr="006A119E" w:rsidRDefault="003A7E51" w:rsidP="003A7E51">
      <w:pPr>
        <w:pStyle w:val="Default"/>
        <w:jc w:val="center"/>
        <w:rPr>
          <w:b/>
          <w:bCs/>
          <w:u w:val="single"/>
        </w:rPr>
      </w:pPr>
    </w:p>
    <w:tbl>
      <w:tblPr>
        <w:tblW w:w="0" w:type="auto"/>
        <w:tblInd w:w="279" w:type="dxa"/>
        <w:tblLayout w:type="fixed"/>
        <w:tblCellMar>
          <w:left w:w="103" w:type="dxa"/>
        </w:tblCellMar>
        <w:tblLook w:val="0000" w:firstRow="0" w:lastRow="0" w:firstColumn="0" w:lastColumn="0" w:noHBand="0" w:noVBand="0"/>
      </w:tblPr>
      <w:tblGrid>
        <w:gridCol w:w="1504"/>
        <w:gridCol w:w="2430"/>
        <w:gridCol w:w="2325"/>
        <w:gridCol w:w="2265"/>
        <w:gridCol w:w="1755"/>
      </w:tblGrid>
      <w:tr w:rsidR="003A7E51" w:rsidRPr="006A119E" w14:paraId="076E74E3" w14:textId="77777777" w:rsidTr="00F412AD">
        <w:trPr>
          <w:cantSplit/>
          <w:trHeight w:val="1039"/>
        </w:trPr>
        <w:tc>
          <w:tcPr>
            <w:tcW w:w="1504" w:type="dxa"/>
            <w:tcBorders>
              <w:top w:val="single" w:sz="4" w:space="0" w:color="000080"/>
              <w:left w:val="single" w:sz="4" w:space="0" w:color="000080"/>
              <w:bottom w:val="single" w:sz="4" w:space="0" w:color="000080"/>
            </w:tcBorders>
            <w:shd w:val="clear" w:color="auto" w:fill="auto"/>
          </w:tcPr>
          <w:p w14:paraId="240575A1" w14:textId="77777777" w:rsidR="003A7E51" w:rsidRPr="006A119E" w:rsidRDefault="003A7E51" w:rsidP="003A7E51">
            <w:pPr>
              <w:spacing w:after="200"/>
              <w:jc w:val="center"/>
              <w:rPr>
                <w:b/>
                <w:bCs/>
              </w:rPr>
            </w:pPr>
            <w:r w:rsidRPr="006A119E">
              <w:rPr>
                <w:b/>
                <w:bCs/>
              </w:rPr>
              <w:t>Attribute</w:t>
            </w:r>
          </w:p>
        </w:tc>
        <w:tc>
          <w:tcPr>
            <w:tcW w:w="2430" w:type="dxa"/>
            <w:tcBorders>
              <w:top w:val="single" w:sz="4" w:space="0" w:color="000080"/>
              <w:left w:val="single" w:sz="4" w:space="0" w:color="000080"/>
              <w:bottom w:val="single" w:sz="4" w:space="0" w:color="000080"/>
            </w:tcBorders>
            <w:shd w:val="clear" w:color="auto" w:fill="auto"/>
          </w:tcPr>
          <w:p w14:paraId="28C3E881" w14:textId="77777777" w:rsidR="003A7E51" w:rsidRPr="006A119E" w:rsidRDefault="003A7E51" w:rsidP="003A7E51">
            <w:pPr>
              <w:jc w:val="center"/>
              <w:rPr>
                <w:b/>
                <w:bCs/>
              </w:rPr>
            </w:pPr>
            <w:r w:rsidRPr="006A119E">
              <w:rPr>
                <w:b/>
                <w:bCs/>
              </w:rPr>
              <w:t>Excellent</w:t>
            </w:r>
          </w:p>
          <w:p w14:paraId="679858F2" w14:textId="77777777" w:rsidR="003A7E51" w:rsidRPr="006A119E" w:rsidRDefault="003A7E51" w:rsidP="003A7E51">
            <w:pPr>
              <w:spacing w:after="200"/>
              <w:jc w:val="center"/>
              <w:rPr>
                <w:b/>
                <w:bCs/>
              </w:rPr>
            </w:pPr>
            <w:r w:rsidRPr="006A119E">
              <w:rPr>
                <w:b/>
                <w:bCs/>
              </w:rPr>
              <w:t>(</w:t>
            </w:r>
            <w:r w:rsidR="00BC641F">
              <w:rPr>
                <w:b/>
                <w:bCs/>
              </w:rPr>
              <w:t>4</w:t>
            </w:r>
            <w:r w:rsidRPr="006A119E">
              <w:rPr>
                <w:b/>
                <w:bCs/>
              </w:rPr>
              <w:t>)</w:t>
            </w:r>
          </w:p>
        </w:tc>
        <w:tc>
          <w:tcPr>
            <w:tcW w:w="2325" w:type="dxa"/>
            <w:tcBorders>
              <w:top w:val="single" w:sz="4" w:space="0" w:color="000080"/>
              <w:left w:val="single" w:sz="4" w:space="0" w:color="000080"/>
              <w:bottom w:val="single" w:sz="4" w:space="0" w:color="000080"/>
            </w:tcBorders>
            <w:shd w:val="clear" w:color="auto" w:fill="auto"/>
          </w:tcPr>
          <w:p w14:paraId="152632C1" w14:textId="77777777" w:rsidR="003A7E51" w:rsidRPr="006A119E" w:rsidRDefault="003A7E51" w:rsidP="003A7E51">
            <w:pPr>
              <w:jc w:val="center"/>
              <w:rPr>
                <w:b/>
                <w:bCs/>
              </w:rPr>
            </w:pPr>
            <w:r w:rsidRPr="006A119E">
              <w:rPr>
                <w:b/>
                <w:bCs/>
              </w:rPr>
              <w:t>Good</w:t>
            </w:r>
          </w:p>
          <w:p w14:paraId="35DDE7AE" w14:textId="77777777" w:rsidR="003A7E51" w:rsidRPr="006A119E" w:rsidRDefault="003A7E51" w:rsidP="003A7E51">
            <w:pPr>
              <w:spacing w:after="200"/>
              <w:jc w:val="center"/>
              <w:rPr>
                <w:b/>
                <w:bCs/>
              </w:rPr>
            </w:pPr>
            <w:r w:rsidRPr="006A119E">
              <w:rPr>
                <w:b/>
                <w:bCs/>
              </w:rPr>
              <w:t>(</w:t>
            </w:r>
            <w:r w:rsidR="00BC641F">
              <w:rPr>
                <w:b/>
                <w:bCs/>
              </w:rPr>
              <w:t>3</w:t>
            </w:r>
            <w:r w:rsidRPr="006A119E">
              <w:rPr>
                <w:b/>
                <w:bCs/>
              </w:rPr>
              <w:t>)</w:t>
            </w:r>
          </w:p>
        </w:tc>
        <w:tc>
          <w:tcPr>
            <w:tcW w:w="2265" w:type="dxa"/>
            <w:tcBorders>
              <w:top w:val="single" w:sz="4" w:space="0" w:color="000080"/>
              <w:left w:val="single" w:sz="4" w:space="0" w:color="000080"/>
              <w:bottom w:val="single" w:sz="4" w:space="0" w:color="000080"/>
            </w:tcBorders>
            <w:shd w:val="clear" w:color="auto" w:fill="auto"/>
          </w:tcPr>
          <w:p w14:paraId="06EDC2AD" w14:textId="77777777" w:rsidR="003A7E51" w:rsidRPr="006A119E" w:rsidRDefault="003A7E51" w:rsidP="003A7E51">
            <w:pPr>
              <w:jc w:val="center"/>
              <w:rPr>
                <w:b/>
                <w:bCs/>
              </w:rPr>
            </w:pPr>
            <w:r w:rsidRPr="006A119E">
              <w:rPr>
                <w:b/>
                <w:bCs/>
              </w:rPr>
              <w:t>Satisfactory</w:t>
            </w:r>
          </w:p>
          <w:p w14:paraId="5D1CE8BA" w14:textId="77777777" w:rsidR="003A7E51" w:rsidRPr="006A119E" w:rsidRDefault="003A7E51" w:rsidP="003A7E51">
            <w:pPr>
              <w:spacing w:after="200"/>
              <w:jc w:val="center"/>
              <w:rPr>
                <w:b/>
                <w:bCs/>
              </w:rPr>
            </w:pPr>
            <w:r w:rsidRPr="006A119E">
              <w:rPr>
                <w:b/>
                <w:bCs/>
              </w:rPr>
              <w:t>(2)</w:t>
            </w:r>
          </w:p>
        </w:tc>
        <w:tc>
          <w:tcPr>
            <w:tcW w:w="1755" w:type="dxa"/>
            <w:tcBorders>
              <w:top w:val="single" w:sz="4" w:space="0" w:color="000080"/>
              <w:left w:val="single" w:sz="4" w:space="0" w:color="000080"/>
              <w:bottom w:val="single" w:sz="4" w:space="0" w:color="000080"/>
              <w:right w:val="single" w:sz="4" w:space="0" w:color="000080"/>
            </w:tcBorders>
            <w:shd w:val="clear" w:color="auto" w:fill="auto"/>
          </w:tcPr>
          <w:p w14:paraId="3331FC64" w14:textId="77777777" w:rsidR="003A7E51" w:rsidRPr="006A119E" w:rsidRDefault="003A7E51" w:rsidP="003A7E51">
            <w:pPr>
              <w:jc w:val="center"/>
              <w:rPr>
                <w:b/>
                <w:bCs/>
              </w:rPr>
            </w:pPr>
            <w:r w:rsidRPr="006A119E">
              <w:rPr>
                <w:b/>
                <w:bCs/>
              </w:rPr>
              <w:t>Poor</w:t>
            </w:r>
          </w:p>
          <w:p w14:paraId="087B698C" w14:textId="77777777" w:rsidR="003A7E51" w:rsidRPr="006A119E" w:rsidRDefault="003A7E51" w:rsidP="003A7E51">
            <w:pPr>
              <w:spacing w:after="200"/>
              <w:jc w:val="center"/>
            </w:pPr>
            <w:r w:rsidRPr="006A119E">
              <w:rPr>
                <w:b/>
                <w:bCs/>
              </w:rPr>
              <w:t>(1)</w:t>
            </w:r>
          </w:p>
        </w:tc>
      </w:tr>
      <w:tr w:rsidR="003A7E51" w:rsidRPr="006A119E" w14:paraId="5178F084" w14:textId="77777777" w:rsidTr="00F412AD">
        <w:trPr>
          <w:cantSplit/>
          <w:trHeight w:val="2275"/>
        </w:trPr>
        <w:tc>
          <w:tcPr>
            <w:tcW w:w="1504" w:type="dxa"/>
            <w:tcBorders>
              <w:top w:val="single" w:sz="4" w:space="0" w:color="000080"/>
              <w:left w:val="single" w:sz="4" w:space="0" w:color="000080"/>
              <w:bottom w:val="single" w:sz="4" w:space="0" w:color="000080"/>
            </w:tcBorders>
            <w:shd w:val="clear" w:color="auto" w:fill="auto"/>
          </w:tcPr>
          <w:p w14:paraId="526770CE" w14:textId="77777777" w:rsidR="003A7E51" w:rsidRPr="006A119E" w:rsidRDefault="003A7E51" w:rsidP="003A7E51">
            <w:pPr>
              <w:snapToGrid w:val="0"/>
              <w:rPr>
                <w:b/>
              </w:rPr>
            </w:pPr>
          </w:p>
          <w:p w14:paraId="468A8E92" w14:textId="77777777" w:rsidR="003A7E51" w:rsidRPr="006A119E" w:rsidRDefault="003A7E51" w:rsidP="003A7E51">
            <w:pPr>
              <w:jc w:val="center"/>
              <w:rPr>
                <w:b/>
              </w:rPr>
            </w:pPr>
            <w:r w:rsidRPr="006A119E">
              <w:rPr>
                <w:b/>
              </w:rPr>
              <w:t>Record</w:t>
            </w:r>
          </w:p>
          <w:p w14:paraId="46C3C125" w14:textId="77777777" w:rsidR="003A7E51" w:rsidRPr="006A119E" w:rsidRDefault="003A7E51" w:rsidP="003A7E51">
            <w:pPr>
              <w:spacing w:after="200"/>
              <w:jc w:val="center"/>
              <w:rPr>
                <w:rFonts w:eastAsia="Calibri"/>
              </w:rPr>
            </w:pPr>
            <w:r w:rsidRPr="006A119E">
              <w:rPr>
                <w:b/>
              </w:rPr>
              <w:t>(0</w:t>
            </w:r>
            <w:r w:rsidR="00F412AD">
              <w:rPr>
                <w:b/>
              </w:rPr>
              <w:t>4</w:t>
            </w:r>
            <w:r w:rsidRPr="006A119E">
              <w:rPr>
                <w:b/>
              </w:rPr>
              <w:t>)</w:t>
            </w:r>
          </w:p>
        </w:tc>
        <w:tc>
          <w:tcPr>
            <w:tcW w:w="2430" w:type="dxa"/>
            <w:tcBorders>
              <w:top w:val="single" w:sz="4" w:space="0" w:color="000080"/>
              <w:left w:val="single" w:sz="4" w:space="0" w:color="000080"/>
              <w:bottom w:val="single" w:sz="4" w:space="0" w:color="000080"/>
            </w:tcBorders>
            <w:shd w:val="clear" w:color="auto" w:fill="auto"/>
          </w:tcPr>
          <w:p w14:paraId="5D90EF43" w14:textId="77777777" w:rsidR="003A7E51" w:rsidRDefault="003A7E51" w:rsidP="003A7E51">
            <w:pPr>
              <w:pStyle w:val="ListParagraph"/>
              <w:numPr>
                <w:ilvl w:val="0"/>
                <w:numId w:val="44"/>
              </w:numPr>
              <w:tabs>
                <w:tab w:val="left" w:pos="113"/>
              </w:tabs>
              <w:suppressAutoHyphens/>
              <w:autoSpaceDN/>
              <w:spacing w:after="200"/>
              <w:ind w:left="449" w:hanging="449"/>
              <w:contextualSpacing/>
              <w:rPr>
                <w:rFonts w:eastAsia="Calibri"/>
              </w:rPr>
            </w:pPr>
            <w:r w:rsidRPr="006A119E">
              <w:rPr>
                <w:rFonts w:eastAsia="Calibri"/>
              </w:rPr>
              <w:t>Writes the record  neatly.</w:t>
            </w:r>
          </w:p>
          <w:p w14:paraId="7CBEED82" w14:textId="77777777" w:rsidR="00E22D48" w:rsidRPr="006A119E" w:rsidRDefault="00E22D48" w:rsidP="00E22D48">
            <w:pPr>
              <w:pStyle w:val="ListParagraph"/>
              <w:tabs>
                <w:tab w:val="left" w:pos="113"/>
              </w:tabs>
              <w:suppressAutoHyphens/>
              <w:autoSpaceDN/>
              <w:spacing w:after="200"/>
              <w:ind w:left="449" w:firstLine="0"/>
              <w:contextualSpacing/>
              <w:rPr>
                <w:rFonts w:eastAsia="Calibri"/>
              </w:rPr>
            </w:pPr>
          </w:p>
          <w:p w14:paraId="6CA06E1C" w14:textId="77777777" w:rsidR="003A7E51" w:rsidRDefault="003A7E51" w:rsidP="003A7E51">
            <w:pPr>
              <w:pStyle w:val="ListParagraph"/>
              <w:numPr>
                <w:ilvl w:val="0"/>
                <w:numId w:val="44"/>
              </w:numPr>
              <w:tabs>
                <w:tab w:val="left" w:pos="113"/>
              </w:tabs>
              <w:suppressAutoHyphens/>
              <w:autoSpaceDN/>
              <w:spacing w:after="200"/>
              <w:ind w:left="449" w:hanging="449"/>
              <w:contextualSpacing/>
              <w:rPr>
                <w:rFonts w:eastAsia="Calibri"/>
              </w:rPr>
            </w:pPr>
            <w:r w:rsidRPr="006A119E">
              <w:rPr>
                <w:rFonts w:eastAsia="Calibri"/>
              </w:rPr>
              <w:t xml:space="preserve">With </w:t>
            </w:r>
            <w:r w:rsidR="00E22D48">
              <w:rPr>
                <w:rFonts w:eastAsia="Calibri"/>
              </w:rPr>
              <w:t>data set description</w:t>
            </w:r>
          </w:p>
          <w:p w14:paraId="6E36661F" w14:textId="77777777" w:rsidR="00E22D48" w:rsidRPr="006A119E" w:rsidRDefault="00E22D48" w:rsidP="00E22D48">
            <w:pPr>
              <w:pStyle w:val="ListParagraph"/>
              <w:tabs>
                <w:tab w:val="left" w:pos="113"/>
              </w:tabs>
              <w:suppressAutoHyphens/>
              <w:autoSpaceDN/>
              <w:spacing w:after="200"/>
              <w:ind w:left="449" w:firstLine="0"/>
              <w:contextualSpacing/>
              <w:rPr>
                <w:rFonts w:eastAsia="Calibri"/>
              </w:rPr>
            </w:pPr>
          </w:p>
          <w:p w14:paraId="069FE445" w14:textId="77777777" w:rsidR="003A7E51" w:rsidRDefault="003A7E51" w:rsidP="003A7E51">
            <w:pPr>
              <w:pStyle w:val="ListParagraph"/>
              <w:numPr>
                <w:ilvl w:val="0"/>
                <w:numId w:val="45"/>
              </w:numPr>
              <w:tabs>
                <w:tab w:val="left" w:pos="113"/>
              </w:tabs>
              <w:suppressAutoHyphens/>
              <w:autoSpaceDN/>
              <w:spacing w:after="200"/>
              <w:ind w:left="261" w:hanging="284"/>
              <w:contextualSpacing/>
              <w:rPr>
                <w:rFonts w:eastAsia="Calibri"/>
              </w:rPr>
            </w:pPr>
            <w:r w:rsidRPr="006A119E">
              <w:rPr>
                <w:rFonts w:eastAsia="Calibri"/>
              </w:rPr>
              <w:t>Program with comments.</w:t>
            </w:r>
          </w:p>
          <w:p w14:paraId="38645DC7" w14:textId="77777777" w:rsidR="00E22D48" w:rsidRPr="006A119E" w:rsidRDefault="00E22D48" w:rsidP="00E22D48">
            <w:pPr>
              <w:pStyle w:val="ListParagraph"/>
              <w:tabs>
                <w:tab w:val="left" w:pos="113"/>
              </w:tabs>
              <w:suppressAutoHyphens/>
              <w:autoSpaceDN/>
              <w:spacing w:after="200"/>
              <w:ind w:left="261" w:firstLine="0"/>
              <w:contextualSpacing/>
              <w:rPr>
                <w:rFonts w:eastAsia="Calibri"/>
              </w:rPr>
            </w:pPr>
          </w:p>
          <w:p w14:paraId="05E81012" w14:textId="77777777" w:rsidR="003A7E51" w:rsidRDefault="003A7E51" w:rsidP="003A7E51">
            <w:pPr>
              <w:pStyle w:val="ListParagraph"/>
              <w:numPr>
                <w:ilvl w:val="0"/>
                <w:numId w:val="45"/>
              </w:numPr>
              <w:tabs>
                <w:tab w:val="left" w:pos="113"/>
              </w:tabs>
              <w:suppressAutoHyphens/>
              <w:autoSpaceDN/>
              <w:spacing w:after="200"/>
              <w:ind w:left="261" w:hanging="284"/>
              <w:contextualSpacing/>
              <w:rPr>
                <w:rFonts w:eastAsia="Calibri"/>
              </w:rPr>
            </w:pPr>
            <w:r w:rsidRPr="006A119E">
              <w:rPr>
                <w:rFonts w:eastAsia="Calibri"/>
              </w:rPr>
              <w:t>All possible cases of output</w:t>
            </w:r>
          </w:p>
          <w:p w14:paraId="135E58C4" w14:textId="77777777" w:rsidR="00E22D48" w:rsidRPr="00E22D48" w:rsidRDefault="00E22D48" w:rsidP="00E22D48">
            <w:pPr>
              <w:pStyle w:val="ListParagraph"/>
              <w:rPr>
                <w:rFonts w:eastAsia="Calibri"/>
              </w:rPr>
            </w:pPr>
          </w:p>
          <w:p w14:paraId="62EBF9A1" w14:textId="77777777" w:rsidR="00E22D48" w:rsidRPr="006A119E" w:rsidRDefault="00E22D48" w:rsidP="00E22D48">
            <w:pPr>
              <w:pStyle w:val="ListParagraph"/>
              <w:tabs>
                <w:tab w:val="left" w:pos="113"/>
              </w:tabs>
              <w:suppressAutoHyphens/>
              <w:autoSpaceDN/>
              <w:spacing w:after="200"/>
              <w:ind w:left="261" w:firstLine="0"/>
              <w:contextualSpacing/>
              <w:rPr>
                <w:rFonts w:eastAsia="Calibri"/>
              </w:rPr>
            </w:pPr>
          </w:p>
          <w:p w14:paraId="1EAC4237" w14:textId="77777777" w:rsidR="003A7E51" w:rsidRDefault="003A7E51" w:rsidP="003A7E51">
            <w:pPr>
              <w:pStyle w:val="ListParagraph"/>
              <w:numPr>
                <w:ilvl w:val="0"/>
                <w:numId w:val="45"/>
              </w:numPr>
              <w:tabs>
                <w:tab w:val="left" w:pos="113"/>
              </w:tabs>
              <w:suppressAutoHyphens/>
              <w:autoSpaceDN/>
              <w:spacing w:after="200"/>
              <w:ind w:left="261" w:hanging="284"/>
              <w:contextualSpacing/>
              <w:rPr>
                <w:rFonts w:eastAsia="Calibri"/>
              </w:rPr>
            </w:pPr>
            <w:r w:rsidRPr="006A119E">
              <w:rPr>
                <w:rFonts w:eastAsia="Calibri"/>
              </w:rPr>
              <w:t>Index entry and submits on time.</w:t>
            </w:r>
          </w:p>
          <w:p w14:paraId="0C6C2CD5" w14:textId="77777777" w:rsidR="00E22D48" w:rsidRPr="006A119E" w:rsidRDefault="00E22D48" w:rsidP="00E22D48">
            <w:pPr>
              <w:pStyle w:val="ListParagraph"/>
              <w:tabs>
                <w:tab w:val="left" w:pos="113"/>
              </w:tabs>
              <w:suppressAutoHyphens/>
              <w:autoSpaceDN/>
              <w:spacing w:after="200"/>
              <w:ind w:left="261" w:firstLine="0"/>
              <w:contextualSpacing/>
              <w:rPr>
                <w:rFonts w:eastAsia="Calibri"/>
              </w:rPr>
            </w:pPr>
          </w:p>
          <w:p w14:paraId="35A4EB6D" w14:textId="77777777" w:rsidR="003A7E51" w:rsidRPr="006A119E" w:rsidRDefault="003A7E51" w:rsidP="003A7E51">
            <w:pPr>
              <w:pStyle w:val="ListParagraph"/>
              <w:numPr>
                <w:ilvl w:val="0"/>
                <w:numId w:val="45"/>
              </w:numPr>
              <w:tabs>
                <w:tab w:val="left" w:pos="113"/>
              </w:tabs>
              <w:suppressAutoHyphens/>
              <w:autoSpaceDN/>
              <w:spacing w:after="200"/>
              <w:ind w:left="261" w:hanging="284"/>
              <w:contextualSpacing/>
              <w:rPr>
                <w:rFonts w:eastAsia="Calibri"/>
              </w:rPr>
            </w:pPr>
            <w:r w:rsidRPr="006A119E">
              <w:rPr>
                <w:rFonts w:eastAsia="Calibri"/>
              </w:rPr>
              <w:t>Indentation.</w:t>
            </w:r>
          </w:p>
        </w:tc>
        <w:tc>
          <w:tcPr>
            <w:tcW w:w="2325" w:type="dxa"/>
            <w:tcBorders>
              <w:top w:val="single" w:sz="4" w:space="0" w:color="000080"/>
              <w:left w:val="single" w:sz="4" w:space="0" w:color="000080"/>
              <w:bottom w:val="single" w:sz="4" w:space="0" w:color="000080"/>
            </w:tcBorders>
            <w:shd w:val="clear" w:color="auto" w:fill="auto"/>
          </w:tcPr>
          <w:p w14:paraId="29921456" w14:textId="77777777" w:rsidR="003A7E51" w:rsidRDefault="003A7E51" w:rsidP="003A7E51">
            <w:pPr>
              <w:pStyle w:val="ListParagraph"/>
              <w:numPr>
                <w:ilvl w:val="0"/>
                <w:numId w:val="44"/>
              </w:numPr>
              <w:tabs>
                <w:tab w:val="left" w:pos="113"/>
              </w:tabs>
              <w:suppressAutoHyphens/>
              <w:autoSpaceDN/>
              <w:spacing w:after="200"/>
              <w:ind w:left="449" w:hanging="449"/>
              <w:contextualSpacing/>
              <w:rPr>
                <w:rFonts w:eastAsia="Calibri"/>
              </w:rPr>
            </w:pPr>
            <w:r w:rsidRPr="006A119E">
              <w:rPr>
                <w:rFonts w:eastAsia="Calibri"/>
              </w:rPr>
              <w:t>Writes the record neatly.</w:t>
            </w:r>
          </w:p>
          <w:p w14:paraId="709E88E4" w14:textId="77777777" w:rsidR="00E22D48" w:rsidRPr="006A119E" w:rsidRDefault="00E22D48" w:rsidP="00E22D48">
            <w:pPr>
              <w:pStyle w:val="ListParagraph"/>
              <w:tabs>
                <w:tab w:val="left" w:pos="113"/>
              </w:tabs>
              <w:suppressAutoHyphens/>
              <w:autoSpaceDN/>
              <w:spacing w:after="200"/>
              <w:ind w:left="449" w:firstLine="0"/>
              <w:contextualSpacing/>
              <w:rPr>
                <w:rFonts w:eastAsia="Calibri"/>
              </w:rPr>
            </w:pPr>
          </w:p>
          <w:p w14:paraId="08F79710" w14:textId="77777777" w:rsidR="00E22D48" w:rsidRDefault="00E22D48" w:rsidP="00E22D48">
            <w:pPr>
              <w:pStyle w:val="ListParagraph"/>
              <w:numPr>
                <w:ilvl w:val="0"/>
                <w:numId w:val="44"/>
              </w:numPr>
              <w:tabs>
                <w:tab w:val="left" w:pos="113"/>
              </w:tabs>
              <w:suppressAutoHyphens/>
              <w:autoSpaceDN/>
              <w:spacing w:after="200"/>
              <w:ind w:left="449" w:hanging="449"/>
              <w:contextualSpacing/>
              <w:rPr>
                <w:rFonts w:eastAsia="Calibri"/>
              </w:rPr>
            </w:pPr>
            <w:r>
              <w:rPr>
                <w:rFonts w:eastAsia="Calibri"/>
              </w:rPr>
              <w:t>With data set description</w:t>
            </w:r>
          </w:p>
          <w:p w14:paraId="508C98E9" w14:textId="77777777" w:rsidR="00E22D48" w:rsidRPr="00E22D48" w:rsidRDefault="00E22D48" w:rsidP="00E22D48">
            <w:pPr>
              <w:pStyle w:val="ListParagraph"/>
              <w:rPr>
                <w:rFonts w:eastAsia="Calibri"/>
              </w:rPr>
            </w:pPr>
          </w:p>
          <w:p w14:paraId="779F8E76" w14:textId="77777777" w:rsidR="00E22D48" w:rsidRPr="00E22D48" w:rsidRDefault="00E22D48" w:rsidP="00E22D48">
            <w:pPr>
              <w:pStyle w:val="ListParagraph"/>
              <w:tabs>
                <w:tab w:val="left" w:pos="113"/>
              </w:tabs>
              <w:suppressAutoHyphens/>
              <w:autoSpaceDN/>
              <w:spacing w:after="200"/>
              <w:ind w:left="449" w:firstLine="0"/>
              <w:contextualSpacing/>
              <w:rPr>
                <w:rFonts w:eastAsia="Calibri"/>
              </w:rPr>
            </w:pPr>
          </w:p>
          <w:p w14:paraId="0A1FF40A" w14:textId="77777777" w:rsidR="003A7E51" w:rsidRDefault="003A7E51" w:rsidP="003A7E51">
            <w:pPr>
              <w:pStyle w:val="ListParagraph"/>
              <w:numPr>
                <w:ilvl w:val="0"/>
                <w:numId w:val="45"/>
              </w:numPr>
              <w:tabs>
                <w:tab w:val="left" w:pos="113"/>
              </w:tabs>
              <w:suppressAutoHyphens/>
              <w:autoSpaceDN/>
              <w:spacing w:after="200"/>
              <w:ind w:left="261" w:hanging="284"/>
              <w:contextualSpacing/>
              <w:rPr>
                <w:rFonts w:eastAsia="Calibri"/>
              </w:rPr>
            </w:pPr>
            <w:r w:rsidRPr="006A119E">
              <w:rPr>
                <w:rFonts w:eastAsia="Calibri"/>
              </w:rPr>
              <w:t>Program with comments.</w:t>
            </w:r>
          </w:p>
          <w:p w14:paraId="7818863E" w14:textId="77777777" w:rsidR="00E22D48" w:rsidRPr="006A119E" w:rsidRDefault="00E22D48" w:rsidP="00E22D48">
            <w:pPr>
              <w:pStyle w:val="ListParagraph"/>
              <w:tabs>
                <w:tab w:val="left" w:pos="113"/>
              </w:tabs>
              <w:suppressAutoHyphens/>
              <w:autoSpaceDN/>
              <w:spacing w:after="200"/>
              <w:ind w:left="261" w:firstLine="0"/>
              <w:contextualSpacing/>
              <w:rPr>
                <w:rFonts w:eastAsia="Calibri"/>
              </w:rPr>
            </w:pPr>
          </w:p>
          <w:p w14:paraId="3437E63B" w14:textId="77777777" w:rsidR="003A7E51" w:rsidRDefault="003A7E51" w:rsidP="003A7E51">
            <w:pPr>
              <w:pStyle w:val="ListParagraph"/>
              <w:numPr>
                <w:ilvl w:val="0"/>
                <w:numId w:val="45"/>
              </w:numPr>
              <w:tabs>
                <w:tab w:val="left" w:pos="113"/>
              </w:tabs>
              <w:suppressAutoHyphens/>
              <w:autoSpaceDN/>
              <w:spacing w:after="200"/>
              <w:ind w:left="261" w:hanging="284"/>
              <w:contextualSpacing/>
              <w:rPr>
                <w:rFonts w:eastAsia="Calibri"/>
              </w:rPr>
            </w:pPr>
            <w:r w:rsidRPr="006A119E">
              <w:rPr>
                <w:rFonts w:eastAsia="Calibri"/>
              </w:rPr>
              <w:t>All possible cases of output</w:t>
            </w:r>
          </w:p>
          <w:p w14:paraId="44F69B9A" w14:textId="77777777" w:rsidR="00E22D48" w:rsidRPr="00E22D48" w:rsidRDefault="00E22D48" w:rsidP="00E22D48">
            <w:pPr>
              <w:pStyle w:val="ListParagraph"/>
              <w:rPr>
                <w:rFonts w:eastAsia="Calibri"/>
              </w:rPr>
            </w:pPr>
          </w:p>
          <w:p w14:paraId="5F07D11E" w14:textId="77777777" w:rsidR="00E22D48" w:rsidRPr="006A119E" w:rsidRDefault="00E22D48" w:rsidP="00E22D48">
            <w:pPr>
              <w:pStyle w:val="ListParagraph"/>
              <w:tabs>
                <w:tab w:val="left" w:pos="113"/>
              </w:tabs>
              <w:suppressAutoHyphens/>
              <w:autoSpaceDN/>
              <w:spacing w:after="200"/>
              <w:ind w:left="261" w:firstLine="0"/>
              <w:contextualSpacing/>
              <w:rPr>
                <w:rFonts w:eastAsia="Calibri"/>
              </w:rPr>
            </w:pPr>
          </w:p>
          <w:p w14:paraId="4EA7C328" w14:textId="77777777" w:rsidR="003A7E51" w:rsidRPr="006A119E" w:rsidRDefault="003A7E51" w:rsidP="003A7E51">
            <w:pPr>
              <w:pStyle w:val="ListParagraph"/>
              <w:numPr>
                <w:ilvl w:val="0"/>
                <w:numId w:val="45"/>
              </w:numPr>
              <w:tabs>
                <w:tab w:val="left" w:pos="113"/>
              </w:tabs>
              <w:suppressAutoHyphens/>
              <w:autoSpaceDN/>
              <w:spacing w:after="200"/>
              <w:ind w:left="261" w:hanging="284"/>
              <w:contextualSpacing/>
            </w:pPr>
            <w:r w:rsidRPr="006A119E">
              <w:rPr>
                <w:rFonts w:eastAsia="Calibri"/>
              </w:rPr>
              <w:t>Index entry.</w:t>
            </w:r>
          </w:p>
        </w:tc>
        <w:tc>
          <w:tcPr>
            <w:tcW w:w="2265" w:type="dxa"/>
            <w:tcBorders>
              <w:top w:val="single" w:sz="4" w:space="0" w:color="000080"/>
              <w:left w:val="single" w:sz="4" w:space="0" w:color="000080"/>
              <w:bottom w:val="single" w:sz="4" w:space="0" w:color="000080"/>
            </w:tcBorders>
            <w:shd w:val="clear" w:color="auto" w:fill="auto"/>
          </w:tcPr>
          <w:p w14:paraId="30311172" w14:textId="77777777" w:rsidR="003A7E51" w:rsidRPr="00E22D48" w:rsidRDefault="003A7E51" w:rsidP="00E22D48">
            <w:pPr>
              <w:pStyle w:val="ListParagraph"/>
              <w:numPr>
                <w:ilvl w:val="0"/>
                <w:numId w:val="45"/>
              </w:numPr>
              <w:tabs>
                <w:tab w:val="left" w:pos="113"/>
              </w:tabs>
              <w:suppressAutoHyphens/>
              <w:autoSpaceDN/>
              <w:spacing w:after="200"/>
              <w:ind w:left="296"/>
              <w:contextualSpacing/>
              <w:rPr>
                <w:rFonts w:eastAsia="Calibri"/>
              </w:rPr>
            </w:pPr>
            <w:r w:rsidRPr="006A119E">
              <w:t>Not written clearly</w:t>
            </w:r>
          </w:p>
          <w:p w14:paraId="41508A3C" w14:textId="77777777" w:rsidR="00E22D48" w:rsidRPr="00E22D48" w:rsidRDefault="00E22D48" w:rsidP="00E22D48">
            <w:pPr>
              <w:pStyle w:val="ListParagraph"/>
              <w:tabs>
                <w:tab w:val="left" w:pos="113"/>
              </w:tabs>
              <w:suppressAutoHyphens/>
              <w:autoSpaceDN/>
              <w:spacing w:after="200"/>
              <w:ind w:left="296" w:firstLine="0"/>
              <w:contextualSpacing/>
              <w:rPr>
                <w:rFonts w:eastAsia="Calibri"/>
              </w:rPr>
            </w:pPr>
          </w:p>
          <w:p w14:paraId="3F6CAC4B" w14:textId="77777777" w:rsidR="003A7E51" w:rsidRDefault="003A7E51" w:rsidP="00E22D48">
            <w:pPr>
              <w:pStyle w:val="ListParagraph"/>
              <w:numPr>
                <w:ilvl w:val="0"/>
                <w:numId w:val="45"/>
              </w:numPr>
              <w:tabs>
                <w:tab w:val="left" w:pos="113"/>
              </w:tabs>
              <w:suppressAutoHyphens/>
              <w:autoSpaceDN/>
              <w:spacing w:after="200"/>
              <w:ind w:left="296"/>
              <w:contextualSpacing/>
              <w:rPr>
                <w:rFonts w:eastAsia="Calibri"/>
              </w:rPr>
            </w:pPr>
            <w:r w:rsidRPr="00E22D48">
              <w:rPr>
                <w:rFonts w:eastAsia="Calibri"/>
              </w:rPr>
              <w:t xml:space="preserve">With </w:t>
            </w:r>
            <w:r w:rsidR="00E22D48">
              <w:rPr>
                <w:rFonts w:eastAsia="Calibri"/>
              </w:rPr>
              <w:t>data set description</w:t>
            </w:r>
          </w:p>
          <w:p w14:paraId="43D6B1D6" w14:textId="77777777" w:rsidR="00E22D48" w:rsidRPr="00E22D48" w:rsidRDefault="00E22D48" w:rsidP="00E22D48">
            <w:pPr>
              <w:pStyle w:val="ListParagraph"/>
              <w:rPr>
                <w:rFonts w:eastAsia="Calibri"/>
              </w:rPr>
            </w:pPr>
          </w:p>
          <w:p w14:paraId="17DBC151" w14:textId="77777777" w:rsidR="00E22D48" w:rsidRPr="00E22D48" w:rsidRDefault="00E22D48" w:rsidP="00E22D48">
            <w:pPr>
              <w:pStyle w:val="ListParagraph"/>
              <w:tabs>
                <w:tab w:val="left" w:pos="113"/>
              </w:tabs>
              <w:suppressAutoHyphens/>
              <w:autoSpaceDN/>
              <w:spacing w:after="200"/>
              <w:ind w:left="296" w:firstLine="0"/>
              <w:contextualSpacing/>
              <w:rPr>
                <w:rFonts w:eastAsia="Calibri"/>
              </w:rPr>
            </w:pPr>
          </w:p>
          <w:p w14:paraId="3066E3C6" w14:textId="77777777" w:rsidR="003A7E51" w:rsidRDefault="003A7E51" w:rsidP="00E22D48">
            <w:pPr>
              <w:pStyle w:val="ListParagraph"/>
              <w:numPr>
                <w:ilvl w:val="0"/>
                <w:numId w:val="45"/>
              </w:numPr>
              <w:tabs>
                <w:tab w:val="left" w:pos="113"/>
              </w:tabs>
              <w:suppressAutoHyphens/>
              <w:autoSpaceDN/>
              <w:spacing w:after="200"/>
              <w:ind w:left="296"/>
              <w:contextualSpacing/>
              <w:rPr>
                <w:rFonts w:eastAsia="Calibri"/>
              </w:rPr>
            </w:pPr>
            <w:r w:rsidRPr="00E22D48">
              <w:rPr>
                <w:rFonts w:eastAsia="Calibri"/>
              </w:rPr>
              <w:t>All possible cases of output.</w:t>
            </w:r>
          </w:p>
          <w:p w14:paraId="6F8BD81B" w14:textId="77777777" w:rsidR="00E22D48" w:rsidRPr="00E22D48" w:rsidRDefault="00E22D48" w:rsidP="00E22D48">
            <w:pPr>
              <w:pStyle w:val="ListParagraph"/>
              <w:tabs>
                <w:tab w:val="left" w:pos="113"/>
              </w:tabs>
              <w:suppressAutoHyphens/>
              <w:autoSpaceDN/>
              <w:spacing w:after="200"/>
              <w:ind w:left="296" w:firstLine="0"/>
              <w:contextualSpacing/>
              <w:rPr>
                <w:rFonts w:eastAsia="Calibri"/>
              </w:rPr>
            </w:pPr>
          </w:p>
          <w:p w14:paraId="164371AF" w14:textId="77777777" w:rsidR="003A7E51" w:rsidRPr="006A119E" w:rsidRDefault="003A7E51" w:rsidP="00E22D48">
            <w:pPr>
              <w:pStyle w:val="ListParagraph"/>
              <w:numPr>
                <w:ilvl w:val="0"/>
                <w:numId w:val="45"/>
              </w:numPr>
              <w:tabs>
                <w:tab w:val="left" w:pos="113"/>
              </w:tabs>
              <w:suppressAutoHyphens/>
              <w:autoSpaceDN/>
              <w:spacing w:after="200"/>
              <w:ind w:left="296"/>
              <w:contextualSpacing/>
            </w:pPr>
            <w:r w:rsidRPr="00E22D48">
              <w:rPr>
                <w:rFonts w:eastAsia="Calibri"/>
              </w:rPr>
              <w:t>Incomplete index entry</w:t>
            </w:r>
          </w:p>
          <w:p w14:paraId="2613E9C1" w14:textId="77777777" w:rsidR="003A7E51" w:rsidRPr="006A119E" w:rsidRDefault="003A7E51" w:rsidP="003A7E51">
            <w:pPr>
              <w:pStyle w:val="ListParagraph"/>
              <w:tabs>
                <w:tab w:val="left" w:pos="276"/>
              </w:tabs>
              <w:ind w:left="157"/>
            </w:pPr>
          </w:p>
          <w:p w14:paraId="1037B8A3" w14:textId="77777777" w:rsidR="003A7E51" w:rsidRPr="006A119E" w:rsidRDefault="003A7E51" w:rsidP="003A7E51">
            <w:pPr>
              <w:pStyle w:val="ListParagraph"/>
              <w:tabs>
                <w:tab w:val="left" w:pos="276"/>
              </w:tabs>
              <w:ind w:left="157"/>
            </w:pPr>
          </w:p>
        </w:tc>
        <w:tc>
          <w:tcPr>
            <w:tcW w:w="1755" w:type="dxa"/>
            <w:tcBorders>
              <w:top w:val="single" w:sz="4" w:space="0" w:color="000080"/>
              <w:left w:val="single" w:sz="4" w:space="0" w:color="000080"/>
              <w:bottom w:val="single" w:sz="4" w:space="0" w:color="000080"/>
              <w:right w:val="single" w:sz="4" w:space="0" w:color="000080"/>
            </w:tcBorders>
            <w:shd w:val="clear" w:color="auto" w:fill="auto"/>
          </w:tcPr>
          <w:p w14:paraId="14AF5498" w14:textId="77777777" w:rsidR="003A7E51" w:rsidRPr="006A119E" w:rsidRDefault="003A7E51" w:rsidP="003A7E51">
            <w:pPr>
              <w:pStyle w:val="ListParagraph"/>
              <w:numPr>
                <w:ilvl w:val="0"/>
                <w:numId w:val="40"/>
              </w:numPr>
              <w:tabs>
                <w:tab w:val="left" w:pos="222"/>
              </w:tabs>
              <w:suppressAutoHyphens/>
              <w:autoSpaceDN/>
              <w:spacing w:after="200"/>
              <w:ind w:left="0" w:firstLine="0"/>
              <w:contextualSpacing/>
            </w:pPr>
            <w:r w:rsidRPr="006A119E">
              <w:t>Late submission.</w:t>
            </w:r>
          </w:p>
        </w:tc>
      </w:tr>
    </w:tbl>
    <w:p w14:paraId="687C6DE0" w14:textId="77777777" w:rsidR="003A7E51" w:rsidRPr="006A119E" w:rsidRDefault="003A7E51" w:rsidP="003A7E51">
      <w:pPr>
        <w:rPr>
          <w:b/>
          <w:bCs/>
          <w:u w:val="single"/>
        </w:rPr>
      </w:pPr>
    </w:p>
    <w:p w14:paraId="5B2F9378" w14:textId="77777777" w:rsidR="003A7E51" w:rsidRPr="006A119E" w:rsidRDefault="003A7E51" w:rsidP="003A7E51">
      <w:pPr>
        <w:jc w:val="center"/>
        <w:rPr>
          <w:b/>
          <w:bCs/>
          <w:u w:val="single"/>
        </w:rPr>
      </w:pPr>
    </w:p>
    <w:p w14:paraId="1D37EDD2" w14:textId="77777777" w:rsidR="003A7E51" w:rsidRPr="006A119E" w:rsidRDefault="003A7E51" w:rsidP="003A7E51">
      <w:pPr>
        <w:jc w:val="center"/>
        <w:rPr>
          <w:b/>
          <w:bCs/>
          <w:u w:val="single"/>
        </w:rPr>
      </w:pPr>
      <w:r w:rsidRPr="006A119E">
        <w:rPr>
          <w:b/>
          <w:bCs/>
          <w:u w:val="single"/>
        </w:rPr>
        <w:t>Rubrics for Evaluation of Test</w:t>
      </w:r>
    </w:p>
    <w:p w14:paraId="58E6DD4E" w14:textId="77777777" w:rsidR="003A7E51" w:rsidRPr="006A119E" w:rsidRDefault="003A7E51" w:rsidP="003A7E51">
      <w:pPr>
        <w:pStyle w:val="Default"/>
        <w:jc w:val="center"/>
        <w:rPr>
          <w:b/>
          <w:bCs/>
          <w:u w:val="single"/>
        </w:rPr>
      </w:pPr>
    </w:p>
    <w:tbl>
      <w:tblPr>
        <w:tblW w:w="0" w:type="auto"/>
        <w:tblInd w:w="137" w:type="dxa"/>
        <w:tblLayout w:type="fixed"/>
        <w:tblCellMar>
          <w:left w:w="103" w:type="dxa"/>
        </w:tblCellMar>
        <w:tblLook w:val="0000" w:firstRow="0" w:lastRow="0" w:firstColumn="0" w:lastColumn="0" w:noHBand="0" w:noVBand="0"/>
      </w:tblPr>
      <w:tblGrid>
        <w:gridCol w:w="1276"/>
        <w:gridCol w:w="2835"/>
        <w:gridCol w:w="2410"/>
        <w:gridCol w:w="2145"/>
        <w:gridCol w:w="1515"/>
      </w:tblGrid>
      <w:tr w:rsidR="003A7E51" w:rsidRPr="006A119E" w14:paraId="4509F049" w14:textId="77777777" w:rsidTr="00F412AD">
        <w:trPr>
          <w:cantSplit/>
          <w:trHeight w:val="959"/>
        </w:trPr>
        <w:tc>
          <w:tcPr>
            <w:tcW w:w="1276" w:type="dxa"/>
            <w:tcBorders>
              <w:top w:val="single" w:sz="4" w:space="0" w:color="000080"/>
              <w:left w:val="single" w:sz="4" w:space="0" w:color="000080"/>
              <w:bottom w:val="single" w:sz="4" w:space="0" w:color="000080"/>
            </w:tcBorders>
            <w:shd w:val="clear" w:color="auto" w:fill="auto"/>
          </w:tcPr>
          <w:p w14:paraId="4CC1B4AD" w14:textId="77777777" w:rsidR="003A7E51" w:rsidRPr="006A119E" w:rsidRDefault="003A7E51" w:rsidP="003A7E51">
            <w:pPr>
              <w:spacing w:after="200"/>
              <w:jc w:val="center"/>
              <w:rPr>
                <w:b/>
                <w:bCs/>
              </w:rPr>
            </w:pPr>
            <w:r w:rsidRPr="006A119E">
              <w:rPr>
                <w:b/>
                <w:bCs/>
              </w:rPr>
              <w:t>Attribute</w:t>
            </w:r>
          </w:p>
        </w:tc>
        <w:tc>
          <w:tcPr>
            <w:tcW w:w="2835" w:type="dxa"/>
            <w:tcBorders>
              <w:top w:val="single" w:sz="4" w:space="0" w:color="000080"/>
              <w:left w:val="single" w:sz="4" w:space="0" w:color="000080"/>
              <w:bottom w:val="single" w:sz="4" w:space="0" w:color="000080"/>
            </w:tcBorders>
            <w:shd w:val="clear" w:color="auto" w:fill="auto"/>
          </w:tcPr>
          <w:p w14:paraId="69DAE94F" w14:textId="77777777" w:rsidR="003A7E51" w:rsidRPr="006A119E" w:rsidRDefault="003A7E51" w:rsidP="003A7E51">
            <w:pPr>
              <w:jc w:val="center"/>
              <w:rPr>
                <w:b/>
                <w:bCs/>
              </w:rPr>
            </w:pPr>
            <w:r w:rsidRPr="006A119E">
              <w:rPr>
                <w:b/>
                <w:bCs/>
              </w:rPr>
              <w:t>Excellent</w:t>
            </w:r>
          </w:p>
          <w:p w14:paraId="7F11F111" w14:textId="77777777" w:rsidR="003A7E51" w:rsidRPr="006A119E" w:rsidRDefault="003A7E51" w:rsidP="003A7E51">
            <w:pPr>
              <w:spacing w:after="200"/>
              <w:jc w:val="center"/>
              <w:rPr>
                <w:b/>
                <w:bCs/>
              </w:rPr>
            </w:pPr>
            <w:r w:rsidRPr="006A119E">
              <w:rPr>
                <w:b/>
                <w:bCs/>
              </w:rPr>
              <w:t>(8)</w:t>
            </w:r>
          </w:p>
        </w:tc>
        <w:tc>
          <w:tcPr>
            <w:tcW w:w="2410" w:type="dxa"/>
            <w:tcBorders>
              <w:top w:val="single" w:sz="4" w:space="0" w:color="000080"/>
              <w:left w:val="single" w:sz="4" w:space="0" w:color="000080"/>
              <w:bottom w:val="single" w:sz="4" w:space="0" w:color="000080"/>
            </w:tcBorders>
            <w:shd w:val="clear" w:color="auto" w:fill="auto"/>
          </w:tcPr>
          <w:p w14:paraId="359723B4" w14:textId="77777777" w:rsidR="003A7E51" w:rsidRPr="006A119E" w:rsidRDefault="003A7E51" w:rsidP="003A7E51">
            <w:pPr>
              <w:jc w:val="center"/>
              <w:rPr>
                <w:b/>
                <w:bCs/>
              </w:rPr>
            </w:pPr>
            <w:r w:rsidRPr="006A119E">
              <w:rPr>
                <w:b/>
                <w:bCs/>
              </w:rPr>
              <w:t>Good</w:t>
            </w:r>
          </w:p>
          <w:p w14:paraId="449C1992" w14:textId="77777777" w:rsidR="003A7E51" w:rsidRPr="006A119E" w:rsidRDefault="003A7E51" w:rsidP="003A7E51">
            <w:pPr>
              <w:spacing w:after="200"/>
              <w:jc w:val="center"/>
              <w:rPr>
                <w:b/>
                <w:bCs/>
              </w:rPr>
            </w:pPr>
            <w:r w:rsidRPr="006A119E">
              <w:rPr>
                <w:b/>
                <w:bCs/>
              </w:rPr>
              <w:t>(6)</w:t>
            </w:r>
          </w:p>
        </w:tc>
        <w:tc>
          <w:tcPr>
            <w:tcW w:w="2145" w:type="dxa"/>
            <w:tcBorders>
              <w:top w:val="single" w:sz="4" w:space="0" w:color="000080"/>
              <w:left w:val="single" w:sz="4" w:space="0" w:color="000080"/>
              <w:bottom w:val="single" w:sz="4" w:space="0" w:color="000080"/>
            </w:tcBorders>
            <w:shd w:val="clear" w:color="auto" w:fill="auto"/>
          </w:tcPr>
          <w:p w14:paraId="502842FF" w14:textId="77777777" w:rsidR="003A7E51" w:rsidRPr="006A119E" w:rsidRDefault="003A7E51" w:rsidP="003A7E51">
            <w:pPr>
              <w:jc w:val="center"/>
              <w:rPr>
                <w:b/>
                <w:bCs/>
              </w:rPr>
            </w:pPr>
            <w:r w:rsidRPr="006A119E">
              <w:rPr>
                <w:b/>
                <w:bCs/>
              </w:rPr>
              <w:t>Satisfactory</w:t>
            </w:r>
          </w:p>
          <w:p w14:paraId="6719BF36" w14:textId="77777777" w:rsidR="003A7E51" w:rsidRPr="006A119E" w:rsidRDefault="003A7E51" w:rsidP="003A7E51">
            <w:pPr>
              <w:spacing w:after="200"/>
              <w:jc w:val="center"/>
              <w:rPr>
                <w:b/>
                <w:bCs/>
              </w:rPr>
            </w:pPr>
            <w:r w:rsidRPr="006A119E">
              <w:rPr>
                <w:b/>
                <w:bCs/>
              </w:rPr>
              <w:t>(4)</w:t>
            </w:r>
          </w:p>
        </w:tc>
        <w:tc>
          <w:tcPr>
            <w:tcW w:w="1515" w:type="dxa"/>
            <w:tcBorders>
              <w:top w:val="single" w:sz="4" w:space="0" w:color="000080"/>
              <w:left w:val="single" w:sz="4" w:space="0" w:color="000080"/>
              <w:bottom w:val="single" w:sz="4" w:space="0" w:color="000080"/>
              <w:right w:val="single" w:sz="4" w:space="0" w:color="000080"/>
            </w:tcBorders>
            <w:shd w:val="clear" w:color="auto" w:fill="auto"/>
          </w:tcPr>
          <w:p w14:paraId="36CAFC25" w14:textId="77777777" w:rsidR="003A7E51" w:rsidRPr="006A119E" w:rsidRDefault="003A7E51" w:rsidP="003A7E51">
            <w:pPr>
              <w:jc w:val="center"/>
              <w:rPr>
                <w:b/>
                <w:bCs/>
              </w:rPr>
            </w:pPr>
            <w:r w:rsidRPr="006A119E">
              <w:rPr>
                <w:b/>
                <w:bCs/>
              </w:rPr>
              <w:t>Poor</w:t>
            </w:r>
          </w:p>
          <w:p w14:paraId="4F551442" w14:textId="77777777" w:rsidR="003A7E51" w:rsidRPr="006A119E" w:rsidRDefault="003A7E51" w:rsidP="003A7E51">
            <w:pPr>
              <w:spacing w:after="200"/>
              <w:jc w:val="center"/>
            </w:pPr>
            <w:r w:rsidRPr="006A119E">
              <w:rPr>
                <w:b/>
                <w:bCs/>
              </w:rPr>
              <w:t>(0)</w:t>
            </w:r>
          </w:p>
        </w:tc>
      </w:tr>
      <w:tr w:rsidR="003A7E51" w:rsidRPr="006A119E" w14:paraId="6181196D" w14:textId="77777777" w:rsidTr="00F412AD">
        <w:trPr>
          <w:cantSplit/>
          <w:trHeight w:val="1731"/>
        </w:trPr>
        <w:tc>
          <w:tcPr>
            <w:tcW w:w="1276" w:type="dxa"/>
            <w:tcBorders>
              <w:top w:val="single" w:sz="4" w:space="0" w:color="000080"/>
              <w:left w:val="single" w:sz="4" w:space="0" w:color="000080"/>
              <w:bottom w:val="single" w:sz="4" w:space="0" w:color="000080"/>
            </w:tcBorders>
            <w:shd w:val="clear" w:color="auto" w:fill="auto"/>
          </w:tcPr>
          <w:p w14:paraId="7D3BEE8F" w14:textId="77777777" w:rsidR="003A7E51" w:rsidRPr="006A119E" w:rsidRDefault="003A7E51" w:rsidP="003A7E51">
            <w:pPr>
              <w:snapToGrid w:val="0"/>
              <w:jc w:val="center"/>
            </w:pPr>
          </w:p>
          <w:p w14:paraId="7C2838CE" w14:textId="77777777" w:rsidR="003A7E51" w:rsidRPr="006A119E" w:rsidRDefault="003A7E51" w:rsidP="003A7E51">
            <w:pPr>
              <w:jc w:val="center"/>
              <w:rPr>
                <w:b/>
              </w:rPr>
            </w:pPr>
            <w:r w:rsidRPr="006A119E">
              <w:rPr>
                <w:b/>
              </w:rPr>
              <w:t>1.Write- up</w:t>
            </w:r>
          </w:p>
          <w:p w14:paraId="219077F8" w14:textId="77777777" w:rsidR="003A7E51" w:rsidRPr="006A119E" w:rsidRDefault="003A7E51" w:rsidP="003A7E51">
            <w:pPr>
              <w:spacing w:after="200"/>
              <w:jc w:val="center"/>
              <w:rPr>
                <w:bCs/>
              </w:rPr>
            </w:pPr>
            <w:r w:rsidRPr="006A119E">
              <w:rPr>
                <w:b/>
              </w:rPr>
              <w:t>(08)</w:t>
            </w:r>
          </w:p>
        </w:tc>
        <w:tc>
          <w:tcPr>
            <w:tcW w:w="2835" w:type="dxa"/>
            <w:tcBorders>
              <w:top w:val="single" w:sz="4" w:space="0" w:color="000080"/>
              <w:left w:val="single" w:sz="4" w:space="0" w:color="000080"/>
              <w:bottom w:val="single" w:sz="4" w:space="0" w:color="000080"/>
            </w:tcBorders>
            <w:shd w:val="clear" w:color="auto" w:fill="auto"/>
          </w:tcPr>
          <w:p w14:paraId="4AD22E9E" w14:textId="77777777" w:rsidR="003A7E51" w:rsidRDefault="00E22D48" w:rsidP="00B55BBD">
            <w:pPr>
              <w:pStyle w:val="ListParagraph"/>
              <w:numPr>
                <w:ilvl w:val="0"/>
                <w:numId w:val="42"/>
              </w:numPr>
              <w:tabs>
                <w:tab w:val="clear" w:pos="720"/>
                <w:tab w:val="left" w:pos="78"/>
                <w:tab w:val="num" w:pos="303"/>
              </w:tabs>
              <w:ind w:hanging="701"/>
              <w:rPr>
                <w:bCs/>
              </w:rPr>
            </w:pPr>
            <w:r>
              <w:rPr>
                <w:bCs/>
              </w:rPr>
              <w:t>Algorithm &amp; data set</w:t>
            </w:r>
            <w:r w:rsidRPr="00E22D48">
              <w:rPr>
                <w:bCs/>
              </w:rPr>
              <w:t xml:space="preserve"> description.</w:t>
            </w:r>
          </w:p>
          <w:p w14:paraId="3B88899E" w14:textId="77777777" w:rsidR="00E22D48" w:rsidRPr="00E22D48" w:rsidRDefault="00E22D48" w:rsidP="00B55BBD">
            <w:pPr>
              <w:pStyle w:val="ListParagraph"/>
              <w:tabs>
                <w:tab w:val="left" w:pos="78"/>
              </w:tabs>
              <w:ind w:left="720" w:firstLine="0"/>
              <w:rPr>
                <w:bCs/>
              </w:rPr>
            </w:pPr>
          </w:p>
          <w:p w14:paraId="5138E327" w14:textId="77777777" w:rsidR="003A7E51" w:rsidRDefault="003A7E51" w:rsidP="00B55BBD">
            <w:pPr>
              <w:pStyle w:val="ListParagraph"/>
              <w:numPr>
                <w:ilvl w:val="0"/>
                <w:numId w:val="42"/>
              </w:numPr>
              <w:tabs>
                <w:tab w:val="clear" w:pos="720"/>
                <w:tab w:val="left" w:pos="78"/>
                <w:tab w:val="num" w:pos="303"/>
              </w:tabs>
              <w:suppressAutoHyphens/>
              <w:autoSpaceDN/>
              <w:spacing w:after="200"/>
              <w:ind w:hanging="701"/>
              <w:contextualSpacing/>
              <w:rPr>
                <w:bCs/>
              </w:rPr>
            </w:pPr>
            <w:r w:rsidRPr="006A119E">
              <w:rPr>
                <w:bCs/>
              </w:rPr>
              <w:t>Complete source code.</w:t>
            </w:r>
          </w:p>
          <w:p w14:paraId="69E2BB2B" w14:textId="77777777" w:rsidR="00E22D48" w:rsidRPr="00E22D48" w:rsidRDefault="00E22D48" w:rsidP="00B55BBD">
            <w:pPr>
              <w:pStyle w:val="ListParagraph"/>
              <w:rPr>
                <w:bCs/>
              </w:rPr>
            </w:pPr>
          </w:p>
          <w:p w14:paraId="57C0D796" w14:textId="77777777" w:rsidR="00E22D48" w:rsidRPr="006A119E" w:rsidRDefault="00E22D48" w:rsidP="00B55BBD">
            <w:pPr>
              <w:pStyle w:val="ListParagraph"/>
              <w:tabs>
                <w:tab w:val="left" w:pos="78"/>
              </w:tabs>
              <w:suppressAutoHyphens/>
              <w:autoSpaceDN/>
              <w:spacing w:after="200"/>
              <w:ind w:left="720" w:firstLine="0"/>
              <w:contextualSpacing/>
              <w:rPr>
                <w:bCs/>
              </w:rPr>
            </w:pPr>
          </w:p>
          <w:p w14:paraId="3E457D59" w14:textId="77777777" w:rsidR="003A7E51" w:rsidRPr="00E22D48" w:rsidRDefault="003A7E51" w:rsidP="00B55BBD">
            <w:pPr>
              <w:pStyle w:val="ListParagraph"/>
              <w:numPr>
                <w:ilvl w:val="0"/>
                <w:numId w:val="42"/>
              </w:numPr>
              <w:tabs>
                <w:tab w:val="clear" w:pos="720"/>
                <w:tab w:val="left" w:pos="78"/>
                <w:tab w:val="num" w:pos="303"/>
              </w:tabs>
              <w:suppressAutoHyphens/>
              <w:autoSpaceDN/>
              <w:spacing w:after="200"/>
              <w:ind w:hanging="701"/>
              <w:contextualSpacing/>
              <w:rPr>
                <w:bCs/>
              </w:rPr>
            </w:pPr>
            <w:r w:rsidRPr="006A119E">
              <w:rPr>
                <w:bCs/>
              </w:rPr>
              <w:t>Free of syntax and logical</w:t>
            </w:r>
            <w:r w:rsidR="00E22D48">
              <w:rPr>
                <w:bCs/>
              </w:rPr>
              <w:t xml:space="preserve"> </w:t>
            </w:r>
            <w:r w:rsidRPr="00E22D48">
              <w:rPr>
                <w:bCs/>
              </w:rPr>
              <w:t>errors.</w:t>
            </w:r>
          </w:p>
          <w:p w14:paraId="0D142F6F" w14:textId="77777777" w:rsidR="00E22D48" w:rsidRPr="006A119E" w:rsidRDefault="00E22D48" w:rsidP="00B55BBD">
            <w:pPr>
              <w:pStyle w:val="ListParagraph"/>
              <w:tabs>
                <w:tab w:val="left" w:pos="78"/>
              </w:tabs>
              <w:ind w:left="720" w:firstLine="0"/>
              <w:rPr>
                <w:bCs/>
              </w:rPr>
            </w:pPr>
          </w:p>
          <w:p w14:paraId="17D3D07F" w14:textId="77777777" w:rsidR="003A7E51" w:rsidRDefault="003A7E51" w:rsidP="00B55BBD">
            <w:pPr>
              <w:pStyle w:val="ListParagraph"/>
              <w:numPr>
                <w:ilvl w:val="0"/>
                <w:numId w:val="42"/>
              </w:numPr>
              <w:tabs>
                <w:tab w:val="clear" w:pos="720"/>
                <w:tab w:val="left" w:pos="78"/>
                <w:tab w:val="num" w:pos="303"/>
              </w:tabs>
              <w:suppressAutoHyphens/>
              <w:autoSpaceDN/>
              <w:spacing w:after="200"/>
              <w:ind w:left="161" w:firstLine="0"/>
              <w:contextualSpacing/>
              <w:rPr>
                <w:bCs/>
              </w:rPr>
            </w:pPr>
            <w:r w:rsidRPr="006A119E">
              <w:rPr>
                <w:bCs/>
              </w:rPr>
              <w:t>All possible cases of input</w:t>
            </w:r>
            <w:r w:rsidR="00286591">
              <w:rPr>
                <w:bCs/>
              </w:rPr>
              <w:t xml:space="preserve"> </w:t>
            </w:r>
            <w:r w:rsidRPr="006A119E">
              <w:rPr>
                <w:bCs/>
              </w:rPr>
              <w:t>with expected output.</w:t>
            </w:r>
          </w:p>
          <w:p w14:paraId="4475AD14" w14:textId="77777777" w:rsidR="00E22D48" w:rsidRPr="00E22D48" w:rsidRDefault="00E22D48" w:rsidP="00B55BBD">
            <w:pPr>
              <w:pStyle w:val="ListParagraph"/>
              <w:rPr>
                <w:bCs/>
              </w:rPr>
            </w:pPr>
          </w:p>
          <w:p w14:paraId="120C4E94" w14:textId="77777777" w:rsidR="00E22D48" w:rsidRPr="006A119E" w:rsidRDefault="00E22D48" w:rsidP="00B55BBD">
            <w:pPr>
              <w:pStyle w:val="ListParagraph"/>
              <w:tabs>
                <w:tab w:val="left" w:pos="78"/>
              </w:tabs>
              <w:suppressAutoHyphens/>
              <w:autoSpaceDN/>
              <w:spacing w:after="200"/>
              <w:ind w:left="720" w:firstLine="0"/>
              <w:contextualSpacing/>
              <w:rPr>
                <w:bCs/>
              </w:rPr>
            </w:pPr>
          </w:p>
          <w:p w14:paraId="4E642743" w14:textId="77777777" w:rsidR="003A7E51" w:rsidRPr="006A119E" w:rsidRDefault="003A7E51" w:rsidP="00B55BBD">
            <w:pPr>
              <w:pStyle w:val="ListParagraph"/>
              <w:numPr>
                <w:ilvl w:val="0"/>
                <w:numId w:val="42"/>
              </w:numPr>
              <w:tabs>
                <w:tab w:val="clear" w:pos="720"/>
                <w:tab w:val="left" w:pos="78"/>
                <w:tab w:val="num" w:pos="303"/>
              </w:tabs>
              <w:suppressAutoHyphens/>
              <w:autoSpaceDN/>
              <w:spacing w:after="200"/>
              <w:ind w:hanging="701"/>
              <w:contextualSpacing/>
              <w:rPr>
                <w:bCs/>
              </w:rPr>
            </w:pPr>
            <w:r w:rsidRPr="006A119E">
              <w:rPr>
                <w:bCs/>
              </w:rPr>
              <w:t>Comments included</w:t>
            </w:r>
          </w:p>
        </w:tc>
        <w:tc>
          <w:tcPr>
            <w:tcW w:w="2410" w:type="dxa"/>
            <w:tcBorders>
              <w:top w:val="single" w:sz="4" w:space="0" w:color="000080"/>
              <w:left w:val="single" w:sz="4" w:space="0" w:color="000080"/>
              <w:bottom w:val="single" w:sz="4" w:space="0" w:color="000080"/>
            </w:tcBorders>
            <w:shd w:val="clear" w:color="auto" w:fill="auto"/>
          </w:tcPr>
          <w:p w14:paraId="5C271CA5" w14:textId="77777777" w:rsidR="003A7E51" w:rsidRDefault="00285A6B" w:rsidP="00B55BBD">
            <w:pPr>
              <w:pStyle w:val="ListParagraph"/>
              <w:numPr>
                <w:ilvl w:val="0"/>
                <w:numId w:val="42"/>
              </w:numPr>
              <w:tabs>
                <w:tab w:val="clear" w:pos="720"/>
                <w:tab w:val="left" w:pos="78"/>
                <w:tab w:val="num" w:pos="219"/>
              </w:tabs>
              <w:ind w:left="78" w:firstLine="0"/>
              <w:rPr>
                <w:bCs/>
              </w:rPr>
            </w:pPr>
            <w:r>
              <w:rPr>
                <w:bCs/>
              </w:rPr>
              <w:t>Algorithm &amp; data set</w:t>
            </w:r>
            <w:r w:rsidR="00286591">
              <w:rPr>
                <w:bCs/>
              </w:rPr>
              <w:t xml:space="preserve"> </w:t>
            </w:r>
            <w:r w:rsidRPr="00E22D48">
              <w:rPr>
                <w:bCs/>
              </w:rPr>
              <w:t>description</w:t>
            </w:r>
            <w:r w:rsidR="003A7E51" w:rsidRPr="006A119E">
              <w:rPr>
                <w:bCs/>
              </w:rPr>
              <w:t>.</w:t>
            </w:r>
          </w:p>
          <w:p w14:paraId="42AFC42D" w14:textId="77777777" w:rsidR="00E22D48" w:rsidRPr="006A119E" w:rsidRDefault="00E22D48" w:rsidP="00B55BBD">
            <w:pPr>
              <w:pStyle w:val="ListParagraph"/>
              <w:tabs>
                <w:tab w:val="left" w:pos="78"/>
              </w:tabs>
              <w:ind w:left="-83"/>
              <w:rPr>
                <w:bCs/>
              </w:rPr>
            </w:pPr>
          </w:p>
          <w:p w14:paraId="3EE81DF3" w14:textId="77777777" w:rsidR="003A7E51" w:rsidRDefault="003A7E51" w:rsidP="00B55BBD">
            <w:pPr>
              <w:pStyle w:val="ListParagraph"/>
              <w:numPr>
                <w:ilvl w:val="0"/>
                <w:numId w:val="42"/>
              </w:numPr>
              <w:tabs>
                <w:tab w:val="left" w:pos="78"/>
              </w:tabs>
              <w:suppressAutoHyphens/>
              <w:autoSpaceDN/>
              <w:spacing w:after="200"/>
              <w:ind w:left="1506" w:hanging="1589"/>
              <w:contextualSpacing/>
              <w:rPr>
                <w:bCs/>
              </w:rPr>
            </w:pPr>
            <w:r w:rsidRPr="006A119E">
              <w:rPr>
                <w:bCs/>
              </w:rPr>
              <w:t>Complete source code.</w:t>
            </w:r>
          </w:p>
          <w:p w14:paraId="271CA723" w14:textId="77777777" w:rsidR="00E22D48" w:rsidRPr="006A119E" w:rsidRDefault="00E22D48" w:rsidP="00B55BBD">
            <w:pPr>
              <w:pStyle w:val="ListParagraph"/>
              <w:tabs>
                <w:tab w:val="left" w:pos="78"/>
              </w:tabs>
              <w:suppressAutoHyphens/>
              <w:autoSpaceDN/>
              <w:spacing w:after="200"/>
              <w:ind w:left="1506" w:firstLine="0"/>
              <w:contextualSpacing/>
              <w:rPr>
                <w:bCs/>
              </w:rPr>
            </w:pPr>
          </w:p>
          <w:p w14:paraId="797C51E8" w14:textId="77777777" w:rsidR="003A7E51" w:rsidRPr="006A119E" w:rsidRDefault="003A7E51" w:rsidP="00B55BBD">
            <w:pPr>
              <w:pStyle w:val="ListParagraph"/>
              <w:numPr>
                <w:ilvl w:val="0"/>
                <w:numId w:val="42"/>
              </w:numPr>
              <w:tabs>
                <w:tab w:val="left" w:pos="78"/>
              </w:tabs>
              <w:suppressAutoHyphens/>
              <w:autoSpaceDN/>
              <w:spacing w:after="200"/>
              <w:ind w:left="1506" w:hanging="1589"/>
              <w:contextualSpacing/>
              <w:rPr>
                <w:bCs/>
              </w:rPr>
            </w:pPr>
            <w:r w:rsidRPr="006A119E">
              <w:rPr>
                <w:bCs/>
              </w:rPr>
              <w:t xml:space="preserve">Free of syntax and </w:t>
            </w:r>
          </w:p>
          <w:p w14:paraId="686A6EB1" w14:textId="77777777" w:rsidR="003A7E51" w:rsidRDefault="00285A6B" w:rsidP="00B55BBD">
            <w:pPr>
              <w:pStyle w:val="ListParagraph"/>
              <w:tabs>
                <w:tab w:val="left" w:pos="78"/>
              </w:tabs>
              <w:ind w:left="-83"/>
              <w:rPr>
                <w:bCs/>
              </w:rPr>
            </w:pPr>
            <w:r>
              <w:rPr>
                <w:bCs/>
              </w:rPr>
              <w:t xml:space="preserve">      </w:t>
            </w:r>
            <w:r w:rsidR="003A7E51" w:rsidRPr="006A119E">
              <w:rPr>
                <w:bCs/>
              </w:rPr>
              <w:t xml:space="preserve">   logical </w:t>
            </w:r>
          </w:p>
          <w:p w14:paraId="75FBE423" w14:textId="77777777" w:rsidR="00E22D48" w:rsidRPr="006A119E" w:rsidRDefault="00E22D48" w:rsidP="00B55BBD">
            <w:pPr>
              <w:pStyle w:val="ListParagraph"/>
              <w:tabs>
                <w:tab w:val="left" w:pos="78"/>
              </w:tabs>
              <w:ind w:left="-83"/>
              <w:rPr>
                <w:bCs/>
              </w:rPr>
            </w:pPr>
          </w:p>
          <w:p w14:paraId="639EBA32" w14:textId="77777777" w:rsidR="003A7E51" w:rsidRPr="006A119E" w:rsidRDefault="003A7E51" w:rsidP="00B55BBD">
            <w:pPr>
              <w:pStyle w:val="ListParagraph"/>
              <w:numPr>
                <w:ilvl w:val="0"/>
                <w:numId w:val="42"/>
              </w:numPr>
              <w:tabs>
                <w:tab w:val="left" w:pos="78"/>
              </w:tabs>
              <w:suppressAutoHyphens/>
              <w:autoSpaceDN/>
              <w:spacing w:after="200"/>
              <w:ind w:left="1506" w:hanging="1589"/>
              <w:contextualSpacing/>
              <w:rPr>
                <w:bCs/>
              </w:rPr>
            </w:pPr>
            <w:r w:rsidRPr="006A119E">
              <w:rPr>
                <w:bCs/>
              </w:rPr>
              <w:t>Minor mistakes</w:t>
            </w:r>
          </w:p>
          <w:p w14:paraId="2D3F0BEC" w14:textId="77777777" w:rsidR="003A7E51" w:rsidRPr="006A119E" w:rsidRDefault="003A7E51" w:rsidP="00B55BBD">
            <w:pPr>
              <w:pStyle w:val="ListParagraph"/>
              <w:tabs>
                <w:tab w:val="left" w:pos="175"/>
              </w:tabs>
              <w:ind w:left="17"/>
              <w:rPr>
                <w:bCs/>
              </w:rPr>
            </w:pPr>
          </w:p>
        </w:tc>
        <w:tc>
          <w:tcPr>
            <w:tcW w:w="2145" w:type="dxa"/>
            <w:tcBorders>
              <w:top w:val="single" w:sz="4" w:space="0" w:color="000080"/>
              <w:left w:val="single" w:sz="4" w:space="0" w:color="000080"/>
              <w:bottom w:val="single" w:sz="4" w:space="0" w:color="000080"/>
            </w:tcBorders>
            <w:shd w:val="clear" w:color="auto" w:fill="auto"/>
          </w:tcPr>
          <w:p w14:paraId="1BC2ED56" w14:textId="77777777" w:rsidR="00285A6B" w:rsidRDefault="00285A6B" w:rsidP="00B55BBD">
            <w:pPr>
              <w:pStyle w:val="ListParagraph"/>
              <w:numPr>
                <w:ilvl w:val="0"/>
                <w:numId w:val="42"/>
              </w:numPr>
              <w:tabs>
                <w:tab w:val="clear" w:pos="720"/>
                <w:tab w:val="left" w:pos="78"/>
                <w:tab w:val="num" w:pos="219"/>
              </w:tabs>
              <w:ind w:left="41" w:firstLine="0"/>
              <w:rPr>
                <w:bCs/>
              </w:rPr>
            </w:pPr>
            <w:r>
              <w:rPr>
                <w:bCs/>
              </w:rPr>
              <w:t>Algorithm &amp; data</w:t>
            </w:r>
            <w:r w:rsidR="00286591">
              <w:rPr>
                <w:bCs/>
              </w:rPr>
              <w:t xml:space="preserve"> set </w:t>
            </w:r>
            <w:r w:rsidRPr="00E22D48">
              <w:rPr>
                <w:bCs/>
              </w:rPr>
              <w:t>description</w:t>
            </w:r>
            <w:r w:rsidRPr="006A119E">
              <w:rPr>
                <w:bCs/>
              </w:rPr>
              <w:t>.</w:t>
            </w:r>
          </w:p>
          <w:p w14:paraId="75CF4315" w14:textId="77777777" w:rsidR="00285A6B" w:rsidRDefault="00285A6B" w:rsidP="00B55BBD">
            <w:pPr>
              <w:pStyle w:val="ListParagraph"/>
              <w:tabs>
                <w:tab w:val="left" w:pos="78"/>
              </w:tabs>
              <w:ind w:left="720" w:firstLine="0"/>
              <w:rPr>
                <w:bCs/>
              </w:rPr>
            </w:pPr>
          </w:p>
          <w:p w14:paraId="5251E84B" w14:textId="77777777" w:rsidR="003A7E51" w:rsidRPr="006A119E" w:rsidRDefault="003A7E51" w:rsidP="00B55BBD">
            <w:pPr>
              <w:pStyle w:val="ListParagraph"/>
              <w:numPr>
                <w:ilvl w:val="0"/>
                <w:numId w:val="42"/>
              </w:numPr>
              <w:tabs>
                <w:tab w:val="left" w:pos="78"/>
              </w:tabs>
              <w:suppressAutoHyphens/>
              <w:autoSpaceDN/>
              <w:spacing w:after="200"/>
              <w:ind w:left="1506" w:hanging="1589"/>
              <w:contextualSpacing/>
              <w:rPr>
                <w:bCs/>
              </w:rPr>
            </w:pPr>
            <w:r w:rsidRPr="006A119E">
              <w:rPr>
                <w:bCs/>
              </w:rPr>
              <w:t>Complete source</w:t>
            </w:r>
          </w:p>
          <w:p w14:paraId="5AEAD6B5" w14:textId="77777777" w:rsidR="003A7E51" w:rsidRDefault="00286591" w:rsidP="00B55BBD">
            <w:pPr>
              <w:pStyle w:val="ListParagraph"/>
              <w:tabs>
                <w:tab w:val="left" w:pos="78"/>
              </w:tabs>
              <w:ind w:left="-83"/>
              <w:rPr>
                <w:bCs/>
              </w:rPr>
            </w:pPr>
            <w:r>
              <w:rPr>
                <w:bCs/>
              </w:rPr>
              <w:t xml:space="preserve">       </w:t>
            </w:r>
            <w:r w:rsidR="003A7E51" w:rsidRPr="006A119E">
              <w:rPr>
                <w:bCs/>
              </w:rPr>
              <w:t xml:space="preserve">  </w:t>
            </w:r>
            <w:r>
              <w:rPr>
                <w:bCs/>
              </w:rPr>
              <w:t xml:space="preserve"> c</w:t>
            </w:r>
            <w:r w:rsidR="003A7E51" w:rsidRPr="006A119E">
              <w:rPr>
                <w:bCs/>
              </w:rPr>
              <w:t>ode</w:t>
            </w:r>
          </w:p>
          <w:p w14:paraId="3CB648E9" w14:textId="77777777" w:rsidR="00285A6B" w:rsidRPr="006A119E" w:rsidRDefault="00285A6B" w:rsidP="00B55BBD">
            <w:pPr>
              <w:pStyle w:val="ListParagraph"/>
              <w:tabs>
                <w:tab w:val="left" w:pos="78"/>
              </w:tabs>
              <w:ind w:left="-83"/>
              <w:rPr>
                <w:bCs/>
              </w:rPr>
            </w:pPr>
          </w:p>
          <w:p w14:paraId="53F827BD" w14:textId="77777777" w:rsidR="003A7E51" w:rsidRPr="006A119E" w:rsidRDefault="003A7E51" w:rsidP="00B55BBD">
            <w:pPr>
              <w:pStyle w:val="ListParagraph"/>
              <w:numPr>
                <w:ilvl w:val="0"/>
                <w:numId w:val="42"/>
              </w:numPr>
              <w:tabs>
                <w:tab w:val="left" w:pos="78"/>
              </w:tabs>
              <w:suppressAutoHyphens/>
              <w:autoSpaceDN/>
              <w:spacing w:after="200"/>
              <w:ind w:left="1506" w:hanging="1589"/>
              <w:contextualSpacing/>
              <w:rPr>
                <w:bCs/>
              </w:rPr>
            </w:pPr>
            <w:r w:rsidRPr="006A119E">
              <w:rPr>
                <w:bCs/>
              </w:rPr>
              <w:t>Few syntactical and</w:t>
            </w:r>
          </w:p>
          <w:p w14:paraId="5CBD5D4E" w14:textId="77777777" w:rsidR="003A7E51" w:rsidRPr="006A119E" w:rsidRDefault="00286591" w:rsidP="00B55BBD">
            <w:pPr>
              <w:pStyle w:val="ListParagraph"/>
              <w:tabs>
                <w:tab w:val="left" w:pos="78"/>
              </w:tabs>
              <w:ind w:left="-83"/>
              <w:rPr>
                <w:bCs/>
              </w:rPr>
            </w:pPr>
            <w:r>
              <w:rPr>
                <w:bCs/>
              </w:rPr>
              <w:t xml:space="preserve">M  </w:t>
            </w:r>
            <w:r w:rsidR="003A7E51" w:rsidRPr="006A119E">
              <w:rPr>
                <w:bCs/>
              </w:rPr>
              <w:t xml:space="preserve">   logical errors</w:t>
            </w:r>
          </w:p>
          <w:p w14:paraId="0C178E9E" w14:textId="77777777" w:rsidR="003A7E51" w:rsidRPr="006A119E" w:rsidRDefault="003A7E51" w:rsidP="00B55BBD">
            <w:pPr>
              <w:pStyle w:val="ListParagraph"/>
              <w:numPr>
                <w:ilvl w:val="0"/>
                <w:numId w:val="41"/>
              </w:numPr>
              <w:tabs>
                <w:tab w:val="left" w:pos="175"/>
              </w:tabs>
              <w:suppressAutoHyphens/>
              <w:autoSpaceDN/>
              <w:spacing w:after="200"/>
              <w:ind w:left="17"/>
              <w:contextualSpacing/>
              <w:rPr>
                <w:bCs/>
              </w:rPr>
            </w:pPr>
          </w:p>
        </w:tc>
        <w:tc>
          <w:tcPr>
            <w:tcW w:w="1515" w:type="dxa"/>
            <w:tcBorders>
              <w:top w:val="single" w:sz="4" w:space="0" w:color="000080"/>
              <w:left w:val="single" w:sz="4" w:space="0" w:color="000080"/>
              <w:bottom w:val="single" w:sz="4" w:space="0" w:color="000080"/>
              <w:right w:val="single" w:sz="4" w:space="0" w:color="000080"/>
            </w:tcBorders>
            <w:shd w:val="clear" w:color="auto" w:fill="auto"/>
          </w:tcPr>
          <w:p w14:paraId="4191305E" w14:textId="77777777" w:rsidR="003A7E51" w:rsidRPr="00286591" w:rsidRDefault="00286591" w:rsidP="00B55BBD">
            <w:pPr>
              <w:pStyle w:val="ListParagraph"/>
              <w:numPr>
                <w:ilvl w:val="0"/>
                <w:numId w:val="47"/>
              </w:numPr>
              <w:tabs>
                <w:tab w:val="clear" w:pos="720"/>
                <w:tab w:val="left" w:pos="175"/>
              </w:tabs>
              <w:suppressAutoHyphens/>
              <w:autoSpaceDN/>
              <w:spacing w:after="200"/>
              <w:ind w:left="21" w:firstLine="0"/>
              <w:contextualSpacing/>
              <w:rPr>
                <w:bCs/>
              </w:rPr>
            </w:pPr>
            <w:r w:rsidRPr="00286591">
              <w:rPr>
                <w:bCs/>
              </w:rPr>
              <w:t>Incomplete source</w:t>
            </w:r>
            <w:r w:rsidR="003A7E51" w:rsidRPr="00286591">
              <w:rPr>
                <w:bCs/>
              </w:rPr>
              <w:t xml:space="preserve"> code.</w:t>
            </w:r>
          </w:p>
          <w:p w14:paraId="3C0395D3" w14:textId="77777777" w:rsidR="003A7E51" w:rsidRPr="006A119E" w:rsidRDefault="003A7E51" w:rsidP="00B55BBD">
            <w:pPr>
              <w:pStyle w:val="ListParagraph"/>
              <w:tabs>
                <w:tab w:val="left" w:pos="175"/>
              </w:tabs>
              <w:ind w:left="21" w:right="567" w:firstLine="0"/>
              <w:rPr>
                <w:bCs/>
              </w:rPr>
            </w:pPr>
          </w:p>
          <w:p w14:paraId="3254BC2F" w14:textId="77777777" w:rsidR="003A7E51" w:rsidRPr="006A119E" w:rsidRDefault="003A7E51" w:rsidP="00B55BBD">
            <w:pPr>
              <w:pStyle w:val="ListParagraph"/>
              <w:tabs>
                <w:tab w:val="left" w:pos="175"/>
              </w:tabs>
              <w:ind w:left="21" w:firstLine="0"/>
              <w:rPr>
                <w:bCs/>
              </w:rPr>
            </w:pPr>
          </w:p>
        </w:tc>
      </w:tr>
    </w:tbl>
    <w:p w14:paraId="651E9592" w14:textId="77777777" w:rsidR="003A7E51" w:rsidRDefault="003A7E51" w:rsidP="003A7E51">
      <w:pPr>
        <w:jc w:val="center"/>
        <w:rPr>
          <w:b/>
          <w:bCs/>
          <w:u w:val="single"/>
        </w:rPr>
      </w:pPr>
    </w:p>
    <w:p w14:paraId="269E314A" w14:textId="77777777" w:rsidR="00286591" w:rsidRDefault="00286591" w:rsidP="003A7E51">
      <w:pPr>
        <w:jc w:val="center"/>
        <w:rPr>
          <w:b/>
          <w:bCs/>
          <w:u w:val="single"/>
        </w:rPr>
      </w:pPr>
    </w:p>
    <w:p w14:paraId="47341341" w14:textId="77777777" w:rsidR="00286591" w:rsidRDefault="00286591" w:rsidP="003A7E51">
      <w:pPr>
        <w:jc w:val="center"/>
        <w:rPr>
          <w:b/>
          <w:bCs/>
          <w:u w:val="single"/>
        </w:rPr>
      </w:pPr>
    </w:p>
    <w:p w14:paraId="42EF2083" w14:textId="77777777" w:rsidR="00286591" w:rsidRDefault="00286591" w:rsidP="003A7E51">
      <w:pPr>
        <w:jc w:val="center"/>
        <w:rPr>
          <w:b/>
          <w:bCs/>
          <w:u w:val="single"/>
        </w:rPr>
      </w:pPr>
    </w:p>
    <w:p w14:paraId="7B40C951" w14:textId="77777777" w:rsidR="00286591" w:rsidRPr="006A119E" w:rsidRDefault="00286591" w:rsidP="003A7E51">
      <w:pPr>
        <w:jc w:val="center"/>
        <w:rPr>
          <w:b/>
          <w:bCs/>
          <w:u w:val="single"/>
        </w:rPr>
      </w:pPr>
    </w:p>
    <w:tbl>
      <w:tblPr>
        <w:tblW w:w="0" w:type="auto"/>
        <w:tblInd w:w="-5" w:type="dxa"/>
        <w:tblLayout w:type="fixed"/>
        <w:tblCellMar>
          <w:left w:w="103" w:type="dxa"/>
        </w:tblCellMar>
        <w:tblLook w:val="0000" w:firstRow="0" w:lastRow="0" w:firstColumn="0" w:lastColumn="0" w:noHBand="0" w:noVBand="0"/>
      </w:tblPr>
      <w:tblGrid>
        <w:gridCol w:w="1276"/>
        <w:gridCol w:w="3402"/>
        <w:gridCol w:w="1985"/>
        <w:gridCol w:w="1984"/>
        <w:gridCol w:w="1686"/>
      </w:tblGrid>
      <w:tr w:rsidR="003A7E51" w:rsidRPr="006A119E" w14:paraId="7ECF45F8" w14:textId="77777777" w:rsidTr="00F412AD">
        <w:trPr>
          <w:cantSplit/>
          <w:trHeight w:val="1088"/>
        </w:trPr>
        <w:tc>
          <w:tcPr>
            <w:tcW w:w="1276" w:type="dxa"/>
            <w:tcBorders>
              <w:top w:val="single" w:sz="4" w:space="0" w:color="000080"/>
              <w:left w:val="single" w:sz="4" w:space="0" w:color="000080"/>
              <w:bottom w:val="single" w:sz="4" w:space="0" w:color="000080"/>
            </w:tcBorders>
            <w:shd w:val="clear" w:color="auto" w:fill="auto"/>
            <w:vAlign w:val="center"/>
          </w:tcPr>
          <w:p w14:paraId="60921E6A" w14:textId="77777777" w:rsidR="003A7E51" w:rsidRPr="006A119E" w:rsidRDefault="003A7E51" w:rsidP="003A7E51">
            <w:pPr>
              <w:spacing w:after="200"/>
              <w:jc w:val="center"/>
              <w:rPr>
                <w:b/>
                <w:bCs/>
              </w:rPr>
            </w:pPr>
            <w:r w:rsidRPr="006A119E">
              <w:rPr>
                <w:b/>
                <w:bCs/>
              </w:rPr>
              <w:lastRenderedPageBreak/>
              <w:t>Attribute</w:t>
            </w:r>
          </w:p>
        </w:tc>
        <w:tc>
          <w:tcPr>
            <w:tcW w:w="3402" w:type="dxa"/>
            <w:tcBorders>
              <w:top w:val="single" w:sz="4" w:space="0" w:color="000080"/>
              <w:left w:val="single" w:sz="4" w:space="0" w:color="000080"/>
              <w:bottom w:val="single" w:sz="4" w:space="0" w:color="000080"/>
            </w:tcBorders>
            <w:shd w:val="clear" w:color="auto" w:fill="auto"/>
            <w:vAlign w:val="center"/>
          </w:tcPr>
          <w:p w14:paraId="0587561D" w14:textId="77777777" w:rsidR="003A7E51" w:rsidRPr="006A119E" w:rsidRDefault="003A7E51" w:rsidP="003A7E51">
            <w:pPr>
              <w:jc w:val="center"/>
              <w:rPr>
                <w:b/>
                <w:bCs/>
              </w:rPr>
            </w:pPr>
            <w:r w:rsidRPr="006A119E">
              <w:rPr>
                <w:b/>
                <w:bCs/>
              </w:rPr>
              <w:t>Excellent</w:t>
            </w:r>
          </w:p>
          <w:p w14:paraId="5C692693" w14:textId="77777777" w:rsidR="003A7E51" w:rsidRPr="006A119E" w:rsidRDefault="003A7E51" w:rsidP="003A7E51">
            <w:pPr>
              <w:spacing w:after="200"/>
              <w:jc w:val="center"/>
              <w:rPr>
                <w:b/>
                <w:bCs/>
              </w:rPr>
            </w:pPr>
            <w:r w:rsidRPr="006A119E">
              <w:rPr>
                <w:b/>
                <w:bCs/>
              </w:rPr>
              <w:t>(30-35)</w:t>
            </w:r>
          </w:p>
        </w:tc>
        <w:tc>
          <w:tcPr>
            <w:tcW w:w="1985" w:type="dxa"/>
            <w:tcBorders>
              <w:top w:val="single" w:sz="4" w:space="0" w:color="000080"/>
              <w:left w:val="single" w:sz="4" w:space="0" w:color="000080"/>
              <w:bottom w:val="single" w:sz="4" w:space="0" w:color="000080"/>
            </w:tcBorders>
            <w:shd w:val="clear" w:color="auto" w:fill="auto"/>
            <w:vAlign w:val="center"/>
          </w:tcPr>
          <w:p w14:paraId="16848CC3" w14:textId="77777777" w:rsidR="003A7E51" w:rsidRPr="00286591" w:rsidRDefault="00B55BBD" w:rsidP="00B55BBD">
            <w:pPr>
              <w:pStyle w:val="ListParagraph"/>
              <w:ind w:left="38" w:firstLine="0"/>
              <w:rPr>
                <w:b/>
                <w:bCs/>
              </w:rPr>
            </w:pPr>
            <w:r>
              <w:rPr>
                <w:b/>
                <w:bCs/>
              </w:rPr>
              <w:t xml:space="preserve">                 </w:t>
            </w:r>
            <w:r w:rsidR="003A7E51" w:rsidRPr="00286591">
              <w:rPr>
                <w:b/>
                <w:bCs/>
              </w:rPr>
              <w:t>Good</w:t>
            </w:r>
          </w:p>
          <w:p w14:paraId="745E58B7" w14:textId="77777777" w:rsidR="003A7E51" w:rsidRPr="00286591" w:rsidRDefault="00B55BBD" w:rsidP="00B55BBD">
            <w:pPr>
              <w:pStyle w:val="ListParagraph"/>
              <w:spacing w:after="200"/>
              <w:ind w:left="38" w:firstLine="0"/>
              <w:rPr>
                <w:b/>
                <w:bCs/>
              </w:rPr>
            </w:pPr>
            <w:r>
              <w:rPr>
                <w:b/>
                <w:bCs/>
              </w:rPr>
              <w:t xml:space="preserve">                </w:t>
            </w:r>
            <w:r w:rsidR="003A7E51" w:rsidRPr="00286591">
              <w:rPr>
                <w:b/>
                <w:bCs/>
              </w:rPr>
              <w:t>(20-29)</w:t>
            </w:r>
          </w:p>
        </w:tc>
        <w:tc>
          <w:tcPr>
            <w:tcW w:w="1984" w:type="dxa"/>
            <w:tcBorders>
              <w:top w:val="single" w:sz="4" w:space="0" w:color="000080"/>
              <w:left w:val="single" w:sz="4" w:space="0" w:color="000080"/>
              <w:bottom w:val="single" w:sz="4" w:space="0" w:color="000080"/>
            </w:tcBorders>
            <w:shd w:val="clear" w:color="auto" w:fill="auto"/>
            <w:vAlign w:val="center"/>
          </w:tcPr>
          <w:p w14:paraId="2280F946" w14:textId="77777777" w:rsidR="003A7E51" w:rsidRPr="006A119E" w:rsidRDefault="003A7E51" w:rsidP="003A7E51">
            <w:pPr>
              <w:jc w:val="center"/>
              <w:rPr>
                <w:b/>
                <w:bCs/>
              </w:rPr>
            </w:pPr>
            <w:r w:rsidRPr="006A119E">
              <w:rPr>
                <w:b/>
                <w:bCs/>
              </w:rPr>
              <w:t>Satisfactory</w:t>
            </w:r>
          </w:p>
          <w:p w14:paraId="6D01C969" w14:textId="77777777" w:rsidR="003A7E51" w:rsidRPr="006A119E" w:rsidRDefault="003A7E51" w:rsidP="003A7E51">
            <w:pPr>
              <w:spacing w:after="200"/>
              <w:jc w:val="center"/>
              <w:rPr>
                <w:b/>
                <w:bCs/>
              </w:rPr>
            </w:pPr>
            <w:r w:rsidRPr="006A119E">
              <w:rPr>
                <w:b/>
                <w:bCs/>
              </w:rPr>
              <w:t>(11-19)</w:t>
            </w:r>
          </w:p>
        </w:tc>
        <w:tc>
          <w:tcPr>
            <w:tcW w:w="1686" w:type="dxa"/>
            <w:tcBorders>
              <w:top w:val="single" w:sz="4" w:space="0" w:color="000080"/>
              <w:left w:val="single" w:sz="4" w:space="0" w:color="000080"/>
              <w:bottom w:val="single" w:sz="4" w:space="0" w:color="000080"/>
              <w:right w:val="single" w:sz="4" w:space="0" w:color="000080"/>
            </w:tcBorders>
            <w:shd w:val="clear" w:color="auto" w:fill="auto"/>
            <w:vAlign w:val="center"/>
          </w:tcPr>
          <w:p w14:paraId="1C04803D" w14:textId="77777777" w:rsidR="003A7E51" w:rsidRPr="006A119E" w:rsidRDefault="003A7E51" w:rsidP="003A7E51">
            <w:pPr>
              <w:jc w:val="center"/>
              <w:rPr>
                <w:b/>
                <w:bCs/>
              </w:rPr>
            </w:pPr>
            <w:r w:rsidRPr="006A119E">
              <w:rPr>
                <w:b/>
                <w:bCs/>
              </w:rPr>
              <w:t>Poor</w:t>
            </w:r>
          </w:p>
          <w:p w14:paraId="13E4972B" w14:textId="77777777" w:rsidR="003A7E51" w:rsidRPr="006A119E" w:rsidRDefault="003A7E51" w:rsidP="003A7E51">
            <w:pPr>
              <w:spacing w:after="200"/>
              <w:jc w:val="center"/>
            </w:pPr>
            <w:r w:rsidRPr="006A119E">
              <w:rPr>
                <w:b/>
                <w:bCs/>
              </w:rPr>
              <w:t>(0-10)</w:t>
            </w:r>
          </w:p>
        </w:tc>
      </w:tr>
      <w:tr w:rsidR="003A7E51" w:rsidRPr="006A119E" w14:paraId="7F6ACE97" w14:textId="77777777" w:rsidTr="00F412AD">
        <w:trPr>
          <w:cantSplit/>
          <w:trHeight w:val="1668"/>
        </w:trPr>
        <w:tc>
          <w:tcPr>
            <w:tcW w:w="1276" w:type="dxa"/>
            <w:tcBorders>
              <w:top w:val="single" w:sz="4" w:space="0" w:color="000080"/>
              <w:left w:val="single" w:sz="4" w:space="0" w:color="000080"/>
              <w:bottom w:val="single" w:sz="4" w:space="0" w:color="000080"/>
            </w:tcBorders>
            <w:shd w:val="clear" w:color="auto" w:fill="auto"/>
          </w:tcPr>
          <w:p w14:paraId="4B4D7232" w14:textId="77777777" w:rsidR="003A7E51" w:rsidRPr="006A119E" w:rsidRDefault="003A7E51" w:rsidP="003A7E51">
            <w:pPr>
              <w:snapToGrid w:val="0"/>
              <w:spacing w:line="100" w:lineRule="atLeast"/>
              <w:jc w:val="center"/>
            </w:pPr>
          </w:p>
          <w:p w14:paraId="7CB6562C" w14:textId="77777777" w:rsidR="003A7E51" w:rsidRPr="006A119E" w:rsidRDefault="003A7E51" w:rsidP="003A7E51">
            <w:pPr>
              <w:spacing w:line="100" w:lineRule="atLeast"/>
              <w:jc w:val="center"/>
              <w:rPr>
                <w:b/>
              </w:rPr>
            </w:pPr>
            <w:r w:rsidRPr="006A119E">
              <w:rPr>
                <w:b/>
              </w:rPr>
              <w:t>2. Execution</w:t>
            </w:r>
          </w:p>
          <w:p w14:paraId="5F2B3E6B" w14:textId="77777777" w:rsidR="003A7E51" w:rsidRPr="006A119E" w:rsidRDefault="003A7E51" w:rsidP="003A7E51">
            <w:pPr>
              <w:spacing w:after="200"/>
              <w:rPr>
                <w:bCs/>
              </w:rPr>
            </w:pPr>
            <w:r w:rsidRPr="006A119E">
              <w:rPr>
                <w:b/>
              </w:rPr>
              <w:t xml:space="preserve">        (35)</w:t>
            </w:r>
          </w:p>
        </w:tc>
        <w:tc>
          <w:tcPr>
            <w:tcW w:w="3402" w:type="dxa"/>
            <w:tcBorders>
              <w:top w:val="single" w:sz="4" w:space="0" w:color="000080"/>
              <w:left w:val="single" w:sz="4" w:space="0" w:color="000080"/>
              <w:bottom w:val="single" w:sz="4" w:space="0" w:color="000080"/>
            </w:tcBorders>
            <w:shd w:val="clear" w:color="auto" w:fill="auto"/>
          </w:tcPr>
          <w:p w14:paraId="40BB5662" w14:textId="77777777" w:rsidR="003A7E51" w:rsidRDefault="003A7E51" w:rsidP="00286591">
            <w:pPr>
              <w:pStyle w:val="ListParagraph"/>
              <w:numPr>
                <w:ilvl w:val="0"/>
                <w:numId w:val="47"/>
              </w:numPr>
              <w:tabs>
                <w:tab w:val="clear" w:pos="720"/>
                <w:tab w:val="num" w:pos="39"/>
                <w:tab w:val="left" w:pos="289"/>
                <w:tab w:val="left" w:pos="1871"/>
              </w:tabs>
              <w:suppressAutoHyphens/>
              <w:autoSpaceDN/>
              <w:spacing w:after="200"/>
              <w:ind w:left="39" w:right="-116" w:firstLine="0"/>
              <w:contextualSpacing/>
              <w:rPr>
                <w:bCs/>
              </w:rPr>
            </w:pPr>
            <w:r w:rsidRPr="00286591">
              <w:rPr>
                <w:bCs/>
              </w:rPr>
              <w:t>Execution of the program for all possible inputs</w:t>
            </w:r>
          </w:p>
          <w:p w14:paraId="2093CA67" w14:textId="77777777" w:rsidR="00B55BBD" w:rsidRPr="00286591" w:rsidRDefault="00B55BBD" w:rsidP="00B55BBD">
            <w:pPr>
              <w:pStyle w:val="ListParagraph"/>
              <w:tabs>
                <w:tab w:val="left" w:pos="289"/>
                <w:tab w:val="left" w:pos="1871"/>
              </w:tabs>
              <w:suppressAutoHyphens/>
              <w:autoSpaceDN/>
              <w:spacing w:after="200"/>
              <w:ind w:left="39" w:right="-116" w:firstLine="0"/>
              <w:contextualSpacing/>
              <w:rPr>
                <w:bCs/>
              </w:rPr>
            </w:pPr>
          </w:p>
          <w:p w14:paraId="020D9575" w14:textId="77777777" w:rsidR="003A7E51" w:rsidRPr="00286591" w:rsidRDefault="003A7E51" w:rsidP="00286591">
            <w:pPr>
              <w:pStyle w:val="ListParagraph"/>
              <w:numPr>
                <w:ilvl w:val="0"/>
                <w:numId w:val="47"/>
              </w:numPr>
              <w:tabs>
                <w:tab w:val="clear" w:pos="720"/>
                <w:tab w:val="num" w:pos="39"/>
                <w:tab w:val="left" w:pos="289"/>
                <w:tab w:val="left" w:pos="1871"/>
              </w:tabs>
              <w:suppressAutoHyphens/>
              <w:autoSpaceDN/>
              <w:spacing w:after="200"/>
              <w:ind w:left="39" w:right="-116" w:firstLine="0"/>
              <w:contextualSpacing/>
              <w:rPr>
                <w:bCs/>
              </w:rPr>
            </w:pPr>
            <w:r w:rsidRPr="00286591">
              <w:rPr>
                <w:bCs/>
              </w:rPr>
              <w:t>Able to modify the programs as per the examiners direction</w:t>
            </w:r>
          </w:p>
        </w:tc>
        <w:tc>
          <w:tcPr>
            <w:tcW w:w="1985" w:type="dxa"/>
            <w:tcBorders>
              <w:top w:val="single" w:sz="4" w:space="0" w:color="000080"/>
              <w:left w:val="single" w:sz="4" w:space="0" w:color="000080"/>
              <w:bottom w:val="single" w:sz="4" w:space="0" w:color="000080"/>
            </w:tcBorders>
            <w:shd w:val="clear" w:color="auto" w:fill="auto"/>
          </w:tcPr>
          <w:p w14:paraId="0CC4FE82" w14:textId="77777777" w:rsidR="003A7E51" w:rsidRPr="006A119E" w:rsidRDefault="003A7E51" w:rsidP="00286591">
            <w:pPr>
              <w:pStyle w:val="ListParagraph"/>
              <w:numPr>
                <w:ilvl w:val="0"/>
                <w:numId w:val="47"/>
              </w:numPr>
              <w:tabs>
                <w:tab w:val="clear" w:pos="720"/>
                <w:tab w:val="left" w:pos="289"/>
                <w:tab w:val="left" w:pos="1871"/>
              </w:tabs>
              <w:suppressAutoHyphens/>
              <w:autoSpaceDN/>
              <w:spacing w:after="200"/>
              <w:ind w:left="0" w:right="-116" w:firstLine="38"/>
              <w:contextualSpacing/>
              <w:rPr>
                <w:bCs/>
              </w:rPr>
            </w:pPr>
            <w:r w:rsidRPr="006A119E">
              <w:rPr>
                <w:bCs/>
              </w:rPr>
              <w:t>Execution of the program for all possible inputs</w:t>
            </w:r>
          </w:p>
          <w:p w14:paraId="2503B197" w14:textId="77777777" w:rsidR="003A7E51" w:rsidRPr="006A119E" w:rsidRDefault="003A7E51" w:rsidP="00286591">
            <w:pPr>
              <w:tabs>
                <w:tab w:val="left" w:pos="289"/>
              </w:tabs>
              <w:ind w:firstLine="38"/>
              <w:rPr>
                <w:bCs/>
              </w:rPr>
            </w:pPr>
          </w:p>
          <w:p w14:paraId="38288749" w14:textId="77777777" w:rsidR="003A7E51" w:rsidRPr="006A119E" w:rsidRDefault="003A7E51" w:rsidP="00286591">
            <w:pPr>
              <w:spacing w:after="200"/>
              <w:ind w:firstLine="38"/>
              <w:rPr>
                <w:bCs/>
              </w:rPr>
            </w:pPr>
          </w:p>
        </w:tc>
        <w:tc>
          <w:tcPr>
            <w:tcW w:w="1984" w:type="dxa"/>
            <w:tcBorders>
              <w:top w:val="single" w:sz="4" w:space="0" w:color="000080"/>
              <w:left w:val="single" w:sz="4" w:space="0" w:color="000080"/>
              <w:bottom w:val="single" w:sz="4" w:space="0" w:color="000080"/>
            </w:tcBorders>
            <w:shd w:val="clear" w:color="auto" w:fill="auto"/>
          </w:tcPr>
          <w:p w14:paraId="3B5858AC" w14:textId="77777777" w:rsidR="00B55BBD" w:rsidRPr="00B55BBD" w:rsidRDefault="003A7E51" w:rsidP="00B55BBD">
            <w:pPr>
              <w:pStyle w:val="ListParagraph"/>
              <w:numPr>
                <w:ilvl w:val="0"/>
                <w:numId w:val="41"/>
              </w:numPr>
              <w:tabs>
                <w:tab w:val="left" w:pos="289"/>
              </w:tabs>
              <w:suppressAutoHyphens/>
              <w:autoSpaceDN/>
              <w:spacing w:after="200"/>
              <w:ind w:hanging="720"/>
              <w:contextualSpacing/>
              <w:rPr>
                <w:bCs/>
              </w:rPr>
            </w:pPr>
            <w:r w:rsidRPr="00B55BBD">
              <w:rPr>
                <w:bCs/>
              </w:rPr>
              <w:t>Debugs the program.</w:t>
            </w:r>
          </w:p>
          <w:p w14:paraId="20BD9A1A" w14:textId="77777777" w:rsidR="00B55BBD" w:rsidRPr="00B55BBD" w:rsidRDefault="00B55BBD" w:rsidP="002D4A0A">
            <w:pPr>
              <w:pStyle w:val="ListParagraph"/>
              <w:numPr>
                <w:ilvl w:val="0"/>
                <w:numId w:val="41"/>
              </w:numPr>
              <w:tabs>
                <w:tab w:val="clear" w:pos="720"/>
                <w:tab w:val="left" w:pos="289"/>
              </w:tabs>
              <w:suppressAutoHyphens/>
              <w:autoSpaceDN/>
              <w:spacing w:after="200"/>
              <w:ind w:left="152" w:hanging="720"/>
              <w:contextualSpacing/>
              <w:rPr>
                <w:bCs/>
              </w:rPr>
            </w:pPr>
          </w:p>
          <w:p w14:paraId="45EE83F0" w14:textId="77777777" w:rsidR="003A7E51" w:rsidRPr="00B55BBD" w:rsidRDefault="003A7E51" w:rsidP="00B55BBD">
            <w:pPr>
              <w:pStyle w:val="ListParagraph"/>
              <w:numPr>
                <w:ilvl w:val="0"/>
                <w:numId w:val="41"/>
              </w:numPr>
              <w:tabs>
                <w:tab w:val="clear" w:pos="720"/>
                <w:tab w:val="left" w:pos="289"/>
              </w:tabs>
              <w:suppressAutoHyphens/>
              <w:autoSpaceDN/>
              <w:spacing w:after="200"/>
              <w:ind w:left="319" w:hanging="283"/>
              <w:contextualSpacing/>
              <w:rPr>
                <w:bCs/>
              </w:rPr>
            </w:pPr>
            <w:r w:rsidRPr="00B55BBD">
              <w:rPr>
                <w:bCs/>
              </w:rPr>
              <w:t>Not able to execute program for all possible inputs.</w:t>
            </w:r>
          </w:p>
        </w:tc>
        <w:tc>
          <w:tcPr>
            <w:tcW w:w="1686" w:type="dxa"/>
            <w:tcBorders>
              <w:top w:val="single" w:sz="4" w:space="0" w:color="000080"/>
              <w:left w:val="single" w:sz="4" w:space="0" w:color="000080"/>
              <w:bottom w:val="single" w:sz="4" w:space="0" w:color="000080"/>
              <w:right w:val="single" w:sz="4" w:space="0" w:color="000080"/>
            </w:tcBorders>
            <w:shd w:val="clear" w:color="auto" w:fill="auto"/>
          </w:tcPr>
          <w:p w14:paraId="0F723575" w14:textId="77777777" w:rsidR="003A7E51" w:rsidRPr="006A119E" w:rsidRDefault="003A7E51" w:rsidP="00BC641F">
            <w:pPr>
              <w:pStyle w:val="ListParagraph"/>
              <w:numPr>
                <w:ilvl w:val="0"/>
                <w:numId w:val="41"/>
              </w:numPr>
              <w:tabs>
                <w:tab w:val="clear" w:pos="720"/>
                <w:tab w:val="left" w:pos="175"/>
              </w:tabs>
              <w:suppressAutoHyphens/>
              <w:autoSpaceDN/>
              <w:spacing w:after="200"/>
              <w:ind w:left="35" w:firstLine="0"/>
              <w:contextualSpacing/>
            </w:pPr>
            <w:r w:rsidRPr="00B55BBD">
              <w:rPr>
                <w:bCs/>
              </w:rPr>
              <w:t>Not able to execute the program within the lab session.</w:t>
            </w:r>
          </w:p>
        </w:tc>
      </w:tr>
    </w:tbl>
    <w:p w14:paraId="0C136CF1" w14:textId="77777777" w:rsidR="003A7E51" w:rsidRPr="006A119E" w:rsidRDefault="003A7E51" w:rsidP="003A7E51">
      <w:pPr>
        <w:rPr>
          <w:b/>
          <w:bCs/>
          <w:u w:val="single"/>
        </w:rPr>
      </w:pPr>
    </w:p>
    <w:p w14:paraId="0A392C6A" w14:textId="77777777" w:rsidR="003A7E51" w:rsidRPr="006A119E" w:rsidRDefault="003A7E51" w:rsidP="003A7E51">
      <w:pPr>
        <w:pStyle w:val="Default"/>
        <w:rPr>
          <w:b/>
          <w:bCs/>
          <w:u w:val="single"/>
        </w:rPr>
      </w:pPr>
    </w:p>
    <w:p w14:paraId="290583F9" w14:textId="77777777" w:rsidR="003A7E51" w:rsidRPr="006A119E" w:rsidRDefault="003A7E51" w:rsidP="003A7E51">
      <w:pPr>
        <w:pStyle w:val="Default"/>
        <w:rPr>
          <w:b/>
          <w:bCs/>
          <w:u w:val="single"/>
        </w:rPr>
      </w:pPr>
    </w:p>
    <w:p w14:paraId="68F21D90" w14:textId="77777777" w:rsidR="003A7E51" w:rsidRPr="006A119E" w:rsidRDefault="003A7E51" w:rsidP="003A7E51">
      <w:pPr>
        <w:pStyle w:val="Default"/>
        <w:rPr>
          <w:b/>
          <w:bCs/>
          <w:u w:val="single"/>
        </w:rPr>
      </w:pPr>
    </w:p>
    <w:p w14:paraId="13C326F3" w14:textId="77777777" w:rsidR="003A7E51" w:rsidRPr="006A119E" w:rsidRDefault="003A7E51" w:rsidP="003A7E51">
      <w:pPr>
        <w:pStyle w:val="Default"/>
        <w:rPr>
          <w:b/>
          <w:bCs/>
          <w:u w:val="single"/>
        </w:rPr>
      </w:pPr>
    </w:p>
    <w:tbl>
      <w:tblPr>
        <w:tblW w:w="0" w:type="auto"/>
        <w:tblInd w:w="-5" w:type="dxa"/>
        <w:tblLayout w:type="fixed"/>
        <w:tblCellMar>
          <w:left w:w="103" w:type="dxa"/>
        </w:tblCellMar>
        <w:tblLook w:val="0000" w:firstRow="0" w:lastRow="0" w:firstColumn="0" w:lastColumn="0" w:noHBand="0" w:noVBand="0"/>
      </w:tblPr>
      <w:tblGrid>
        <w:gridCol w:w="1276"/>
        <w:gridCol w:w="3402"/>
        <w:gridCol w:w="1985"/>
        <w:gridCol w:w="1984"/>
        <w:gridCol w:w="1701"/>
      </w:tblGrid>
      <w:tr w:rsidR="003A7E51" w:rsidRPr="006A119E" w14:paraId="59178DE2" w14:textId="77777777" w:rsidTr="00F412AD">
        <w:trPr>
          <w:cantSplit/>
        </w:trPr>
        <w:tc>
          <w:tcPr>
            <w:tcW w:w="1276" w:type="dxa"/>
            <w:tcBorders>
              <w:top w:val="single" w:sz="4" w:space="0" w:color="000080"/>
              <w:left w:val="single" w:sz="4" w:space="0" w:color="000080"/>
              <w:bottom w:val="single" w:sz="4" w:space="0" w:color="000080"/>
            </w:tcBorders>
            <w:shd w:val="clear" w:color="auto" w:fill="auto"/>
            <w:vAlign w:val="center"/>
          </w:tcPr>
          <w:p w14:paraId="70865C2B" w14:textId="77777777" w:rsidR="003A7E51" w:rsidRPr="006A119E" w:rsidRDefault="003A7E51" w:rsidP="003A7E51">
            <w:pPr>
              <w:spacing w:after="200"/>
              <w:jc w:val="center"/>
              <w:rPr>
                <w:b/>
                <w:bCs/>
              </w:rPr>
            </w:pPr>
            <w:r w:rsidRPr="006A119E">
              <w:rPr>
                <w:b/>
                <w:bCs/>
              </w:rPr>
              <w:t>Attribute</w:t>
            </w:r>
          </w:p>
        </w:tc>
        <w:tc>
          <w:tcPr>
            <w:tcW w:w="3402" w:type="dxa"/>
            <w:tcBorders>
              <w:top w:val="single" w:sz="4" w:space="0" w:color="000080"/>
              <w:left w:val="single" w:sz="4" w:space="0" w:color="000080"/>
              <w:bottom w:val="single" w:sz="4" w:space="0" w:color="000080"/>
            </w:tcBorders>
            <w:shd w:val="clear" w:color="auto" w:fill="auto"/>
            <w:vAlign w:val="center"/>
          </w:tcPr>
          <w:p w14:paraId="37D4A186" w14:textId="77777777" w:rsidR="003A7E51" w:rsidRPr="006A119E" w:rsidRDefault="003A7E51" w:rsidP="003A7E51">
            <w:pPr>
              <w:spacing w:after="200"/>
              <w:jc w:val="center"/>
              <w:rPr>
                <w:b/>
                <w:bCs/>
              </w:rPr>
            </w:pPr>
            <w:r w:rsidRPr="006A119E">
              <w:rPr>
                <w:b/>
                <w:bCs/>
              </w:rPr>
              <w:t>Excellent</w:t>
            </w:r>
            <w:r w:rsidR="00B55BBD">
              <w:rPr>
                <w:b/>
                <w:bCs/>
              </w:rPr>
              <w:t xml:space="preserve"> </w:t>
            </w:r>
            <w:r w:rsidRPr="006A119E">
              <w:rPr>
                <w:b/>
                <w:bCs/>
              </w:rPr>
              <w:t>(6-7)</w:t>
            </w:r>
          </w:p>
        </w:tc>
        <w:tc>
          <w:tcPr>
            <w:tcW w:w="1985" w:type="dxa"/>
            <w:tcBorders>
              <w:top w:val="single" w:sz="4" w:space="0" w:color="000080"/>
              <w:left w:val="single" w:sz="4" w:space="0" w:color="000080"/>
              <w:bottom w:val="single" w:sz="4" w:space="0" w:color="000080"/>
            </w:tcBorders>
            <w:shd w:val="clear" w:color="auto" w:fill="auto"/>
            <w:vAlign w:val="center"/>
          </w:tcPr>
          <w:p w14:paraId="1B12773D" w14:textId="77777777" w:rsidR="003A7E51" w:rsidRPr="006A119E" w:rsidRDefault="003A7E51" w:rsidP="003A7E51">
            <w:pPr>
              <w:spacing w:after="200"/>
              <w:jc w:val="center"/>
              <w:rPr>
                <w:b/>
                <w:bCs/>
              </w:rPr>
            </w:pPr>
            <w:r w:rsidRPr="006A119E">
              <w:rPr>
                <w:b/>
                <w:bCs/>
              </w:rPr>
              <w:t>Good</w:t>
            </w:r>
            <w:r w:rsidR="00B55BBD">
              <w:rPr>
                <w:b/>
                <w:bCs/>
              </w:rPr>
              <w:t xml:space="preserve"> </w:t>
            </w:r>
            <w:r w:rsidRPr="006A119E">
              <w:rPr>
                <w:b/>
                <w:bCs/>
              </w:rPr>
              <w:t>(4-5)</w:t>
            </w:r>
          </w:p>
        </w:tc>
        <w:tc>
          <w:tcPr>
            <w:tcW w:w="1984" w:type="dxa"/>
            <w:tcBorders>
              <w:top w:val="single" w:sz="4" w:space="0" w:color="000080"/>
              <w:left w:val="single" w:sz="4" w:space="0" w:color="000080"/>
              <w:bottom w:val="single" w:sz="4" w:space="0" w:color="000080"/>
            </w:tcBorders>
            <w:shd w:val="clear" w:color="auto" w:fill="auto"/>
            <w:vAlign w:val="center"/>
          </w:tcPr>
          <w:p w14:paraId="412F5453" w14:textId="77777777" w:rsidR="003A7E51" w:rsidRPr="006A119E" w:rsidRDefault="003A7E51" w:rsidP="003A7E51">
            <w:pPr>
              <w:spacing w:after="200"/>
              <w:ind w:left="-114"/>
              <w:jc w:val="center"/>
              <w:rPr>
                <w:b/>
                <w:bCs/>
              </w:rPr>
            </w:pPr>
            <w:r w:rsidRPr="006A119E">
              <w:rPr>
                <w:b/>
                <w:bCs/>
              </w:rPr>
              <w:t>Satisfactory</w:t>
            </w:r>
            <w:r w:rsidR="00B55BBD">
              <w:rPr>
                <w:b/>
                <w:bCs/>
              </w:rPr>
              <w:t xml:space="preserve"> </w:t>
            </w:r>
            <w:r w:rsidRPr="006A119E">
              <w:rPr>
                <w:b/>
                <w:bCs/>
              </w:rPr>
              <w:t>(2-3)</w:t>
            </w:r>
          </w:p>
        </w:tc>
        <w:tc>
          <w:tcPr>
            <w:tcW w:w="1701" w:type="dxa"/>
            <w:tcBorders>
              <w:top w:val="single" w:sz="4" w:space="0" w:color="000080"/>
              <w:left w:val="single" w:sz="4" w:space="0" w:color="000080"/>
              <w:bottom w:val="single" w:sz="4" w:space="0" w:color="000080"/>
              <w:right w:val="single" w:sz="4" w:space="0" w:color="000080"/>
            </w:tcBorders>
            <w:shd w:val="clear" w:color="auto" w:fill="auto"/>
            <w:vAlign w:val="center"/>
          </w:tcPr>
          <w:p w14:paraId="6E17EC5E" w14:textId="77777777" w:rsidR="003A7E51" w:rsidRPr="006A119E" w:rsidRDefault="003A7E51" w:rsidP="003A7E51">
            <w:pPr>
              <w:spacing w:after="200"/>
              <w:jc w:val="center"/>
            </w:pPr>
            <w:r w:rsidRPr="006A119E">
              <w:rPr>
                <w:b/>
                <w:bCs/>
              </w:rPr>
              <w:t>Poor</w:t>
            </w:r>
            <w:r w:rsidR="00B55BBD">
              <w:rPr>
                <w:b/>
                <w:bCs/>
              </w:rPr>
              <w:t xml:space="preserve"> </w:t>
            </w:r>
            <w:r w:rsidRPr="006A119E">
              <w:rPr>
                <w:b/>
                <w:bCs/>
              </w:rPr>
              <w:t>(0-1)</w:t>
            </w:r>
          </w:p>
        </w:tc>
      </w:tr>
      <w:tr w:rsidR="003A7E51" w:rsidRPr="006A119E" w14:paraId="40C43F5B" w14:textId="77777777" w:rsidTr="00F412AD">
        <w:trPr>
          <w:cantSplit/>
          <w:trHeight w:val="1416"/>
        </w:trPr>
        <w:tc>
          <w:tcPr>
            <w:tcW w:w="1276" w:type="dxa"/>
            <w:tcBorders>
              <w:top w:val="single" w:sz="4" w:space="0" w:color="000080"/>
              <w:left w:val="single" w:sz="4" w:space="0" w:color="000080"/>
              <w:bottom w:val="single" w:sz="4" w:space="0" w:color="000080"/>
            </w:tcBorders>
            <w:shd w:val="clear" w:color="auto" w:fill="auto"/>
            <w:vAlign w:val="center"/>
          </w:tcPr>
          <w:p w14:paraId="72DE7152" w14:textId="77777777" w:rsidR="003A7E51" w:rsidRPr="006A119E" w:rsidRDefault="003A7E51" w:rsidP="003A7E51">
            <w:pPr>
              <w:spacing w:after="200"/>
              <w:jc w:val="center"/>
            </w:pPr>
            <w:r w:rsidRPr="006A119E">
              <w:rPr>
                <w:b/>
                <w:bCs/>
              </w:rPr>
              <w:t>3.Viva – voce(07)</w:t>
            </w:r>
          </w:p>
        </w:tc>
        <w:tc>
          <w:tcPr>
            <w:tcW w:w="3402" w:type="dxa"/>
            <w:tcBorders>
              <w:top w:val="single" w:sz="4" w:space="0" w:color="000080"/>
              <w:left w:val="single" w:sz="4" w:space="0" w:color="000080"/>
              <w:bottom w:val="single" w:sz="4" w:space="0" w:color="000080"/>
            </w:tcBorders>
            <w:shd w:val="clear" w:color="auto" w:fill="auto"/>
            <w:vAlign w:val="center"/>
          </w:tcPr>
          <w:p w14:paraId="38285D0E" w14:textId="77777777" w:rsidR="003A7E51" w:rsidRPr="006A119E" w:rsidRDefault="003A7E51" w:rsidP="003A7E51">
            <w:pPr>
              <w:spacing w:after="200"/>
              <w:jc w:val="center"/>
            </w:pPr>
            <w:r w:rsidRPr="006A119E">
              <w:t xml:space="preserve">Answering 4-5 </w:t>
            </w:r>
            <w:r w:rsidRPr="006A119E">
              <w:rPr>
                <w:bCs/>
              </w:rPr>
              <w:t>out of 5</w:t>
            </w:r>
            <w:r w:rsidRPr="006A119E">
              <w:t xml:space="preserve"> questions.</w:t>
            </w:r>
          </w:p>
        </w:tc>
        <w:tc>
          <w:tcPr>
            <w:tcW w:w="1985" w:type="dxa"/>
            <w:tcBorders>
              <w:top w:val="single" w:sz="4" w:space="0" w:color="000080"/>
              <w:left w:val="single" w:sz="4" w:space="0" w:color="000080"/>
              <w:bottom w:val="single" w:sz="4" w:space="0" w:color="000080"/>
            </w:tcBorders>
            <w:shd w:val="clear" w:color="auto" w:fill="auto"/>
            <w:vAlign w:val="center"/>
          </w:tcPr>
          <w:p w14:paraId="2353ABD7" w14:textId="77777777" w:rsidR="003A7E51" w:rsidRPr="006A119E" w:rsidRDefault="003A7E51" w:rsidP="003A7E51">
            <w:pPr>
              <w:spacing w:after="200"/>
              <w:jc w:val="center"/>
            </w:pPr>
            <w:r w:rsidRPr="006A119E">
              <w:t xml:space="preserve">Answering 2-3 </w:t>
            </w:r>
            <w:r w:rsidRPr="006A119E">
              <w:rPr>
                <w:bCs/>
              </w:rPr>
              <w:t>out of 5</w:t>
            </w:r>
            <w:r w:rsidRPr="006A119E">
              <w:t xml:space="preserve"> questions.</w:t>
            </w:r>
          </w:p>
        </w:tc>
        <w:tc>
          <w:tcPr>
            <w:tcW w:w="1984" w:type="dxa"/>
            <w:tcBorders>
              <w:top w:val="single" w:sz="4" w:space="0" w:color="000080"/>
              <w:left w:val="single" w:sz="4" w:space="0" w:color="000080"/>
              <w:bottom w:val="single" w:sz="4" w:space="0" w:color="000080"/>
            </w:tcBorders>
            <w:shd w:val="clear" w:color="auto" w:fill="auto"/>
            <w:vAlign w:val="center"/>
          </w:tcPr>
          <w:p w14:paraId="04DEF4FF" w14:textId="77777777" w:rsidR="003A7E51" w:rsidRPr="006A119E" w:rsidRDefault="003A7E51" w:rsidP="003A7E51">
            <w:pPr>
              <w:spacing w:after="200"/>
              <w:jc w:val="center"/>
            </w:pPr>
            <w:r w:rsidRPr="006A119E">
              <w:t xml:space="preserve">Answering 1 </w:t>
            </w:r>
            <w:r w:rsidRPr="006A119E">
              <w:rPr>
                <w:bCs/>
              </w:rPr>
              <w:t>out of 5</w:t>
            </w:r>
            <w:r w:rsidRPr="006A119E">
              <w:t xml:space="preserve"> questions.</w:t>
            </w:r>
          </w:p>
        </w:tc>
        <w:tc>
          <w:tcPr>
            <w:tcW w:w="1701" w:type="dxa"/>
            <w:tcBorders>
              <w:top w:val="single" w:sz="4" w:space="0" w:color="000080"/>
              <w:left w:val="single" w:sz="4" w:space="0" w:color="000080"/>
              <w:bottom w:val="single" w:sz="4" w:space="0" w:color="000080"/>
              <w:right w:val="single" w:sz="4" w:space="0" w:color="000080"/>
            </w:tcBorders>
            <w:shd w:val="clear" w:color="auto" w:fill="auto"/>
            <w:vAlign w:val="center"/>
          </w:tcPr>
          <w:p w14:paraId="44D8C63E" w14:textId="77777777" w:rsidR="003A7E51" w:rsidRPr="006A119E" w:rsidRDefault="003A7E51" w:rsidP="003A7E51">
            <w:pPr>
              <w:spacing w:after="200"/>
              <w:jc w:val="center"/>
            </w:pPr>
            <w:r w:rsidRPr="006A119E">
              <w:t>Does not answer any question.</w:t>
            </w:r>
          </w:p>
        </w:tc>
      </w:tr>
    </w:tbl>
    <w:p w14:paraId="4853B841" w14:textId="77777777" w:rsidR="003A7E51" w:rsidRPr="006A119E" w:rsidRDefault="003A7E51" w:rsidP="003A7E51">
      <w:pPr>
        <w:rPr>
          <w:b/>
        </w:rPr>
      </w:pPr>
    </w:p>
    <w:p w14:paraId="50125231" w14:textId="77777777" w:rsidR="003A7E51" w:rsidRPr="006A119E" w:rsidRDefault="003A7E51" w:rsidP="003A7E51">
      <w:pPr>
        <w:rPr>
          <w:b/>
        </w:rPr>
      </w:pPr>
    </w:p>
    <w:p w14:paraId="18844AF8" w14:textId="77777777" w:rsidR="00906FC2" w:rsidRPr="00BE0058" w:rsidRDefault="00092232">
      <w:pPr>
        <w:spacing w:before="61" w:line="276" w:lineRule="auto"/>
        <w:ind w:left="400" w:right="714" w:firstLine="360"/>
        <w:rPr>
          <w:b/>
          <w:color w:val="000000" w:themeColor="text1"/>
          <w:sz w:val="24"/>
        </w:rPr>
      </w:pPr>
      <w:r w:rsidRPr="00BE0058">
        <w:rPr>
          <w:b/>
          <w:color w:val="000000" w:themeColor="text1"/>
          <w:sz w:val="24"/>
        </w:rPr>
        <w:t>*Two internal tests are conducted with above scheme for 50 marks and an average mark is considered for scaling down to 10 marks for final IA calculation.</w:t>
      </w:r>
    </w:p>
    <w:p w14:paraId="5A25747A" w14:textId="77777777" w:rsidR="00906FC2" w:rsidRPr="00BE0058" w:rsidRDefault="00906FC2">
      <w:pPr>
        <w:spacing w:line="276" w:lineRule="auto"/>
        <w:rPr>
          <w:color w:val="000000" w:themeColor="text1"/>
          <w:sz w:val="24"/>
        </w:rPr>
        <w:sectPr w:rsidR="00906FC2" w:rsidRPr="00BE0058">
          <w:pgSz w:w="12240" w:h="15840"/>
          <w:pgMar w:top="1080" w:right="420" w:bottom="1260" w:left="1040" w:header="756" w:footer="1074" w:gutter="0"/>
          <w:cols w:space="720"/>
        </w:sectPr>
      </w:pPr>
    </w:p>
    <w:p w14:paraId="09B8D95D" w14:textId="77777777" w:rsidR="00906FC2" w:rsidRPr="00BE0058" w:rsidRDefault="00906FC2">
      <w:pPr>
        <w:pStyle w:val="BodyText"/>
        <w:spacing w:before="5"/>
        <w:rPr>
          <w:b/>
          <w:color w:val="000000" w:themeColor="text1"/>
          <w:sz w:val="15"/>
        </w:rPr>
      </w:pPr>
    </w:p>
    <w:p w14:paraId="78BEFD2A" w14:textId="77777777" w:rsidR="00906FC2" w:rsidRPr="00BE0058" w:rsidRDefault="00906FC2">
      <w:pPr>
        <w:pStyle w:val="BodyText"/>
        <w:spacing w:before="3"/>
        <w:rPr>
          <w:color w:val="000000" w:themeColor="text1"/>
        </w:rPr>
      </w:pPr>
    </w:p>
    <w:p w14:paraId="1A792CCD" w14:textId="77777777" w:rsidR="00107431" w:rsidRPr="00BE0058" w:rsidRDefault="00F412AD" w:rsidP="00F412AD">
      <w:pPr>
        <w:spacing w:line="0" w:lineRule="atLeast"/>
        <w:jc w:val="center"/>
        <w:rPr>
          <w:rFonts w:eastAsia="Georgia"/>
          <w:b/>
          <w:color w:val="000000" w:themeColor="text1"/>
          <w:sz w:val="28"/>
        </w:rPr>
      </w:pPr>
      <w:r>
        <w:rPr>
          <w:rFonts w:eastAsia="Georgia"/>
          <w:b/>
          <w:color w:val="000000" w:themeColor="text1"/>
          <w:sz w:val="28"/>
        </w:rPr>
        <w:t xml:space="preserve">Introduction to </w:t>
      </w:r>
      <w:r w:rsidR="00107431" w:rsidRPr="00BE0058">
        <w:rPr>
          <w:rFonts w:eastAsia="Georgia"/>
          <w:b/>
          <w:color w:val="000000" w:themeColor="text1"/>
          <w:sz w:val="28"/>
        </w:rPr>
        <w:t>Machine learning</w:t>
      </w:r>
    </w:p>
    <w:p w14:paraId="27A76422" w14:textId="77777777" w:rsidR="00107431" w:rsidRPr="00BE0058" w:rsidRDefault="00107431" w:rsidP="00107431">
      <w:pPr>
        <w:spacing w:line="251" w:lineRule="exact"/>
        <w:rPr>
          <w:color w:val="000000" w:themeColor="text1"/>
        </w:rPr>
      </w:pPr>
    </w:p>
    <w:p w14:paraId="694337CD" w14:textId="77777777" w:rsidR="00107431" w:rsidRPr="00BE0058" w:rsidRDefault="00107431" w:rsidP="00107431">
      <w:pPr>
        <w:spacing w:line="276" w:lineRule="auto"/>
        <w:ind w:left="100" w:right="700"/>
        <w:jc w:val="both"/>
        <w:rPr>
          <w:rFonts w:eastAsia="Georgia"/>
          <w:color w:val="000000" w:themeColor="text1"/>
          <w:sz w:val="24"/>
        </w:rPr>
      </w:pPr>
      <w:r w:rsidRPr="00BE0058">
        <w:rPr>
          <w:rFonts w:eastAsia="Georgia"/>
          <w:color w:val="000000" w:themeColor="text1"/>
          <w:sz w:val="24"/>
        </w:rPr>
        <w:t xml:space="preserve">Machine learning is a subset of </w:t>
      </w:r>
      <w:hyperlink r:id="rId14" w:history="1">
        <w:r w:rsidRPr="00BE0058">
          <w:rPr>
            <w:rFonts w:eastAsia="Georgia"/>
            <w:color w:val="000000" w:themeColor="text1"/>
            <w:sz w:val="24"/>
          </w:rPr>
          <w:t xml:space="preserve">artificial intelligence </w:t>
        </w:r>
      </w:hyperlink>
      <w:r w:rsidRPr="00BE0058">
        <w:rPr>
          <w:rFonts w:eastAsia="Georgia"/>
          <w:color w:val="000000" w:themeColor="text1"/>
          <w:sz w:val="24"/>
        </w:rPr>
        <w:t xml:space="preserve">in the field of </w:t>
      </w:r>
      <w:hyperlink r:id="rId15" w:history="1">
        <w:r w:rsidRPr="00BE0058">
          <w:rPr>
            <w:rFonts w:eastAsia="Georgia"/>
            <w:color w:val="000000" w:themeColor="text1"/>
            <w:sz w:val="24"/>
          </w:rPr>
          <w:t>computer</w:t>
        </w:r>
      </w:hyperlink>
      <w:r w:rsidRPr="00BE0058">
        <w:rPr>
          <w:rFonts w:eastAsia="Georgia"/>
          <w:color w:val="000000" w:themeColor="text1"/>
          <w:sz w:val="24"/>
        </w:rPr>
        <w:t xml:space="preserve"> </w:t>
      </w:r>
      <w:hyperlink r:id="rId16" w:history="1">
        <w:r w:rsidRPr="00BE0058">
          <w:rPr>
            <w:rFonts w:eastAsia="Georgia"/>
            <w:color w:val="000000" w:themeColor="text1"/>
            <w:sz w:val="24"/>
          </w:rPr>
          <w:t xml:space="preserve">science </w:t>
        </w:r>
      </w:hyperlink>
      <w:r w:rsidRPr="00BE0058">
        <w:rPr>
          <w:rFonts w:eastAsia="Georgia"/>
          <w:color w:val="000000" w:themeColor="text1"/>
          <w:sz w:val="24"/>
        </w:rPr>
        <w:t xml:space="preserve">that often uses statistical techniques to give </w:t>
      </w:r>
      <w:hyperlink r:id="rId17" w:history="1">
        <w:r w:rsidRPr="00BE0058">
          <w:rPr>
            <w:rFonts w:eastAsia="Georgia"/>
            <w:color w:val="000000" w:themeColor="text1"/>
            <w:sz w:val="24"/>
          </w:rPr>
          <w:t xml:space="preserve">computers </w:t>
        </w:r>
      </w:hyperlink>
      <w:r w:rsidRPr="00BE0058">
        <w:rPr>
          <w:rFonts w:eastAsia="Georgia"/>
          <w:color w:val="000000" w:themeColor="text1"/>
          <w:sz w:val="24"/>
        </w:rPr>
        <w:t xml:space="preserve">the ability to "learn" (i.e., progressively improve performance on a specific task) with </w:t>
      </w:r>
      <w:hyperlink r:id="rId18" w:history="1">
        <w:r w:rsidRPr="00BE0058">
          <w:rPr>
            <w:rFonts w:eastAsia="Georgia"/>
            <w:color w:val="000000" w:themeColor="text1"/>
            <w:sz w:val="24"/>
          </w:rPr>
          <w:t xml:space="preserve">data, </w:t>
        </w:r>
      </w:hyperlink>
      <w:r w:rsidRPr="00BE0058">
        <w:rPr>
          <w:rFonts w:eastAsia="Georgia"/>
          <w:color w:val="000000" w:themeColor="text1"/>
          <w:sz w:val="24"/>
        </w:rPr>
        <w:t>without being explicitly programmed. In the past decade, machine learning has given us self-driving cars, practical speech recognition, effective web search, and a vastly improved understanding of the human genome.</w:t>
      </w:r>
    </w:p>
    <w:p w14:paraId="49206A88" w14:textId="77777777" w:rsidR="00107431" w:rsidRPr="00BE0058" w:rsidRDefault="00107431" w:rsidP="00107431">
      <w:pPr>
        <w:spacing w:line="200" w:lineRule="exact"/>
        <w:rPr>
          <w:rFonts w:eastAsia="Georgia"/>
          <w:color w:val="000000" w:themeColor="text1"/>
          <w:sz w:val="24"/>
        </w:rPr>
      </w:pPr>
    </w:p>
    <w:p w14:paraId="67B7A70C" w14:textId="77777777" w:rsidR="00107431" w:rsidRPr="00BE0058" w:rsidRDefault="00107431" w:rsidP="00107431">
      <w:pPr>
        <w:spacing w:line="249" w:lineRule="exact"/>
        <w:rPr>
          <w:rFonts w:eastAsia="Georgia"/>
          <w:color w:val="000000" w:themeColor="text1"/>
          <w:sz w:val="24"/>
        </w:rPr>
      </w:pPr>
    </w:p>
    <w:p w14:paraId="51E9C528" w14:textId="77777777" w:rsidR="00107431" w:rsidRPr="00BE0058" w:rsidRDefault="00107431" w:rsidP="00107431">
      <w:pPr>
        <w:spacing w:line="0" w:lineRule="atLeast"/>
        <w:ind w:left="100"/>
        <w:rPr>
          <w:rFonts w:eastAsia="Georgia"/>
          <w:b/>
          <w:color w:val="000000" w:themeColor="text1"/>
          <w:sz w:val="28"/>
        </w:rPr>
      </w:pPr>
      <w:r w:rsidRPr="00BE0058">
        <w:rPr>
          <w:rFonts w:eastAsia="Georgia"/>
          <w:b/>
          <w:color w:val="000000" w:themeColor="text1"/>
          <w:sz w:val="28"/>
        </w:rPr>
        <w:t>Machine learning tasks</w:t>
      </w:r>
    </w:p>
    <w:p w14:paraId="71887C79" w14:textId="77777777" w:rsidR="00107431" w:rsidRPr="00BE0058" w:rsidRDefault="00107431" w:rsidP="00107431">
      <w:pPr>
        <w:spacing w:line="250" w:lineRule="exact"/>
        <w:rPr>
          <w:rFonts w:eastAsia="Georgia"/>
          <w:color w:val="000000" w:themeColor="text1"/>
          <w:sz w:val="24"/>
        </w:rPr>
      </w:pPr>
    </w:p>
    <w:p w14:paraId="173A59D7" w14:textId="77777777" w:rsidR="00107431" w:rsidRPr="00BE0058" w:rsidRDefault="00107431" w:rsidP="00107431">
      <w:pPr>
        <w:spacing w:line="274" w:lineRule="auto"/>
        <w:ind w:left="100" w:right="700"/>
        <w:jc w:val="both"/>
        <w:rPr>
          <w:rFonts w:eastAsia="Georgia"/>
          <w:color w:val="000000" w:themeColor="text1"/>
          <w:sz w:val="24"/>
        </w:rPr>
      </w:pPr>
      <w:r w:rsidRPr="00BE0058">
        <w:rPr>
          <w:rFonts w:eastAsia="Georgia"/>
          <w:color w:val="000000" w:themeColor="text1"/>
          <w:sz w:val="24"/>
        </w:rPr>
        <w:t>Machine learning tasks are typically classified into two broad categories, depending on whether there is a learning "signal" or "feedback" available to a learning system:</w:t>
      </w:r>
    </w:p>
    <w:p w14:paraId="3B7FD67C" w14:textId="77777777" w:rsidR="00107431" w:rsidRPr="00BE0058" w:rsidRDefault="00107431" w:rsidP="00107431">
      <w:pPr>
        <w:spacing w:line="204" w:lineRule="exact"/>
        <w:rPr>
          <w:rFonts w:eastAsia="Georgia"/>
          <w:color w:val="000000" w:themeColor="text1"/>
          <w:sz w:val="24"/>
        </w:rPr>
      </w:pPr>
    </w:p>
    <w:p w14:paraId="3587F7C9" w14:textId="77777777" w:rsidR="00107431" w:rsidRPr="00BE0058" w:rsidRDefault="00F746F4" w:rsidP="00107431">
      <w:pPr>
        <w:spacing w:line="275" w:lineRule="auto"/>
        <w:ind w:left="100" w:right="700"/>
        <w:jc w:val="both"/>
        <w:rPr>
          <w:rFonts w:eastAsia="Georgia"/>
          <w:color w:val="000000" w:themeColor="text1"/>
          <w:sz w:val="24"/>
        </w:rPr>
      </w:pPr>
      <w:hyperlink r:id="rId19" w:history="1">
        <w:r w:rsidR="00107431" w:rsidRPr="00BE0058">
          <w:rPr>
            <w:rFonts w:eastAsia="Georgia"/>
            <w:b/>
            <w:color w:val="000000" w:themeColor="text1"/>
            <w:sz w:val="24"/>
          </w:rPr>
          <w:t xml:space="preserve">Supervised learning: </w:t>
        </w:r>
      </w:hyperlink>
      <w:r w:rsidR="00107431" w:rsidRPr="00BE0058">
        <w:rPr>
          <w:rFonts w:eastAsia="Georgia"/>
          <w:color w:val="000000" w:themeColor="text1"/>
          <w:sz w:val="24"/>
        </w:rPr>
        <w:t>The</w:t>
      </w:r>
      <w:r w:rsidR="00107431" w:rsidRPr="00BE0058">
        <w:rPr>
          <w:rFonts w:eastAsia="Georgia"/>
          <w:b/>
          <w:color w:val="000000" w:themeColor="text1"/>
          <w:sz w:val="24"/>
        </w:rPr>
        <w:t xml:space="preserve"> </w:t>
      </w:r>
      <w:r w:rsidR="00107431" w:rsidRPr="00BE0058">
        <w:rPr>
          <w:rFonts w:eastAsia="Georgia"/>
          <w:color w:val="000000" w:themeColor="text1"/>
          <w:sz w:val="24"/>
        </w:rPr>
        <w:t>computer is presented with example inputs and their</w:t>
      </w:r>
      <w:r w:rsidR="00107431" w:rsidRPr="00BE0058">
        <w:rPr>
          <w:rFonts w:eastAsia="Georgia"/>
          <w:b/>
          <w:color w:val="000000" w:themeColor="text1"/>
          <w:sz w:val="24"/>
        </w:rPr>
        <w:t xml:space="preserve"> </w:t>
      </w:r>
      <w:r w:rsidR="00107431" w:rsidRPr="00BE0058">
        <w:rPr>
          <w:rFonts w:eastAsia="Georgia"/>
          <w:color w:val="000000" w:themeColor="text1"/>
          <w:sz w:val="24"/>
        </w:rPr>
        <w:t xml:space="preserve">desired outputs, given by a "teacher", and the goal is to learn a general rule that </w:t>
      </w:r>
      <w:hyperlink r:id="rId20" w:history="1">
        <w:r w:rsidR="00107431" w:rsidRPr="00BE0058">
          <w:rPr>
            <w:rFonts w:eastAsia="Georgia"/>
            <w:color w:val="000000" w:themeColor="text1"/>
            <w:sz w:val="24"/>
          </w:rPr>
          <w:t xml:space="preserve">maps </w:t>
        </w:r>
      </w:hyperlink>
      <w:r w:rsidR="00107431" w:rsidRPr="00BE0058">
        <w:rPr>
          <w:rFonts w:eastAsia="Georgia"/>
          <w:color w:val="000000" w:themeColor="text1"/>
          <w:sz w:val="24"/>
        </w:rPr>
        <w:t>inputs to outputs. As special cases, the input signal can be only partially available, or restricted to special feedback:</w:t>
      </w:r>
    </w:p>
    <w:p w14:paraId="38D6B9B6" w14:textId="77777777" w:rsidR="00107431" w:rsidRPr="00BE0058" w:rsidRDefault="00107431" w:rsidP="00107431">
      <w:pPr>
        <w:spacing w:line="204" w:lineRule="exact"/>
        <w:rPr>
          <w:color w:val="000000" w:themeColor="text1"/>
        </w:rPr>
      </w:pPr>
    </w:p>
    <w:p w14:paraId="44FA02E2" w14:textId="77777777" w:rsidR="00107431" w:rsidRPr="00BE0058" w:rsidRDefault="00F746F4" w:rsidP="00107431">
      <w:pPr>
        <w:spacing w:line="0" w:lineRule="atLeast"/>
        <w:ind w:left="100"/>
        <w:rPr>
          <w:rFonts w:eastAsia="Georgia"/>
          <w:color w:val="000000" w:themeColor="text1"/>
          <w:sz w:val="24"/>
        </w:rPr>
      </w:pPr>
      <w:hyperlink r:id="rId21" w:history="1">
        <w:r w:rsidR="00107431" w:rsidRPr="00BE0058">
          <w:rPr>
            <w:rFonts w:eastAsia="Georgia"/>
            <w:b/>
            <w:color w:val="000000" w:themeColor="text1"/>
            <w:sz w:val="24"/>
          </w:rPr>
          <w:t xml:space="preserve">Semi-supervised  learning: </w:t>
        </w:r>
      </w:hyperlink>
      <w:r w:rsidR="00107431" w:rsidRPr="00BE0058">
        <w:rPr>
          <w:rFonts w:eastAsia="Georgia"/>
          <w:color w:val="000000" w:themeColor="text1"/>
          <w:sz w:val="24"/>
        </w:rPr>
        <w:t>the</w:t>
      </w:r>
      <w:r w:rsidR="00107431" w:rsidRPr="00BE0058">
        <w:rPr>
          <w:rFonts w:eastAsia="Georgia"/>
          <w:b/>
          <w:color w:val="000000" w:themeColor="text1"/>
          <w:sz w:val="24"/>
        </w:rPr>
        <w:t xml:space="preserve">  </w:t>
      </w:r>
      <w:r w:rsidR="00107431" w:rsidRPr="00BE0058">
        <w:rPr>
          <w:rFonts w:eastAsia="Georgia"/>
          <w:color w:val="000000" w:themeColor="text1"/>
          <w:sz w:val="24"/>
        </w:rPr>
        <w:t>computer  is  given  only  an  incomplete  training</w:t>
      </w:r>
    </w:p>
    <w:p w14:paraId="22F860BB" w14:textId="77777777" w:rsidR="00107431" w:rsidRPr="00BE0058" w:rsidRDefault="00107431" w:rsidP="00107431">
      <w:pPr>
        <w:spacing w:line="42" w:lineRule="exact"/>
        <w:rPr>
          <w:color w:val="000000" w:themeColor="text1"/>
        </w:rPr>
      </w:pPr>
    </w:p>
    <w:p w14:paraId="25E76E54" w14:textId="77777777" w:rsidR="00107431" w:rsidRPr="00BE0058" w:rsidRDefault="00107431" w:rsidP="00107431">
      <w:pPr>
        <w:spacing w:line="0" w:lineRule="atLeast"/>
        <w:ind w:left="100"/>
        <w:rPr>
          <w:rFonts w:eastAsia="Georgia"/>
          <w:color w:val="000000" w:themeColor="text1"/>
          <w:sz w:val="24"/>
        </w:rPr>
      </w:pPr>
      <w:r w:rsidRPr="00BE0058">
        <w:rPr>
          <w:rFonts w:eastAsia="Georgia"/>
          <w:color w:val="000000" w:themeColor="text1"/>
          <w:sz w:val="24"/>
        </w:rPr>
        <w:t>signal: a training set with some (often many) of the target outputs missing.</w:t>
      </w:r>
    </w:p>
    <w:p w14:paraId="698536F5" w14:textId="77777777" w:rsidR="00107431" w:rsidRPr="00BE0058" w:rsidRDefault="00107431" w:rsidP="00107431">
      <w:pPr>
        <w:spacing w:line="242" w:lineRule="exact"/>
        <w:rPr>
          <w:color w:val="000000" w:themeColor="text1"/>
        </w:rPr>
      </w:pPr>
    </w:p>
    <w:p w14:paraId="5C4BEA7D" w14:textId="77777777" w:rsidR="00107431" w:rsidRPr="00BE0058" w:rsidRDefault="00F746F4" w:rsidP="00107431">
      <w:pPr>
        <w:spacing w:line="275" w:lineRule="auto"/>
        <w:ind w:left="100" w:right="700"/>
        <w:jc w:val="both"/>
        <w:rPr>
          <w:rFonts w:eastAsia="Georgia"/>
          <w:color w:val="000000" w:themeColor="text1"/>
          <w:sz w:val="24"/>
        </w:rPr>
      </w:pPr>
      <w:hyperlink r:id="rId22" w:history="1">
        <w:r w:rsidR="00107431" w:rsidRPr="00BE0058">
          <w:rPr>
            <w:rFonts w:eastAsia="Georgia"/>
            <w:b/>
            <w:color w:val="000000" w:themeColor="text1"/>
            <w:sz w:val="24"/>
          </w:rPr>
          <w:t xml:space="preserve">Active learning: </w:t>
        </w:r>
      </w:hyperlink>
      <w:r w:rsidR="00107431" w:rsidRPr="00BE0058">
        <w:rPr>
          <w:rFonts w:eastAsia="Georgia"/>
          <w:color w:val="000000" w:themeColor="text1"/>
          <w:sz w:val="24"/>
        </w:rPr>
        <w:t>the</w:t>
      </w:r>
      <w:r w:rsidR="00107431" w:rsidRPr="00BE0058">
        <w:rPr>
          <w:rFonts w:eastAsia="Georgia"/>
          <w:b/>
          <w:color w:val="000000" w:themeColor="text1"/>
          <w:sz w:val="24"/>
        </w:rPr>
        <w:t xml:space="preserve"> </w:t>
      </w:r>
      <w:r w:rsidR="00107431" w:rsidRPr="00BE0058">
        <w:rPr>
          <w:rFonts w:eastAsia="Georgia"/>
          <w:color w:val="000000" w:themeColor="text1"/>
          <w:sz w:val="24"/>
        </w:rPr>
        <w:t>computer can only obtain training labels for a limited set of</w:t>
      </w:r>
      <w:r w:rsidR="00107431" w:rsidRPr="00BE0058">
        <w:rPr>
          <w:rFonts w:eastAsia="Georgia"/>
          <w:b/>
          <w:color w:val="000000" w:themeColor="text1"/>
          <w:sz w:val="24"/>
        </w:rPr>
        <w:t xml:space="preserve"> </w:t>
      </w:r>
      <w:r w:rsidR="00107431" w:rsidRPr="00BE0058">
        <w:rPr>
          <w:rFonts w:eastAsia="Georgia"/>
          <w:color w:val="000000" w:themeColor="text1"/>
          <w:sz w:val="24"/>
        </w:rPr>
        <w:t>instances (based on a budget), and also has to optimize its choice of objects to acquire labels for. When used interactively, these can be presented to the user for labeling.</w:t>
      </w:r>
    </w:p>
    <w:p w14:paraId="7BC1BAF2" w14:textId="77777777" w:rsidR="00107431" w:rsidRPr="00BE0058" w:rsidRDefault="00107431" w:rsidP="00107431">
      <w:pPr>
        <w:spacing w:line="203" w:lineRule="exact"/>
        <w:rPr>
          <w:color w:val="000000" w:themeColor="text1"/>
        </w:rPr>
      </w:pPr>
    </w:p>
    <w:p w14:paraId="49EF0866" w14:textId="77777777" w:rsidR="00107431" w:rsidRPr="00BE0058" w:rsidRDefault="00F746F4" w:rsidP="00107431">
      <w:pPr>
        <w:spacing w:line="276" w:lineRule="auto"/>
        <w:ind w:left="100" w:right="700"/>
        <w:jc w:val="both"/>
        <w:rPr>
          <w:rFonts w:eastAsia="Georgia"/>
          <w:color w:val="000000" w:themeColor="text1"/>
          <w:sz w:val="24"/>
        </w:rPr>
      </w:pPr>
      <w:hyperlink r:id="rId23" w:history="1">
        <w:r w:rsidR="00107431" w:rsidRPr="00BE0058">
          <w:rPr>
            <w:rFonts w:eastAsia="Georgia"/>
            <w:b/>
            <w:color w:val="000000" w:themeColor="text1"/>
            <w:sz w:val="24"/>
          </w:rPr>
          <w:t xml:space="preserve">Reinforcement learning: </w:t>
        </w:r>
      </w:hyperlink>
      <w:r w:rsidR="00107431" w:rsidRPr="00BE0058">
        <w:rPr>
          <w:rFonts w:eastAsia="Georgia"/>
          <w:color w:val="000000" w:themeColor="text1"/>
          <w:sz w:val="24"/>
        </w:rPr>
        <w:t>training</w:t>
      </w:r>
      <w:r w:rsidR="00107431" w:rsidRPr="00BE0058">
        <w:rPr>
          <w:rFonts w:eastAsia="Georgia"/>
          <w:b/>
          <w:color w:val="000000" w:themeColor="text1"/>
          <w:sz w:val="24"/>
        </w:rPr>
        <w:t xml:space="preserve"> </w:t>
      </w:r>
      <w:r w:rsidR="00107431" w:rsidRPr="00BE0058">
        <w:rPr>
          <w:rFonts w:eastAsia="Georgia"/>
          <w:color w:val="000000" w:themeColor="text1"/>
          <w:sz w:val="24"/>
        </w:rPr>
        <w:t>data (in form of rewards and punishments) is</w:t>
      </w:r>
      <w:r w:rsidR="00107431" w:rsidRPr="00BE0058">
        <w:rPr>
          <w:rFonts w:eastAsia="Georgia"/>
          <w:b/>
          <w:color w:val="000000" w:themeColor="text1"/>
          <w:sz w:val="24"/>
        </w:rPr>
        <w:t xml:space="preserve"> </w:t>
      </w:r>
      <w:r w:rsidR="00107431" w:rsidRPr="00BE0058">
        <w:rPr>
          <w:rFonts w:eastAsia="Georgia"/>
          <w:color w:val="000000" w:themeColor="text1"/>
          <w:sz w:val="24"/>
        </w:rPr>
        <w:t xml:space="preserve">given only as feedback to the program's actions in a dynamic environment, such as </w:t>
      </w:r>
      <w:hyperlink r:id="rId24" w:history="1">
        <w:r w:rsidR="00107431" w:rsidRPr="00BE0058">
          <w:rPr>
            <w:rFonts w:eastAsia="Georgia"/>
            <w:color w:val="000000" w:themeColor="text1"/>
            <w:sz w:val="24"/>
          </w:rPr>
          <w:t xml:space="preserve">driving a vehicle </w:t>
        </w:r>
      </w:hyperlink>
      <w:r w:rsidR="00107431" w:rsidRPr="00BE0058">
        <w:rPr>
          <w:rFonts w:eastAsia="Georgia"/>
          <w:color w:val="000000" w:themeColor="text1"/>
          <w:sz w:val="24"/>
        </w:rPr>
        <w:t>or playing a game against an opponent.</w:t>
      </w:r>
    </w:p>
    <w:p w14:paraId="61C988F9" w14:textId="77777777" w:rsidR="00107431" w:rsidRPr="00BE0058" w:rsidRDefault="00107431" w:rsidP="00107431">
      <w:pPr>
        <w:spacing w:line="202" w:lineRule="exact"/>
        <w:rPr>
          <w:color w:val="000000" w:themeColor="text1"/>
        </w:rPr>
      </w:pPr>
    </w:p>
    <w:p w14:paraId="5A89CCD4" w14:textId="77777777" w:rsidR="00107431" w:rsidRPr="00BE0058" w:rsidRDefault="00F746F4" w:rsidP="00107431">
      <w:pPr>
        <w:spacing w:line="275" w:lineRule="auto"/>
        <w:ind w:left="100" w:right="700"/>
        <w:jc w:val="both"/>
        <w:rPr>
          <w:rFonts w:eastAsia="Georgia"/>
          <w:color w:val="000000" w:themeColor="text1"/>
          <w:sz w:val="24"/>
        </w:rPr>
      </w:pPr>
      <w:hyperlink r:id="rId25" w:history="1">
        <w:r w:rsidR="00107431" w:rsidRPr="00BE0058">
          <w:rPr>
            <w:rFonts w:eastAsia="Georgia"/>
            <w:b/>
            <w:color w:val="000000" w:themeColor="text1"/>
            <w:sz w:val="24"/>
          </w:rPr>
          <w:t xml:space="preserve">Unsupervised learning: </w:t>
        </w:r>
      </w:hyperlink>
      <w:r w:rsidR="00107431" w:rsidRPr="00BE0058">
        <w:rPr>
          <w:rFonts w:eastAsia="Georgia"/>
          <w:color w:val="000000" w:themeColor="text1"/>
          <w:sz w:val="24"/>
        </w:rPr>
        <w:t>No</w:t>
      </w:r>
      <w:r w:rsidR="00107431" w:rsidRPr="00BE0058">
        <w:rPr>
          <w:rFonts w:eastAsia="Georgia"/>
          <w:b/>
          <w:color w:val="000000" w:themeColor="text1"/>
          <w:sz w:val="24"/>
        </w:rPr>
        <w:t xml:space="preserve"> </w:t>
      </w:r>
      <w:r w:rsidR="00107431" w:rsidRPr="00BE0058">
        <w:rPr>
          <w:rFonts w:eastAsia="Georgia"/>
          <w:color w:val="000000" w:themeColor="text1"/>
          <w:sz w:val="24"/>
        </w:rPr>
        <w:t>labels are given to the learning algorithm, leaving it on</w:t>
      </w:r>
      <w:r w:rsidR="00107431" w:rsidRPr="00BE0058">
        <w:rPr>
          <w:rFonts w:eastAsia="Georgia"/>
          <w:b/>
          <w:color w:val="000000" w:themeColor="text1"/>
          <w:sz w:val="24"/>
        </w:rPr>
        <w:t xml:space="preserve"> </w:t>
      </w:r>
      <w:r w:rsidR="00107431" w:rsidRPr="00BE0058">
        <w:rPr>
          <w:rFonts w:eastAsia="Georgia"/>
          <w:color w:val="000000" w:themeColor="text1"/>
          <w:sz w:val="24"/>
        </w:rPr>
        <w:t xml:space="preserve">its own to find structure in its input. Unsupervised learning can be a goal in itself (discovering hidden patterns in data) or a means towards an end </w:t>
      </w:r>
      <w:hyperlink r:id="rId26" w:history="1">
        <w:r w:rsidR="00107431" w:rsidRPr="00BE0058">
          <w:rPr>
            <w:rFonts w:eastAsia="Georgia"/>
            <w:color w:val="000000" w:themeColor="text1"/>
            <w:sz w:val="24"/>
          </w:rPr>
          <w:t>(feature learning)</w:t>
        </w:r>
      </w:hyperlink>
      <w:r w:rsidR="00107431" w:rsidRPr="00BE0058">
        <w:rPr>
          <w:rFonts w:eastAsia="Georgia"/>
          <w:color w:val="000000" w:themeColor="text1"/>
          <w:sz w:val="24"/>
        </w:rPr>
        <w:t>.</w:t>
      </w:r>
    </w:p>
    <w:p w14:paraId="3B22BB7D" w14:textId="77777777" w:rsidR="00107431" w:rsidRPr="00BE0058" w:rsidRDefault="00107431" w:rsidP="00107431">
      <w:pPr>
        <w:spacing w:line="200" w:lineRule="exact"/>
        <w:rPr>
          <w:color w:val="000000" w:themeColor="text1"/>
        </w:rPr>
      </w:pPr>
    </w:p>
    <w:tbl>
      <w:tblPr>
        <w:tblW w:w="9920" w:type="dxa"/>
        <w:tblInd w:w="190" w:type="dxa"/>
        <w:tblLayout w:type="fixed"/>
        <w:tblCellMar>
          <w:left w:w="0" w:type="dxa"/>
          <w:right w:w="0" w:type="dxa"/>
        </w:tblCellMar>
        <w:tblLook w:val="0000" w:firstRow="0" w:lastRow="0" w:firstColumn="0" w:lastColumn="0" w:noHBand="0" w:noVBand="0"/>
      </w:tblPr>
      <w:tblGrid>
        <w:gridCol w:w="3720"/>
        <w:gridCol w:w="3320"/>
        <w:gridCol w:w="2880"/>
      </w:tblGrid>
      <w:tr w:rsidR="00107431" w:rsidRPr="00BE0058" w14:paraId="62269A0A" w14:textId="77777777" w:rsidTr="00107431">
        <w:trPr>
          <w:trHeight w:val="280"/>
        </w:trPr>
        <w:tc>
          <w:tcPr>
            <w:tcW w:w="3720" w:type="dxa"/>
            <w:tcBorders>
              <w:top w:val="single" w:sz="8" w:space="0" w:color="auto"/>
              <w:left w:val="single" w:sz="8" w:space="0" w:color="auto"/>
              <w:right w:val="single" w:sz="8" w:space="0" w:color="auto"/>
            </w:tcBorders>
            <w:shd w:val="clear" w:color="auto" w:fill="auto"/>
            <w:vAlign w:val="bottom"/>
          </w:tcPr>
          <w:p w14:paraId="0717BEA0" w14:textId="77777777" w:rsidR="00107431" w:rsidRPr="00BE0058" w:rsidRDefault="00107431" w:rsidP="00BB7400">
            <w:pPr>
              <w:spacing w:line="0" w:lineRule="atLeast"/>
              <w:ind w:left="120"/>
              <w:rPr>
                <w:rFonts w:eastAsia="Georgia"/>
                <w:b/>
                <w:color w:val="000000" w:themeColor="text1"/>
                <w:sz w:val="24"/>
              </w:rPr>
            </w:pPr>
            <w:r w:rsidRPr="00BE0058">
              <w:rPr>
                <w:rFonts w:eastAsia="Georgia"/>
                <w:b/>
                <w:color w:val="000000" w:themeColor="text1"/>
                <w:sz w:val="24"/>
              </w:rPr>
              <w:t>Supervised learning</w:t>
            </w:r>
          </w:p>
        </w:tc>
        <w:tc>
          <w:tcPr>
            <w:tcW w:w="3320" w:type="dxa"/>
            <w:tcBorders>
              <w:top w:val="single" w:sz="8" w:space="0" w:color="auto"/>
              <w:right w:val="single" w:sz="8" w:space="0" w:color="auto"/>
            </w:tcBorders>
            <w:shd w:val="clear" w:color="auto" w:fill="auto"/>
            <w:vAlign w:val="bottom"/>
          </w:tcPr>
          <w:p w14:paraId="04C883C7" w14:textId="77777777" w:rsidR="00107431" w:rsidRPr="00BE0058" w:rsidRDefault="00107431" w:rsidP="00BB7400">
            <w:pPr>
              <w:spacing w:line="0" w:lineRule="atLeast"/>
              <w:ind w:left="80"/>
              <w:rPr>
                <w:rFonts w:eastAsia="Georgia"/>
                <w:b/>
                <w:color w:val="000000" w:themeColor="text1"/>
                <w:sz w:val="24"/>
              </w:rPr>
            </w:pPr>
            <w:r w:rsidRPr="00BE0058">
              <w:rPr>
                <w:rFonts w:eastAsia="Georgia"/>
                <w:b/>
                <w:color w:val="000000" w:themeColor="text1"/>
                <w:sz w:val="24"/>
              </w:rPr>
              <w:t>Un Supervised learning</w:t>
            </w:r>
          </w:p>
        </w:tc>
        <w:tc>
          <w:tcPr>
            <w:tcW w:w="2880" w:type="dxa"/>
            <w:tcBorders>
              <w:top w:val="single" w:sz="8" w:space="0" w:color="auto"/>
              <w:right w:val="single" w:sz="8" w:space="0" w:color="auto"/>
            </w:tcBorders>
            <w:shd w:val="clear" w:color="auto" w:fill="auto"/>
            <w:vAlign w:val="bottom"/>
          </w:tcPr>
          <w:p w14:paraId="7AD94523" w14:textId="77777777" w:rsidR="00107431" w:rsidRPr="00BE0058" w:rsidRDefault="00107431" w:rsidP="00BB7400">
            <w:pPr>
              <w:spacing w:line="0" w:lineRule="atLeast"/>
              <w:ind w:left="100"/>
              <w:rPr>
                <w:rFonts w:eastAsia="Georgia"/>
                <w:b/>
                <w:color w:val="000000" w:themeColor="text1"/>
                <w:sz w:val="24"/>
              </w:rPr>
            </w:pPr>
            <w:r w:rsidRPr="00BE0058">
              <w:rPr>
                <w:rFonts w:eastAsia="Georgia"/>
                <w:b/>
                <w:color w:val="000000" w:themeColor="text1"/>
                <w:sz w:val="24"/>
              </w:rPr>
              <w:t>Instance based</w:t>
            </w:r>
          </w:p>
        </w:tc>
      </w:tr>
      <w:tr w:rsidR="00107431" w:rsidRPr="00BE0058" w14:paraId="45C7F227" w14:textId="77777777" w:rsidTr="00107431">
        <w:trPr>
          <w:trHeight w:val="274"/>
        </w:trPr>
        <w:tc>
          <w:tcPr>
            <w:tcW w:w="3720" w:type="dxa"/>
            <w:tcBorders>
              <w:left w:val="single" w:sz="8" w:space="0" w:color="auto"/>
              <w:bottom w:val="single" w:sz="8" w:space="0" w:color="auto"/>
              <w:right w:val="single" w:sz="8" w:space="0" w:color="auto"/>
            </w:tcBorders>
            <w:shd w:val="clear" w:color="auto" w:fill="auto"/>
            <w:vAlign w:val="bottom"/>
          </w:tcPr>
          <w:p w14:paraId="17B246DD" w14:textId="77777777" w:rsidR="00107431" w:rsidRPr="00BE0058" w:rsidRDefault="00107431" w:rsidP="00BB7400">
            <w:pPr>
              <w:spacing w:line="0" w:lineRule="atLeast"/>
              <w:rPr>
                <w:color w:val="000000" w:themeColor="text1"/>
                <w:sz w:val="23"/>
              </w:rPr>
            </w:pPr>
          </w:p>
        </w:tc>
        <w:tc>
          <w:tcPr>
            <w:tcW w:w="3320" w:type="dxa"/>
            <w:tcBorders>
              <w:bottom w:val="single" w:sz="8" w:space="0" w:color="auto"/>
              <w:right w:val="single" w:sz="8" w:space="0" w:color="auto"/>
            </w:tcBorders>
            <w:shd w:val="clear" w:color="auto" w:fill="auto"/>
            <w:vAlign w:val="bottom"/>
          </w:tcPr>
          <w:p w14:paraId="6BF89DA3" w14:textId="77777777" w:rsidR="00107431" w:rsidRPr="00BE0058" w:rsidRDefault="00107431" w:rsidP="00BB7400">
            <w:pPr>
              <w:spacing w:line="0" w:lineRule="atLeast"/>
              <w:rPr>
                <w:color w:val="000000" w:themeColor="text1"/>
                <w:sz w:val="23"/>
              </w:rPr>
            </w:pPr>
          </w:p>
        </w:tc>
        <w:tc>
          <w:tcPr>
            <w:tcW w:w="2880" w:type="dxa"/>
            <w:tcBorders>
              <w:bottom w:val="single" w:sz="8" w:space="0" w:color="auto"/>
              <w:right w:val="single" w:sz="8" w:space="0" w:color="auto"/>
            </w:tcBorders>
            <w:shd w:val="clear" w:color="auto" w:fill="auto"/>
            <w:vAlign w:val="bottom"/>
          </w:tcPr>
          <w:p w14:paraId="5173600C" w14:textId="77777777" w:rsidR="00107431" w:rsidRPr="00BE0058" w:rsidRDefault="00107431" w:rsidP="00BB7400">
            <w:pPr>
              <w:spacing w:line="0" w:lineRule="atLeast"/>
              <w:ind w:left="100"/>
              <w:rPr>
                <w:rFonts w:eastAsia="Georgia"/>
                <w:b/>
                <w:color w:val="000000" w:themeColor="text1"/>
                <w:sz w:val="24"/>
              </w:rPr>
            </w:pPr>
            <w:r w:rsidRPr="00BE0058">
              <w:rPr>
                <w:rFonts w:eastAsia="Georgia"/>
                <w:b/>
                <w:color w:val="000000" w:themeColor="text1"/>
                <w:sz w:val="24"/>
              </w:rPr>
              <w:t>learning</w:t>
            </w:r>
          </w:p>
        </w:tc>
      </w:tr>
      <w:tr w:rsidR="00107431" w:rsidRPr="00BE0058" w14:paraId="165F4454" w14:textId="77777777" w:rsidTr="00107431">
        <w:trPr>
          <w:trHeight w:val="263"/>
        </w:trPr>
        <w:tc>
          <w:tcPr>
            <w:tcW w:w="3720" w:type="dxa"/>
            <w:tcBorders>
              <w:left w:val="single" w:sz="8" w:space="0" w:color="auto"/>
              <w:bottom w:val="single" w:sz="8" w:space="0" w:color="auto"/>
              <w:right w:val="single" w:sz="8" w:space="0" w:color="auto"/>
            </w:tcBorders>
            <w:shd w:val="clear" w:color="auto" w:fill="auto"/>
            <w:vAlign w:val="bottom"/>
          </w:tcPr>
          <w:p w14:paraId="7EF78DA4" w14:textId="77777777" w:rsidR="00107431" w:rsidRPr="00BE0058" w:rsidRDefault="00107431" w:rsidP="00BB7400">
            <w:pPr>
              <w:spacing w:line="263" w:lineRule="exact"/>
              <w:ind w:left="120"/>
              <w:rPr>
                <w:rFonts w:eastAsia="Georgia"/>
                <w:color w:val="000000" w:themeColor="text1"/>
                <w:sz w:val="24"/>
              </w:rPr>
            </w:pPr>
            <w:r w:rsidRPr="00BE0058">
              <w:rPr>
                <w:rFonts w:eastAsia="Georgia"/>
                <w:color w:val="000000" w:themeColor="text1"/>
                <w:sz w:val="24"/>
              </w:rPr>
              <w:t>Find-s algorithm</w:t>
            </w:r>
          </w:p>
        </w:tc>
        <w:tc>
          <w:tcPr>
            <w:tcW w:w="3320" w:type="dxa"/>
            <w:tcBorders>
              <w:bottom w:val="single" w:sz="8" w:space="0" w:color="auto"/>
              <w:right w:val="single" w:sz="8" w:space="0" w:color="auto"/>
            </w:tcBorders>
            <w:shd w:val="clear" w:color="auto" w:fill="auto"/>
            <w:vAlign w:val="bottom"/>
          </w:tcPr>
          <w:p w14:paraId="129C1175" w14:textId="77777777" w:rsidR="00107431" w:rsidRPr="00BE0058" w:rsidRDefault="00107431" w:rsidP="00BB7400">
            <w:pPr>
              <w:spacing w:line="263" w:lineRule="exact"/>
              <w:ind w:left="80"/>
              <w:rPr>
                <w:rFonts w:eastAsia="Georgia"/>
                <w:color w:val="000000" w:themeColor="text1"/>
                <w:sz w:val="24"/>
              </w:rPr>
            </w:pPr>
            <w:r w:rsidRPr="00BE0058">
              <w:rPr>
                <w:rFonts w:eastAsia="Georgia"/>
                <w:color w:val="000000" w:themeColor="text1"/>
                <w:sz w:val="24"/>
              </w:rPr>
              <w:t>EM algorithm</w:t>
            </w:r>
          </w:p>
        </w:tc>
        <w:tc>
          <w:tcPr>
            <w:tcW w:w="2880" w:type="dxa"/>
            <w:tcBorders>
              <w:right w:val="single" w:sz="8" w:space="0" w:color="auto"/>
            </w:tcBorders>
            <w:shd w:val="clear" w:color="auto" w:fill="auto"/>
            <w:vAlign w:val="bottom"/>
          </w:tcPr>
          <w:p w14:paraId="5C3E0E74" w14:textId="77777777" w:rsidR="00107431" w:rsidRPr="00BE0058" w:rsidRDefault="00107431" w:rsidP="00BB7400">
            <w:pPr>
              <w:spacing w:line="0" w:lineRule="atLeast"/>
              <w:rPr>
                <w:color w:val="000000" w:themeColor="text1"/>
              </w:rPr>
            </w:pPr>
          </w:p>
        </w:tc>
      </w:tr>
      <w:tr w:rsidR="00107431" w:rsidRPr="00BE0058" w14:paraId="21AF5ACD" w14:textId="77777777" w:rsidTr="00107431">
        <w:trPr>
          <w:trHeight w:val="262"/>
        </w:trPr>
        <w:tc>
          <w:tcPr>
            <w:tcW w:w="3720" w:type="dxa"/>
            <w:tcBorders>
              <w:left w:val="single" w:sz="8" w:space="0" w:color="auto"/>
              <w:bottom w:val="single" w:sz="8" w:space="0" w:color="auto"/>
              <w:right w:val="single" w:sz="8" w:space="0" w:color="auto"/>
            </w:tcBorders>
            <w:shd w:val="clear" w:color="auto" w:fill="auto"/>
            <w:vAlign w:val="bottom"/>
          </w:tcPr>
          <w:p w14:paraId="04CDE507" w14:textId="77777777" w:rsidR="00107431" w:rsidRPr="00BE0058" w:rsidRDefault="00107431" w:rsidP="00BB7400">
            <w:pPr>
              <w:spacing w:line="262" w:lineRule="exact"/>
              <w:ind w:left="120"/>
              <w:rPr>
                <w:rFonts w:eastAsia="Georgia"/>
                <w:color w:val="000000" w:themeColor="text1"/>
                <w:sz w:val="24"/>
              </w:rPr>
            </w:pPr>
            <w:r w:rsidRPr="00BE0058">
              <w:rPr>
                <w:rFonts w:eastAsia="Georgia"/>
                <w:color w:val="000000" w:themeColor="text1"/>
                <w:sz w:val="24"/>
              </w:rPr>
              <w:t>Candidate elimination algorithm</w:t>
            </w:r>
          </w:p>
        </w:tc>
        <w:tc>
          <w:tcPr>
            <w:tcW w:w="3320" w:type="dxa"/>
            <w:tcBorders>
              <w:right w:val="single" w:sz="8" w:space="0" w:color="auto"/>
            </w:tcBorders>
            <w:shd w:val="clear" w:color="auto" w:fill="auto"/>
            <w:vAlign w:val="bottom"/>
          </w:tcPr>
          <w:p w14:paraId="66A1FAB9" w14:textId="77777777" w:rsidR="00107431" w:rsidRPr="00BE0058" w:rsidRDefault="00107431" w:rsidP="00BB7400">
            <w:pPr>
              <w:spacing w:line="0" w:lineRule="atLeast"/>
              <w:rPr>
                <w:color w:val="000000" w:themeColor="text1"/>
              </w:rPr>
            </w:pPr>
          </w:p>
        </w:tc>
        <w:tc>
          <w:tcPr>
            <w:tcW w:w="2880" w:type="dxa"/>
            <w:tcBorders>
              <w:right w:val="single" w:sz="8" w:space="0" w:color="auto"/>
            </w:tcBorders>
            <w:shd w:val="clear" w:color="auto" w:fill="auto"/>
            <w:vAlign w:val="bottom"/>
          </w:tcPr>
          <w:p w14:paraId="76BB753C" w14:textId="77777777" w:rsidR="00107431" w:rsidRPr="00BE0058" w:rsidRDefault="00107431" w:rsidP="00BB7400">
            <w:pPr>
              <w:spacing w:line="0" w:lineRule="atLeast"/>
              <w:rPr>
                <w:color w:val="000000" w:themeColor="text1"/>
              </w:rPr>
            </w:pPr>
          </w:p>
        </w:tc>
      </w:tr>
      <w:tr w:rsidR="00107431" w:rsidRPr="00BE0058" w14:paraId="4F95C98E" w14:textId="77777777" w:rsidTr="00107431">
        <w:trPr>
          <w:trHeight w:val="262"/>
        </w:trPr>
        <w:tc>
          <w:tcPr>
            <w:tcW w:w="3720" w:type="dxa"/>
            <w:tcBorders>
              <w:left w:val="single" w:sz="8" w:space="0" w:color="auto"/>
              <w:bottom w:val="single" w:sz="8" w:space="0" w:color="auto"/>
              <w:right w:val="single" w:sz="8" w:space="0" w:color="auto"/>
            </w:tcBorders>
            <w:shd w:val="clear" w:color="auto" w:fill="auto"/>
            <w:vAlign w:val="bottom"/>
          </w:tcPr>
          <w:p w14:paraId="5666D142" w14:textId="77777777" w:rsidR="00107431" w:rsidRPr="00BE0058" w:rsidRDefault="00107431" w:rsidP="00BB7400">
            <w:pPr>
              <w:spacing w:line="262" w:lineRule="exact"/>
              <w:ind w:left="120"/>
              <w:rPr>
                <w:rFonts w:eastAsia="Georgia"/>
                <w:color w:val="000000" w:themeColor="text1"/>
                <w:sz w:val="24"/>
              </w:rPr>
            </w:pPr>
            <w:r w:rsidRPr="00BE0058">
              <w:rPr>
                <w:rFonts w:eastAsia="Georgia"/>
                <w:color w:val="000000" w:themeColor="text1"/>
                <w:sz w:val="24"/>
              </w:rPr>
              <w:t>Decision tree algorithm</w:t>
            </w:r>
          </w:p>
        </w:tc>
        <w:tc>
          <w:tcPr>
            <w:tcW w:w="3320" w:type="dxa"/>
            <w:tcBorders>
              <w:right w:val="single" w:sz="8" w:space="0" w:color="auto"/>
            </w:tcBorders>
            <w:shd w:val="clear" w:color="auto" w:fill="auto"/>
            <w:vAlign w:val="bottom"/>
          </w:tcPr>
          <w:p w14:paraId="513DA1E0" w14:textId="77777777" w:rsidR="00107431" w:rsidRPr="00BE0058" w:rsidRDefault="00107431" w:rsidP="00BB7400">
            <w:pPr>
              <w:spacing w:line="0" w:lineRule="atLeast"/>
              <w:rPr>
                <w:color w:val="000000" w:themeColor="text1"/>
              </w:rPr>
            </w:pPr>
          </w:p>
        </w:tc>
        <w:tc>
          <w:tcPr>
            <w:tcW w:w="2880" w:type="dxa"/>
            <w:tcBorders>
              <w:right w:val="single" w:sz="8" w:space="0" w:color="auto"/>
            </w:tcBorders>
            <w:shd w:val="clear" w:color="auto" w:fill="auto"/>
            <w:vAlign w:val="bottom"/>
          </w:tcPr>
          <w:p w14:paraId="75CAC6F5" w14:textId="77777777" w:rsidR="00107431" w:rsidRPr="00BE0058" w:rsidRDefault="00107431" w:rsidP="00BB7400">
            <w:pPr>
              <w:spacing w:line="0" w:lineRule="atLeast"/>
              <w:rPr>
                <w:color w:val="000000" w:themeColor="text1"/>
              </w:rPr>
            </w:pPr>
          </w:p>
        </w:tc>
      </w:tr>
      <w:tr w:rsidR="00107431" w:rsidRPr="00BE0058" w14:paraId="5D2FF8B9" w14:textId="77777777" w:rsidTr="00107431">
        <w:trPr>
          <w:trHeight w:val="260"/>
        </w:trPr>
        <w:tc>
          <w:tcPr>
            <w:tcW w:w="3720" w:type="dxa"/>
            <w:tcBorders>
              <w:left w:val="single" w:sz="8" w:space="0" w:color="auto"/>
              <w:bottom w:val="single" w:sz="8" w:space="0" w:color="auto"/>
              <w:right w:val="single" w:sz="8" w:space="0" w:color="auto"/>
            </w:tcBorders>
            <w:shd w:val="clear" w:color="auto" w:fill="auto"/>
            <w:vAlign w:val="bottom"/>
          </w:tcPr>
          <w:p w14:paraId="176B63CA" w14:textId="77777777" w:rsidR="00107431" w:rsidRPr="00BE0058" w:rsidRDefault="00107431" w:rsidP="00BB7400">
            <w:pPr>
              <w:spacing w:line="260" w:lineRule="exact"/>
              <w:ind w:left="120"/>
              <w:rPr>
                <w:rFonts w:eastAsia="Georgia"/>
                <w:color w:val="000000" w:themeColor="text1"/>
                <w:sz w:val="24"/>
              </w:rPr>
            </w:pPr>
            <w:r w:rsidRPr="00BE0058">
              <w:rPr>
                <w:rFonts w:eastAsia="Georgia"/>
                <w:color w:val="000000" w:themeColor="text1"/>
                <w:sz w:val="24"/>
              </w:rPr>
              <w:t>Back propagation Algorithm</w:t>
            </w:r>
          </w:p>
        </w:tc>
        <w:tc>
          <w:tcPr>
            <w:tcW w:w="3320" w:type="dxa"/>
            <w:tcBorders>
              <w:right w:val="single" w:sz="8" w:space="0" w:color="auto"/>
            </w:tcBorders>
            <w:shd w:val="clear" w:color="auto" w:fill="auto"/>
            <w:vAlign w:val="bottom"/>
          </w:tcPr>
          <w:p w14:paraId="66060428" w14:textId="77777777" w:rsidR="00107431" w:rsidRPr="00BE0058" w:rsidRDefault="00107431" w:rsidP="00BB7400">
            <w:pPr>
              <w:spacing w:line="0" w:lineRule="atLeast"/>
              <w:rPr>
                <w:color w:val="000000" w:themeColor="text1"/>
              </w:rPr>
            </w:pPr>
          </w:p>
        </w:tc>
        <w:tc>
          <w:tcPr>
            <w:tcW w:w="2880" w:type="dxa"/>
            <w:tcBorders>
              <w:right w:val="single" w:sz="8" w:space="0" w:color="auto"/>
            </w:tcBorders>
            <w:shd w:val="clear" w:color="auto" w:fill="auto"/>
            <w:vAlign w:val="bottom"/>
          </w:tcPr>
          <w:p w14:paraId="11510140" w14:textId="77777777" w:rsidR="00107431" w:rsidRPr="00BE0058" w:rsidRDefault="00107431" w:rsidP="00BB7400">
            <w:pPr>
              <w:spacing w:line="258" w:lineRule="exact"/>
              <w:ind w:left="100"/>
              <w:rPr>
                <w:rFonts w:eastAsia="Georgia"/>
                <w:color w:val="000000" w:themeColor="text1"/>
                <w:sz w:val="24"/>
              </w:rPr>
            </w:pPr>
            <w:r w:rsidRPr="00BE0058">
              <w:rPr>
                <w:rFonts w:eastAsia="Georgia"/>
                <w:color w:val="000000" w:themeColor="text1"/>
                <w:sz w:val="24"/>
              </w:rPr>
              <w:t>Locally weighted</w:t>
            </w:r>
          </w:p>
        </w:tc>
      </w:tr>
      <w:tr w:rsidR="00107431" w:rsidRPr="00BE0058" w14:paraId="6DB109C8" w14:textId="77777777" w:rsidTr="00107431">
        <w:trPr>
          <w:trHeight w:val="267"/>
        </w:trPr>
        <w:tc>
          <w:tcPr>
            <w:tcW w:w="3720" w:type="dxa"/>
            <w:tcBorders>
              <w:left w:val="single" w:sz="8" w:space="0" w:color="auto"/>
              <w:bottom w:val="single" w:sz="8" w:space="0" w:color="auto"/>
              <w:right w:val="single" w:sz="8" w:space="0" w:color="auto"/>
            </w:tcBorders>
            <w:shd w:val="clear" w:color="auto" w:fill="auto"/>
            <w:vAlign w:val="bottom"/>
          </w:tcPr>
          <w:p w14:paraId="5854D15C" w14:textId="77777777" w:rsidR="00107431" w:rsidRPr="00BE0058" w:rsidRDefault="00107431" w:rsidP="00BB7400">
            <w:pPr>
              <w:spacing w:line="266" w:lineRule="exact"/>
              <w:ind w:left="120"/>
              <w:rPr>
                <w:rFonts w:eastAsia="Georgia"/>
                <w:color w:val="000000" w:themeColor="text1"/>
                <w:sz w:val="24"/>
              </w:rPr>
            </w:pPr>
            <w:r w:rsidRPr="00BE0058">
              <w:rPr>
                <w:rFonts w:eastAsia="Georgia"/>
                <w:color w:val="000000" w:themeColor="text1"/>
                <w:sz w:val="24"/>
              </w:rPr>
              <w:t>Naïve Bayes Algorithm</w:t>
            </w:r>
          </w:p>
        </w:tc>
        <w:tc>
          <w:tcPr>
            <w:tcW w:w="3320" w:type="dxa"/>
            <w:tcBorders>
              <w:right w:val="single" w:sz="8" w:space="0" w:color="auto"/>
            </w:tcBorders>
            <w:shd w:val="clear" w:color="auto" w:fill="auto"/>
            <w:vAlign w:val="bottom"/>
          </w:tcPr>
          <w:p w14:paraId="1B01AE17" w14:textId="77777777" w:rsidR="00107431" w:rsidRPr="00BE0058" w:rsidRDefault="00107431" w:rsidP="00BB7400">
            <w:pPr>
              <w:spacing w:line="257" w:lineRule="exact"/>
              <w:ind w:left="80"/>
              <w:rPr>
                <w:rFonts w:eastAsia="Georgia"/>
                <w:color w:val="000000" w:themeColor="text1"/>
                <w:sz w:val="24"/>
              </w:rPr>
            </w:pPr>
            <w:r w:rsidRPr="00BE0058">
              <w:rPr>
                <w:rFonts w:eastAsia="Georgia"/>
                <w:color w:val="000000" w:themeColor="text1"/>
                <w:sz w:val="24"/>
              </w:rPr>
              <w:t>K means algorithm</w:t>
            </w:r>
          </w:p>
        </w:tc>
        <w:tc>
          <w:tcPr>
            <w:tcW w:w="2880" w:type="dxa"/>
            <w:tcBorders>
              <w:right w:val="single" w:sz="8" w:space="0" w:color="auto"/>
            </w:tcBorders>
            <w:shd w:val="clear" w:color="auto" w:fill="auto"/>
            <w:vAlign w:val="bottom"/>
          </w:tcPr>
          <w:p w14:paraId="0126B3F9" w14:textId="77777777" w:rsidR="00107431" w:rsidRPr="00BE0058" w:rsidRDefault="00107431" w:rsidP="00BB7400">
            <w:pPr>
              <w:spacing w:line="252" w:lineRule="exact"/>
              <w:ind w:left="100"/>
              <w:rPr>
                <w:rFonts w:eastAsia="Georgia"/>
                <w:color w:val="000000" w:themeColor="text1"/>
                <w:sz w:val="24"/>
              </w:rPr>
            </w:pPr>
            <w:r w:rsidRPr="00BE0058">
              <w:rPr>
                <w:rFonts w:eastAsia="Georgia"/>
                <w:color w:val="000000" w:themeColor="text1"/>
                <w:sz w:val="24"/>
              </w:rPr>
              <w:t>Regression algorithm</w:t>
            </w:r>
          </w:p>
        </w:tc>
      </w:tr>
      <w:tr w:rsidR="00107431" w:rsidRPr="00BE0058" w14:paraId="0258E4AD" w14:textId="77777777" w:rsidTr="00107431">
        <w:trPr>
          <w:trHeight w:val="262"/>
        </w:trPr>
        <w:tc>
          <w:tcPr>
            <w:tcW w:w="3720" w:type="dxa"/>
            <w:tcBorders>
              <w:left w:val="single" w:sz="8" w:space="0" w:color="auto"/>
              <w:right w:val="single" w:sz="8" w:space="0" w:color="auto"/>
            </w:tcBorders>
            <w:shd w:val="clear" w:color="auto" w:fill="auto"/>
            <w:vAlign w:val="bottom"/>
          </w:tcPr>
          <w:p w14:paraId="4DBBB33C" w14:textId="77777777" w:rsidR="00107431" w:rsidRPr="00BE0058" w:rsidRDefault="00107431" w:rsidP="00BB7400">
            <w:pPr>
              <w:spacing w:line="262" w:lineRule="exact"/>
              <w:ind w:left="120"/>
              <w:rPr>
                <w:rFonts w:eastAsia="Georgia"/>
                <w:color w:val="000000" w:themeColor="text1"/>
                <w:sz w:val="24"/>
              </w:rPr>
            </w:pPr>
            <w:r w:rsidRPr="00BE0058">
              <w:rPr>
                <w:rFonts w:eastAsia="Georgia"/>
                <w:color w:val="000000" w:themeColor="text1"/>
                <w:sz w:val="24"/>
              </w:rPr>
              <w:t>K nearest neighbour</w:t>
            </w:r>
          </w:p>
        </w:tc>
        <w:tc>
          <w:tcPr>
            <w:tcW w:w="3320" w:type="dxa"/>
            <w:tcBorders>
              <w:right w:val="single" w:sz="8" w:space="0" w:color="auto"/>
            </w:tcBorders>
            <w:shd w:val="clear" w:color="auto" w:fill="auto"/>
            <w:vAlign w:val="bottom"/>
          </w:tcPr>
          <w:p w14:paraId="1D0656FE" w14:textId="77777777" w:rsidR="00107431" w:rsidRPr="00BE0058" w:rsidRDefault="00107431" w:rsidP="00BB7400">
            <w:pPr>
              <w:spacing w:line="0" w:lineRule="atLeast"/>
              <w:rPr>
                <w:color w:val="000000" w:themeColor="text1"/>
              </w:rPr>
            </w:pPr>
          </w:p>
        </w:tc>
        <w:tc>
          <w:tcPr>
            <w:tcW w:w="2880" w:type="dxa"/>
            <w:tcBorders>
              <w:right w:val="single" w:sz="8" w:space="0" w:color="auto"/>
            </w:tcBorders>
            <w:shd w:val="clear" w:color="auto" w:fill="auto"/>
            <w:vAlign w:val="bottom"/>
          </w:tcPr>
          <w:p w14:paraId="7B37605A" w14:textId="77777777" w:rsidR="00107431" w:rsidRPr="00BE0058" w:rsidRDefault="00107431" w:rsidP="00BB7400">
            <w:pPr>
              <w:spacing w:line="0" w:lineRule="atLeast"/>
              <w:rPr>
                <w:color w:val="000000" w:themeColor="text1"/>
              </w:rPr>
            </w:pPr>
          </w:p>
        </w:tc>
      </w:tr>
      <w:tr w:rsidR="00107431" w:rsidRPr="00BE0058" w14:paraId="01F04227" w14:textId="77777777" w:rsidTr="00107431">
        <w:trPr>
          <w:trHeight w:val="272"/>
        </w:trPr>
        <w:tc>
          <w:tcPr>
            <w:tcW w:w="3720" w:type="dxa"/>
            <w:tcBorders>
              <w:left w:val="single" w:sz="8" w:space="0" w:color="auto"/>
              <w:right w:val="single" w:sz="8" w:space="0" w:color="auto"/>
            </w:tcBorders>
            <w:shd w:val="clear" w:color="auto" w:fill="auto"/>
            <w:vAlign w:val="bottom"/>
          </w:tcPr>
          <w:p w14:paraId="07B90BC4" w14:textId="77777777" w:rsidR="00107431" w:rsidRPr="00BE0058" w:rsidRDefault="00107431" w:rsidP="00BB7400">
            <w:pPr>
              <w:spacing w:line="0" w:lineRule="atLeast"/>
              <w:ind w:left="120"/>
              <w:rPr>
                <w:rFonts w:eastAsia="Georgia"/>
                <w:color w:val="000000" w:themeColor="text1"/>
                <w:sz w:val="24"/>
              </w:rPr>
            </w:pPr>
            <w:r w:rsidRPr="00BE0058">
              <w:rPr>
                <w:rFonts w:eastAsia="Georgia"/>
                <w:color w:val="000000" w:themeColor="text1"/>
                <w:sz w:val="24"/>
              </w:rPr>
              <w:t>algorithm(lazy learning</w:t>
            </w:r>
          </w:p>
        </w:tc>
        <w:tc>
          <w:tcPr>
            <w:tcW w:w="3320" w:type="dxa"/>
            <w:tcBorders>
              <w:right w:val="single" w:sz="8" w:space="0" w:color="auto"/>
            </w:tcBorders>
            <w:shd w:val="clear" w:color="auto" w:fill="auto"/>
            <w:vAlign w:val="bottom"/>
          </w:tcPr>
          <w:p w14:paraId="394798F2" w14:textId="77777777" w:rsidR="00107431" w:rsidRPr="00BE0058" w:rsidRDefault="00107431" w:rsidP="00BB7400">
            <w:pPr>
              <w:spacing w:line="0" w:lineRule="atLeast"/>
              <w:rPr>
                <w:color w:val="000000" w:themeColor="text1"/>
                <w:sz w:val="23"/>
              </w:rPr>
            </w:pPr>
          </w:p>
        </w:tc>
        <w:tc>
          <w:tcPr>
            <w:tcW w:w="2880" w:type="dxa"/>
            <w:tcBorders>
              <w:right w:val="single" w:sz="8" w:space="0" w:color="auto"/>
            </w:tcBorders>
            <w:shd w:val="clear" w:color="auto" w:fill="auto"/>
            <w:vAlign w:val="bottom"/>
          </w:tcPr>
          <w:p w14:paraId="3889A505" w14:textId="77777777" w:rsidR="00107431" w:rsidRPr="00BE0058" w:rsidRDefault="00107431" w:rsidP="00BB7400">
            <w:pPr>
              <w:spacing w:line="0" w:lineRule="atLeast"/>
              <w:rPr>
                <w:color w:val="000000" w:themeColor="text1"/>
                <w:sz w:val="23"/>
              </w:rPr>
            </w:pPr>
          </w:p>
        </w:tc>
      </w:tr>
      <w:tr w:rsidR="00107431" w:rsidRPr="00BE0058" w14:paraId="7B83AE89" w14:textId="77777777" w:rsidTr="00107431">
        <w:trPr>
          <w:trHeight w:val="276"/>
        </w:trPr>
        <w:tc>
          <w:tcPr>
            <w:tcW w:w="3720" w:type="dxa"/>
            <w:tcBorders>
              <w:left w:val="single" w:sz="8" w:space="0" w:color="auto"/>
              <w:bottom w:val="single" w:sz="8" w:space="0" w:color="auto"/>
              <w:right w:val="single" w:sz="8" w:space="0" w:color="auto"/>
            </w:tcBorders>
            <w:shd w:val="clear" w:color="auto" w:fill="auto"/>
            <w:vAlign w:val="bottom"/>
          </w:tcPr>
          <w:p w14:paraId="2E536DE8" w14:textId="77777777" w:rsidR="00107431" w:rsidRPr="00BE0058" w:rsidRDefault="00107431" w:rsidP="00BB7400">
            <w:pPr>
              <w:spacing w:line="0" w:lineRule="atLeast"/>
              <w:ind w:left="120"/>
              <w:rPr>
                <w:rFonts w:eastAsia="Georgia"/>
                <w:color w:val="000000" w:themeColor="text1"/>
                <w:sz w:val="24"/>
              </w:rPr>
            </w:pPr>
            <w:r w:rsidRPr="00BE0058">
              <w:rPr>
                <w:rFonts w:eastAsia="Georgia"/>
                <w:color w:val="000000" w:themeColor="text1"/>
                <w:sz w:val="24"/>
              </w:rPr>
              <w:t>algorithm)</w:t>
            </w:r>
          </w:p>
        </w:tc>
        <w:tc>
          <w:tcPr>
            <w:tcW w:w="3320" w:type="dxa"/>
            <w:tcBorders>
              <w:bottom w:val="single" w:sz="8" w:space="0" w:color="auto"/>
              <w:right w:val="single" w:sz="8" w:space="0" w:color="auto"/>
            </w:tcBorders>
            <w:shd w:val="clear" w:color="auto" w:fill="auto"/>
            <w:vAlign w:val="bottom"/>
          </w:tcPr>
          <w:p w14:paraId="29079D35" w14:textId="77777777" w:rsidR="00107431" w:rsidRPr="00BE0058" w:rsidRDefault="00107431" w:rsidP="00BB7400">
            <w:pPr>
              <w:spacing w:line="0" w:lineRule="atLeast"/>
              <w:rPr>
                <w:color w:val="000000" w:themeColor="text1"/>
                <w:sz w:val="23"/>
              </w:rPr>
            </w:pPr>
          </w:p>
        </w:tc>
        <w:tc>
          <w:tcPr>
            <w:tcW w:w="2880" w:type="dxa"/>
            <w:tcBorders>
              <w:bottom w:val="single" w:sz="8" w:space="0" w:color="auto"/>
              <w:right w:val="single" w:sz="8" w:space="0" w:color="auto"/>
            </w:tcBorders>
            <w:shd w:val="clear" w:color="auto" w:fill="auto"/>
            <w:vAlign w:val="bottom"/>
          </w:tcPr>
          <w:p w14:paraId="17686DC7" w14:textId="77777777" w:rsidR="00107431" w:rsidRPr="00BE0058" w:rsidRDefault="00107431" w:rsidP="00BB7400">
            <w:pPr>
              <w:spacing w:line="0" w:lineRule="atLeast"/>
              <w:rPr>
                <w:color w:val="000000" w:themeColor="text1"/>
                <w:sz w:val="23"/>
              </w:rPr>
            </w:pPr>
          </w:p>
        </w:tc>
      </w:tr>
    </w:tbl>
    <w:p w14:paraId="53BD644D" w14:textId="77777777" w:rsidR="00107431" w:rsidRPr="00BE0058" w:rsidRDefault="00107431" w:rsidP="00107431">
      <w:pPr>
        <w:spacing w:line="200" w:lineRule="exact"/>
        <w:rPr>
          <w:color w:val="000000" w:themeColor="text1"/>
        </w:rPr>
      </w:pPr>
    </w:p>
    <w:p w14:paraId="1A3FAC43" w14:textId="77777777" w:rsidR="00107431" w:rsidRPr="00BE0058" w:rsidRDefault="00107431" w:rsidP="00107431">
      <w:pPr>
        <w:spacing w:line="200" w:lineRule="exact"/>
        <w:rPr>
          <w:color w:val="000000" w:themeColor="text1"/>
        </w:rPr>
      </w:pPr>
    </w:p>
    <w:p w14:paraId="2BBD94B2" w14:textId="77777777" w:rsidR="00107431" w:rsidRPr="00BE0058" w:rsidRDefault="00107431" w:rsidP="00107431">
      <w:pPr>
        <w:spacing w:line="200" w:lineRule="exact"/>
        <w:rPr>
          <w:color w:val="000000" w:themeColor="text1"/>
        </w:rPr>
      </w:pPr>
    </w:p>
    <w:p w14:paraId="5854DE7F" w14:textId="77777777" w:rsidR="00107431" w:rsidRPr="00BE0058" w:rsidRDefault="00107431" w:rsidP="00107431">
      <w:pPr>
        <w:spacing w:line="200" w:lineRule="exact"/>
        <w:rPr>
          <w:color w:val="000000" w:themeColor="text1"/>
        </w:rPr>
      </w:pPr>
    </w:p>
    <w:p w14:paraId="2CA7ADD4" w14:textId="77777777" w:rsidR="00107431" w:rsidRPr="00BE0058" w:rsidRDefault="00107431" w:rsidP="00107431">
      <w:pPr>
        <w:spacing w:line="200" w:lineRule="exact"/>
        <w:rPr>
          <w:color w:val="000000" w:themeColor="text1"/>
        </w:rPr>
      </w:pPr>
    </w:p>
    <w:p w14:paraId="314EE24A" w14:textId="77777777" w:rsidR="00107431" w:rsidRPr="00BE0058" w:rsidRDefault="00107431" w:rsidP="00107431">
      <w:pPr>
        <w:spacing w:line="200" w:lineRule="exact"/>
        <w:rPr>
          <w:color w:val="000000" w:themeColor="text1"/>
        </w:rPr>
      </w:pPr>
    </w:p>
    <w:p w14:paraId="76614669" w14:textId="77777777" w:rsidR="00107431" w:rsidRPr="00BE0058" w:rsidRDefault="00107431" w:rsidP="00107431">
      <w:pPr>
        <w:spacing w:line="200" w:lineRule="exact"/>
        <w:rPr>
          <w:color w:val="000000" w:themeColor="text1"/>
        </w:rPr>
      </w:pPr>
    </w:p>
    <w:p w14:paraId="57590049" w14:textId="77777777" w:rsidR="00107431" w:rsidRPr="00BE0058" w:rsidRDefault="00107431" w:rsidP="00107431">
      <w:pPr>
        <w:spacing w:line="200" w:lineRule="exact"/>
        <w:rPr>
          <w:color w:val="000000" w:themeColor="text1"/>
        </w:rPr>
      </w:pPr>
    </w:p>
    <w:p w14:paraId="0C5B615A" w14:textId="77777777" w:rsidR="00107431" w:rsidRPr="00BE0058" w:rsidRDefault="00107431" w:rsidP="00107431">
      <w:pPr>
        <w:spacing w:line="384" w:lineRule="exact"/>
        <w:rPr>
          <w:color w:val="000000" w:themeColor="text1"/>
        </w:rPr>
      </w:pPr>
    </w:p>
    <w:p w14:paraId="792F1AA2" w14:textId="77777777" w:rsidR="00107431" w:rsidRPr="00BE0058" w:rsidRDefault="00107431" w:rsidP="00107431">
      <w:pPr>
        <w:rPr>
          <w:color w:val="000000" w:themeColor="text1"/>
        </w:rPr>
        <w:sectPr w:rsidR="00107431" w:rsidRPr="00BE0058">
          <w:pgSz w:w="11900" w:h="16841"/>
          <w:pgMar w:top="989" w:right="619" w:bottom="0" w:left="1180" w:header="0" w:footer="0" w:gutter="0"/>
          <w:cols w:space="0" w:equalWidth="0">
            <w:col w:w="10100"/>
          </w:cols>
          <w:docGrid w:linePitch="360"/>
        </w:sectPr>
      </w:pPr>
    </w:p>
    <w:p w14:paraId="1A499DFC" w14:textId="77777777" w:rsidR="00107431" w:rsidRPr="00BE0058" w:rsidRDefault="00107431" w:rsidP="00107431">
      <w:pPr>
        <w:spacing w:line="0" w:lineRule="atLeast"/>
        <w:rPr>
          <w:rFonts w:ascii="Georgia" w:eastAsia="Georgia" w:hAnsi="Georgia"/>
          <w:b/>
          <w:color w:val="000000" w:themeColor="text1"/>
          <w:sz w:val="28"/>
        </w:rPr>
      </w:pPr>
      <w:bookmarkStart w:id="0" w:name="page6"/>
      <w:bookmarkEnd w:id="0"/>
    </w:p>
    <w:p w14:paraId="7A86EF98" w14:textId="77777777" w:rsidR="00107431" w:rsidRPr="00BE0058" w:rsidRDefault="00107431" w:rsidP="00107431">
      <w:pPr>
        <w:spacing w:line="0" w:lineRule="atLeast"/>
        <w:rPr>
          <w:rFonts w:eastAsia="Georgia"/>
          <w:b/>
          <w:color w:val="000000" w:themeColor="text1"/>
          <w:sz w:val="28"/>
        </w:rPr>
      </w:pPr>
      <w:r w:rsidRPr="00BE0058">
        <w:rPr>
          <w:rFonts w:eastAsia="Georgia"/>
          <w:b/>
          <w:color w:val="000000" w:themeColor="text1"/>
          <w:sz w:val="28"/>
        </w:rPr>
        <w:t>Machine learning applications</w:t>
      </w:r>
    </w:p>
    <w:p w14:paraId="5E7E3C41" w14:textId="77777777" w:rsidR="00107431" w:rsidRPr="00BE0058" w:rsidRDefault="00107431" w:rsidP="00107431">
      <w:pPr>
        <w:spacing w:line="251" w:lineRule="exact"/>
        <w:rPr>
          <w:color w:val="000000" w:themeColor="text1"/>
        </w:rPr>
      </w:pPr>
    </w:p>
    <w:p w14:paraId="2830A1B5" w14:textId="77777777" w:rsidR="00107431" w:rsidRPr="00BE0058" w:rsidRDefault="00107431" w:rsidP="00107431">
      <w:pPr>
        <w:spacing w:line="275" w:lineRule="auto"/>
        <w:jc w:val="both"/>
        <w:rPr>
          <w:rFonts w:eastAsia="Georgia"/>
          <w:color w:val="000000" w:themeColor="text1"/>
          <w:sz w:val="24"/>
        </w:rPr>
      </w:pPr>
      <w:r w:rsidRPr="00BE0058">
        <w:rPr>
          <w:rFonts w:eastAsia="Georgia"/>
          <w:color w:val="000000" w:themeColor="text1"/>
          <w:sz w:val="24"/>
        </w:rPr>
        <w:t xml:space="preserve">In </w:t>
      </w:r>
      <w:hyperlink r:id="rId27" w:history="1">
        <w:r w:rsidRPr="00BE0058">
          <w:rPr>
            <w:rFonts w:eastAsia="Georgia"/>
            <w:b/>
            <w:color w:val="000000" w:themeColor="text1"/>
            <w:sz w:val="24"/>
          </w:rPr>
          <w:t>classification,</w:t>
        </w:r>
        <w:r w:rsidRPr="00BE0058">
          <w:rPr>
            <w:rFonts w:eastAsia="Georgia"/>
            <w:color w:val="000000" w:themeColor="text1"/>
            <w:sz w:val="24"/>
          </w:rPr>
          <w:t xml:space="preserve"> </w:t>
        </w:r>
      </w:hyperlink>
      <w:r w:rsidRPr="00BE0058">
        <w:rPr>
          <w:rFonts w:eastAsia="Georgia"/>
          <w:color w:val="000000" w:themeColor="text1"/>
          <w:sz w:val="24"/>
        </w:rPr>
        <w:t xml:space="preserve">inputs are divided into two or more classes, and the learner must produce a model that assigns unseen inputs to one or more </w:t>
      </w:r>
      <w:hyperlink r:id="rId28" w:history="1">
        <w:r w:rsidRPr="00BE0058">
          <w:rPr>
            <w:rFonts w:eastAsia="Georgia"/>
            <w:color w:val="000000" w:themeColor="text1"/>
            <w:sz w:val="24"/>
          </w:rPr>
          <w:t>(multi-label classification)</w:t>
        </w:r>
      </w:hyperlink>
      <w:r w:rsidRPr="00BE0058">
        <w:rPr>
          <w:rFonts w:eastAsia="Georgia"/>
          <w:color w:val="000000" w:themeColor="text1"/>
          <w:sz w:val="24"/>
        </w:rPr>
        <w:t xml:space="preserve"> of these classes. This is typically tackled in a supervised manner. Spam filtering is an example of classification, where the inputs are email (or other) messages and the classes are "spam" and "not spam".</w:t>
      </w:r>
    </w:p>
    <w:p w14:paraId="03F828E4" w14:textId="77777777" w:rsidR="00107431" w:rsidRPr="00BE0058" w:rsidRDefault="00107431" w:rsidP="00107431">
      <w:pPr>
        <w:spacing w:line="204" w:lineRule="exact"/>
        <w:rPr>
          <w:color w:val="000000" w:themeColor="text1"/>
        </w:rPr>
      </w:pPr>
    </w:p>
    <w:p w14:paraId="2B87FAD4" w14:textId="77777777" w:rsidR="00107431" w:rsidRPr="00BE0058" w:rsidRDefault="00107431" w:rsidP="00107431">
      <w:pPr>
        <w:spacing w:line="276" w:lineRule="auto"/>
        <w:jc w:val="both"/>
        <w:rPr>
          <w:rFonts w:eastAsia="Georgia"/>
          <w:color w:val="000000" w:themeColor="text1"/>
          <w:sz w:val="24"/>
        </w:rPr>
      </w:pPr>
      <w:r w:rsidRPr="00BE0058">
        <w:rPr>
          <w:rFonts w:eastAsia="Georgia"/>
          <w:color w:val="000000" w:themeColor="text1"/>
          <w:sz w:val="24"/>
        </w:rPr>
        <w:t xml:space="preserve">In </w:t>
      </w:r>
      <w:hyperlink r:id="rId29" w:history="1">
        <w:r w:rsidRPr="00BE0058">
          <w:rPr>
            <w:rFonts w:eastAsia="Georgia"/>
            <w:b/>
            <w:color w:val="000000" w:themeColor="text1"/>
            <w:sz w:val="24"/>
          </w:rPr>
          <w:t>regression,</w:t>
        </w:r>
        <w:r w:rsidRPr="00BE0058">
          <w:rPr>
            <w:rFonts w:eastAsia="Georgia"/>
            <w:color w:val="000000" w:themeColor="text1"/>
            <w:sz w:val="24"/>
          </w:rPr>
          <w:t xml:space="preserve"> </w:t>
        </w:r>
      </w:hyperlink>
      <w:r w:rsidRPr="00BE0058">
        <w:rPr>
          <w:rFonts w:eastAsia="Georgia"/>
          <w:color w:val="000000" w:themeColor="text1"/>
          <w:sz w:val="24"/>
        </w:rPr>
        <w:t>also a supervised problem, the outputs are continuous rather than discrete.</w:t>
      </w:r>
    </w:p>
    <w:p w14:paraId="2AC57CB0" w14:textId="77777777" w:rsidR="00107431" w:rsidRPr="00BE0058" w:rsidRDefault="00107431" w:rsidP="00107431">
      <w:pPr>
        <w:spacing w:line="201" w:lineRule="exact"/>
        <w:rPr>
          <w:color w:val="000000" w:themeColor="text1"/>
        </w:rPr>
      </w:pPr>
    </w:p>
    <w:p w14:paraId="1881615E" w14:textId="77777777" w:rsidR="00107431" w:rsidRPr="00BE0058" w:rsidRDefault="00107431" w:rsidP="00107431">
      <w:pPr>
        <w:spacing w:line="276" w:lineRule="auto"/>
        <w:jc w:val="both"/>
        <w:rPr>
          <w:rFonts w:eastAsia="Georgia"/>
          <w:color w:val="000000" w:themeColor="text1"/>
          <w:sz w:val="24"/>
        </w:rPr>
      </w:pPr>
      <w:r w:rsidRPr="00BE0058">
        <w:rPr>
          <w:rFonts w:eastAsia="Georgia"/>
          <w:color w:val="000000" w:themeColor="text1"/>
          <w:sz w:val="24"/>
        </w:rPr>
        <w:t xml:space="preserve">In </w:t>
      </w:r>
      <w:hyperlink r:id="rId30" w:history="1">
        <w:r w:rsidRPr="00BE0058">
          <w:rPr>
            <w:rFonts w:eastAsia="Georgia"/>
            <w:b/>
            <w:color w:val="000000" w:themeColor="text1"/>
            <w:sz w:val="24"/>
          </w:rPr>
          <w:t>clustering,</w:t>
        </w:r>
        <w:r w:rsidRPr="00BE0058">
          <w:rPr>
            <w:rFonts w:eastAsia="Georgia"/>
            <w:color w:val="000000" w:themeColor="text1"/>
            <w:sz w:val="24"/>
          </w:rPr>
          <w:t xml:space="preserve"> </w:t>
        </w:r>
      </w:hyperlink>
      <w:r w:rsidRPr="00BE0058">
        <w:rPr>
          <w:rFonts w:eastAsia="Georgia"/>
          <w:color w:val="000000" w:themeColor="text1"/>
          <w:sz w:val="24"/>
        </w:rPr>
        <w:t>a set of inputs is to be divided into groups. Unlike in classification, the groups are not known beforehand, making this typically an unsupervised task.</w:t>
      </w:r>
    </w:p>
    <w:p w14:paraId="5186B13D" w14:textId="77777777" w:rsidR="00107431" w:rsidRPr="00BE0058" w:rsidRDefault="00107431" w:rsidP="00107431">
      <w:pPr>
        <w:spacing w:line="201" w:lineRule="exact"/>
        <w:rPr>
          <w:color w:val="000000" w:themeColor="text1"/>
        </w:rPr>
      </w:pPr>
    </w:p>
    <w:p w14:paraId="2FEFE515" w14:textId="77777777" w:rsidR="00107431" w:rsidRPr="00BE0058" w:rsidRDefault="00F746F4" w:rsidP="00107431">
      <w:pPr>
        <w:spacing w:line="0" w:lineRule="atLeast"/>
        <w:rPr>
          <w:rFonts w:eastAsia="Georgia"/>
          <w:color w:val="000000" w:themeColor="text1"/>
          <w:sz w:val="24"/>
        </w:rPr>
      </w:pPr>
      <w:hyperlink r:id="rId31" w:history="1">
        <w:r w:rsidR="00107431" w:rsidRPr="00BE0058">
          <w:rPr>
            <w:rFonts w:eastAsia="Georgia"/>
            <w:b/>
            <w:color w:val="000000" w:themeColor="text1"/>
            <w:sz w:val="24"/>
          </w:rPr>
          <w:t xml:space="preserve">Density estimation </w:t>
        </w:r>
      </w:hyperlink>
      <w:r w:rsidR="00107431" w:rsidRPr="00BE0058">
        <w:rPr>
          <w:rFonts w:eastAsia="Georgia"/>
          <w:color w:val="000000" w:themeColor="text1"/>
          <w:sz w:val="24"/>
        </w:rPr>
        <w:t>finds</w:t>
      </w:r>
      <w:r w:rsidR="00107431" w:rsidRPr="00BE0058">
        <w:rPr>
          <w:rFonts w:eastAsia="Georgia"/>
          <w:b/>
          <w:color w:val="000000" w:themeColor="text1"/>
          <w:sz w:val="24"/>
        </w:rPr>
        <w:t xml:space="preserve"> </w:t>
      </w:r>
      <w:r w:rsidR="00107431" w:rsidRPr="00BE0058">
        <w:rPr>
          <w:rFonts w:eastAsia="Georgia"/>
          <w:color w:val="000000" w:themeColor="text1"/>
          <w:sz w:val="24"/>
        </w:rPr>
        <w:t xml:space="preserve">the </w:t>
      </w:r>
      <w:hyperlink r:id="rId32" w:history="1">
        <w:r w:rsidR="00107431" w:rsidRPr="00BE0058">
          <w:rPr>
            <w:rFonts w:eastAsia="Georgia"/>
            <w:color w:val="000000" w:themeColor="text1"/>
            <w:sz w:val="24"/>
          </w:rPr>
          <w:t xml:space="preserve">distribution </w:t>
        </w:r>
      </w:hyperlink>
      <w:r w:rsidR="00107431" w:rsidRPr="00BE0058">
        <w:rPr>
          <w:rFonts w:eastAsia="Georgia"/>
          <w:color w:val="000000" w:themeColor="text1"/>
          <w:sz w:val="24"/>
        </w:rPr>
        <w:t>of inputs in some space.</w:t>
      </w:r>
    </w:p>
    <w:p w14:paraId="6C57C439" w14:textId="77777777" w:rsidR="00107431" w:rsidRPr="00BE0058" w:rsidRDefault="00107431" w:rsidP="00107431">
      <w:pPr>
        <w:spacing w:line="242" w:lineRule="exact"/>
        <w:rPr>
          <w:color w:val="000000" w:themeColor="text1"/>
        </w:rPr>
      </w:pPr>
    </w:p>
    <w:p w14:paraId="15FA2E97" w14:textId="77777777" w:rsidR="00107431" w:rsidRPr="00BE0058" w:rsidRDefault="00F746F4" w:rsidP="00107431">
      <w:pPr>
        <w:spacing w:line="275" w:lineRule="auto"/>
        <w:jc w:val="both"/>
        <w:rPr>
          <w:rFonts w:eastAsia="Georgia"/>
          <w:color w:val="000000" w:themeColor="text1"/>
          <w:sz w:val="24"/>
        </w:rPr>
      </w:pPr>
      <w:hyperlink r:id="rId33" w:history="1">
        <w:r w:rsidR="00107431" w:rsidRPr="00BE0058">
          <w:rPr>
            <w:rFonts w:eastAsia="Georgia"/>
            <w:b/>
            <w:color w:val="000000" w:themeColor="text1"/>
            <w:sz w:val="24"/>
          </w:rPr>
          <w:t xml:space="preserve">Dimensionality reduction </w:t>
        </w:r>
      </w:hyperlink>
      <w:r w:rsidR="00107431" w:rsidRPr="00BE0058">
        <w:rPr>
          <w:rFonts w:eastAsia="Georgia"/>
          <w:color w:val="000000" w:themeColor="text1"/>
          <w:sz w:val="24"/>
        </w:rPr>
        <w:t>simplifies</w:t>
      </w:r>
      <w:r w:rsidR="00107431" w:rsidRPr="00BE0058">
        <w:rPr>
          <w:rFonts w:eastAsia="Georgia"/>
          <w:b/>
          <w:color w:val="000000" w:themeColor="text1"/>
          <w:sz w:val="24"/>
        </w:rPr>
        <w:t xml:space="preserve"> </w:t>
      </w:r>
      <w:r w:rsidR="00107431" w:rsidRPr="00BE0058">
        <w:rPr>
          <w:rFonts w:eastAsia="Georgia"/>
          <w:color w:val="000000" w:themeColor="text1"/>
          <w:sz w:val="24"/>
        </w:rPr>
        <w:t xml:space="preserve">inputs by mapping them into a lower-dimensional space. </w:t>
      </w:r>
      <w:hyperlink r:id="rId34" w:history="1">
        <w:r w:rsidR="00107431" w:rsidRPr="00BE0058">
          <w:rPr>
            <w:rFonts w:eastAsia="Georgia"/>
            <w:color w:val="000000" w:themeColor="text1"/>
            <w:sz w:val="24"/>
          </w:rPr>
          <w:t xml:space="preserve">Topic modeling </w:t>
        </w:r>
      </w:hyperlink>
      <w:r w:rsidR="00107431" w:rsidRPr="00BE0058">
        <w:rPr>
          <w:rFonts w:eastAsia="Georgia"/>
          <w:color w:val="000000" w:themeColor="text1"/>
          <w:sz w:val="24"/>
        </w:rPr>
        <w:t xml:space="preserve">is a related problem, where a program is given a list of </w:t>
      </w:r>
      <w:hyperlink r:id="rId35" w:history="1">
        <w:r w:rsidR="00107431" w:rsidRPr="00BE0058">
          <w:rPr>
            <w:rFonts w:eastAsia="Georgia"/>
            <w:color w:val="000000" w:themeColor="text1"/>
            <w:sz w:val="24"/>
          </w:rPr>
          <w:t xml:space="preserve">human language </w:t>
        </w:r>
      </w:hyperlink>
      <w:r w:rsidR="00107431" w:rsidRPr="00BE0058">
        <w:rPr>
          <w:rFonts w:eastAsia="Georgia"/>
          <w:color w:val="000000" w:themeColor="text1"/>
          <w:sz w:val="24"/>
        </w:rPr>
        <w:t>documents and is tasked with finding out which documents cover similar topics.</w:t>
      </w:r>
    </w:p>
    <w:p w14:paraId="3D404BC9" w14:textId="77777777" w:rsidR="00107431" w:rsidRPr="00BE0058" w:rsidRDefault="00107431" w:rsidP="00107431">
      <w:pPr>
        <w:spacing w:line="201" w:lineRule="exact"/>
        <w:rPr>
          <w:rFonts w:eastAsia="Georgia"/>
          <w:b/>
          <w:color w:val="000000" w:themeColor="text1"/>
          <w:sz w:val="24"/>
        </w:rPr>
      </w:pPr>
    </w:p>
    <w:p w14:paraId="6E1CA4C4" w14:textId="77777777" w:rsidR="00107431" w:rsidRPr="00BE0058" w:rsidRDefault="00107431" w:rsidP="00107431">
      <w:pPr>
        <w:spacing w:line="0" w:lineRule="atLeast"/>
        <w:rPr>
          <w:rFonts w:eastAsia="Georgia"/>
          <w:b/>
          <w:color w:val="000000" w:themeColor="text1"/>
          <w:sz w:val="32"/>
        </w:rPr>
      </w:pPr>
      <w:r w:rsidRPr="00BE0058">
        <w:rPr>
          <w:rFonts w:eastAsia="Georgia"/>
          <w:b/>
          <w:color w:val="000000" w:themeColor="text1"/>
          <w:sz w:val="32"/>
        </w:rPr>
        <w:t>Machine learning Approaches</w:t>
      </w:r>
    </w:p>
    <w:p w14:paraId="61319B8A" w14:textId="77777777" w:rsidR="00107431" w:rsidRPr="00BE0058" w:rsidRDefault="00107431" w:rsidP="00107431">
      <w:pPr>
        <w:spacing w:line="256" w:lineRule="exact"/>
        <w:rPr>
          <w:rFonts w:eastAsia="Georgia"/>
          <w:b/>
          <w:color w:val="000000" w:themeColor="text1"/>
          <w:sz w:val="24"/>
        </w:rPr>
      </w:pPr>
    </w:p>
    <w:p w14:paraId="37FBCA7A" w14:textId="77777777" w:rsidR="00107431" w:rsidRPr="00BE0058" w:rsidRDefault="00107431" w:rsidP="00107431">
      <w:pPr>
        <w:spacing w:line="0" w:lineRule="atLeast"/>
        <w:rPr>
          <w:rFonts w:eastAsia="Georgia"/>
          <w:b/>
          <w:color w:val="000000" w:themeColor="text1"/>
          <w:sz w:val="24"/>
        </w:rPr>
      </w:pPr>
      <w:r w:rsidRPr="00BE0058">
        <w:rPr>
          <w:rFonts w:eastAsia="Georgia"/>
          <w:b/>
          <w:color w:val="000000" w:themeColor="text1"/>
          <w:sz w:val="24"/>
        </w:rPr>
        <w:t>Decision tree learning</w:t>
      </w:r>
    </w:p>
    <w:p w14:paraId="31A560F4" w14:textId="77777777" w:rsidR="00107431" w:rsidRPr="00BE0058" w:rsidRDefault="00107431" w:rsidP="00107431">
      <w:pPr>
        <w:spacing w:line="242" w:lineRule="exact"/>
        <w:rPr>
          <w:rFonts w:eastAsia="Georgia"/>
          <w:b/>
          <w:color w:val="000000" w:themeColor="text1"/>
          <w:sz w:val="24"/>
        </w:rPr>
      </w:pPr>
    </w:p>
    <w:p w14:paraId="50752FF6" w14:textId="77777777" w:rsidR="00107431" w:rsidRPr="00BE0058" w:rsidRDefault="00107431" w:rsidP="00107431">
      <w:pPr>
        <w:spacing w:line="276" w:lineRule="auto"/>
        <w:jc w:val="both"/>
        <w:rPr>
          <w:rFonts w:eastAsia="Georgia"/>
          <w:color w:val="000000" w:themeColor="text1"/>
          <w:sz w:val="24"/>
        </w:rPr>
      </w:pPr>
      <w:r w:rsidRPr="00BE0058">
        <w:rPr>
          <w:rFonts w:eastAsia="Georgia"/>
          <w:color w:val="000000" w:themeColor="text1"/>
          <w:sz w:val="24"/>
        </w:rPr>
        <w:t xml:space="preserve">Decision tree learning uses a </w:t>
      </w:r>
      <w:hyperlink r:id="rId36" w:history="1">
        <w:r w:rsidRPr="00BE0058">
          <w:rPr>
            <w:rFonts w:eastAsia="Georgia"/>
            <w:color w:val="000000" w:themeColor="text1"/>
            <w:sz w:val="24"/>
          </w:rPr>
          <w:t xml:space="preserve">decision tree </w:t>
        </w:r>
      </w:hyperlink>
      <w:r w:rsidRPr="00BE0058">
        <w:rPr>
          <w:rFonts w:eastAsia="Georgia"/>
          <w:color w:val="000000" w:themeColor="text1"/>
          <w:sz w:val="24"/>
        </w:rPr>
        <w:t xml:space="preserve">as a </w:t>
      </w:r>
      <w:hyperlink r:id="rId37" w:history="1">
        <w:r w:rsidRPr="00BE0058">
          <w:rPr>
            <w:rFonts w:eastAsia="Georgia"/>
            <w:color w:val="000000" w:themeColor="text1"/>
            <w:sz w:val="24"/>
          </w:rPr>
          <w:t xml:space="preserve">predictive model, </w:t>
        </w:r>
      </w:hyperlink>
      <w:r w:rsidRPr="00BE0058">
        <w:rPr>
          <w:rFonts w:eastAsia="Georgia"/>
          <w:color w:val="000000" w:themeColor="text1"/>
          <w:sz w:val="24"/>
        </w:rPr>
        <w:t>which maps observations about an item to conclusions about the item's target value.</w:t>
      </w:r>
    </w:p>
    <w:p w14:paraId="70DF735C" w14:textId="77777777" w:rsidR="00107431" w:rsidRPr="00BE0058" w:rsidRDefault="00107431" w:rsidP="00107431">
      <w:pPr>
        <w:spacing w:line="200" w:lineRule="exact"/>
        <w:rPr>
          <w:color w:val="000000" w:themeColor="text1"/>
        </w:rPr>
      </w:pPr>
    </w:p>
    <w:p w14:paraId="46FD44AE" w14:textId="77777777" w:rsidR="00107431" w:rsidRPr="00BE0058" w:rsidRDefault="00107431" w:rsidP="00107431">
      <w:pPr>
        <w:spacing w:line="0" w:lineRule="atLeast"/>
        <w:rPr>
          <w:rFonts w:eastAsia="Georgia"/>
          <w:b/>
          <w:color w:val="000000" w:themeColor="text1"/>
          <w:sz w:val="24"/>
        </w:rPr>
      </w:pPr>
      <w:r w:rsidRPr="00BE0058">
        <w:rPr>
          <w:rFonts w:eastAsia="Georgia"/>
          <w:b/>
          <w:color w:val="000000" w:themeColor="text1"/>
          <w:sz w:val="24"/>
        </w:rPr>
        <w:t>Association rule learning</w:t>
      </w:r>
    </w:p>
    <w:p w14:paraId="3A413BF6" w14:textId="77777777" w:rsidR="00107431" w:rsidRPr="00BE0058" w:rsidRDefault="00107431" w:rsidP="00107431">
      <w:pPr>
        <w:spacing w:line="242" w:lineRule="exact"/>
        <w:rPr>
          <w:color w:val="000000" w:themeColor="text1"/>
        </w:rPr>
      </w:pPr>
    </w:p>
    <w:p w14:paraId="7AD4287F" w14:textId="77777777" w:rsidR="00107431" w:rsidRPr="00BE0058" w:rsidRDefault="00107431" w:rsidP="00107431">
      <w:pPr>
        <w:spacing w:line="274" w:lineRule="auto"/>
        <w:jc w:val="both"/>
        <w:rPr>
          <w:rFonts w:eastAsia="Georgia"/>
          <w:color w:val="000000" w:themeColor="text1"/>
          <w:sz w:val="24"/>
        </w:rPr>
      </w:pPr>
      <w:r w:rsidRPr="00BE0058">
        <w:rPr>
          <w:rFonts w:eastAsia="Georgia"/>
          <w:color w:val="000000" w:themeColor="text1"/>
          <w:sz w:val="24"/>
        </w:rPr>
        <w:t>Association rule learning is a method for discovering interesting relations between variables in large databases.</w:t>
      </w:r>
    </w:p>
    <w:p w14:paraId="33D28B4B" w14:textId="77777777" w:rsidR="00107431" w:rsidRPr="00BE0058" w:rsidRDefault="00107431" w:rsidP="00107431">
      <w:pPr>
        <w:spacing w:line="202" w:lineRule="exact"/>
        <w:rPr>
          <w:color w:val="000000" w:themeColor="text1"/>
        </w:rPr>
      </w:pPr>
    </w:p>
    <w:p w14:paraId="2AE32A04" w14:textId="77777777" w:rsidR="00107431" w:rsidRPr="00BE0058" w:rsidRDefault="00107431" w:rsidP="00107431">
      <w:pPr>
        <w:spacing w:line="0" w:lineRule="atLeast"/>
        <w:rPr>
          <w:rFonts w:eastAsia="Georgia"/>
          <w:b/>
          <w:color w:val="000000" w:themeColor="text1"/>
          <w:sz w:val="24"/>
        </w:rPr>
      </w:pPr>
      <w:r w:rsidRPr="00BE0058">
        <w:rPr>
          <w:rFonts w:eastAsia="Georgia"/>
          <w:b/>
          <w:color w:val="000000" w:themeColor="text1"/>
          <w:sz w:val="24"/>
        </w:rPr>
        <w:t>Artificial neural networks</w:t>
      </w:r>
    </w:p>
    <w:p w14:paraId="37EFA3E3" w14:textId="77777777" w:rsidR="00107431" w:rsidRPr="00BE0058" w:rsidRDefault="00107431" w:rsidP="00107431">
      <w:pPr>
        <w:spacing w:line="242" w:lineRule="exact"/>
        <w:rPr>
          <w:color w:val="000000" w:themeColor="text1"/>
        </w:rPr>
      </w:pPr>
    </w:p>
    <w:p w14:paraId="3C428597" w14:textId="77777777" w:rsidR="00107431" w:rsidRPr="00BE0058" w:rsidRDefault="00107431" w:rsidP="00107431">
      <w:pPr>
        <w:spacing w:line="276" w:lineRule="auto"/>
        <w:jc w:val="both"/>
        <w:rPr>
          <w:rFonts w:eastAsia="Georgia"/>
          <w:color w:val="000000" w:themeColor="text1"/>
          <w:sz w:val="24"/>
        </w:rPr>
      </w:pPr>
      <w:r w:rsidRPr="00BE0058">
        <w:rPr>
          <w:rFonts w:eastAsia="Georgia"/>
          <w:color w:val="000000" w:themeColor="text1"/>
          <w:sz w:val="24"/>
        </w:rPr>
        <w:t xml:space="preserve">An </w:t>
      </w:r>
      <w:hyperlink r:id="rId38" w:history="1">
        <w:r w:rsidRPr="00BE0058">
          <w:rPr>
            <w:rFonts w:eastAsia="Georgia"/>
            <w:color w:val="000000" w:themeColor="text1"/>
            <w:sz w:val="24"/>
          </w:rPr>
          <w:t xml:space="preserve">artificial neural network </w:t>
        </w:r>
      </w:hyperlink>
      <w:r w:rsidRPr="00BE0058">
        <w:rPr>
          <w:rFonts w:eastAsia="Georgia"/>
          <w:color w:val="000000" w:themeColor="text1"/>
          <w:sz w:val="24"/>
        </w:rPr>
        <w:t xml:space="preserve">(ANN) learning algorithm, usually called "neural network" (NN), is a learning algorithm that is vaguely inspired by </w:t>
      </w:r>
      <w:hyperlink r:id="rId39" w:history="1">
        <w:r w:rsidRPr="00BE0058">
          <w:rPr>
            <w:rFonts w:eastAsia="Georgia"/>
            <w:color w:val="000000" w:themeColor="text1"/>
            <w:sz w:val="24"/>
          </w:rPr>
          <w:t>biological neural networks.</w:t>
        </w:r>
      </w:hyperlink>
      <w:r w:rsidRPr="00BE0058">
        <w:rPr>
          <w:rFonts w:eastAsia="Georgia"/>
          <w:color w:val="000000" w:themeColor="text1"/>
          <w:sz w:val="24"/>
        </w:rPr>
        <w:t xml:space="preserve"> Computations are structured in terms of an interconnected group of </w:t>
      </w:r>
      <w:hyperlink r:id="rId40" w:history="1">
        <w:r w:rsidRPr="00BE0058">
          <w:rPr>
            <w:rFonts w:eastAsia="Georgia"/>
            <w:color w:val="000000" w:themeColor="text1"/>
            <w:sz w:val="24"/>
          </w:rPr>
          <w:t>artificial neurons,</w:t>
        </w:r>
      </w:hyperlink>
      <w:r w:rsidRPr="00BE0058">
        <w:rPr>
          <w:rFonts w:eastAsia="Georgia"/>
          <w:color w:val="000000" w:themeColor="text1"/>
          <w:sz w:val="24"/>
        </w:rPr>
        <w:t xml:space="preserve"> processing information using a </w:t>
      </w:r>
      <w:hyperlink r:id="rId41" w:history="1">
        <w:r w:rsidRPr="00BE0058">
          <w:rPr>
            <w:rFonts w:eastAsia="Georgia"/>
            <w:color w:val="000000" w:themeColor="text1"/>
            <w:sz w:val="24"/>
          </w:rPr>
          <w:t xml:space="preserve">connectionist </w:t>
        </w:r>
      </w:hyperlink>
      <w:r w:rsidRPr="00BE0058">
        <w:rPr>
          <w:rFonts w:eastAsia="Georgia"/>
          <w:color w:val="000000" w:themeColor="text1"/>
          <w:sz w:val="24"/>
        </w:rPr>
        <w:t xml:space="preserve">approach to </w:t>
      </w:r>
      <w:hyperlink r:id="rId42" w:history="1">
        <w:r w:rsidRPr="00BE0058">
          <w:rPr>
            <w:rFonts w:eastAsia="Georgia"/>
            <w:color w:val="000000" w:themeColor="text1"/>
            <w:sz w:val="24"/>
          </w:rPr>
          <w:t xml:space="preserve">computation. </w:t>
        </w:r>
      </w:hyperlink>
      <w:r w:rsidRPr="00BE0058">
        <w:rPr>
          <w:rFonts w:eastAsia="Georgia"/>
          <w:color w:val="000000" w:themeColor="text1"/>
          <w:sz w:val="24"/>
        </w:rPr>
        <w:t xml:space="preserve">Modern neural networks are </w:t>
      </w:r>
      <w:hyperlink r:id="rId43" w:history="1">
        <w:r w:rsidRPr="00BE0058">
          <w:rPr>
            <w:rFonts w:eastAsia="Georgia"/>
            <w:color w:val="000000" w:themeColor="text1"/>
            <w:sz w:val="24"/>
          </w:rPr>
          <w:t xml:space="preserve">non-linear </w:t>
        </w:r>
      </w:hyperlink>
      <w:hyperlink r:id="rId44" w:history="1">
        <w:r w:rsidRPr="00BE0058">
          <w:rPr>
            <w:rFonts w:eastAsia="Georgia"/>
            <w:color w:val="000000" w:themeColor="text1"/>
            <w:sz w:val="24"/>
          </w:rPr>
          <w:t xml:space="preserve">statistical </w:t>
        </w:r>
      </w:hyperlink>
      <w:hyperlink r:id="rId45" w:history="1">
        <w:r w:rsidRPr="00BE0058">
          <w:rPr>
            <w:rFonts w:eastAsia="Georgia"/>
            <w:color w:val="000000" w:themeColor="text1"/>
            <w:sz w:val="24"/>
          </w:rPr>
          <w:t xml:space="preserve">data modeling </w:t>
        </w:r>
      </w:hyperlink>
      <w:r w:rsidRPr="00BE0058">
        <w:rPr>
          <w:rFonts w:eastAsia="Georgia"/>
          <w:color w:val="000000" w:themeColor="text1"/>
          <w:sz w:val="24"/>
        </w:rPr>
        <w:t xml:space="preserve">tools. They are usually used to model complex relationships between inputs and outputs, to </w:t>
      </w:r>
      <w:hyperlink r:id="rId46" w:history="1">
        <w:r w:rsidRPr="00BE0058">
          <w:rPr>
            <w:rFonts w:eastAsia="Georgia"/>
            <w:color w:val="000000" w:themeColor="text1"/>
            <w:sz w:val="24"/>
          </w:rPr>
          <w:t xml:space="preserve">find patterns </w:t>
        </w:r>
      </w:hyperlink>
      <w:r w:rsidRPr="00BE0058">
        <w:rPr>
          <w:rFonts w:eastAsia="Georgia"/>
          <w:color w:val="000000" w:themeColor="text1"/>
          <w:sz w:val="24"/>
        </w:rPr>
        <w:t xml:space="preserve">in data, or to capture the statistical structure in an unknown </w:t>
      </w:r>
      <w:hyperlink r:id="rId47" w:history="1">
        <w:r w:rsidRPr="00BE0058">
          <w:rPr>
            <w:rFonts w:eastAsia="Georgia"/>
            <w:color w:val="000000" w:themeColor="text1"/>
            <w:sz w:val="24"/>
          </w:rPr>
          <w:t xml:space="preserve">joint probability distribution </w:t>
        </w:r>
      </w:hyperlink>
      <w:r w:rsidRPr="00BE0058">
        <w:rPr>
          <w:rFonts w:eastAsia="Georgia"/>
          <w:color w:val="000000" w:themeColor="text1"/>
          <w:sz w:val="24"/>
        </w:rPr>
        <w:t>between observed variables.</w:t>
      </w:r>
    </w:p>
    <w:p w14:paraId="41C6AC2A" w14:textId="77777777" w:rsidR="00107431" w:rsidRPr="00BE0058" w:rsidRDefault="00107431" w:rsidP="00107431">
      <w:pPr>
        <w:spacing w:line="276" w:lineRule="auto"/>
        <w:jc w:val="both"/>
        <w:rPr>
          <w:rFonts w:eastAsia="Georgia"/>
          <w:color w:val="000000" w:themeColor="text1"/>
          <w:sz w:val="24"/>
        </w:rPr>
      </w:pPr>
    </w:p>
    <w:p w14:paraId="74817C77" w14:textId="77777777" w:rsidR="00107431" w:rsidRPr="00BE0058" w:rsidRDefault="00107431" w:rsidP="00107431">
      <w:pPr>
        <w:spacing w:line="0" w:lineRule="atLeast"/>
        <w:rPr>
          <w:rFonts w:eastAsia="Georgia"/>
          <w:b/>
          <w:color w:val="000000" w:themeColor="text1"/>
          <w:sz w:val="24"/>
        </w:rPr>
      </w:pPr>
      <w:r w:rsidRPr="00BE0058">
        <w:rPr>
          <w:rFonts w:eastAsia="Georgia"/>
          <w:b/>
          <w:color w:val="000000" w:themeColor="text1"/>
          <w:sz w:val="24"/>
        </w:rPr>
        <w:t>Deep learning</w:t>
      </w:r>
    </w:p>
    <w:p w14:paraId="2DC44586" w14:textId="77777777" w:rsidR="00107431" w:rsidRPr="00BE0058" w:rsidRDefault="00107431" w:rsidP="00107431">
      <w:pPr>
        <w:spacing w:line="242" w:lineRule="exact"/>
        <w:rPr>
          <w:rFonts w:eastAsia="Georgia"/>
          <w:color w:val="000000" w:themeColor="text1"/>
          <w:sz w:val="24"/>
        </w:rPr>
      </w:pPr>
    </w:p>
    <w:p w14:paraId="727F7191" w14:textId="77777777" w:rsidR="00107431" w:rsidRPr="00BE0058" w:rsidRDefault="00107431" w:rsidP="00107431">
      <w:pPr>
        <w:spacing w:line="275" w:lineRule="auto"/>
        <w:jc w:val="both"/>
        <w:rPr>
          <w:rFonts w:eastAsia="Georgia"/>
          <w:color w:val="000000" w:themeColor="text1"/>
          <w:sz w:val="24"/>
        </w:rPr>
      </w:pPr>
      <w:r w:rsidRPr="00BE0058">
        <w:rPr>
          <w:rFonts w:eastAsia="Georgia"/>
          <w:color w:val="000000" w:themeColor="text1"/>
          <w:sz w:val="24"/>
        </w:rPr>
        <w:t xml:space="preserve">Falling hardware prices and the development of </w:t>
      </w:r>
      <w:hyperlink r:id="rId48" w:history="1">
        <w:r w:rsidRPr="00BE0058">
          <w:rPr>
            <w:rFonts w:eastAsia="Georgia"/>
            <w:color w:val="000000" w:themeColor="text1"/>
            <w:sz w:val="24"/>
          </w:rPr>
          <w:t xml:space="preserve">GPUs </w:t>
        </w:r>
      </w:hyperlink>
      <w:r w:rsidRPr="00BE0058">
        <w:rPr>
          <w:rFonts w:eastAsia="Georgia"/>
          <w:color w:val="000000" w:themeColor="text1"/>
          <w:sz w:val="24"/>
        </w:rPr>
        <w:t xml:space="preserve">for personal use in the last few years have contributed to the development of the concept of </w:t>
      </w:r>
      <w:hyperlink r:id="rId49" w:history="1">
        <w:r w:rsidRPr="00BE0058">
          <w:rPr>
            <w:rFonts w:eastAsia="Georgia"/>
            <w:color w:val="000000" w:themeColor="text1"/>
            <w:sz w:val="24"/>
          </w:rPr>
          <w:t xml:space="preserve">deep learning </w:t>
        </w:r>
      </w:hyperlink>
      <w:r w:rsidRPr="00BE0058">
        <w:rPr>
          <w:rFonts w:eastAsia="Georgia"/>
          <w:color w:val="000000" w:themeColor="text1"/>
          <w:sz w:val="24"/>
        </w:rPr>
        <w:t>which consists of multiple hidden layers in an artificial neural network. This approach tries to model the way the human brain processes light and sound into vision and hearing.</w:t>
      </w:r>
    </w:p>
    <w:p w14:paraId="4FFCBC07" w14:textId="77777777" w:rsidR="00107431" w:rsidRPr="00BE0058" w:rsidRDefault="00107431" w:rsidP="00107431">
      <w:pPr>
        <w:spacing w:line="275" w:lineRule="auto"/>
        <w:jc w:val="both"/>
        <w:rPr>
          <w:rFonts w:eastAsia="Georgia"/>
          <w:color w:val="000000" w:themeColor="text1"/>
          <w:sz w:val="24"/>
        </w:rPr>
      </w:pPr>
    </w:p>
    <w:p w14:paraId="1728B4D0" w14:textId="77777777" w:rsidR="00107431" w:rsidRPr="00BE0058" w:rsidRDefault="00107431" w:rsidP="00107431">
      <w:pPr>
        <w:spacing w:line="275" w:lineRule="auto"/>
        <w:jc w:val="both"/>
        <w:rPr>
          <w:rFonts w:eastAsia="Georgia"/>
          <w:color w:val="000000" w:themeColor="text1"/>
          <w:sz w:val="24"/>
        </w:rPr>
      </w:pPr>
    </w:p>
    <w:p w14:paraId="34959D4B" w14:textId="77777777" w:rsidR="00107431" w:rsidRPr="00BE0058" w:rsidRDefault="00107431" w:rsidP="00107431">
      <w:pPr>
        <w:spacing w:line="275" w:lineRule="auto"/>
        <w:jc w:val="both"/>
        <w:rPr>
          <w:rFonts w:eastAsia="Georgia"/>
          <w:color w:val="000000" w:themeColor="text1"/>
          <w:sz w:val="24"/>
        </w:rPr>
      </w:pPr>
    </w:p>
    <w:p w14:paraId="7BD58BA2" w14:textId="77777777" w:rsidR="00107431" w:rsidRPr="00BE0058" w:rsidRDefault="00107431" w:rsidP="00107431">
      <w:pPr>
        <w:spacing w:line="275" w:lineRule="auto"/>
        <w:jc w:val="both"/>
        <w:rPr>
          <w:rFonts w:eastAsia="Georgia"/>
          <w:color w:val="000000" w:themeColor="text1"/>
          <w:sz w:val="24"/>
        </w:rPr>
      </w:pPr>
    </w:p>
    <w:p w14:paraId="4357A966" w14:textId="77777777" w:rsidR="00107431" w:rsidRPr="00BE0058" w:rsidRDefault="00107431" w:rsidP="00107431">
      <w:pPr>
        <w:spacing w:line="275" w:lineRule="auto"/>
        <w:jc w:val="both"/>
        <w:rPr>
          <w:rFonts w:eastAsia="Georgia"/>
          <w:color w:val="000000" w:themeColor="text1"/>
          <w:sz w:val="24"/>
        </w:rPr>
      </w:pPr>
    </w:p>
    <w:p w14:paraId="44690661" w14:textId="77777777" w:rsidR="00107431" w:rsidRPr="00BE0058" w:rsidRDefault="00107431" w:rsidP="00107431">
      <w:pPr>
        <w:spacing w:line="275" w:lineRule="auto"/>
        <w:jc w:val="both"/>
        <w:rPr>
          <w:rFonts w:eastAsia="Georgia"/>
          <w:color w:val="000000" w:themeColor="text1"/>
          <w:sz w:val="24"/>
        </w:rPr>
      </w:pPr>
    </w:p>
    <w:p w14:paraId="74539910" w14:textId="77777777" w:rsidR="00107431" w:rsidRPr="00BE0058" w:rsidRDefault="00107431" w:rsidP="00107431">
      <w:pPr>
        <w:spacing w:line="200" w:lineRule="exact"/>
        <w:rPr>
          <w:color w:val="000000" w:themeColor="text1"/>
        </w:rPr>
      </w:pPr>
    </w:p>
    <w:p w14:paraId="5A7E0CF2" w14:textId="77777777" w:rsidR="00BB7400" w:rsidRPr="00BE0058" w:rsidRDefault="00BB7400" w:rsidP="00107431">
      <w:pPr>
        <w:spacing w:line="274" w:lineRule="auto"/>
        <w:jc w:val="both"/>
        <w:rPr>
          <w:rFonts w:eastAsia="Georgia"/>
          <w:color w:val="000000" w:themeColor="text1"/>
          <w:sz w:val="24"/>
        </w:rPr>
      </w:pPr>
    </w:p>
    <w:p w14:paraId="7764E43B" w14:textId="77777777" w:rsidR="00107431" w:rsidRPr="00BE0058" w:rsidRDefault="00107431" w:rsidP="00107431">
      <w:pPr>
        <w:spacing w:line="274" w:lineRule="auto"/>
        <w:jc w:val="both"/>
        <w:rPr>
          <w:rFonts w:eastAsia="Georgia"/>
          <w:color w:val="000000" w:themeColor="text1"/>
          <w:sz w:val="24"/>
        </w:rPr>
      </w:pPr>
      <w:r w:rsidRPr="00BE0058">
        <w:rPr>
          <w:rFonts w:eastAsia="Georgia"/>
          <w:color w:val="000000" w:themeColor="text1"/>
          <w:sz w:val="24"/>
        </w:rPr>
        <w:t xml:space="preserve">Some successful applications of deep learning are </w:t>
      </w:r>
      <w:hyperlink r:id="rId50" w:history="1">
        <w:r w:rsidRPr="00BE0058">
          <w:rPr>
            <w:rFonts w:eastAsia="Georgia"/>
            <w:color w:val="000000" w:themeColor="text1"/>
            <w:sz w:val="24"/>
          </w:rPr>
          <w:t xml:space="preserve">computer vision </w:t>
        </w:r>
      </w:hyperlink>
      <w:r w:rsidRPr="00BE0058">
        <w:rPr>
          <w:rFonts w:eastAsia="Georgia"/>
          <w:color w:val="000000" w:themeColor="text1"/>
          <w:sz w:val="24"/>
        </w:rPr>
        <w:t xml:space="preserve">and </w:t>
      </w:r>
      <w:hyperlink r:id="rId51" w:history="1">
        <w:r w:rsidRPr="00BE0058">
          <w:rPr>
            <w:rFonts w:eastAsia="Georgia"/>
            <w:color w:val="000000" w:themeColor="text1"/>
            <w:sz w:val="24"/>
          </w:rPr>
          <w:t>speech</w:t>
        </w:r>
      </w:hyperlink>
      <w:r w:rsidRPr="00BE0058">
        <w:rPr>
          <w:rFonts w:eastAsia="Georgia"/>
          <w:color w:val="000000" w:themeColor="text1"/>
          <w:sz w:val="24"/>
        </w:rPr>
        <w:t xml:space="preserve"> </w:t>
      </w:r>
      <w:hyperlink r:id="rId52" w:history="1">
        <w:r w:rsidRPr="00BE0058">
          <w:rPr>
            <w:rFonts w:eastAsia="Georgia"/>
            <w:color w:val="000000" w:themeColor="text1"/>
            <w:sz w:val="24"/>
          </w:rPr>
          <w:t>recognition.</w:t>
        </w:r>
      </w:hyperlink>
    </w:p>
    <w:p w14:paraId="60FA6563" w14:textId="77777777" w:rsidR="00107431" w:rsidRPr="00BE0058" w:rsidRDefault="00107431" w:rsidP="00107431">
      <w:pPr>
        <w:spacing w:line="203" w:lineRule="exact"/>
        <w:rPr>
          <w:rFonts w:eastAsia="Georgia"/>
          <w:color w:val="000000" w:themeColor="text1"/>
          <w:sz w:val="24"/>
        </w:rPr>
      </w:pPr>
    </w:p>
    <w:p w14:paraId="0792D2B0" w14:textId="77777777" w:rsidR="00107431" w:rsidRPr="00BE0058" w:rsidRDefault="00107431" w:rsidP="00107431">
      <w:pPr>
        <w:spacing w:line="0" w:lineRule="atLeast"/>
        <w:rPr>
          <w:rFonts w:eastAsia="Georgia"/>
          <w:b/>
          <w:color w:val="000000" w:themeColor="text1"/>
          <w:sz w:val="24"/>
        </w:rPr>
      </w:pPr>
      <w:r w:rsidRPr="00BE0058">
        <w:rPr>
          <w:rFonts w:eastAsia="Georgia"/>
          <w:b/>
          <w:color w:val="000000" w:themeColor="text1"/>
          <w:sz w:val="24"/>
        </w:rPr>
        <w:t>Inductive logic programming</w:t>
      </w:r>
    </w:p>
    <w:p w14:paraId="1AC5CDBE" w14:textId="77777777" w:rsidR="00107431" w:rsidRPr="00BE0058" w:rsidRDefault="00107431" w:rsidP="00107431">
      <w:pPr>
        <w:spacing w:line="242" w:lineRule="exact"/>
        <w:rPr>
          <w:rFonts w:eastAsia="Georgia"/>
          <w:color w:val="000000" w:themeColor="text1"/>
          <w:sz w:val="24"/>
        </w:rPr>
      </w:pPr>
    </w:p>
    <w:p w14:paraId="7A2FD5EA" w14:textId="77777777" w:rsidR="00107431" w:rsidRPr="00BE0058" w:rsidRDefault="00107431" w:rsidP="00107431">
      <w:pPr>
        <w:spacing w:line="276" w:lineRule="auto"/>
        <w:jc w:val="both"/>
        <w:rPr>
          <w:rFonts w:eastAsia="Georgia"/>
          <w:color w:val="000000" w:themeColor="text1"/>
          <w:sz w:val="24"/>
        </w:rPr>
      </w:pPr>
      <w:r w:rsidRPr="00BE0058">
        <w:rPr>
          <w:rFonts w:eastAsia="Georgia"/>
          <w:color w:val="000000" w:themeColor="text1"/>
          <w:sz w:val="24"/>
        </w:rPr>
        <w:t xml:space="preserve">Inductive logic programming (ILP) is an approach to rule learning using </w:t>
      </w:r>
      <w:hyperlink r:id="rId53" w:history="1">
        <w:r w:rsidRPr="00BE0058">
          <w:rPr>
            <w:rFonts w:eastAsia="Georgia"/>
            <w:color w:val="000000" w:themeColor="text1"/>
            <w:sz w:val="24"/>
          </w:rPr>
          <w:t>logic</w:t>
        </w:r>
      </w:hyperlink>
      <w:r w:rsidRPr="00BE0058">
        <w:rPr>
          <w:rFonts w:eastAsia="Georgia"/>
          <w:color w:val="000000" w:themeColor="text1"/>
          <w:sz w:val="24"/>
        </w:rPr>
        <w:t xml:space="preserve"> </w:t>
      </w:r>
      <w:hyperlink r:id="rId54" w:history="1">
        <w:r w:rsidRPr="00BE0058">
          <w:rPr>
            <w:rFonts w:eastAsia="Georgia"/>
            <w:color w:val="000000" w:themeColor="text1"/>
            <w:sz w:val="24"/>
          </w:rPr>
          <w:t xml:space="preserve">programming </w:t>
        </w:r>
      </w:hyperlink>
      <w:r w:rsidRPr="00BE0058">
        <w:rPr>
          <w:rFonts w:eastAsia="Georgia"/>
          <w:color w:val="000000" w:themeColor="text1"/>
          <w:sz w:val="24"/>
        </w:rPr>
        <w:t xml:space="preserve">as a uniform representation for input examples, background knowledge, and hypotheses. Given an encoding of the known background knowledge and a set of examples represented as a logical database of facts, an ILP system will derive a hypothesized logic program that </w:t>
      </w:r>
      <w:hyperlink r:id="rId55" w:history="1">
        <w:r w:rsidRPr="00BE0058">
          <w:rPr>
            <w:rFonts w:eastAsia="Georgia"/>
            <w:color w:val="000000" w:themeColor="text1"/>
            <w:sz w:val="24"/>
          </w:rPr>
          <w:t xml:space="preserve">entails </w:t>
        </w:r>
      </w:hyperlink>
      <w:r w:rsidRPr="00BE0058">
        <w:rPr>
          <w:rFonts w:eastAsia="Georgia"/>
          <w:color w:val="000000" w:themeColor="text1"/>
          <w:sz w:val="24"/>
        </w:rPr>
        <w:t xml:space="preserve">all positive and no negative examples. </w:t>
      </w:r>
      <w:hyperlink r:id="rId56" w:history="1">
        <w:r w:rsidRPr="00BE0058">
          <w:rPr>
            <w:rFonts w:eastAsia="Georgia"/>
            <w:color w:val="000000" w:themeColor="text1"/>
            <w:sz w:val="24"/>
          </w:rPr>
          <w:t>Inductive</w:t>
        </w:r>
      </w:hyperlink>
      <w:r w:rsidRPr="00BE0058">
        <w:rPr>
          <w:rFonts w:eastAsia="Georgia"/>
          <w:color w:val="000000" w:themeColor="text1"/>
          <w:sz w:val="24"/>
        </w:rPr>
        <w:t xml:space="preserve"> </w:t>
      </w:r>
      <w:hyperlink r:id="rId57" w:history="1">
        <w:r w:rsidRPr="00BE0058">
          <w:rPr>
            <w:rFonts w:eastAsia="Georgia"/>
            <w:color w:val="000000" w:themeColor="text1"/>
            <w:sz w:val="24"/>
          </w:rPr>
          <w:t xml:space="preserve">programming </w:t>
        </w:r>
      </w:hyperlink>
      <w:r w:rsidRPr="00BE0058">
        <w:rPr>
          <w:rFonts w:eastAsia="Georgia"/>
          <w:color w:val="000000" w:themeColor="text1"/>
          <w:sz w:val="24"/>
        </w:rPr>
        <w:t xml:space="preserve">is a related field that considers any kind of programming languages for representing hypotheses (and not only logic programming), such as </w:t>
      </w:r>
      <w:hyperlink r:id="rId58" w:history="1">
        <w:r w:rsidRPr="00BE0058">
          <w:rPr>
            <w:rFonts w:eastAsia="Georgia"/>
            <w:color w:val="000000" w:themeColor="text1"/>
            <w:sz w:val="24"/>
          </w:rPr>
          <w:t>functional</w:t>
        </w:r>
      </w:hyperlink>
      <w:r w:rsidRPr="00BE0058">
        <w:rPr>
          <w:rFonts w:eastAsia="Georgia"/>
          <w:color w:val="000000" w:themeColor="text1"/>
          <w:sz w:val="24"/>
        </w:rPr>
        <w:t xml:space="preserve"> </w:t>
      </w:r>
      <w:hyperlink r:id="rId59" w:history="1">
        <w:r w:rsidRPr="00BE0058">
          <w:rPr>
            <w:rFonts w:eastAsia="Georgia"/>
            <w:color w:val="000000" w:themeColor="text1"/>
            <w:sz w:val="24"/>
          </w:rPr>
          <w:t>programs.</w:t>
        </w:r>
      </w:hyperlink>
    </w:p>
    <w:p w14:paraId="342D4C27" w14:textId="77777777" w:rsidR="00107431" w:rsidRPr="00BE0058" w:rsidRDefault="00107431" w:rsidP="00107431">
      <w:pPr>
        <w:spacing w:line="201" w:lineRule="exact"/>
        <w:rPr>
          <w:rFonts w:eastAsia="Georgia"/>
          <w:color w:val="000000" w:themeColor="text1"/>
          <w:sz w:val="24"/>
        </w:rPr>
      </w:pPr>
    </w:p>
    <w:p w14:paraId="5EAA6EFB" w14:textId="77777777" w:rsidR="00107431" w:rsidRPr="00BE0058" w:rsidRDefault="00107431" w:rsidP="00107431">
      <w:pPr>
        <w:spacing w:line="0" w:lineRule="atLeast"/>
        <w:rPr>
          <w:rFonts w:eastAsia="Georgia"/>
          <w:b/>
          <w:color w:val="000000" w:themeColor="text1"/>
          <w:sz w:val="24"/>
        </w:rPr>
      </w:pPr>
      <w:r w:rsidRPr="00BE0058">
        <w:rPr>
          <w:rFonts w:eastAsia="Georgia"/>
          <w:b/>
          <w:color w:val="000000" w:themeColor="text1"/>
          <w:sz w:val="24"/>
        </w:rPr>
        <w:t>Support vector machines</w:t>
      </w:r>
    </w:p>
    <w:p w14:paraId="3572E399" w14:textId="77777777" w:rsidR="00107431" w:rsidRPr="00BE0058" w:rsidRDefault="00107431" w:rsidP="00107431">
      <w:pPr>
        <w:spacing w:line="242" w:lineRule="exact"/>
        <w:rPr>
          <w:rFonts w:eastAsia="Georgia"/>
          <w:color w:val="000000" w:themeColor="text1"/>
          <w:sz w:val="24"/>
        </w:rPr>
      </w:pPr>
    </w:p>
    <w:p w14:paraId="63D9D418" w14:textId="77777777" w:rsidR="00107431" w:rsidRPr="00BE0058" w:rsidRDefault="00107431" w:rsidP="00107431">
      <w:pPr>
        <w:spacing w:line="275" w:lineRule="auto"/>
        <w:jc w:val="both"/>
        <w:rPr>
          <w:rFonts w:eastAsia="Georgia"/>
          <w:color w:val="000000" w:themeColor="text1"/>
          <w:sz w:val="24"/>
        </w:rPr>
      </w:pPr>
      <w:r w:rsidRPr="00BE0058">
        <w:rPr>
          <w:rFonts w:eastAsia="Georgia"/>
          <w:color w:val="000000" w:themeColor="text1"/>
          <w:sz w:val="24"/>
        </w:rPr>
        <w:t xml:space="preserve">Support vector machines (SVMs) are a set of related </w:t>
      </w:r>
      <w:hyperlink r:id="rId60" w:history="1">
        <w:r w:rsidRPr="00BE0058">
          <w:rPr>
            <w:rFonts w:eastAsia="Georgia"/>
            <w:color w:val="000000" w:themeColor="text1"/>
            <w:sz w:val="24"/>
          </w:rPr>
          <w:t xml:space="preserve">supervised learning </w:t>
        </w:r>
      </w:hyperlink>
      <w:r w:rsidRPr="00BE0058">
        <w:rPr>
          <w:rFonts w:eastAsia="Georgia"/>
          <w:color w:val="000000" w:themeColor="text1"/>
          <w:sz w:val="24"/>
        </w:rPr>
        <w:t xml:space="preserve">methods used for </w:t>
      </w:r>
      <w:hyperlink r:id="rId61" w:history="1">
        <w:r w:rsidRPr="00BE0058">
          <w:rPr>
            <w:rFonts w:eastAsia="Georgia"/>
            <w:color w:val="000000" w:themeColor="text1"/>
            <w:sz w:val="24"/>
          </w:rPr>
          <w:t xml:space="preserve">classification </w:t>
        </w:r>
      </w:hyperlink>
      <w:r w:rsidRPr="00BE0058">
        <w:rPr>
          <w:rFonts w:eastAsia="Georgia"/>
          <w:color w:val="000000" w:themeColor="text1"/>
          <w:sz w:val="24"/>
        </w:rPr>
        <w:t xml:space="preserve">and </w:t>
      </w:r>
      <w:hyperlink r:id="rId62" w:history="1">
        <w:r w:rsidRPr="00BE0058">
          <w:rPr>
            <w:rFonts w:eastAsia="Georgia"/>
            <w:color w:val="000000" w:themeColor="text1"/>
            <w:sz w:val="24"/>
          </w:rPr>
          <w:t xml:space="preserve">regression. </w:t>
        </w:r>
      </w:hyperlink>
      <w:r w:rsidRPr="00BE0058">
        <w:rPr>
          <w:rFonts w:eastAsia="Georgia"/>
          <w:color w:val="000000" w:themeColor="text1"/>
          <w:sz w:val="24"/>
        </w:rPr>
        <w:t>Given a set of training examples, each marked as belonging to one of two categories, an SVM training algorithm builds a model that predicts whether a new example falls into one category or the other.</w:t>
      </w:r>
    </w:p>
    <w:p w14:paraId="6CEB15CE" w14:textId="77777777" w:rsidR="00107431" w:rsidRPr="00BE0058" w:rsidRDefault="00107431" w:rsidP="00107431">
      <w:pPr>
        <w:spacing w:line="204" w:lineRule="exact"/>
        <w:rPr>
          <w:rFonts w:eastAsia="Georgia"/>
          <w:color w:val="000000" w:themeColor="text1"/>
          <w:sz w:val="24"/>
        </w:rPr>
      </w:pPr>
    </w:p>
    <w:p w14:paraId="5AE38645" w14:textId="77777777" w:rsidR="00107431" w:rsidRPr="00BE0058" w:rsidRDefault="00107431" w:rsidP="00107431">
      <w:pPr>
        <w:spacing w:line="0" w:lineRule="atLeast"/>
        <w:rPr>
          <w:rFonts w:eastAsia="Georgia"/>
          <w:b/>
          <w:color w:val="000000" w:themeColor="text1"/>
          <w:sz w:val="24"/>
        </w:rPr>
      </w:pPr>
      <w:r w:rsidRPr="00BE0058">
        <w:rPr>
          <w:rFonts w:eastAsia="Georgia"/>
          <w:b/>
          <w:color w:val="000000" w:themeColor="text1"/>
          <w:sz w:val="24"/>
        </w:rPr>
        <w:t>Clustering</w:t>
      </w:r>
    </w:p>
    <w:p w14:paraId="66518E39" w14:textId="77777777" w:rsidR="00107431" w:rsidRPr="00BE0058" w:rsidRDefault="00107431" w:rsidP="00107431">
      <w:pPr>
        <w:spacing w:line="242" w:lineRule="exact"/>
        <w:rPr>
          <w:rFonts w:eastAsia="Georgia"/>
          <w:color w:val="000000" w:themeColor="text1"/>
          <w:sz w:val="24"/>
        </w:rPr>
      </w:pPr>
    </w:p>
    <w:p w14:paraId="29D5CBA1" w14:textId="77777777" w:rsidR="00107431" w:rsidRPr="00BE0058" w:rsidRDefault="00107431" w:rsidP="00107431">
      <w:pPr>
        <w:spacing w:line="275" w:lineRule="auto"/>
        <w:jc w:val="both"/>
        <w:rPr>
          <w:rFonts w:eastAsia="Georgia"/>
          <w:color w:val="000000" w:themeColor="text1"/>
          <w:sz w:val="24"/>
        </w:rPr>
      </w:pPr>
      <w:r w:rsidRPr="00BE0058">
        <w:rPr>
          <w:rFonts w:eastAsia="Georgia"/>
          <w:color w:val="000000" w:themeColor="text1"/>
          <w:sz w:val="24"/>
        </w:rPr>
        <w:t>Cluster analysis is the assignment of a set of observations into subsets (called clusters) so that observations within the same cluster are similar according to some pre-designated criterion or criteria, while observations drawn from different clusters are dissimilar. Different clustering techniques make different assumptions on the structure</w:t>
      </w:r>
    </w:p>
    <w:p w14:paraId="7E75FCD0" w14:textId="77777777" w:rsidR="00107431" w:rsidRPr="00BE0058" w:rsidRDefault="00107431" w:rsidP="00107431">
      <w:pPr>
        <w:spacing w:line="5" w:lineRule="exact"/>
        <w:rPr>
          <w:rFonts w:eastAsia="Georgia"/>
          <w:color w:val="000000" w:themeColor="text1"/>
          <w:sz w:val="24"/>
        </w:rPr>
      </w:pPr>
    </w:p>
    <w:tbl>
      <w:tblPr>
        <w:tblW w:w="0" w:type="auto"/>
        <w:tblLayout w:type="fixed"/>
        <w:tblCellMar>
          <w:left w:w="0" w:type="dxa"/>
          <w:right w:w="0" w:type="dxa"/>
        </w:tblCellMar>
        <w:tblLook w:val="0000" w:firstRow="0" w:lastRow="0" w:firstColumn="0" w:lastColumn="0" w:noHBand="0" w:noVBand="0"/>
      </w:tblPr>
      <w:tblGrid>
        <w:gridCol w:w="1400"/>
        <w:gridCol w:w="2220"/>
        <w:gridCol w:w="1700"/>
        <w:gridCol w:w="1280"/>
        <w:gridCol w:w="440"/>
        <w:gridCol w:w="820"/>
        <w:gridCol w:w="460"/>
        <w:gridCol w:w="980"/>
      </w:tblGrid>
      <w:tr w:rsidR="00107431" w:rsidRPr="00BE0058" w14:paraId="68A21834" w14:textId="77777777" w:rsidTr="00BB7400">
        <w:trPr>
          <w:trHeight w:val="273"/>
        </w:trPr>
        <w:tc>
          <w:tcPr>
            <w:tcW w:w="1400" w:type="dxa"/>
            <w:shd w:val="clear" w:color="auto" w:fill="auto"/>
            <w:vAlign w:val="bottom"/>
          </w:tcPr>
          <w:p w14:paraId="1EC2DA15" w14:textId="77777777" w:rsidR="00107431" w:rsidRPr="00BE0058" w:rsidRDefault="00107431" w:rsidP="00BB7400">
            <w:pPr>
              <w:spacing w:line="0" w:lineRule="atLeast"/>
              <w:rPr>
                <w:rFonts w:eastAsia="Georgia"/>
                <w:color w:val="000000" w:themeColor="text1"/>
                <w:sz w:val="24"/>
              </w:rPr>
            </w:pPr>
            <w:r w:rsidRPr="00BE0058">
              <w:rPr>
                <w:rFonts w:eastAsia="Georgia"/>
                <w:color w:val="000000" w:themeColor="text1"/>
                <w:sz w:val="24"/>
              </w:rPr>
              <w:t>of the data,</w:t>
            </w:r>
          </w:p>
        </w:tc>
        <w:tc>
          <w:tcPr>
            <w:tcW w:w="2220" w:type="dxa"/>
            <w:shd w:val="clear" w:color="auto" w:fill="auto"/>
            <w:vAlign w:val="bottom"/>
          </w:tcPr>
          <w:p w14:paraId="46C6877F" w14:textId="77777777" w:rsidR="00107431" w:rsidRPr="00BE0058" w:rsidRDefault="00107431" w:rsidP="00BB7400">
            <w:pPr>
              <w:spacing w:line="0" w:lineRule="atLeast"/>
              <w:ind w:left="160"/>
              <w:rPr>
                <w:rFonts w:eastAsia="Georgia"/>
                <w:color w:val="000000" w:themeColor="text1"/>
                <w:sz w:val="24"/>
              </w:rPr>
            </w:pPr>
            <w:r w:rsidRPr="00BE0058">
              <w:rPr>
                <w:rFonts w:eastAsia="Georgia"/>
                <w:color w:val="000000" w:themeColor="text1"/>
                <w:sz w:val="24"/>
              </w:rPr>
              <w:t>often defined by</w:t>
            </w:r>
          </w:p>
        </w:tc>
        <w:tc>
          <w:tcPr>
            <w:tcW w:w="1700" w:type="dxa"/>
            <w:shd w:val="clear" w:color="auto" w:fill="auto"/>
            <w:vAlign w:val="bottom"/>
          </w:tcPr>
          <w:p w14:paraId="69C93445" w14:textId="77777777" w:rsidR="00107431" w:rsidRPr="00BE0058" w:rsidRDefault="00107431" w:rsidP="00BB7400">
            <w:pPr>
              <w:spacing w:line="0" w:lineRule="atLeast"/>
              <w:ind w:left="20"/>
              <w:rPr>
                <w:rFonts w:eastAsia="Georgia"/>
                <w:color w:val="000000" w:themeColor="text1"/>
                <w:sz w:val="24"/>
              </w:rPr>
            </w:pPr>
            <w:r w:rsidRPr="00BE0058">
              <w:rPr>
                <w:rFonts w:eastAsia="Georgia"/>
                <w:color w:val="000000" w:themeColor="text1"/>
                <w:sz w:val="24"/>
              </w:rPr>
              <w:t>some similarity</w:t>
            </w:r>
          </w:p>
        </w:tc>
        <w:tc>
          <w:tcPr>
            <w:tcW w:w="1280" w:type="dxa"/>
            <w:shd w:val="clear" w:color="auto" w:fill="auto"/>
            <w:vAlign w:val="bottom"/>
          </w:tcPr>
          <w:p w14:paraId="268B9E02" w14:textId="77777777" w:rsidR="00107431" w:rsidRPr="00BE0058" w:rsidRDefault="00107431" w:rsidP="00BB7400">
            <w:pPr>
              <w:spacing w:line="0" w:lineRule="atLeast"/>
              <w:ind w:left="120"/>
              <w:rPr>
                <w:rFonts w:eastAsia="Georgia"/>
                <w:color w:val="000000" w:themeColor="text1"/>
                <w:w w:val="99"/>
                <w:sz w:val="24"/>
              </w:rPr>
            </w:pPr>
            <w:r w:rsidRPr="00BE0058">
              <w:rPr>
                <w:rFonts w:eastAsia="Georgia"/>
                <w:color w:val="000000" w:themeColor="text1"/>
                <w:w w:val="99"/>
                <w:sz w:val="24"/>
              </w:rPr>
              <w:t>metric and</w:t>
            </w:r>
          </w:p>
        </w:tc>
        <w:tc>
          <w:tcPr>
            <w:tcW w:w="1260" w:type="dxa"/>
            <w:gridSpan w:val="2"/>
            <w:shd w:val="clear" w:color="auto" w:fill="auto"/>
            <w:vAlign w:val="bottom"/>
          </w:tcPr>
          <w:p w14:paraId="39CED151" w14:textId="77777777" w:rsidR="00107431" w:rsidRPr="00BE0058" w:rsidRDefault="00107431" w:rsidP="00BB7400">
            <w:pPr>
              <w:spacing w:line="0" w:lineRule="atLeast"/>
              <w:ind w:left="160"/>
              <w:rPr>
                <w:rFonts w:eastAsia="Georgia"/>
                <w:color w:val="000000" w:themeColor="text1"/>
                <w:sz w:val="24"/>
              </w:rPr>
            </w:pPr>
            <w:r w:rsidRPr="00BE0058">
              <w:rPr>
                <w:rFonts w:eastAsia="Georgia"/>
                <w:color w:val="000000" w:themeColor="text1"/>
                <w:sz w:val="24"/>
              </w:rPr>
              <w:t>evaluated</w:t>
            </w:r>
          </w:p>
        </w:tc>
        <w:tc>
          <w:tcPr>
            <w:tcW w:w="460" w:type="dxa"/>
            <w:shd w:val="clear" w:color="auto" w:fill="auto"/>
            <w:vAlign w:val="bottom"/>
          </w:tcPr>
          <w:p w14:paraId="2733BDEA" w14:textId="77777777" w:rsidR="00107431" w:rsidRPr="00BE0058" w:rsidRDefault="00107431" w:rsidP="00BB7400">
            <w:pPr>
              <w:spacing w:line="0" w:lineRule="atLeast"/>
              <w:ind w:left="80"/>
              <w:rPr>
                <w:rFonts w:eastAsia="Georgia"/>
                <w:color w:val="000000" w:themeColor="text1"/>
                <w:sz w:val="24"/>
              </w:rPr>
            </w:pPr>
            <w:r w:rsidRPr="00BE0058">
              <w:rPr>
                <w:rFonts w:eastAsia="Georgia"/>
                <w:color w:val="000000" w:themeColor="text1"/>
                <w:sz w:val="24"/>
              </w:rPr>
              <w:t>for</w:t>
            </w:r>
          </w:p>
        </w:tc>
        <w:tc>
          <w:tcPr>
            <w:tcW w:w="980" w:type="dxa"/>
            <w:shd w:val="clear" w:color="auto" w:fill="auto"/>
            <w:vAlign w:val="bottom"/>
          </w:tcPr>
          <w:p w14:paraId="28D6AF57" w14:textId="77777777" w:rsidR="00107431" w:rsidRPr="00BE0058" w:rsidRDefault="00107431" w:rsidP="00BB7400">
            <w:pPr>
              <w:spacing w:line="0" w:lineRule="atLeast"/>
              <w:jc w:val="right"/>
              <w:rPr>
                <w:rFonts w:eastAsia="Georgia"/>
                <w:color w:val="000000" w:themeColor="text1"/>
                <w:sz w:val="24"/>
              </w:rPr>
            </w:pPr>
            <w:r w:rsidRPr="00BE0058">
              <w:rPr>
                <w:rFonts w:eastAsia="Georgia"/>
                <w:color w:val="000000" w:themeColor="text1"/>
                <w:sz w:val="24"/>
              </w:rPr>
              <w:t>example</w:t>
            </w:r>
          </w:p>
        </w:tc>
      </w:tr>
      <w:tr w:rsidR="00107431" w:rsidRPr="00BE0058" w14:paraId="2D0335AC" w14:textId="77777777" w:rsidTr="00BB7400">
        <w:trPr>
          <w:trHeight w:val="312"/>
        </w:trPr>
        <w:tc>
          <w:tcPr>
            <w:tcW w:w="1400" w:type="dxa"/>
            <w:shd w:val="clear" w:color="auto" w:fill="auto"/>
            <w:vAlign w:val="bottom"/>
          </w:tcPr>
          <w:p w14:paraId="22F566F7" w14:textId="77777777" w:rsidR="00107431" w:rsidRPr="00BE0058" w:rsidRDefault="00107431" w:rsidP="00BB7400">
            <w:pPr>
              <w:spacing w:line="0" w:lineRule="atLeast"/>
              <w:rPr>
                <w:rFonts w:eastAsia="Georgia"/>
                <w:color w:val="000000" w:themeColor="text1"/>
                <w:sz w:val="24"/>
              </w:rPr>
            </w:pPr>
            <w:r w:rsidRPr="00BE0058">
              <w:rPr>
                <w:rFonts w:eastAsia="Georgia"/>
                <w:color w:val="000000" w:themeColor="text1"/>
                <w:sz w:val="24"/>
              </w:rPr>
              <w:t>by internal</w:t>
            </w:r>
          </w:p>
        </w:tc>
        <w:tc>
          <w:tcPr>
            <w:tcW w:w="3920" w:type="dxa"/>
            <w:gridSpan w:val="2"/>
            <w:shd w:val="clear" w:color="auto" w:fill="auto"/>
            <w:vAlign w:val="bottom"/>
          </w:tcPr>
          <w:p w14:paraId="1362BEE3" w14:textId="77777777" w:rsidR="00107431" w:rsidRPr="00BE0058" w:rsidRDefault="00107431" w:rsidP="00BB7400">
            <w:pPr>
              <w:spacing w:line="0" w:lineRule="atLeast"/>
              <w:ind w:left="20"/>
              <w:rPr>
                <w:rFonts w:eastAsia="Georgia"/>
                <w:color w:val="000000" w:themeColor="text1"/>
                <w:sz w:val="24"/>
              </w:rPr>
            </w:pPr>
            <w:r w:rsidRPr="00BE0058">
              <w:rPr>
                <w:rFonts w:eastAsia="Georgia"/>
                <w:color w:val="000000" w:themeColor="text1"/>
                <w:sz w:val="24"/>
              </w:rPr>
              <w:t>compactness (similarity   between</w:t>
            </w:r>
          </w:p>
        </w:tc>
        <w:tc>
          <w:tcPr>
            <w:tcW w:w="1280" w:type="dxa"/>
            <w:shd w:val="clear" w:color="auto" w:fill="auto"/>
            <w:vAlign w:val="bottom"/>
          </w:tcPr>
          <w:p w14:paraId="2F59A3D0" w14:textId="77777777" w:rsidR="00107431" w:rsidRPr="00BE0058" w:rsidRDefault="00107431" w:rsidP="00BB7400">
            <w:pPr>
              <w:spacing w:line="0" w:lineRule="atLeast"/>
              <w:ind w:left="20"/>
              <w:rPr>
                <w:rFonts w:eastAsia="Georgia"/>
                <w:color w:val="000000" w:themeColor="text1"/>
                <w:sz w:val="24"/>
              </w:rPr>
            </w:pPr>
            <w:r w:rsidRPr="00BE0058">
              <w:rPr>
                <w:rFonts w:eastAsia="Georgia"/>
                <w:color w:val="000000" w:themeColor="text1"/>
                <w:sz w:val="24"/>
              </w:rPr>
              <w:t>members</w:t>
            </w:r>
          </w:p>
        </w:tc>
        <w:tc>
          <w:tcPr>
            <w:tcW w:w="440" w:type="dxa"/>
            <w:shd w:val="clear" w:color="auto" w:fill="auto"/>
            <w:vAlign w:val="bottom"/>
          </w:tcPr>
          <w:p w14:paraId="3FF70910" w14:textId="77777777" w:rsidR="00107431" w:rsidRPr="00BE0058" w:rsidRDefault="00107431" w:rsidP="00BB7400">
            <w:pPr>
              <w:spacing w:line="0" w:lineRule="atLeast"/>
              <w:rPr>
                <w:rFonts w:eastAsia="Georgia"/>
                <w:color w:val="000000" w:themeColor="text1"/>
                <w:sz w:val="24"/>
              </w:rPr>
            </w:pPr>
            <w:r w:rsidRPr="00BE0058">
              <w:rPr>
                <w:rFonts w:eastAsia="Georgia"/>
                <w:color w:val="000000" w:themeColor="text1"/>
                <w:sz w:val="24"/>
              </w:rPr>
              <w:t>of</w:t>
            </w:r>
          </w:p>
        </w:tc>
        <w:tc>
          <w:tcPr>
            <w:tcW w:w="1280" w:type="dxa"/>
            <w:gridSpan w:val="2"/>
            <w:shd w:val="clear" w:color="auto" w:fill="auto"/>
            <w:vAlign w:val="bottom"/>
          </w:tcPr>
          <w:p w14:paraId="0BF85936" w14:textId="77777777" w:rsidR="00107431" w:rsidRPr="00BE0058" w:rsidRDefault="00107431" w:rsidP="00BB7400">
            <w:pPr>
              <w:spacing w:line="0" w:lineRule="atLeast"/>
              <w:ind w:left="40"/>
              <w:rPr>
                <w:rFonts w:eastAsia="Georgia"/>
                <w:color w:val="000000" w:themeColor="text1"/>
                <w:sz w:val="24"/>
              </w:rPr>
            </w:pPr>
            <w:r w:rsidRPr="00BE0058">
              <w:rPr>
                <w:rFonts w:eastAsia="Georgia"/>
                <w:color w:val="000000" w:themeColor="text1"/>
                <w:sz w:val="24"/>
              </w:rPr>
              <w:t>the   same</w:t>
            </w:r>
          </w:p>
        </w:tc>
        <w:tc>
          <w:tcPr>
            <w:tcW w:w="980" w:type="dxa"/>
            <w:shd w:val="clear" w:color="auto" w:fill="auto"/>
            <w:vAlign w:val="bottom"/>
          </w:tcPr>
          <w:p w14:paraId="386E020B" w14:textId="77777777" w:rsidR="00107431" w:rsidRPr="00BE0058" w:rsidRDefault="00107431" w:rsidP="00BB7400">
            <w:pPr>
              <w:spacing w:line="0" w:lineRule="atLeast"/>
              <w:jc w:val="right"/>
              <w:rPr>
                <w:rFonts w:eastAsia="Georgia"/>
                <w:color w:val="000000" w:themeColor="text1"/>
                <w:sz w:val="24"/>
              </w:rPr>
            </w:pPr>
            <w:r w:rsidRPr="00BE0058">
              <w:rPr>
                <w:rFonts w:eastAsia="Georgia"/>
                <w:color w:val="000000" w:themeColor="text1"/>
                <w:sz w:val="24"/>
              </w:rPr>
              <w:t>cluster)</w:t>
            </w:r>
          </w:p>
        </w:tc>
      </w:tr>
      <w:tr w:rsidR="00107431" w:rsidRPr="00BE0058" w14:paraId="555A7F1B" w14:textId="77777777" w:rsidTr="00BB7400">
        <w:trPr>
          <w:trHeight w:val="314"/>
        </w:trPr>
        <w:tc>
          <w:tcPr>
            <w:tcW w:w="3620" w:type="dxa"/>
            <w:gridSpan w:val="2"/>
            <w:shd w:val="clear" w:color="auto" w:fill="auto"/>
            <w:vAlign w:val="bottom"/>
          </w:tcPr>
          <w:p w14:paraId="504512DD" w14:textId="77777777" w:rsidR="00107431" w:rsidRPr="00BE0058" w:rsidRDefault="00107431" w:rsidP="00BB7400">
            <w:pPr>
              <w:spacing w:line="0" w:lineRule="atLeast"/>
              <w:rPr>
                <w:rFonts w:eastAsia="Georgia"/>
                <w:color w:val="000000" w:themeColor="text1"/>
                <w:sz w:val="24"/>
              </w:rPr>
            </w:pPr>
            <w:r w:rsidRPr="00BE0058">
              <w:rPr>
                <w:rFonts w:eastAsia="Georgia"/>
                <w:color w:val="000000" w:themeColor="text1"/>
                <w:sz w:val="24"/>
              </w:rPr>
              <w:t>and separation between different</w:t>
            </w:r>
          </w:p>
        </w:tc>
        <w:tc>
          <w:tcPr>
            <w:tcW w:w="2980" w:type="dxa"/>
            <w:gridSpan w:val="2"/>
            <w:shd w:val="clear" w:color="auto" w:fill="auto"/>
            <w:vAlign w:val="bottom"/>
          </w:tcPr>
          <w:p w14:paraId="5D32E670" w14:textId="77777777" w:rsidR="00107431" w:rsidRPr="00BE0058" w:rsidRDefault="00107431" w:rsidP="00BB7400">
            <w:pPr>
              <w:spacing w:line="0" w:lineRule="atLeast"/>
              <w:ind w:left="140"/>
              <w:rPr>
                <w:rFonts w:eastAsia="Georgia"/>
                <w:color w:val="000000" w:themeColor="text1"/>
                <w:sz w:val="24"/>
              </w:rPr>
            </w:pPr>
            <w:r w:rsidRPr="00BE0058">
              <w:rPr>
                <w:rFonts w:eastAsia="Georgia"/>
                <w:color w:val="000000" w:themeColor="text1"/>
                <w:sz w:val="24"/>
              </w:rPr>
              <w:t>clusters.  Other methods</w:t>
            </w:r>
          </w:p>
        </w:tc>
        <w:tc>
          <w:tcPr>
            <w:tcW w:w="440" w:type="dxa"/>
            <w:shd w:val="clear" w:color="auto" w:fill="auto"/>
            <w:vAlign w:val="bottom"/>
          </w:tcPr>
          <w:p w14:paraId="73A56FFF" w14:textId="77777777" w:rsidR="00107431" w:rsidRPr="00BE0058" w:rsidRDefault="00107431" w:rsidP="00BB7400">
            <w:pPr>
              <w:spacing w:line="0" w:lineRule="atLeast"/>
              <w:ind w:left="60"/>
              <w:rPr>
                <w:rFonts w:eastAsia="Georgia"/>
                <w:color w:val="000000" w:themeColor="text1"/>
                <w:sz w:val="24"/>
              </w:rPr>
            </w:pPr>
            <w:r w:rsidRPr="00BE0058">
              <w:rPr>
                <w:rFonts w:eastAsia="Georgia"/>
                <w:color w:val="000000" w:themeColor="text1"/>
                <w:sz w:val="24"/>
              </w:rPr>
              <w:t>are</w:t>
            </w:r>
          </w:p>
        </w:tc>
        <w:tc>
          <w:tcPr>
            <w:tcW w:w="820" w:type="dxa"/>
            <w:shd w:val="clear" w:color="auto" w:fill="auto"/>
            <w:vAlign w:val="bottom"/>
          </w:tcPr>
          <w:p w14:paraId="77E89F51" w14:textId="77777777" w:rsidR="00107431" w:rsidRPr="00BE0058" w:rsidRDefault="00107431" w:rsidP="00BB7400">
            <w:pPr>
              <w:spacing w:line="0" w:lineRule="atLeast"/>
              <w:ind w:left="120"/>
              <w:rPr>
                <w:rFonts w:eastAsia="Georgia"/>
                <w:color w:val="000000" w:themeColor="text1"/>
                <w:sz w:val="24"/>
              </w:rPr>
            </w:pPr>
            <w:r w:rsidRPr="00BE0058">
              <w:rPr>
                <w:rFonts w:eastAsia="Georgia"/>
                <w:color w:val="000000" w:themeColor="text1"/>
                <w:sz w:val="24"/>
              </w:rPr>
              <w:t>based</w:t>
            </w:r>
          </w:p>
        </w:tc>
        <w:tc>
          <w:tcPr>
            <w:tcW w:w="1440" w:type="dxa"/>
            <w:gridSpan w:val="2"/>
            <w:shd w:val="clear" w:color="auto" w:fill="auto"/>
            <w:vAlign w:val="bottom"/>
          </w:tcPr>
          <w:p w14:paraId="42F91815" w14:textId="77777777" w:rsidR="00107431" w:rsidRPr="00BE0058" w:rsidRDefault="00107431" w:rsidP="00BB7400">
            <w:pPr>
              <w:spacing w:line="0" w:lineRule="atLeast"/>
              <w:jc w:val="right"/>
              <w:rPr>
                <w:rFonts w:eastAsia="Georgia"/>
                <w:color w:val="000000" w:themeColor="text1"/>
                <w:sz w:val="24"/>
              </w:rPr>
            </w:pPr>
            <w:r w:rsidRPr="00BE0058">
              <w:rPr>
                <w:rFonts w:eastAsia="Georgia"/>
                <w:color w:val="000000" w:themeColor="text1"/>
                <w:sz w:val="24"/>
              </w:rPr>
              <w:t>on estimated</w:t>
            </w:r>
          </w:p>
        </w:tc>
      </w:tr>
    </w:tbl>
    <w:p w14:paraId="10FDAA0E" w14:textId="77777777" w:rsidR="00107431" w:rsidRPr="00BE0058" w:rsidRDefault="00107431" w:rsidP="00107431">
      <w:pPr>
        <w:spacing w:line="42" w:lineRule="exact"/>
        <w:rPr>
          <w:rFonts w:eastAsia="Georgia"/>
          <w:color w:val="000000" w:themeColor="text1"/>
          <w:sz w:val="24"/>
        </w:rPr>
      </w:pPr>
    </w:p>
    <w:p w14:paraId="0AF06788" w14:textId="77777777" w:rsidR="00107431" w:rsidRPr="00BE0058" w:rsidRDefault="00107431" w:rsidP="00107431">
      <w:pPr>
        <w:spacing w:line="274" w:lineRule="auto"/>
        <w:jc w:val="both"/>
        <w:rPr>
          <w:rFonts w:eastAsia="Georgia"/>
          <w:color w:val="000000" w:themeColor="text1"/>
          <w:sz w:val="24"/>
        </w:rPr>
      </w:pPr>
      <w:r w:rsidRPr="00BE0058">
        <w:rPr>
          <w:rFonts w:eastAsia="Georgia"/>
          <w:color w:val="000000" w:themeColor="text1"/>
          <w:sz w:val="24"/>
        </w:rPr>
        <w:t xml:space="preserve">density and graph connectivity. Clustering is a method of </w:t>
      </w:r>
      <w:hyperlink r:id="rId63" w:history="1">
        <w:r w:rsidRPr="00BE0058">
          <w:rPr>
            <w:rFonts w:eastAsia="Georgia"/>
            <w:color w:val="000000" w:themeColor="text1"/>
            <w:sz w:val="24"/>
          </w:rPr>
          <w:t xml:space="preserve">unsupervised learning, </w:t>
        </w:r>
      </w:hyperlink>
      <w:r w:rsidRPr="00BE0058">
        <w:rPr>
          <w:rFonts w:eastAsia="Georgia"/>
          <w:color w:val="000000" w:themeColor="text1"/>
          <w:sz w:val="24"/>
        </w:rPr>
        <w:t xml:space="preserve">and a common technique for </w:t>
      </w:r>
      <w:hyperlink r:id="rId64" w:history="1">
        <w:r w:rsidRPr="00BE0058">
          <w:rPr>
            <w:rFonts w:eastAsia="Georgia"/>
            <w:color w:val="000000" w:themeColor="text1"/>
            <w:sz w:val="24"/>
          </w:rPr>
          <w:t xml:space="preserve">statistical </w:t>
        </w:r>
      </w:hyperlink>
      <w:hyperlink r:id="rId65" w:history="1">
        <w:r w:rsidRPr="00BE0058">
          <w:rPr>
            <w:rFonts w:eastAsia="Georgia"/>
            <w:color w:val="000000" w:themeColor="text1"/>
            <w:sz w:val="24"/>
          </w:rPr>
          <w:t>data analysis.</w:t>
        </w:r>
      </w:hyperlink>
    </w:p>
    <w:p w14:paraId="774AF2BF" w14:textId="77777777" w:rsidR="00107431" w:rsidRPr="00BE0058" w:rsidRDefault="00107431" w:rsidP="00107431">
      <w:pPr>
        <w:spacing w:line="202" w:lineRule="exact"/>
        <w:rPr>
          <w:rFonts w:eastAsia="Georgia"/>
          <w:color w:val="000000" w:themeColor="text1"/>
          <w:sz w:val="24"/>
        </w:rPr>
      </w:pPr>
    </w:p>
    <w:p w14:paraId="29BEAF3B" w14:textId="77777777" w:rsidR="00107431" w:rsidRPr="00BE0058" w:rsidRDefault="00107431" w:rsidP="00107431">
      <w:pPr>
        <w:spacing w:line="0" w:lineRule="atLeast"/>
        <w:rPr>
          <w:rFonts w:eastAsia="Georgia"/>
          <w:b/>
          <w:color w:val="000000" w:themeColor="text1"/>
          <w:sz w:val="24"/>
        </w:rPr>
      </w:pPr>
      <w:r w:rsidRPr="00BE0058">
        <w:rPr>
          <w:rFonts w:eastAsia="Georgia"/>
          <w:b/>
          <w:color w:val="000000" w:themeColor="text1"/>
          <w:sz w:val="24"/>
        </w:rPr>
        <w:t>Bayesian networks</w:t>
      </w:r>
    </w:p>
    <w:p w14:paraId="7A292896" w14:textId="77777777" w:rsidR="00107431" w:rsidRPr="00BE0058" w:rsidRDefault="00107431" w:rsidP="00107431">
      <w:pPr>
        <w:spacing w:line="0" w:lineRule="atLeast"/>
        <w:rPr>
          <w:rFonts w:eastAsia="Georgia"/>
          <w:b/>
          <w:color w:val="000000" w:themeColor="text1"/>
          <w:sz w:val="24"/>
        </w:rPr>
      </w:pPr>
    </w:p>
    <w:p w14:paraId="361E47D3" w14:textId="77777777" w:rsidR="00107431" w:rsidRPr="00BE0058" w:rsidRDefault="00107431" w:rsidP="00107431">
      <w:pPr>
        <w:spacing w:line="276" w:lineRule="auto"/>
        <w:jc w:val="both"/>
        <w:rPr>
          <w:rFonts w:eastAsia="Georgia"/>
          <w:color w:val="000000" w:themeColor="text1"/>
          <w:sz w:val="24"/>
        </w:rPr>
      </w:pPr>
      <w:r w:rsidRPr="00BE0058">
        <w:rPr>
          <w:rFonts w:eastAsia="Georgia"/>
          <w:color w:val="000000" w:themeColor="text1"/>
          <w:sz w:val="24"/>
        </w:rPr>
        <w:t xml:space="preserve">A Bayesian network, belief network or directed acyclic graphical model is a </w:t>
      </w:r>
      <w:hyperlink r:id="rId66" w:history="1">
        <w:r w:rsidRPr="00BE0058">
          <w:rPr>
            <w:rFonts w:eastAsia="Georgia"/>
            <w:color w:val="000000" w:themeColor="text1"/>
            <w:sz w:val="24"/>
          </w:rPr>
          <w:t>probabilistic</w:t>
        </w:r>
      </w:hyperlink>
      <w:r w:rsidRPr="00BE0058">
        <w:rPr>
          <w:rFonts w:eastAsia="Georgia"/>
          <w:color w:val="000000" w:themeColor="text1"/>
          <w:sz w:val="24"/>
        </w:rPr>
        <w:t xml:space="preserve"> </w:t>
      </w:r>
      <w:hyperlink r:id="rId67" w:history="1">
        <w:r w:rsidRPr="00BE0058">
          <w:rPr>
            <w:rFonts w:eastAsia="Georgia"/>
            <w:color w:val="000000" w:themeColor="text1"/>
            <w:sz w:val="24"/>
          </w:rPr>
          <w:t xml:space="preserve">graphical model </w:t>
        </w:r>
      </w:hyperlink>
      <w:r w:rsidRPr="00BE0058">
        <w:rPr>
          <w:rFonts w:eastAsia="Georgia"/>
          <w:color w:val="000000" w:themeColor="text1"/>
          <w:sz w:val="24"/>
        </w:rPr>
        <w:t xml:space="preserve">that represents a set of </w:t>
      </w:r>
      <w:hyperlink r:id="rId68" w:history="1">
        <w:r w:rsidRPr="00BE0058">
          <w:rPr>
            <w:rFonts w:eastAsia="Georgia"/>
            <w:color w:val="000000" w:themeColor="text1"/>
            <w:sz w:val="24"/>
          </w:rPr>
          <w:t xml:space="preserve">random variables </w:t>
        </w:r>
      </w:hyperlink>
      <w:r w:rsidRPr="00BE0058">
        <w:rPr>
          <w:rFonts w:eastAsia="Georgia"/>
          <w:color w:val="000000" w:themeColor="text1"/>
          <w:sz w:val="24"/>
        </w:rPr>
        <w:t xml:space="preserve">and their </w:t>
      </w:r>
      <w:hyperlink r:id="rId69" w:history="1">
        <w:r w:rsidRPr="00BE0058">
          <w:rPr>
            <w:rFonts w:eastAsia="Georgia"/>
            <w:color w:val="000000" w:themeColor="text1"/>
            <w:sz w:val="24"/>
          </w:rPr>
          <w:t>conditional</w:t>
        </w:r>
      </w:hyperlink>
      <w:r w:rsidRPr="00BE0058">
        <w:rPr>
          <w:rFonts w:eastAsia="Georgia"/>
          <w:color w:val="000000" w:themeColor="text1"/>
          <w:sz w:val="24"/>
        </w:rPr>
        <w:t xml:space="preserve"> </w:t>
      </w:r>
      <w:hyperlink r:id="rId70" w:history="1">
        <w:r w:rsidRPr="00BE0058">
          <w:rPr>
            <w:rFonts w:eastAsia="Georgia"/>
            <w:color w:val="000000" w:themeColor="text1"/>
            <w:sz w:val="24"/>
          </w:rPr>
          <w:t xml:space="preserve">independencies </w:t>
        </w:r>
      </w:hyperlink>
      <w:r w:rsidRPr="00BE0058">
        <w:rPr>
          <w:rFonts w:eastAsia="Georgia"/>
          <w:color w:val="000000" w:themeColor="text1"/>
          <w:sz w:val="24"/>
        </w:rPr>
        <w:t xml:space="preserve">via a </w:t>
      </w:r>
      <w:hyperlink r:id="rId71" w:history="1">
        <w:r w:rsidRPr="00BE0058">
          <w:rPr>
            <w:rFonts w:eastAsia="Georgia"/>
            <w:color w:val="000000" w:themeColor="text1"/>
            <w:sz w:val="24"/>
          </w:rPr>
          <w:t xml:space="preserve">directed acyclic graph </w:t>
        </w:r>
      </w:hyperlink>
      <w:r w:rsidRPr="00BE0058">
        <w:rPr>
          <w:rFonts w:eastAsia="Georgia"/>
          <w:color w:val="000000" w:themeColor="text1"/>
          <w:sz w:val="24"/>
        </w:rPr>
        <w:t xml:space="preserve">(DAG). For example, a Bayesian network could represent the probabilistic relationships between diseases and symptoms. Given symptoms, the network can be used to compute the probabilities of the presence of various diseases. Efficient algorithms exist that perform </w:t>
      </w:r>
      <w:hyperlink r:id="rId72" w:history="1">
        <w:r w:rsidRPr="00BE0058">
          <w:rPr>
            <w:rFonts w:eastAsia="Georgia"/>
            <w:color w:val="000000" w:themeColor="text1"/>
            <w:sz w:val="24"/>
          </w:rPr>
          <w:t xml:space="preserve">inference </w:t>
        </w:r>
      </w:hyperlink>
      <w:r w:rsidRPr="00BE0058">
        <w:rPr>
          <w:rFonts w:eastAsia="Georgia"/>
          <w:color w:val="000000" w:themeColor="text1"/>
          <w:sz w:val="24"/>
        </w:rPr>
        <w:t>and learning.</w:t>
      </w:r>
    </w:p>
    <w:p w14:paraId="2191599E" w14:textId="77777777" w:rsidR="00107431" w:rsidRPr="00BE0058" w:rsidRDefault="00107431" w:rsidP="00107431">
      <w:pPr>
        <w:spacing w:line="201" w:lineRule="exact"/>
        <w:rPr>
          <w:rFonts w:eastAsia="Georgia"/>
          <w:color w:val="000000" w:themeColor="text1"/>
          <w:sz w:val="24"/>
        </w:rPr>
      </w:pPr>
    </w:p>
    <w:p w14:paraId="7673E5AE" w14:textId="77777777" w:rsidR="00107431" w:rsidRPr="00BE0058" w:rsidRDefault="00107431" w:rsidP="00107431">
      <w:pPr>
        <w:spacing w:line="0" w:lineRule="atLeast"/>
        <w:rPr>
          <w:rFonts w:eastAsia="Georgia"/>
          <w:b/>
          <w:color w:val="000000" w:themeColor="text1"/>
          <w:sz w:val="24"/>
        </w:rPr>
      </w:pPr>
    </w:p>
    <w:p w14:paraId="77FA4BB1" w14:textId="77777777" w:rsidR="00107431" w:rsidRPr="00BE0058" w:rsidRDefault="00BB7400" w:rsidP="00107431">
      <w:pPr>
        <w:spacing w:line="0" w:lineRule="atLeast"/>
        <w:rPr>
          <w:rFonts w:eastAsia="Georgia"/>
          <w:b/>
          <w:color w:val="000000" w:themeColor="text1"/>
          <w:sz w:val="24"/>
        </w:rPr>
      </w:pPr>
      <w:r w:rsidRPr="00BE0058">
        <w:rPr>
          <w:rFonts w:eastAsia="Georgia"/>
          <w:b/>
          <w:color w:val="000000" w:themeColor="text1"/>
          <w:sz w:val="24"/>
        </w:rPr>
        <w:t>R</w:t>
      </w:r>
      <w:r w:rsidR="00107431" w:rsidRPr="00BE0058">
        <w:rPr>
          <w:rFonts w:eastAsia="Georgia"/>
          <w:b/>
          <w:color w:val="000000" w:themeColor="text1"/>
          <w:sz w:val="24"/>
        </w:rPr>
        <w:t>einforcement learning</w:t>
      </w:r>
    </w:p>
    <w:p w14:paraId="041D98D7" w14:textId="77777777" w:rsidR="00107431" w:rsidRPr="00BE0058" w:rsidRDefault="00107431" w:rsidP="00107431">
      <w:pPr>
        <w:spacing w:line="242" w:lineRule="exact"/>
        <w:rPr>
          <w:rFonts w:eastAsia="Georgia"/>
          <w:color w:val="000000" w:themeColor="text1"/>
          <w:sz w:val="24"/>
        </w:rPr>
      </w:pPr>
    </w:p>
    <w:p w14:paraId="5851B031" w14:textId="77777777" w:rsidR="00107431" w:rsidRPr="00BE0058" w:rsidRDefault="00107431" w:rsidP="00107431">
      <w:pPr>
        <w:spacing w:line="275" w:lineRule="auto"/>
        <w:jc w:val="both"/>
        <w:rPr>
          <w:rFonts w:eastAsia="Georgia"/>
          <w:color w:val="000000" w:themeColor="text1"/>
          <w:sz w:val="24"/>
        </w:rPr>
      </w:pPr>
      <w:r w:rsidRPr="00BE0058">
        <w:rPr>
          <w:rFonts w:eastAsia="Georgia"/>
          <w:color w:val="000000" w:themeColor="text1"/>
          <w:sz w:val="24"/>
        </w:rPr>
        <w:t>Reinforcement learning is concerned with how an agent ought to take actions in an environment so as to maximize some notion of long-term reward. Reinforcement learning algorithms attempt to find a policy that maps states of the world to the actions the agent ought to take in those states. Reinforcement learning differs from</w:t>
      </w:r>
    </w:p>
    <w:p w14:paraId="5AB7C0C5" w14:textId="77777777" w:rsidR="00107431" w:rsidRPr="00BE0058" w:rsidRDefault="00107431" w:rsidP="00107431">
      <w:pPr>
        <w:spacing w:line="200" w:lineRule="exact"/>
        <w:rPr>
          <w:color w:val="000000" w:themeColor="text1"/>
        </w:rPr>
      </w:pPr>
    </w:p>
    <w:p w14:paraId="55B33694" w14:textId="77777777" w:rsidR="00107431" w:rsidRPr="00BE0058" w:rsidRDefault="00107431" w:rsidP="00107431">
      <w:pPr>
        <w:spacing w:line="200" w:lineRule="exact"/>
        <w:rPr>
          <w:color w:val="000000" w:themeColor="text1"/>
        </w:rPr>
      </w:pPr>
    </w:p>
    <w:tbl>
      <w:tblPr>
        <w:tblW w:w="0" w:type="auto"/>
        <w:tblInd w:w="120" w:type="dxa"/>
        <w:tblLayout w:type="fixed"/>
        <w:tblCellMar>
          <w:left w:w="0" w:type="dxa"/>
          <w:right w:w="0" w:type="dxa"/>
        </w:tblCellMar>
        <w:tblLook w:val="0000" w:firstRow="0" w:lastRow="0" w:firstColumn="0" w:lastColumn="0" w:noHBand="0" w:noVBand="0"/>
      </w:tblPr>
      <w:tblGrid>
        <w:gridCol w:w="5560"/>
        <w:gridCol w:w="3620"/>
      </w:tblGrid>
      <w:tr w:rsidR="00107431" w:rsidRPr="00BE0058" w14:paraId="4455F193" w14:textId="77777777" w:rsidTr="00BB7400">
        <w:trPr>
          <w:trHeight w:val="269"/>
        </w:trPr>
        <w:tc>
          <w:tcPr>
            <w:tcW w:w="5560" w:type="dxa"/>
            <w:shd w:val="clear" w:color="auto" w:fill="auto"/>
            <w:vAlign w:val="bottom"/>
          </w:tcPr>
          <w:p w14:paraId="1C2776EB" w14:textId="77777777" w:rsidR="00107431" w:rsidRPr="00BE0058" w:rsidRDefault="00107431" w:rsidP="00BB7400">
            <w:pPr>
              <w:spacing w:line="0" w:lineRule="atLeast"/>
              <w:rPr>
                <w:b/>
                <w:color w:val="000000" w:themeColor="text1"/>
              </w:rPr>
            </w:pPr>
          </w:p>
        </w:tc>
        <w:tc>
          <w:tcPr>
            <w:tcW w:w="3620" w:type="dxa"/>
            <w:shd w:val="clear" w:color="auto" w:fill="auto"/>
            <w:vAlign w:val="bottom"/>
          </w:tcPr>
          <w:p w14:paraId="15342E60" w14:textId="77777777" w:rsidR="00107431" w:rsidRPr="00BE0058" w:rsidRDefault="00107431" w:rsidP="00BB7400">
            <w:pPr>
              <w:spacing w:line="0" w:lineRule="atLeast"/>
              <w:jc w:val="right"/>
              <w:rPr>
                <w:color w:val="000000" w:themeColor="text1"/>
              </w:rPr>
            </w:pPr>
          </w:p>
        </w:tc>
      </w:tr>
    </w:tbl>
    <w:p w14:paraId="5EB89DE8" w14:textId="77777777" w:rsidR="00107431" w:rsidRPr="00BE0058" w:rsidRDefault="00107431" w:rsidP="00107431">
      <w:pPr>
        <w:rPr>
          <w:color w:val="000000" w:themeColor="text1"/>
        </w:rPr>
        <w:sectPr w:rsidR="00107431" w:rsidRPr="00BE0058">
          <w:pgSz w:w="11900" w:h="16841"/>
          <w:pgMar w:top="989" w:right="1319" w:bottom="0" w:left="1280" w:header="0" w:footer="0" w:gutter="0"/>
          <w:cols w:space="0" w:equalWidth="0">
            <w:col w:w="9300"/>
          </w:cols>
          <w:docGrid w:linePitch="360"/>
        </w:sectPr>
      </w:pPr>
    </w:p>
    <w:p w14:paraId="7D62D461" w14:textId="77777777" w:rsidR="00107431" w:rsidRPr="00BE0058" w:rsidRDefault="00107431" w:rsidP="00107431">
      <w:pPr>
        <w:spacing w:line="200" w:lineRule="exact"/>
        <w:rPr>
          <w:rFonts w:ascii="Georgia" w:eastAsia="Georgia" w:hAnsi="Georgia"/>
          <w:color w:val="000000" w:themeColor="text1"/>
          <w:sz w:val="24"/>
        </w:rPr>
      </w:pPr>
      <w:bookmarkStart w:id="1" w:name="page7"/>
      <w:bookmarkEnd w:id="1"/>
    </w:p>
    <w:p w14:paraId="078B034E" w14:textId="77777777" w:rsidR="00107431" w:rsidRPr="00BE0058" w:rsidRDefault="00BB7400" w:rsidP="00BB7400">
      <w:pPr>
        <w:tabs>
          <w:tab w:val="left" w:pos="4450"/>
        </w:tabs>
        <w:spacing w:line="200" w:lineRule="exact"/>
        <w:ind w:right="574"/>
        <w:rPr>
          <w:rFonts w:ascii="Georgia" w:eastAsia="Georgia" w:hAnsi="Georgia"/>
          <w:color w:val="000000" w:themeColor="text1"/>
          <w:sz w:val="24"/>
        </w:rPr>
      </w:pPr>
      <w:r w:rsidRPr="00BE0058">
        <w:rPr>
          <w:rFonts w:ascii="Georgia" w:eastAsia="Georgia" w:hAnsi="Georgia"/>
          <w:color w:val="000000" w:themeColor="text1"/>
          <w:sz w:val="24"/>
        </w:rPr>
        <w:tab/>
      </w:r>
    </w:p>
    <w:bookmarkStart w:id="2" w:name="page8"/>
    <w:bookmarkEnd w:id="2"/>
    <w:p w14:paraId="1EA27DAB" w14:textId="77777777" w:rsidR="00107431" w:rsidRPr="00BE0058" w:rsidRDefault="00107431" w:rsidP="00107431">
      <w:pPr>
        <w:spacing w:line="274" w:lineRule="auto"/>
        <w:jc w:val="both"/>
        <w:rPr>
          <w:rFonts w:eastAsia="Georgia"/>
          <w:color w:val="000000" w:themeColor="text1"/>
          <w:sz w:val="24"/>
        </w:rPr>
      </w:pPr>
      <w:r w:rsidRPr="00BE0058">
        <w:rPr>
          <w:color w:val="000000" w:themeColor="text1"/>
        </w:rPr>
        <w:fldChar w:fldCharType="begin"/>
      </w:r>
      <w:r w:rsidRPr="00BE0058">
        <w:rPr>
          <w:color w:val="000000" w:themeColor="text1"/>
        </w:rPr>
        <w:instrText xml:space="preserve"> HYPERLINK "https://en.wikipedia.org/wiki/Supervised_learning" </w:instrText>
      </w:r>
      <w:r w:rsidRPr="00BE0058">
        <w:rPr>
          <w:color w:val="000000" w:themeColor="text1"/>
        </w:rPr>
        <w:fldChar w:fldCharType="separate"/>
      </w:r>
      <w:r w:rsidRPr="00BE0058">
        <w:rPr>
          <w:rFonts w:eastAsia="Georgia"/>
          <w:color w:val="000000" w:themeColor="text1"/>
          <w:sz w:val="24"/>
        </w:rPr>
        <w:t xml:space="preserve">supervised learning </w:t>
      </w:r>
      <w:r w:rsidRPr="00BE0058">
        <w:rPr>
          <w:color w:val="000000" w:themeColor="text1"/>
        </w:rPr>
        <w:fldChar w:fldCharType="end"/>
      </w:r>
      <w:r w:rsidRPr="00BE0058">
        <w:rPr>
          <w:rFonts w:eastAsia="Georgia"/>
          <w:color w:val="000000" w:themeColor="text1"/>
          <w:sz w:val="24"/>
        </w:rPr>
        <w:t>problem in that correct input/output pairs are never presented, nor sub-optimal actions explicitly corrected.</w:t>
      </w:r>
    </w:p>
    <w:p w14:paraId="492506DD" w14:textId="77777777" w:rsidR="00107431" w:rsidRPr="00BE0058" w:rsidRDefault="00107431" w:rsidP="00107431">
      <w:pPr>
        <w:spacing w:line="203" w:lineRule="exact"/>
        <w:rPr>
          <w:color w:val="000000" w:themeColor="text1"/>
        </w:rPr>
      </w:pPr>
    </w:p>
    <w:p w14:paraId="70B0FAB9" w14:textId="77777777" w:rsidR="00107431" w:rsidRPr="00BE0058" w:rsidRDefault="00107431" w:rsidP="00107431">
      <w:pPr>
        <w:spacing w:line="0" w:lineRule="atLeast"/>
        <w:rPr>
          <w:rFonts w:eastAsia="Georgia"/>
          <w:b/>
          <w:color w:val="000000" w:themeColor="text1"/>
          <w:sz w:val="24"/>
        </w:rPr>
      </w:pPr>
      <w:r w:rsidRPr="00BE0058">
        <w:rPr>
          <w:rFonts w:eastAsia="Georgia"/>
          <w:b/>
          <w:color w:val="000000" w:themeColor="text1"/>
          <w:sz w:val="24"/>
        </w:rPr>
        <w:t>Similarity and metric learning</w:t>
      </w:r>
    </w:p>
    <w:p w14:paraId="31CD0C16" w14:textId="77777777" w:rsidR="00107431" w:rsidRPr="00BE0058" w:rsidRDefault="00107431" w:rsidP="00107431">
      <w:pPr>
        <w:spacing w:line="242" w:lineRule="exact"/>
        <w:rPr>
          <w:color w:val="000000" w:themeColor="text1"/>
        </w:rPr>
      </w:pPr>
    </w:p>
    <w:p w14:paraId="78CA0080" w14:textId="77777777" w:rsidR="00107431" w:rsidRPr="00BE0058" w:rsidRDefault="00107431" w:rsidP="00107431">
      <w:pPr>
        <w:spacing w:line="275" w:lineRule="auto"/>
        <w:jc w:val="both"/>
        <w:rPr>
          <w:rFonts w:eastAsia="Georgia"/>
          <w:color w:val="000000" w:themeColor="text1"/>
          <w:sz w:val="24"/>
        </w:rPr>
      </w:pPr>
      <w:r w:rsidRPr="00BE0058">
        <w:rPr>
          <w:rFonts w:eastAsia="Georgia"/>
          <w:color w:val="000000" w:themeColor="text1"/>
          <w:sz w:val="24"/>
        </w:rPr>
        <w:t xml:space="preserve">In this problem, the learning machine is given pairs of examples that are considered similar and pairs of less similar objects. It then needs to learn a similarity function (or a distance metric function) that can predict if new objects are similar. It is sometimes used in </w:t>
      </w:r>
      <w:hyperlink r:id="rId73" w:history="1">
        <w:r w:rsidRPr="00BE0058">
          <w:rPr>
            <w:rFonts w:eastAsia="Georgia"/>
            <w:color w:val="000000" w:themeColor="text1"/>
            <w:sz w:val="24"/>
          </w:rPr>
          <w:t>Recommendation systems.</w:t>
        </w:r>
      </w:hyperlink>
    </w:p>
    <w:p w14:paraId="7FD8715F" w14:textId="77777777" w:rsidR="00107431" w:rsidRPr="00BE0058" w:rsidRDefault="00107431" w:rsidP="00107431">
      <w:pPr>
        <w:spacing w:line="204" w:lineRule="exact"/>
        <w:rPr>
          <w:color w:val="000000" w:themeColor="text1"/>
        </w:rPr>
      </w:pPr>
    </w:p>
    <w:p w14:paraId="05520A4A" w14:textId="77777777" w:rsidR="00107431" w:rsidRPr="00BE0058" w:rsidRDefault="00107431" w:rsidP="00107431">
      <w:pPr>
        <w:spacing w:line="0" w:lineRule="atLeast"/>
        <w:rPr>
          <w:rFonts w:eastAsia="Georgia"/>
          <w:b/>
          <w:color w:val="000000" w:themeColor="text1"/>
          <w:sz w:val="24"/>
        </w:rPr>
      </w:pPr>
      <w:r w:rsidRPr="00BE0058">
        <w:rPr>
          <w:rFonts w:eastAsia="Georgia"/>
          <w:b/>
          <w:color w:val="000000" w:themeColor="text1"/>
          <w:sz w:val="24"/>
        </w:rPr>
        <w:t>Genetic algorithms</w:t>
      </w:r>
    </w:p>
    <w:p w14:paraId="6BDFDFC2" w14:textId="77777777" w:rsidR="00107431" w:rsidRPr="00BE0058" w:rsidRDefault="00107431" w:rsidP="00107431">
      <w:pPr>
        <w:spacing w:line="242" w:lineRule="exact"/>
        <w:rPr>
          <w:color w:val="000000" w:themeColor="text1"/>
        </w:rPr>
      </w:pPr>
    </w:p>
    <w:p w14:paraId="747E3521" w14:textId="77777777" w:rsidR="00107431" w:rsidRPr="00BE0058" w:rsidRDefault="00107431" w:rsidP="00107431">
      <w:pPr>
        <w:spacing w:line="276" w:lineRule="auto"/>
        <w:jc w:val="both"/>
        <w:rPr>
          <w:rFonts w:eastAsia="Georgia"/>
          <w:color w:val="000000" w:themeColor="text1"/>
          <w:sz w:val="24"/>
        </w:rPr>
      </w:pPr>
      <w:r w:rsidRPr="00BE0058">
        <w:rPr>
          <w:rFonts w:eastAsia="Georgia"/>
          <w:color w:val="000000" w:themeColor="text1"/>
          <w:sz w:val="24"/>
        </w:rPr>
        <w:t xml:space="preserve">A genetic algorithm (GA) is a </w:t>
      </w:r>
      <w:hyperlink r:id="rId74" w:history="1">
        <w:r w:rsidRPr="00BE0058">
          <w:rPr>
            <w:rFonts w:eastAsia="Georgia"/>
            <w:color w:val="000000" w:themeColor="text1"/>
            <w:sz w:val="24"/>
          </w:rPr>
          <w:t xml:space="preserve">search </w:t>
        </w:r>
      </w:hyperlink>
      <w:hyperlink r:id="rId75" w:history="1">
        <w:r w:rsidRPr="00BE0058">
          <w:rPr>
            <w:rFonts w:eastAsia="Georgia"/>
            <w:color w:val="000000" w:themeColor="text1"/>
            <w:sz w:val="24"/>
          </w:rPr>
          <w:t xml:space="preserve">heuristic </w:t>
        </w:r>
      </w:hyperlink>
      <w:r w:rsidRPr="00BE0058">
        <w:rPr>
          <w:rFonts w:eastAsia="Georgia"/>
          <w:color w:val="000000" w:themeColor="text1"/>
          <w:sz w:val="24"/>
        </w:rPr>
        <w:t xml:space="preserve">that mimics the process of </w:t>
      </w:r>
      <w:hyperlink r:id="rId76" w:history="1">
        <w:r w:rsidRPr="00BE0058">
          <w:rPr>
            <w:rFonts w:eastAsia="Georgia"/>
            <w:color w:val="000000" w:themeColor="text1"/>
            <w:sz w:val="24"/>
          </w:rPr>
          <w:t>natural</w:t>
        </w:r>
      </w:hyperlink>
      <w:r w:rsidRPr="00BE0058">
        <w:rPr>
          <w:rFonts w:eastAsia="Georgia"/>
          <w:color w:val="000000" w:themeColor="text1"/>
          <w:sz w:val="24"/>
        </w:rPr>
        <w:t xml:space="preserve"> </w:t>
      </w:r>
      <w:hyperlink r:id="rId77" w:history="1">
        <w:r w:rsidRPr="00BE0058">
          <w:rPr>
            <w:rFonts w:eastAsia="Georgia"/>
            <w:color w:val="000000" w:themeColor="text1"/>
            <w:sz w:val="24"/>
          </w:rPr>
          <w:t xml:space="preserve">selection, </w:t>
        </w:r>
      </w:hyperlink>
      <w:r w:rsidRPr="00BE0058">
        <w:rPr>
          <w:rFonts w:eastAsia="Georgia"/>
          <w:color w:val="000000" w:themeColor="text1"/>
          <w:sz w:val="24"/>
        </w:rPr>
        <w:t xml:space="preserve">and uses methods such as </w:t>
      </w:r>
      <w:hyperlink r:id="rId78" w:history="1">
        <w:r w:rsidRPr="00BE0058">
          <w:rPr>
            <w:rFonts w:eastAsia="Georgia"/>
            <w:color w:val="000000" w:themeColor="text1"/>
            <w:sz w:val="24"/>
          </w:rPr>
          <w:t xml:space="preserve">mutation </w:t>
        </w:r>
      </w:hyperlink>
      <w:r w:rsidRPr="00BE0058">
        <w:rPr>
          <w:rFonts w:eastAsia="Georgia"/>
          <w:color w:val="000000" w:themeColor="text1"/>
          <w:sz w:val="24"/>
        </w:rPr>
        <w:t xml:space="preserve">and </w:t>
      </w:r>
      <w:hyperlink r:id="rId79" w:history="1">
        <w:r w:rsidRPr="00BE0058">
          <w:rPr>
            <w:rFonts w:eastAsia="Georgia"/>
            <w:color w:val="000000" w:themeColor="text1"/>
            <w:sz w:val="24"/>
          </w:rPr>
          <w:t xml:space="preserve">crossover </w:t>
        </w:r>
      </w:hyperlink>
      <w:r w:rsidRPr="00BE0058">
        <w:rPr>
          <w:rFonts w:eastAsia="Georgia"/>
          <w:color w:val="000000" w:themeColor="text1"/>
          <w:sz w:val="24"/>
        </w:rPr>
        <w:t xml:space="preserve">to generate new </w:t>
      </w:r>
      <w:hyperlink r:id="rId80" w:history="1">
        <w:r w:rsidRPr="00BE0058">
          <w:rPr>
            <w:rFonts w:eastAsia="Georgia"/>
            <w:color w:val="000000" w:themeColor="text1"/>
            <w:sz w:val="24"/>
          </w:rPr>
          <w:t xml:space="preserve">genotype </w:t>
        </w:r>
      </w:hyperlink>
      <w:r w:rsidRPr="00BE0058">
        <w:rPr>
          <w:rFonts w:eastAsia="Georgia"/>
          <w:color w:val="000000" w:themeColor="text1"/>
          <w:sz w:val="24"/>
        </w:rPr>
        <w:t xml:space="preserve">in the hope of finding good solutions to a given problem. In machine learning, genetic algorithms found some uses in the 1980s and 1990s. Conversely, machine learning techniques have been used to improve the performance of genetic and </w:t>
      </w:r>
      <w:hyperlink r:id="rId81" w:history="1">
        <w:r w:rsidRPr="00BE0058">
          <w:rPr>
            <w:rFonts w:eastAsia="Georgia"/>
            <w:color w:val="000000" w:themeColor="text1"/>
            <w:sz w:val="24"/>
          </w:rPr>
          <w:t>evolutionary algorithms.</w:t>
        </w:r>
      </w:hyperlink>
    </w:p>
    <w:p w14:paraId="41F9AE5E" w14:textId="77777777" w:rsidR="00107431" w:rsidRPr="00BE0058" w:rsidRDefault="00107431" w:rsidP="00107431">
      <w:pPr>
        <w:spacing w:line="202" w:lineRule="exact"/>
        <w:rPr>
          <w:rFonts w:eastAsia="Georgia"/>
          <w:color w:val="000000" w:themeColor="text1"/>
          <w:sz w:val="24"/>
        </w:rPr>
      </w:pPr>
    </w:p>
    <w:p w14:paraId="564C7C3A" w14:textId="77777777" w:rsidR="00107431" w:rsidRPr="00BE0058" w:rsidRDefault="00107431" w:rsidP="00107431">
      <w:pPr>
        <w:spacing w:line="0" w:lineRule="atLeast"/>
        <w:rPr>
          <w:rFonts w:eastAsia="Georgia"/>
          <w:b/>
          <w:color w:val="000000" w:themeColor="text1"/>
          <w:sz w:val="24"/>
        </w:rPr>
      </w:pPr>
      <w:r w:rsidRPr="00BE0058">
        <w:rPr>
          <w:rFonts w:eastAsia="Georgia"/>
          <w:b/>
          <w:color w:val="000000" w:themeColor="text1"/>
          <w:sz w:val="24"/>
        </w:rPr>
        <w:t>Rule-based machine learning</w:t>
      </w:r>
    </w:p>
    <w:p w14:paraId="00F03A6D" w14:textId="77777777" w:rsidR="00107431" w:rsidRPr="00BE0058" w:rsidRDefault="00107431" w:rsidP="00107431">
      <w:pPr>
        <w:spacing w:line="242" w:lineRule="exact"/>
        <w:rPr>
          <w:rFonts w:eastAsia="Georgia"/>
          <w:color w:val="000000" w:themeColor="text1"/>
          <w:sz w:val="24"/>
        </w:rPr>
      </w:pPr>
    </w:p>
    <w:p w14:paraId="647B7AAE" w14:textId="77777777" w:rsidR="00107431" w:rsidRPr="00BE0058" w:rsidRDefault="00F746F4" w:rsidP="00107431">
      <w:pPr>
        <w:spacing w:line="275" w:lineRule="auto"/>
        <w:jc w:val="both"/>
        <w:rPr>
          <w:rFonts w:eastAsia="Georgia"/>
          <w:color w:val="000000" w:themeColor="text1"/>
          <w:sz w:val="24"/>
        </w:rPr>
      </w:pPr>
      <w:hyperlink r:id="rId82" w:history="1">
        <w:r w:rsidR="00107431" w:rsidRPr="00BE0058">
          <w:rPr>
            <w:rFonts w:eastAsia="Georgia"/>
            <w:color w:val="000000" w:themeColor="text1"/>
            <w:sz w:val="24"/>
          </w:rPr>
          <w:t xml:space="preserve">Rule-based machine learning </w:t>
        </w:r>
      </w:hyperlink>
      <w:r w:rsidR="00107431" w:rsidRPr="00BE0058">
        <w:rPr>
          <w:rFonts w:eastAsia="Georgia"/>
          <w:color w:val="000000" w:themeColor="text1"/>
          <w:sz w:val="24"/>
        </w:rPr>
        <w:t xml:space="preserve">is a general term for any machine learning method that identifies, learns, or evolves "rules" to store, manipulate or apply, knowledge. The defining characteristic of a rule-based machine learner is the identification and utilization of a set of relational rules that collectively represent the knowledge captured by the system. This is in contrast to other machine learners that commonly identify a singular model that can be universally applied to any instance in order to make a prediction. Rule-based machine learning approaches include </w:t>
      </w:r>
      <w:hyperlink r:id="rId83" w:history="1">
        <w:r w:rsidR="00107431" w:rsidRPr="00BE0058">
          <w:rPr>
            <w:rFonts w:eastAsia="Georgia"/>
            <w:color w:val="000000" w:themeColor="text1"/>
            <w:sz w:val="24"/>
          </w:rPr>
          <w:t>learning classifier</w:t>
        </w:r>
      </w:hyperlink>
      <w:r w:rsidR="00107431" w:rsidRPr="00BE0058">
        <w:rPr>
          <w:rFonts w:eastAsia="Georgia"/>
          <w:color w:val="000000" w:themeColor="text1"/>
          <w:sz w:val="24"/>
        </w:rPr>
        <w:t xml:space="preserve"> </w:t>
      </w:r>
      <w:hyperlink r:id="rId84" w:history="1">
        <w:r w:rsidR="00107431" w:rsidRPr="00BE0058">
          <w:rPr>
            <w:rFonts w:eastAsia="Georgia"/>
            <w:color w:val="000000" w:themeColor="text1"/>
            <w:sz w:val="24"/>
          </w:rPr>
          <w:t xml:space="preserve">systems, </w:t>
        </w:r>
      </w:hyperlink>
      <w:hyperlink r:id="rId85" w:history="1">
        <w:r w:rsidR="00107431" w:rsidRPr="00BE0058">
          <w:rPr>
            <w:rFonts w:eastAsia="Georgia"/>
            <w:color w:val="000000" w:themeColor="text1"/>
            <w:sz w:val="24"/>
          </w:rPr>
          <w:t xml:space="preserve">association rule learning, </w:t>
        </w:r>
      </w:hyperlink>
      <w:r w:rsidR="00107431" w:rsidRPr="00BE0058">
        <w:rPr>
          <w:rFonts w:eastAsia="Georgia"/>
          <w:color w:val="000000" w:themeColor="text1"/>
          <w:sz w:val="24"/>
        </w:rPr>
        <w:t xml:space="preserve">and </w:t>
      </w:r>
      <w:hyperlink r:id="rId86" w:history="1">
        <w:r w:rsidR="00107431" w:rsidRPr="00BE0058">
          <w:rPr>
            <w:rFonts w:eastAsia="Georgia"/>
            <w:color w:val="000000" w:themeColor="text1"/>
            <w:sz w:val="24"/>
          </w:rPr>
          <w:t>artificial immune systems.</w:t>
        </w:r>
      </w:hyperlink>
    </w:p>
    <w:p w14:paraId="6930E822" w14:textId="77777777" w:rsidR="00107431" w:rsidRPr="00BE0058" w:rsidRDefault="00107431" w:rsidP="00107431">
      <w:pPr>
        <w:spacing w:line="207" w:lineRule="exact"/>
        <w:rPr>
          <w:rFonts w:eastAsia="Georgia"/>
          <w:color w:val="000000" w:themeColor="text1"/>
          <w:sz w:val="24"/>
        </w:rPr>
      </w:pPr>
    </w:p>
    <w:p w14:paraId="6111542F" w14:textId="77777777" w:rsidR="00107431" w:rsidRPr="00BE0058" w:rsidRDefault="00107431" w:rsidP="00107431">
      <w:pPr>
        <w:spacing w:line="0" w:lineRule="atLeast"/>
        <w:rPr>
          <w:rFonts w:eastAsia="Georgia"/>
          <w:b/>
          <w:color w:val="000000" w:themeColor="text1"/>
          <w:sz w:val="24"/>
        </w:rPr>
      </w:pPr>
      <w:r w:rsidRPr="00BE0058">
        <w:rPr>
          <w:rFonts w:eastAsia="Georgia"/>
          <w:b/>
          <w:color w:val="000000" w:themeColor="text1"/>
          <w:sz w:val="24"/>
        </w:rPr>
        <w:t>Feature selection approach</w:t>
      </w:r>
    </w:p>
    <w:p w14:paraId="20E36DAB" w14:textId="77777777" w:rsidR="00107431" w:rsidRPr="00BE0058" w:rsidRDefault="00107431" w:rsidP="00107431">
      <w:pPr>
        <w:spacing w:line="242" w:lineRule="exact"/>
        <w:rPr>
          <w:rFonts w:eastAsia="Georgia"/>
          <w:color w:val="000000" w:themeColor="text1"/>
          <w:sz w:val="24"/>
        </w:rPr>
      </w:pPr>
    </w:p>
    <w:p w14:paraId="5AF401CB" w14:textId="77777777" w:rsidR="00107431" w:rsidRPr="00BE0058" w:rsidRDefault="00F746F4" w:rsidP="00107431">
      <w:pPr>
        <w:spacing w:line="276" w:lineRule="auto"/>
        <w:jc w:val="both"/>
        <w:rPr>
          <w:rFonts w:eastAsia="Georgia"/>
          <w:color w:val="000000" w:themeColor="text1"/>
          <w:sz w:val="24"/>
        </w:rPr>
      </w:pPr>
      <w:hyperlink r:id="rId87" w:history="1">
        <w:r w:rsidR="00107431" w:rsidRPr="00BE0058">
          <w:rPr>
            <w:rFonts w:eastAsia="Georgia"/>
            <w:color w:val="000000" w:themeColor="text1"/>
            <w:sz w:val="24"/>
          </w:rPr>
          <w:t xml:space="preserve">Feature selection </w:t>
        </w:r>
      </w:hyperlink>
      <w:r w:rsidR="00107431" w:rsidRPr="00BE0058">
        <w:rPr>
          <w:rFonts w:eastAsia="Georgia"/>
          <w:color w:val="000000" w:themeColor="text1"/>
          <w:sz w:val="24"/>
        </w:rPr>
        <w:t>is the process of selecting an optimal subset of relevant features for use in model construction. It is assumed the data contains some features that are either redundant or irrelevant, and can thus be removed to reduce calculation cost without incurring much loss of information. Common optimality criteria include accuracy, similarity and information measures.</w:t>
      </w:r>
    </w:p>
    <w:p w14:paraId="32D85219" w14:textId="77777777" w:rsidR="00107431" w:rsidRPr="00BE0058" w:rsidRDefault="00107431" w:rsidP="00107431">
      <w:pPr>
        <w:spacing w:line="200" w:lineRule="exact"/>
        <w:rPr>
          <w:rFonts w:eastAsia="Georgia"/>
          <w:color w:val="000000" w:themeColor="text1"/>
          <w:sz w:val="24"/>
        </w:rPr>
      </w:pPr>
    </w:p>
    <w:p w14:paraId="0CE19BC3" w14:textId="77777777" w:rsidR="00107431" w:rsidRPr="00BE0058" w:rsidRDefault="00107431" w:rsidP="00107431">
      <w:pPr>
        <w:spacing w:line="200" w:lineRule="exact"/>
        <w:rPr>
          <w:rFonts w:eastAsia="Georgia"/>
          <w:color w:val="000000" w:themeColor="text1"/>
          <w:sz w:val="24"/>
        </w:rPr>
      </w:pPr>
    </w:p>
    <w:p w14:paraId="63966B72" w14:textId="77777777" w:rsidR="00107431" w:rsidRPr="00BE0058" w:rsidRDefault="00107431" w:rsidP="00107431">
      <w:pPr>
        <w:spacing w:line="200" w:lineRule="exact"/>
        <w:rPr>
          <w:rFonts w:ascii="Georgia" w:eastAsia="Georgia" w:hAnsi="Georgia"/>
          <w:color w:val="000000" w:themeColor="text1"/>
          <w:sz w:val="24"/>
        </w:rPr>
      </w:pPr>
    </w:p>
    <w:p w14:paraId="23536548" w14:textId="77777777" w:rsidR="00107431" w:rsidRPr="00BE0058" w:rsidRDefault="00107431" w:rsidP="00107431">
      <w:pPr>
        <w:spacing w:line="200" w:lineRule="exact"/>
        <w:rPr>
          <w:rFonts w:ascii="Georgia" w:eastAsia="Georgia" w:hAnsi="Georgia"/>
          <w:color w:val="000000" w:themeColor="text1"/>
          <w:sz w:val="24"/>
        </w:rPr>
      </w:pPr>
    </w:p>
    <w:p w14:paraId="271AE1F2" w14:textId="77777777" w:rsidR="00107431" w:rsidRPr="00BE0058" w:rsidRDefault="00107431" w:rsidP="00107431">
      <w:pPr>
        <w:spacing w:line="200" w:lineRule="exact"/>
        <w:rPr>
          <w:rFonts w:ascii="Georgia" w:eastAsia="Georgia" w:hAnsi="Georgia"/>
          <w:color w:val="000000" w:themeColor="text1"/>
          <w:sz w:val="24"/>
        </w:rPr>
      </w:pPr>
    </w:p>
    <w:p w14:paraId="4AE5B7AF" w14:textId="77777777" w:rsidR="00107431" w:rsidRPr="00BE0058" w:rsidRDefault="00107431" w:rsidP="00107431">
      <w:pPr>
        <w:spacing w:line="200" w:lineRule="exact"/>
        <w:rPr>
          <w:rFonts w:ascii="Georgia" w:eastAsia="Georgia" w:hAnsi="Georgia"/>
          <w:color w:val="000000" w:themeColor="text1"/>
          <w:sz w:val="24"/>
        </w:rPr>
      </w:pPr>
    </w:p>
    <w:p w14:paraId="3955E093" w14:textId="77777777" w:rsidR="00107431" w:rsidRPr="00BE0058" w:rsidRDefault="00107431" w:rsidP="00107431">
      <w:pPr>
        <w:spacing w:line="200" w:lineRule="exact"/>
        <w:rPr>
          <w:rFonts w:ascii="Georgia" w:eastAsia="Georgia" w:hAnsi="Georgia"/>
          <w:color w:val="000000" w:themeColor="text1"/>
          <w:sz w:val="24"/>
        </w:rPr>
      </w:pPr>
    </w:p>
    <w:p w14:paraId="12C42424" w14:textId="77777777" w:rsidR="00107431" w:rsidRPr="00BE0058" w:rsidRDefault="00107431" w:rsidP="00107431">
      <w:pPr>
        <w:spacing w:line="200" w:lineRule="exact"/>
        <w:rPr>
          <w:rFonts w:ascii="Georgia" w:eastAsia="Georgia" w:hAnsi="Georgia"/>
          <w:color w:val="000000" w:themeColor="text1"/>
          <w:sz w:val="24"/>
        </w:rPr>
      </w:pPr>
    </w:p>
    <w:p w14:paraId="379CA55B" w14:textId="77777777" w:rsidR="00107431" w:rsidRPr="00BE0058" w:rsidRDefault="00107431" w:rsidP="00107431">
      <w:pPr>
        <w:spacing w:line="200" w:lineRule="exact"/>
        <w:rPr>
          <w:rFonts w:ascii="Georgia" w:eastAsia="Georgia" w:hAnsi="Georgia"/>
          <w:color w:val="000000" w:themeColor="text1"/>
          <w:sz w:val="24"/>
        </w:rPr>
      </w:pPr>
    </w:p>
    <w:p w14:paraId="5ABF93C4" w14:textId="77777777" w:rsidR="00107431" w:rsidRPr="00BE0058" w:rsidRDefault="00107431" w:rsidP="00107431">
      <w:pPr>
        <w:spacing w:line="200" w:lineRule="exact"/>
        <w:rPr>
          <w:rFonts w:ascii="Georgia" w:eastAsia="Georgia" w:hAnsi="Georgia"/>
          <w:color w:val="000000" w:themeColor="text1"/>
          <w:sz w:val="24"/>
        </w:rPr>
      </w:pPr>
    </w:p>
    <w:p w14:paraId="71DCB018" w14:textId="77777777" w:rsidR="00107431" w:rsidRPr="00BE0058" w:rsidRDefault="00107431" w:rsidP="00107431">
      <w:pPr>
        <w:spacing w:line="200" w:lineRule="exact"/>
        <w:rPr>
          <w:rFonts w:ascii="Georgia" w:eastAsia="Georgia" w:hAnsi="Georgia"/>
          <w:color w:val="000000" w:themeColor="text1"/>
          <w:sz w:val="24"/>
        </w:rPr>
      </w:pPr>
    </w:p>
    <w:p w14:paraId="4B644A8D" w14:textId="77777777" w:rsidR="00107431" w:rsidRPr="00BE0058" w:rsidRDefault="00107431" w:rsidP="00107431">
      <w:pPr>
        <w:spacing w:line="200" w:lineRule="exact"/>
        <w:rPr>
          <w:rFonts w:ascii="Georgia" w:eastAsia="Georgia" w:hAnsi="Georgia"/>
          <w:color w:val="000000" w:themeColor="text1"/>
          <w:sz w:val="24"/>
        </w:rPr>
      </w:pPr>
    </w:p>
    <w:p w14:paraId="082C48EB" w14:textId="77777777" w:rsidR="00906FC2" w:rsidRPr="00BE0058" w:rsidRDefault="00906FC2">
      <w:pPr>
        <w:pStyle w:val="BodyText"/>
        <w:rPr>
          <w:color w:val="000000" w:themeColor="text1"/>
        </w:rPr>
      </w:pPr>
    </w:p>
    <w:p w14:paraId="2677290C" w14:textId="77777777" w:rsidR="00BB7400" w:rsidRPr="00BE0058" w:rsidRDefault="00BB7400">
      <w:pPr>
        <w:pStyle w:val="BodyText"/>
        <w:rPr>
          <w:color w:val="000000" w:themeColor="text1"/>
        </w:rPr>
      </w:pPr>
    </w:p>
    <w:p w14:paraId="249BF8C6" w14:textId="77777777" w:rsidR="00BB7400" w:rsidRPr="00BE0058" w:rsidRDefault="00BB7400">
      <w:pPr>
        <w:pStyle w:val="BodyText"/>
        <w:rPr>
          <w:color w:val="000000" w:themeColor="text1"/>
        </w:rPr>
      </w:pPr>
    </w:p>
    <w:p w14:paraId="0EF46479" w14:textId="77777777" w:rsidR="00BB7400" w:rsidRPr="00BE0058" w:rsidRDefault="00BB7400">
      <w:pPr>
        <w:pStyle w:val="BodyText"/>
        <w:rPr>
          <w:color w:val="000000" w:themeColor="text1"/>
        </w:rPr>
      </w:pPr>
    </w:p>
    <w:p w14:paraId="7E1BE64D" w14:textId="77777777" w:rsidR="00906FC2" w:rsidRPr="00BE0058" w:rsidRDefault="00092232">
      <w:pPr>
        <w:pStyle w:val="Heading1"/>
        <w:spacing w:before="0"/>
        <w:ind w:left="1102" w:right="1182"/>
        <w:jc w:val="center"/>
        <w:rPr>
          <w:color w:val="000000" w:themeColor="text1"/>
        </w:rPr>
      </w:pPr>
      <w:bookmarkStart w:id="3" w:name="_Hlk522011399"/>
      <w:r w:rsidRPr="00BE0058">
        <w:rPr>
          <w:color w:val="000000" w:themeColor="text1"/>
        </w:rPr>
        <w:lastRenderedPageBreak/>
        <w:t xml:space="preserve"> SAMPLE PROGRAMS</w:t>
      </w:r>
    </w:p>
    <w:p w14:paraId="3AB58C42" w14:textId="77777777" w:rsidR="00906FC2" w:rsidRPr="00BE0058" w:rsidRDefault="00906FC2">
      <w:pPr>
        <w:pStyle w:val="BodyText"/>
        <w:rPr>
          <w:b/>
          <w:color w:val="000000" w:themeColor="text1"/>
        </w:rPr>
      </w:pPr>
    </w:p>
    <w:p w14:paraId="4EA9BA15" w14:textId="77777777" w:rsidR="00906FC2" w:rsidRPr="00BE0058" w:rsidRDefault="00906FC2">
      <w:pPr>
        <w:pStyle w:val="BodyText"/>
        <w:rPr>
          <w:b/>
          <w:color w:val="000000" w:themeColor="text1"/>
        </w:rPr>
      </w:pPr>
    </w:p>
    <w:p w14:paraId="639A7D26" w14:textId="77777777" w:rsidR="005E782D" w:rsidRPr="00BE0058" w:rsidRDefault="005E782D" w:rsidP="005E782D">
      <w:pPr>
        <w:pStyle w:val="BodyText"/>
        <w:tabs>
          <w:tab w:val="left" w:pos="5441"/>
        </w:tabs>
        <w:spacing w:before="132"/>
        <w:rPr>
          <w:b/>
          <w:color w:val="000000" w:themeColor="text1"/>
          <w:spacing w:val="-8"/>
        </w:rPr>
      </w:pPr>
      <w:r w:rsidRPr="00BE0058">
        <w:rPr>
          <w:b/>
          <w:color w:val="000000" w:themeColor="text1"/>
          <w:spacing w:val="-8"/>
        </w:rPr>
        <w:t>1. Write a Python Program to Add Two Numbers.</w:t>
      </w:r>
    </w:p>
    <w:p w14:paraId="6F30067D" w14:textId="77777777" w:rsidR="005E782D" w:rsidRPr="00BE0058" w:rsidRDefault="005E782D" w:rsidP="005E782D">
      <w:pPr>
        <w:pStyle w:val="BodyText"/>
        <w:tabs>
          <w:tab w:val="left" w:pos="5441"/>
        </w:tabs>
        <w:spacing w:before="132"/>
        <w:rPr>
          <w:color w:val="000000" w:themeColor="text1"/>
          <w:spacing w:val="-8"/>
        </w:rPr>
      </w:pPr>
      <w:r w:rsidRPr="00BE0058">
        <w:rPr>
          <w:color w:val="000000" w:themeColor="text1"/>
          <w:spacing w:val="-8"/>
        </w:rPr>
        <w:t># This program adds two numbers</w:t>
      </w:r>
    </w:p>
    <w:p w14:paraId="224159EA" w14:textId="77777777" w:rsidR="005E782D" w:rsidRPr="00BE0058" w:rsidRDefault="005E782D" w:rsidP="005E782D">
      <w:pPr>
        <w:pStyle w:val="BodyText"/>
        <w:tabs>
          <w:tab w:val="left" w:pos="5441"/>
        </w:tabs>
        <w:spacing w:before="132"/>
        <w:rPr>
          <w:color w:val="000000" w:themeColor="text1"/>
          <w:spacing w:val="-8"/>
        </w:rPr>
      </w:pPr>
      <w:r w:rsidRPr="00BE0058">
        <w:rPr>
          <w:color w:val="000000" w:themeColor="text1"/>
          <w:spacing w:val="-8"/>
        </w:rPr>
        <w:t>num1 = 1.5</w:t>
      </w:r>
    </w:p>
    <w:p w14:paraId="66140D7B" w14:textId="77777777" w:rsidR="005E782D" w:rsidRPr="00BE0058" w:rsidRDefault="005E782D" w:rsidP="005E782D">
      <w:pPr>
        <w:pStyle w:val="BodyText"/>
        <w:tabs>
          <w:tab w:val="left" w:pos="5441"/>
        </w:tabs>
        <w:spacing w:before="132"/>
        <w:rPr>
          <w:color w:val="000000" w:themeColor="text1"/>
          <w:spacing w:val="-8"/>
        </w:rPr>
      </w:pPr>
      <w:r w:rsidRPr="00BE0058">
        <w:rPr>
          <w:color w:val="000000" w:themeColor="text1"/>
          <w:spacing w:val="-8"/>
        </w:rPr>
        <w:t>num2 = 6.3</w:t>
      </w:r>
    </w:p>
    <w:p w14:paraId="56F72E2A" w14:textId="77777777" w:rsidR="005E782D" w:rsidRPr="00BE0058" w:rsidRDefault="005E782D" w:rsidP="005E782D">
      <w:pPr>
        <w:pStyle w:val="BodyText"/>
        <w:tabs>
          <w:tab w:val="left" w:pos="5441"/>
        </w:tabs>
        <w:spacing w:before="132"/>
        <w:rPr>
          <w:color w:val="000000" w:themeColor="text1"/>
          <w:spacing w:val="-8"/>
        </w:rPr>
      </w:pPr>
      <w:r w:rsidRPr="00BE0058">
        <w:rPr>
          <w:color w:val="000000" w:themeColor="text1"/>
          <w:spacing w:val="-8"/>
        </w:rPr>
        <w:t># Add two numbers</w:t>
      </w:r>
    </w:p>
    <w:p w14:paraId="1106021B" w14:textId="77777777" w:rsidR="005E782D" w:rsidRPr="00BE0058" w:rsidRDefault="005E782D" w:rsidP="005E782D">
      <w:pPr>
        <w:pStyle w:val="BodyText"/>
        <w:tabs>
          <w:tab w:val="left" w:pos="5441"/>
        </w:tabs>
        <w:spacing w:before="132"/>
        <w:rPr>
          <w:color w:val="000000" w:themeColor="text1"/>
          <w:spacing w:val="-8"/>
        </w:rPr>
      </w:pPr>
      <w:r w:rsidRPr="00BE0058">
        <w:rPr>
          <w:color w:val="000000" w:themeColor="text1"/>
          <w:spacing w:val="-8"/>
        </w:rPr>
        <w:t>sum = float(num1) + float(num2)</w:t>
      </w:r>
    </w:p>
    <w:p w14:paraId="4EE6BC32" w14:textId="77777777" w:rsidR="005E782D" w:rsidRPr="00BE0058" w:rsidRDefault="005E782D" w:rsidP="005E782D">
      <w:pPr>
        <w:pStyle w:val="BodyText"/>
        <w:tabs>
          <w:tab w:val="left" w:pos="5441"/>
        </w:tabs>
        <w:spacing w:before="132"/>
        <w:rPr>
          <w:color w:val="000000" w:themeColor="text1"/>
          <w:spacing w:val="-8"/>
        </w:rPr>
      </w:pPr>
      <w:r w:rsidRPr="00BE0058">
        <w:rPr>
          <w:color w:val="000000" w:themeColor="text1"/>
          <w:spacing w:val="-8"/>
        </w:rPr>
        <w:t># Display the sum</w:t>
      </w:r>
    </w:p>
    <w:p w14:paraId="0E4B670E" w14:textId="77777777" w:rsidR="005E782D" w:rsidRPr="00BE0058" w:rsidRDefault="005E782D" w:rsidP="005E782D">
      <w:pPr>
        <w:pStyle w:val="BodyText"/>
        <w:tabs>
          <w:tab w:val="left" w:pos="5441"/>
        </w:tabs>
        <w:spacing w:before="132"/>
        <w:rPr>
          <w:color w:val="000000" w:themeColor="text1"/>
          <w:spacing w:val="-8"/>
        </w:rPr>
      </w:pPr>
      <w:r w:rsidRPr="00BE0058">
        <w:rPr>
          <w:color w:val="000000" w:themeColor="text1"/>
          <w:spacing w:val="-8"/>
        </w:rPr>
        <w:t>print('The sum of {0} and {1} is {2}'.format(num1, num2, sum))</w:t>
      </w:r>
    </w:p>
    <w:p w14:paraId="7332107B" w14:textId="77777777" w:rsidR="005E782D" w:rsidRPr="00BE0058" w:rsidRDefault="005E782D" w:rsidP="005E782D">
      <w:pPr>
        <w:pStyle w:val="BodyText"/>
        <w:tabs>
          <w:tab w:val="left" w:pos="5441"/>
        </w:tabs>
        <w:spacing w:before="132"/>
        <w:rPr>
          <w:color w:val="000000" w:themeColor="text1"/>
          <w:spacing w:val="-8"/>
        </w:rPr>
      </w:pPr>
    </w:p>
    <w:p w14:paraId="5D98A3F1" w14:textId="77777777" w:rsidR="008F475F" w:rsidRPr="00BE0058" w:rsidRDefault="6CAC65D8" w:rsidP="005E782D">
      <w:pPr>
        <w:pStyle w:val="BodyText"/>
        <w:tabs>
          <w:tab w:val="left" w:pos="5441"/>
        </w:tabs>
        <w:spacing w:before="132"/>
        <w:rPr>
          <w:color w:val="000000" w:themeColor="text1"/>
          <w:spacing w:val="-8"/>
        </w:rPr>
      </w:pPr>
      <w:r>
        <w:rPr>
          <w:noProof/>
        </w:rPr>
        <w:drawing>
          <wp:inline distT="0" distB="0" distL="0" distR="0" wp14:anchorId="39E1BD12" wp14:editId="11C55BE5">
            <wp:extent cx="6030596" cy="767080"/>
            <wp:effectExtent l="0" t="0" r="825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pic:nvPicPr>
                  <pic:blipFill>
                    <a:blip r:embed="rId88">
                      <a:extLst>
                        <a:ext uri="{28A0092B-C50C-407E-A947-70E740481C1C}">
                          <a14:useLocalDpi xmlns:a14="http://schemas.microsoft.com/office/drawing/2010/main" val="0"/>
                        </a:ext>
                      </a:extLst>
                    </a:blip>
                    <a:stretch>
                      <a:fillRect/>
                    </a:stretch>
                  </pic:blipFill>
                  <pic:spPr>
                    <a:xfrm>
                      <a:off x="0" y="0"/>
                      <a:ext cx="6030596" cy="767080"/>
                    </a:xfrm>
                    <a:prstGeom prst="rect">
                      <a:avLst/>
                    </a:prstGeom>
                  </pic:spPr>
                </pic:pic>
              </a:graphicData>
            </a:graphic>
          </wp:inline>
        </w:drawing>
      </w:r>
    </w:p>
    <w:p w14:paraId="417836B3" w14:textId="77777777" w:rsidR="00906FC2" w:rsidRPr="00BE0058" w:rsidRDefault="005E782D" w:rsidP="005E782D">
      <w:pPr>
        <w:pStyle w:val="BodyText"/>
        <w:tabs>
          <w:tab w:val="left" w:pos="5441"/>
        </w:tabs>
        <w:spacing w:before="132"/>
        <w:rPr>
          <w:b/>
          <w:color w:val="000000" w:themeColor="text1"/>
          <w:spacing w:val="-8"/>
        </w:rPr>
      </w:pPr>
      <w:r w:rsidRPr="00BE0058">
        <w:rPr>
          <w:b/>
          <w:color w:val="000000" w:themeColor="text1"/>
          <w:spacing w:val="-8"/>
        </w:rPr>
        <w:t>2. Write a Python Program to Add Two Numbers Provided by The User.</w:t>
      </w:r>
    </w:p>
    <w:p w14:paraId="0AA17894" w14:textId="77777777" w:rsidR="005E782D" w:rsidRPr="00BE0058" w:rsidRDefault="005E782D" w:rsidP="005E782D">
      <w:pPr>
        <w:pStyle w:val="BodyText"/>
        <w:tabs>
          <w:tab w:val="left" w:pos="5441"/>
        </w:tabs>
        <w:spacing w:before="132"/>
        <w:rPr>
          <w:color w:val="000000" w:themeColor="text1"/>
          <w:spacing w:val="-8"/>
        </w:rPr>
      </w:pPr>
      <w:r w:rsidRPr="00BE0058">
        <w:rPr>
          <w:color w:val="000000" w:themeColor="text1"/>
          <w:spacing w:val="-8"/>
        </w:rPr>
        <w:t># Store input numbers</w:t>
      </w:r>
    </w:p>
    <w:p w14:paraId="1F15C3A4" w14:textId="77777777" w:rsidR="005E782D" w:rsidRPr="00BE0058" w:rsidRDefault="005E782D" w:rsidP="005E782D">
      <w:pPr>
        <w:pStyle w:val="BodyText"/>
        <w:tabs>
          <w:tab w:val="left" w:pos="5441"/>
        </w:tabs>
        <w:spacing w:before="132"/>
        <w:rPr>
          <w:color w:val="000000" w:themeColor="text1"/>
          <w:spacing w:val="-8"/>
        </w:rPr>
      </w:pPr>
      <w:r w:rsidRPr="00BE0058">
        <w:rPr>
          <w:color w:val="000000" w:themeColor="text1"/>
          <w:spacing w:val="-8"/>
        </w:rPr>
        <w:t>num1 = input('Enter first number: ')</w:t>
      </w:r>
    </w:p>
    <w:p w14:paraId="76DA8F9D" w14:textId="77777777" w:rsidR="005E782D" w:rsidRPr="00BE0058" w:rsidRDefault="005E782D" w:rsidP="005E782D">
      <w:pPr>
        <w:pStyle w:val="BodyText"/>
        <w:tabs>
          <w:tab w:val="left" w:pos="5441"/>
        </w:tabs>
        <w:spacing w:before="132"/>
        <w:rPr>
          <w:color w:val="000000" w:themeColor="text1"/>
          <w:spacing w:val="-8"/>
        </w:rPr>
      </w:pPr>
      <w:r w:rsidRPr="00BE0058">
        <w:rPr>
          <w:color w:val="000000" w:themeColor="text1"/>
          <w:spacing w:val="-8"/>
        </w:rPr>
        <w:t>num2 = input('Enter second number: ')</w:t>
      </w:r>
    </w:p>
    <w:p w14:paraId="4577C4EA" w14:textId="77777777" w:rsidR="005E782D" w:rsidRPr="00BE0058" w:rsidRDefault="005E782D" w:rsidP="005E782D">
      <w:pPr>
        <w:pStyle w:val="BodyText"/>
        <w:tabs>
          <w:tab w:val="left" w:pos="5441"/>
        </w:tabs>
        <w:spacing w:before="132"/>
        <w:rPr>
          <w:color w:val="000000" w:themeColor="text1"/>
          <w:spacing w:val="-8"/>
        </w:rPr>
      </w:pPr>
      <w:r w:rsidRPr="00BE0058">
        <w:rPr>
          <w:color w:val="000000" w:themeColor="text1"/>
          <w:spacing w:val="-8"/>
        </w:rPr>
        <w:t># Add two numbers</w:t>
      </w:r>
    </w:p>
    <w:p w14:paraId="01B5540C" w14:textId="77777777" w:rsidR="005E782D" w:rsidRPr="00BE0058" w:rsidRDefault="005E782D" w:rsidP="005E782D">
      <w:pPr>
        <w:pStyle w:val="BodyText"/>
        <w:tabs>
          <w:tab w:val="left" w:pos="5441"/>
        </w:tabs>
        <w:spacing w:before="132"/>
        <w:rPr>
          <w:color w:val="000000" w:themeColor="text1"/>
          <w:spacing w:val="-8"/>
        </w:rPr>
      </w:pPr>
      <w:r w:rsidRPr="00BE0058">
        <w:rPr>
          <w:color w:val="000000" w:themeColor="text1"/>
          <w:spacing w:val="-8"/>
        </w:rPr>
        <w:t>sum = float(num1) + float(num2)</w:t>
      </w:r>
    </w:p>
    <w:p w14:paraId="0D395D49" w14:textId="77777777" w:rsidR="005E782D" w:rsidRPr="00BE0058" w:rsidRDefault="005E782D" w:rsidP="005E782D">
      <w:pPr>
        <w:pStyle w:val="BodyText"/>
        <w:tabs>
          <w:tab w:val="left" w:pos="5441"/>
        </w:tabs>
        <w:spacing w:before="132"/>
        <w:rPr>
          <w:color w:val="000000" w:themeColor="text1"/>
          <w:spacing w:val="-8"/>
        </w:rPr>
      </w:pPr>
      <w:r w:rsidRPr="00BE0058">
        <w:rPr>
          <w:color w:val="000000" w:themeColor="text1"/>
          <w:spacing w:val="-8"/>
        </w:rPr>
        <w:t># Display the sum</w:t>
      </w:r>
    </w:p>
    <w:p w14:paraId="35133CE2" w14:textId="77777777" w:rsidR="005E782D" w:rsidRPr="00BE0058" w:rsidRDefault="005E782D" w:rsidP="005E782D">
      <w:pPr>
        <w:pStyle w:val="BodyText"/>
        <w:tabs>
          <w:tab w:val="left" w:pos="5441"/>
        </w:tabs>
        <w:spacing w:before="132"/>
        <w:rPr>
          <w:color w:val="000000" w:themeColor="text1"/>
          <w:spacing w:val="-8"/>
        </w:rPr>
      </w:pPr>
      <w:r w:rsidRPr="00BE0058">
        <w:rPr>
          <w:color w:val="000000" w:themeColor="text1"/>
          <w:spacing w:val="-8"/>
        </w:rPr>
        <w:t>print('The sum of {0} and {1} is {2}'.format(num1, num2, sum))</w:t>
      </w:r>
    </w:p>
    <w:p w14:paraId="50C86B8C" w14:textId="77777777" w:rsidR="008F475F" w:rsidRPr="00BE0058" w:rsidRDefault="6CAC65D8" w:rsidP="005E782D">
      <w:pPr>
        <w:pStyle w:val="BodyText"/>
        <w:tabs>
          <w:tab w:val="left" w:pos="5441"/>
        </w:tabs>
        <w:spacing w:before="132"/>
        <w:rPr>
          <w:color w:val="000000" w:themeColor="text1"/>
        </w:rPr>
      </w:pPr>
      <w:r>
        <w:rPr>
          <w:noProof/>
        </w:rPr>
        <w:drawing>
          <wp:inline distT="0" distB="0" distL="0" distR="0" wp14:anchorId="5A1F87D2" wp14:editId="18961974">
            <wp:extent cx="6030596" cy="1291590"/>
            <wp:effectExtent l="0" t="0" r="8255" b="381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pic:nvPicPr>
                  <pic:blipFill>
                    <a:blip r:embed="rId89">
                      <a:extLst>
                        <a:ext uri="{28A0092B-C50C-407E-A947-70E740481C1C}">
                          <a14:useLocalDpi xmlns:a14="http://schemas.microsoft.com/office/drawing/2010/main" val="0"/>
                        </a:ext>
                      </a:extLst>
                    </a:blip>
                    <a:stretch>
                      <a:fillRect/>
                    </a:stretch>
                  </pic:blipFill>
                  <pic:spPr>
                    <a:xfrm>
                      <a:off x="0" y="0"/>
                      <a:ext cx="6030596" cy="1291590"/>
                    </a:xfrm>
                    <a:prstGeom prst="rect">
                      <a:avLst/>
                    </a:prstGeom>
                  </pic:spPr>
                </pic:pic>
              </a:graphicData>
            </a:graphic>
          </wp:inline>
        </w:drawing>
      </w:r>
    </w:p>
    <w:p w14:paraId="60EDCC55" w14:textId="77777777" w:rsidR="008F475F" w:rsidRPr="00BE0058" w:rsidRDefault="008F475F" w:rsidP="005E782D">
      <w:pPr>
        <w:pStyle w:val="BodyText"/>
        <w:tabs>
          <w:tab w:val="left" w:pos="5441"/>
        </w:tabs>
        <w:spacing w:before="132"/>
        <w:rPr>
          <w:b/>
          <w:color w:val="000000" w:themeColor="text1"/>
          <w:spacing w:val="-8"/>
        </w:rPr>
      </w:pPr>
    </w:p>
    <w:p w14:paraId="4C852559" w14:textId="77777777" w:rsidR="005E782D" w:rsidRPr="00BE0058" w:rsidRDefault="005E782D" w:rsidP="005E782D">
      <w:pPr>
        <w:pStyle w:val="BodyText"/>
        <w:tabs>
          <w:tab w:val="left" w:pos="5441"/>
        </w:tabs>
        <w:spacing w:before="132"/>
        <w:rPr>
          <w:b/>
          <w:color w:val="000000" w:themeColor="text1"/>
          <w:spacing w:val="-8"/>
        </w:rPr>
      </w:pPr>
      <w:r w:rsidRPr="00BE0058">
        <w:rPr>
          <w:b/>
          <w:color w:val="000000" w:themeColor="text1"/>
          <w:spacing w:val="-8"/>
        </w:rPr>
        <w:t xml:space="preserve">3. </w:t>
      </w:r>
      <w:r w:rsidR="008F475F" w:rsidRPr="00BE0058">
        <w:rPr>
          <w:b/>
          <w:color w:val="000000" w:themeColor="text1"/>
          <w:spacing w:val="-8"/>
        </w:rPr>
        <w:t xml:space="preserve">Write a </w:t>
      </w:r>
      <w:r w:rsidRPr="00BE0058">
        <w:rPr>
          <w:b/>
          <w:color w:val="000000" w:themeColor="text1"/>
          <w:spacing w:val="-8"/>
        </w:rPr>
        <w:t>Python Program to Find the Largest Among Three Number.</w:t>
      </w:r>
    </w:p>
    <w:p w14:paraId="70A53B40" w14:textId="77777777" w:rsidR="005E782D" w:rsidRPr="00BE0058" w:rsidRDefault="005E782D" w:rsidP="005E782D">
      <w:pPr>
        <w:pStyle w:val="BodyText"/>
        <w:tabs>
          <w:tab w:val="left" w:pos="5441"/>
        </w:tabs>
        <w:spacing w:before="132"/>
        <w:rPr>
          <w:color w:val="000000" w:themeColor="text1"/>
          <w:spacing w:val="-8"/>
        </w:rPr>
      </w:pPr>
      <w:r w:rsidRPr="00BE0058">
        <w:rPr>
          <w:color w:val="000000" w:themeColor="text1"/>
          <w:spacing w:val="-8"/>
        </w:rPr>
        <w:t># Python program to find the largest number among the three input numbers</w:t>
      </w:r>
    </w:p>
    <w:p w14:paraId="5B9D059A" w14:textId="77777777" w:rsidR="005E782D" w:rsidRPr="00BE0058" w:rsidRDefault="005E782D" w:rsidP="005E782D">
      <w:pPr>
        <w:pStyle w:val="BodyText"/>
        <w:tabs>
          <w:tab w:val="left" w:pos="5441"/>
        </w:tabs>
        <w:spacing w:before="132"/>
        <w:rPr>
          <w:color w:val="000000" w:themeColor="text1"/>
          <w:spacing w:val="-8"/>
        </w:rPr>
      </w:pPr>
      <w:r w:rsidRPr="00BE0058">
        <w:rPr>
          <w:color w:val="000000" w:themeColor="text1"/>
          <w:spacing w:val="-8"/>
        </w:rPr>
        <w:t># change the values of num1, num2 and num3</w:t>
      </w:r>
    </w:p>
    <w:p w14:paraId="413C06D3" w14:textId="77777777" w:rsidR="005E782D" w:rsidRPr="00BE0058" w:rsidRDefault="005E782D" w:rsidP="005E782D">
      <w:pPr>
        <w:pStyle w:val="BodyText"/>
        <w:tabs>
          <w:tab w:val="left" w:pos="5441"/>
        </w:tabs>
        <w:spacing w:before="132"/>
        <w:rPr>
          <w:color w:val="000000" w:themeColor="text1"/>
          <w:spacing w:val="-8"/>
        </w:rPr>
      </w:pPr>
      <w:r w:rsidRPr="00BE0058">
        <w:rPr>
          <w:color w:val="000000" w:themeColor="text1"/>
          <w:spacing w:val="-8"/>
        </w:rPr>
        <w:t># for a different result</w:t>
      </w:r>
    </w:p>
    <w:p w14:paraId="32433719" w14:textId="77777777" w:rsidR="005E782D" w:rsidRPr="00BE0058" w:rsidRDefault="005E782D" w:rsidP="005E782D">
      <w:pPr>
        <w:pStyle w:val="BodyText"/>
        <w:tabs>
          <w:tab w:val="left" w:pos="5441"/>
        </w:tabs>
        <w:spacing w:before="132"/>
        <w:rPr>
          <w:color w:val="000000" w:themeColor="text1"/>
          <w:spacing w:val="-8"/>
        </w:rPr>
      </w:pPr>
      <w:r w:rsidRPr="00BE0058">
        <w:rPr>
          <w:color w:val="000000" w:themeColor="text1"/>
          <w:spacing w:val="-8"/>
        </w:rPr>
        <w:lastRenderedPageBreak/>
        <w:t>num1 = 10</w:t>
      </w:r>
    </w:p>
    <w:p w14:paraId="695328D0" w14:textId="77777777" w:rsidR="005E782D" w:rsidRPr="00BE0058" w:rsidRDefault="005E782D" w:rsidP="005E782D">
      <w:pPr>
        <w:pStyle w:val="BodyText"/>
        <w:tabs>
          <w:tab w:val="left" w:pos="5441"/>
        </w:tabs>
        <w:spacing w:before="132"/>
        <w:rPr>
          <w:color w:val="000000" w:themeColor="text1"/>
          <w:spacing w:val="-8"/>
        </w:rPr>
      </w:pPr>
      <w:r w:rsidRPr="00BE0058">
        <w:rPr>
          <w:color w:val="000000" w:themeColor="text1"/>
          <w:spacing w:val="-8"/>
        </w:rPr>
        <w:t>num2 = 14</w:t>
      </w:r>
    </w:p>
    <w:p w14:paraId="438F2A56" w14:textId="77777777" w:rsidR="005E782D" w:rsidRPr="00BE0058" w:rsidRDefault="005E782D" w:rsidP="005E782D">
      <w:pPr>
        <w:pStyle w:val="BodyText"/>
        <w:tabs>
          <w:tab w:val="left" w:pos="5441"/>
        </w:tabs>
        <w:spacing w:before="132"/>
        <w:rPr>
          <w:color w:val="000000" w:themeColor="text1"/>
          <w:spacing w:val="-8"/>
        </w:rPr>
      </w:pPr>
      <w:r w:rsidRPr="00BE0058">
        <w:rPr>
          <w:color w:val="000000" w:themeColor="text1"/>
          <w:spacing w:val="-8"/>
        </w:rPr>
        <w:t>num3 = 12</w:t>
      </w:r>
    </w:p>
    <w:p w14:paraId="72F7FED7" w14:textId="77777777" w:rsidR="005E782D" w:rsidRPr="00BE0058" w:rsidRDefault="005E782D" w:rsidP="005E782D">
      <w:pPr>
        <w:pStyle w:val="BodyText"/>
        <w:tabs>
          <w:tab w:val="left" w:pos="5441"/>
        </w:tabs>
        <w:spacing w:before="132"/>
        <w:rPr>
          <w:color w:val="000000" w:themeColor="text1"/>
          <w:spacing w:val="-8"/>
        </w:rPr>
      </w:pPr>
      <w:r w:rsidRPr="00BE0058">
        <w:rPr>
          <w:color w:val="000000" w:themeColor="text1"/>
          <w:spacing w:val="-8"/>
        </w:rPr>
        <w:t># uncomment following lines to take three numbers from user</w:t>
      </w:r>
    </w:p>
    <w:p w14:paraId="194B41C5" w14:textId="77777777" w:rsidR="005E782D" w:rsidRPr="00BE0058" w:rsidRDefault="005E782D" w:rsidP="005E782D">
      <w:pPr>
        <w:pStyle w:val="BodyText"/>
        <w:tabs>
          <w:tab w:val="left" w:pos="5441"/>
        </w:tabs>
        <w:spacing w:before="132"/>
        <w:rPr>
          <w:color w:val="000000" w:themeColor="text1"/>
          <w:spacing w:val="-8"/>
        </w:rPr>
      </w:pPr>
      <w:r w:rsidRPr="00BE0058">
        <w:rPr>
          <w:color w:val="000000" w:themeColor="text1"/>
          <w:spacing w:val="-8"/>
        </w:rPr>
        <w:t>#num1 = float(input("Enter first number: "))</w:t>
      </w:r>
    </w:p>
    <w:p w14:paraId="05EB02B6" w14:textId="77777777" w:rsidR="005E782D" w:rsidRPr="00BE0058" w:rsidRDefault="005E782D" w:rsidP="005E782D">
      <w:pPr>
        <w:pStyle w:val="BodyText"/>
        <w:tabs>
          <w:tab w:val="left" w:pos="5441"/>
        </w:tabs>
        <w:spacing w:before="132"/>
        <w:rPr>
          <w:color w:val="000000" w:themeColor="text1"/>
          <w:spacing w:val="-8"/>
        </w:rPr>
      </w:pPr>
      <w:r w:rsidRPr="00BE0058">
        <w:rPr>
          <w:color w:val="000000" w:themeColor="text1"/>
          <w:spacing w:val="-8"/>
        </w:rPr>
        <w:t>#num2 = float(input("Enter second number: "))</w:t>
      </w:r>
    </w:p>
    <w:p w14:paraId="3D33180C" w14:textId="77777777" w:rsidR="005E782D" w:rsidRPr="00BE0058" w:rsidRDefault="005E782D" w:rsidP="005E782D">
      <w:pPr>
        <w:pStyle w:val="BodyText"/>
        <w:tabs>
          <w:tab w:val="left" w:pos="5441"/>
        </w:tabs>
        <w:spacing w:before="132"/>
        <w:rPr>
          <w:color w:val="000000" w:themeColor="text1"/>
          <w:spacing w:val="-8"/>
        </w:rPr>
      </w:pPr>
      <w:r w:rsidRPr="00BE0058">
        <w:rPr>
          <w:color w:val="000000" w:themeColor="text1"/>
          <w:spacing w:val="-8"/>
        </w:rPr>
        <w:t>#num3 = float(input("Enter third number: "))</w:t>
      </w:r>
    </w:p>
    <w:p w14:paraId="6486C0B9" w14:textId="77777777" w:rsidR="005E782D" w:rsidRPr="00BE0058" w:rsidRDefault="005E782D" w:rsidP="005E782D">
      <w:pPr>
        <w:pStyle w:val="BodyText"/>
        <w:tabs>
          <w:tab w:val="left" w:pos="5441"/>
        </w:tabs>
        <w:spacing w:before="132"/>
        <w:rPr>
          <w:color w:val="000000" w:themeColor="text1"/>
          <w:spacing w:val="-8"/>
        </w:rPr>
      </w:pPr>
      <w:r w:rsidRPr="00BE0058">
        <w:rPr>
          <w:color w:val="000000" w:themeColor="text1"/>
          <w:spacing w:val="-8"/>
        </w:rPr>
        <w:t>if (num1 &gt;= num2) and (num1 &gt;= num3):</w:t>
      </w:r>
    </w:p>
    <w:p w14:paraId="0C6A7295" w14:textId="77777777" w:rsidR="005E782D" w:rsidRPr="00BE0058" w:rsidRDefault="005E782D" w:rsidP="005E782D">
      <w:pPr>
        <w:pStyle w:val="BodyText"/>
        <w:tabs>
          <w:tab w:val="left" w:pos="5441"/>
        </w:tabs>
        <w:spacing w:before="132"/>
        <w:rPr>
          <w:color w:val="000000" w:themeColor="text1"/>
          <w:spacing w:val="-8"/>
        </w:rPr>
      </w:pPr>
      <w:r w:rsidRPr="00BE0058">
        <w:rPr>
          <w:color w:val="000000" w:themeColor="text1"/>
          <w:spacing w:val="-8"/>
        </w:rPr>
        <w:t xml:space="preserve">   largest = num1</w:t>
      </w:r>
    </w:p>
    <w:p w14:paraId="564E364F" w14:textId="77777777" w:rsidR="005E782D" w:rsidRPr="00BE0058" w:rsidRDefault="005E782D" w:rsidP="005E782D">
      <w:pPr>
        <w:pStyle w:val="BodyText"/>
        <w:tabs>
          <w:tab w:val="left" w:pos="5441"/>
        </w:tabs>
        <w:spacing w:before="132"/>
        <w:rPr>
          <w:color w:val="000000" w:themeColor="text1"/>
          <w:spacing w:val="-8"/>
        </w:rPr>
      </w:pPr>
      <w:r w:rsidRPr="00BE0058">
        <w:rPr>
          <w:color w:val="000000" w:themeColor="text1"/>
          <w:spacing w:val="-8"/>
        </w:rPr>
        <w:t>elif (num2 &gt;= num1) and (num2 &gt;= num3):</w:t>
      </w:r>
    </w:p>
    <w:p w14:paraId="2C61F9F1" w14:textId="77777777" w:rsidR="005E782D" w:rsidRPr="00BE0058" w:rsidRDefault="005E782D" w:rsidP="005E782D">
      <w:pPr>
        <w:pStyle w:val="BodyText"/>
        <w:tabs>
          <w:tab w:val="left" w:pos="5441"/>
        </w:tabs>
        <w:spacing w:before="132"/>
        <w:rPr>
          <w:color w:val="000000" w:themeColor="text1"/>
          <w:spacing w:val="-8"/>
        </w:rPr>
      </w:pPr>
      <w:r w:rsidRPr="00BE0058">
        <w:rPr>
          <w:color w:val="000000" w:themeColor="text1"/>
          <w:spacing w:val="-8"/>
        </w:rPr>
        <w:t xml:space="preserve">   largest = num2</w:t>
      </w:r>
    </w:p>
    <w:p w14:paraId="7D448BC4" w14:textId="77777777" w:rsidR="005E782D" w:rsidRPr="00BE0058" w:rsidRDefault="005E782D" w:rsidP="005E782D">
      <w:pPr>
        <w:pStyle w:val="BodyText"/>
        <w:tabs>
          <w:tab w:val="left" w:pos="5441"/>
        </w:tabs>
        <w:spacing w:before="132"/>
        <w:rPr>
          <w:color w:val="000000" w:themeColor="text1"/>
          <w:spacing w:val="-8"/>
        </w:rPr>
      </w:pPr>
      <w:r w:rsidRPr="00BE0058">
        <w:rPr>
          <w:color w:val="000000" w:themeColor="text1"/>
          <w:spacing w:val="-8"/>
        </w:rPr>
        <w:t>else:</w:t>
      </w:r>
    </w:p>
    <w:p w14:paraId="3798B347" w14:textId="77777777" w:rsidR="005E782D" w:rsidRPr="00BE0058" w:rsidRDefault="005E782D" w:rsidP="005E782D">
      <w:pPr>
        <w:pStyle w:val="BodyText"/>
        <w:tabs>
          <w:tab w:val="left" w:pos="5441"/>
        </w:tabs>
        <w:spacing w:before="132"/>
        <w:rPr>
          <w:color w:val="000000" w:themeColor="text1"/>
          <w:spacing w:val="-8"/>
        </w:rPr>
      </w:pPr>
      <w:r w:rsidRPr="00BE0058">
        <w:rPr>
          <w:color w:val="000000" w:themeColor="text1"/>
          <w:spacing w:val="-8"/>
        </w:rPr>
        <w:t xml:space="preserve">   largest = num3</w:t>
      </w:r>
    </w:p>
    <w:p w14:paraId="523C2C97" w14:textId="77777777" w:rsidR="005E782D" w:rsidRPr="00BE0058" w:rsidRDefault="005E782D" w:rsidP="005E782D">
      <w:pPr>
        <w:pStyle w:val="BodyText"/>
        <w:tabs>
          <w:tab w:val="left" w:pos="5441"/>
        </w:tabs>
        <w:spacing w:before="132"/>
        <w:rPr>
          <w:color w:val="000000" w:themeColor="text1"/>
          <w:spacing w:val="-8"/>
        </w:rPr>
      </w:pPr>
      <w:r w:rsidRPr="00BE0058">
        <w:rPr>
          <w:color w:val="000000" w:themeColor="text1"/>
          <w:spacing w:val="-8"/>
        </w:rPr>
        <w:t xml:space="preserve">print("The largest number between",num1,",",num2,"and",num3,"is",largest) </w:t>
      </w:r>
    </w:p>
    <w:p w14:paraId="3BBB8815" w14:textId="77777777" w:rsidR="002A1486" w:rsidRPr="00BE0058" w:rsidRDefault="002A1486" w:rsidP="005E782D">
      <w:pPr>
        <w:pStyle w:val="BodyText"/>
        <w:tabs>
          <w:tab w:val="left" w:pos="5441"/>
        </w:tabs>
        <w:spacing w:before="132"/>
        <w:rPr>
          <w:color w:val="000000" w:themeColor="text1"/>
          <w:spacing w:val="-8"/>
        </w:rPr>
      </w:pPr>
    </w:p>
    <w:p w14:paraId="55B91B0D" w14:textId="77777777" w:rsidR="008F475F" w:rsidRPr="00BE0058" w:rsidRDefault="6CAC65D8" w:rsidP="008F475F">
      <w:pPr>
        <w:pStyle w:val="BodyText"/>
        <w:tabs>
          <w:tab w:val="left" w:pos="5441"/>
        </w:tabs>
        <w:spacing w:before="132"/>
        <w:rPr>
          <w:color w:val="000000" w:themeColor="text1"/>
          <w:spacing w:val="-8"/>
        </w:rPr>
      </w:pPr>
      <w:r>
        <w:rPr>
          <w:noProof/>
        </w:rPr>
        <w:drawing>
          <wp:inline distT="0" distB="0" distL="0" distR="0" wp14:anchorId="67C207A8" wp14:editId="74C50DED">
            <wp:extent cx="6030596" cy="767080"/>
            <wp:effectExtent l="0" t="0" r="825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pic:nvPicPr>
                  <pic:blipFill>
                    <a:blip r:embed="rId90">
                      <a:extLst>
                        <a:ext uri="{28A0092B-C50C-407E-A947-70E740481C1C}">
                          <a14:useLocalDpi xmlns:a14="http://schemas.microsoft.com/office/drawing/2010/main" val="0"/>
                        </a:ext>
                      </a:extLst>
                    </a:blip>
                    <a:stretch>
                      <a:fillRect/>
                    </a:stretch>
                  </pic:blipFill>
                  <pic:spPr>
                    <a:xfrm>
                      <a:off x="0" y="0"/>
                      <a:ext cx="6030596" cy="767080"/>
                    </a:xfrm>
                    <a:prstGeom prst="rect">
                      <a:avLst/>
                    </a:prstGeom>
                  </pic:spPr>
                </pic:pic>
              </a:graphicData>
            </a:graphic>
          </wp:inline>
        </w:drawing>
      </w:r>
    </w:p>
    <w:p w14:paraId="76E03B6A" w14:textId="77777777" w:rsidR="008F475F" w:rsidRPr="00BE0058" w:rsidRDefault="008F475F" w:rsidP="005E782D">
      <w:pPr>
        <w:pStyle w:val="BodyText"/>
        <w:tabs>
          <w:tab w:val="left" w:pos="5441"/>
        </w:tabs>
        <w:spacing w:before="132"/>
        <w:rPr>
          <w:b/>
          <w:color w:val="000000" w:themeColor="text1"/>
          <w:spacing w:val="-8"/>
        </w:rPr>
      </w:pPr>
      <w:r w:rsidRPr="00BE0058">
        <w:rPr>
          <w:b/>
          <w:color w:val="000000" w:themeColor="text1"/>
          <w:spacing w:val="-8"/>
        </w:rPr>
        <w:t>4. Write a Python Program to find LCM without using GCD function.</w:t>
      </w:r>
    </w:p>
    <w:p w14:paraId="05650F02"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 Python Program to find the L.C.M. of two input number</w:t>
      </w:r>
    </w:p>
    <w:p w14:paraId="7B50797E"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 define a function</w:t>
      </w:r>
    </w:p>
    <w:p w14:paraId="79D12FB6"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def lcm(x, y):</w:t>
      </w:r>
    </w:p>
    <w:p w14:paraId="05D864CA"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 xml:space="preserve">   """This function takes two</w:t>
      </w:r>
    </w:p>
    <w:p w14:paraId="16443A35"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 xml:space="preserve">   integers and returns the L.C.M."""</w:t>
      </w:r>
    </w:p>
    <w:p w14:paraId="70EF9CEE"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 xml:space="preserve">   # choose the greater number</w:t>
      </w:r>
    </w:p>
    <w:p w14:paraId="544A4E3D"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 xml:space="preserve">   if x &gt; y:</w:t>
      </w:r>
    </w:p>
    <w:p w14:paraId="097A2144"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 xml:space="preserve">       greater = x</w:t>
      </w:r>
    </w:p>
    <w:p w14:paraId="1B08CA41"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 xml:space="preserve">   else:</w:t>
      </w:r>
    </w:p>
    <w:p w14:paraId="6A345004"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 xml:space="preserve">       greater = y</w:t>
      </w:r>
    </w:p>
    <w:p w14:paraId="4C1EC81F"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 xml:space="preserve">   while(True):</w:t>
      </w:r>
    </w:p>
    <w:p w14:paraId="4E42D23F"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 xml:space="preserve">       if((greater % x == 0) and (greater % y == 0)):</w:t>
      </w:r>
    </w:p>
    <w:p w14:paraId="506C9476"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 xml:space="preserve">           lcm = greater</w:t>
      </w:r>
    </w:p>
    <w:p w14:paraId="010B7D80"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 xml:space="preserve">           break</w:t>
      </w:r>
    </w:p>
    <w:p w14:paraId="5659B285"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lastRenderedPageBreak/>
        <w:t xml:space="preserve">       greater += 1</w:t>
      </w:r>
    </w:p>
    <w:p w14:paraId="6E3A4D94"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 xml:space="preserve">   return lcm</w:t>
      </w:r>
    </w:p>
    <w:p w14:paraId="27D14692"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 change the values of num1 and num2 for a different result</w:t>
      </w:r>
    </w:p>
    <w:p w14:paraId="6E225547"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num1 = 54</w:t>
      </w:r>
    </w:p>
    <w:p w14:paraId="50075BC4"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num2 = 24</w:t>
      </w:r>
    </w:p>
    <w:p w14:paraId="389FB884"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 uncomment the following lines to take input from the user</w:t>
      </w:r>
    </w:p>
    <w:p w14:paraId="5B46719E"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#num1 = int(input("Enter first number: "))</w:t>
      </w:r>
    </w:p>
    <w:p w14:paraId="71BE8529"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#num2 = int(input("Enter second number: "))</w:t>
      </w:r>
    </w:p>
    <w:p w14:paraId="0B73867E"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print("The L.C.M. of", num1,"and", num2,"is", lcm(num1, num2))</w:t>
      </w:r>
    </w:p>
    <w:p w14:paraId="6810F0D1" w14:textId="77777777" w:rsidR="002A1486" w:rsidRPr="00BE0058" w:rsidRDefault="002A1486" w:rsidP="008F475F">
      <w:pPr>
        <w:pStyle w:val="BodyText"/>
        <w:tabs>
          <w:tab w:val="left" w:pos="5441"/>
        </w:tabs>
        <w:spacing w:before="132"/>
        <w:rPr>
          <w:color w:val="000000" w:themeColor="text1"/>
          <w:spacing w:val="-8"/>
        </w:rPr>
      </w:pPr>
    </w:p>
    <w:p w14:paraId="74E797DC" w14:textId="77777777" w:rsidR="008F475F" w:rsidRPr="00BE0058" w:rsidRDefault="6CAC65D8" w:rsidP="008F475F">
      <w:pPr>
        <w:pStyle w:val="BodyText"/>
        <w:tabs>
          <w:tab w:val="left" w:pos="5441"/>
        </w:tabs>
        <w:spacing w:before="132"/>
        <w:rPr>
          <w:color w:val="000000" w:themeColor="text1"/>
          <w:spacing w:val="-8"/>
        </w:rPr>
      </w:pPr>
      <w:r>
        <w:rPr>
          <w:noProof/>
        </w:rPr>
        <w:drawing>
          <wp:inline distT="0" distB="0" distL="0" distR="0" wp14:anchorId="082DBFD2" wp14:editId="3950BEDB">
            <wp:extent cx="6030596" cy="739775"/>
            <wp:effectExtent l="0" t="0" r="8255" b="317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pic:nvPicPr>
                  <pic:blipFill>
                    <a:blip r:embed="rId91">
                      <a:extLst>
                        <a:ext uri="{28A0092B-C50C-407E-A947-70E740481C1C}">
                          <a14:useLocalDpi xmlns:a14="http://schemas.microsoft.com/office/drawing/2010/main" val="0"/>
                        </a:ext>
                      </a:extLst>
                    </a:blip>
                    <a:stretch>
                      <a:fillRect/>
                    </a:stretch>
                  </pic:blipFill>
                  <pic:spPr>
                    <a:xfrm>
                      <a:off x="0" y="0"/>
                      <a:ext cx="6030596" cy="739775"/>
                    </a:xfrm>
                    <a:prstGeom prst="rect">
                      <a:avLst/>
                    </a:prstGeom>
                  </pic:spPr>
                </pic:pic>
              </a:graphicData>
            </a:graphic>
          </wp:inline>
        </w:drawing>
      </w:r>
    </w:p>
    <w:p w14:paraId="25AF7EAE" w14:textId="77777777" w:rsidR="008F475F" w:rsidRPr="00BE0058" w:rsidRDefault="008F475F" w:rsidP="008F475F">
      <w:pPr>
        <w:pStyle w:val="BodyText"/>
        <w:tabs>
          <w:tab w:val="left" w:pos="5441"/>
        </w:tabs>
        <w:spacing w:before="132"/>
        <w:rPr>
          <w:color w:val="000000" w:themeColor="text1"/>
          <w:spacing w:val="-8"/>
        </w:rPr>
      </w:pPr>
    </w:p>
    <w:p w14:paraId="4D1CFD79" w14:textId="77777777" w:rsidR="008F475F" w:rsidRPr="00BE0058" w:rsidRDefault="002A1486" w:rsidP="008F475F">
      <w:pPr>
        <w:pStyle w:val="BodyText"/>
        <w:tabs>
          <w:tab w:val="left" w:pos="5441"/>
        </w:tabs>
        <w:spacing w:before="132"/>
        <w:rPr>
          <w:b/>
          <w:color w:val="000000" w:themeColor="text1"/>
          <w:spacing w:val="-8"/>
        </w:rPr>
      </w:pPr>
      <w:r w:rsidRPr="00BE0058">
        <w:rPr>
          <w:b/>
          <w:color w:val="000000" w:themeColor="text1"/>
          <w:spacing w:val="-8"/>
        </w:rPr>
        <w:t>5. Write a Python Program to find LCM using GCD function.</w:t>
      </w:r>
    </w:p>
    <w:p w14:paraId="51804EB4"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 define gcd function</w:t>
      </w:r>
    </w:p>
    <w:p w14:paraId="04032A65"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def gcd(x, y):</w:t>
      </w:r>
    </w:p>
    <w:p w14:paraId="3806D3B8"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 xml:space="preserve">   """This function implements the Euclidian algorithm</w:t>
      </w:r>
    </w:p>
    <w:p w14:paraId="29D90B50"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 xml:space="preserve">   to find G.C.D. of two numbers"""</w:t>
      </w:r>
    </w:p>
    <w:p w14:paraId="4B9FB88D"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 xml:space="preserve">   while(y):</w:t>
      </w:r>
    </w:p>
    <w:p w14:paraId="0075B2A7"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 xml:space="preserve">       x, y = y, x % y</w:t>
      </w:r>
    </w:p>
    <w:p w14:paraId="328495D9"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 xml:space="preserve">   return x</w:t>
      </w:r>
    </w:p>
    <w:p w14:paraId="38B26D88"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 define lcm function</w:t>
      </w:r>
    </w:p>
    <w:p w14:paraId="56D9C056"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def lcm(x, y):</w:t>
      </w:r>
    </w:p>
    <w:p w14:paraId="064A3623"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 xml:space="preserve">   """This function takes two</w:t>
      </w:r>
    </w:p>
    <w:p w14:paraId="39DC56AF"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 xml:space="preserve">   integers and returns the L.C.M."""</w:t>
      </w:r>
    </w:p>
    <w:p w14:paraId="080734BD"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 xml:space="preserve">   lcm = (x*y)//gcd(x,y)</w:t>
      </w:r>
    </w:p>
    <w:p w14:paraId="25D07C9A"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 xml:space="preserve">   return lcm</w:t>
      </w:r>
    </w:p>
    <w:p w14:paraId="2D3E8CDD"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 change the values of num1 and num2 for a different result</w:t>
      </w:r>
    </w:p>
    <w:p w14:paraId="070DCB2A"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num1 = 54</w:t>
      </w:r>
    </w:p>
    <w:p w14:paraId="464F8836"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 xml:space="preserve">num2 = 24 </w:t>
      </w:r>
    </w:p>
    <w:p w14:paraId="0FAB98A3"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 uncomment the following lines to take input from the user</w:t>
      </w:r>
    </w:p>
    <w:p w14:paraId="5DA754A3"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#num1 = int(input("Enter first number: "))</w:t>
      </w:r>
    </w:p>
    <w:p w14:paraId="1897B901"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lastRenderedPageBreak/>
        <w:t>#num2 = int(input("Enter second number: "))</w:t>
      </w:r>
    </w:p>
    <w:p w14:paraId="029B2C79" w14:textId="77777777" w:rsidR="008F475F" w:rsidRPr="00BE0058" w:rsidRDefault="008F475F" w:rsidP="008F475F">
      <w:pPr>
        <w:pStyle w:val="BodyText"/>
        <w:tabs>
          <w:tab w:val="left" w:pos="5441"/>
        </w:tabs>
        <w:spacing w:before="132"/>
        <w:rPr>
          <w:color w:val="000000" w:themeColor="text1"/>
          <w:spacing w:val="-8"/>
        </w:rPr>
      </w:pPr>
      <w:r w:rsidRPr="00BE0058">
        <w:rPr>
          <w:color w:val="000000" w:themeColor="text1"/>
          <w:spacing w:val="-8"/>
        </w:rPr>
        <w:t>print("The L.C.M. of", num1,"and", num2,"is", lcm(num1, num2))</w:t>
      </w:r>
    </w:p>
    <w:p w14:paraId="2633CEB9" w14:textId="77777777" w:rsidR="002A1486" w:rsidRPr="00BE0058" w:rsidRDefault="002A1486" w:rsidP="008F475F">
      <w:pPr>
        <w:pStyle w:val="BodyText"/>
        <w:tabs>
          <w:tab w:val="left" w:pos="5441"/>
        </w:tabs>
        <w:spacing w:before="132"/>
        <w:rPr>
          <w:color w:val="000000" w:themeColor="text1"/>
          <w:spacing w:val="-8"/>
        </w:rPr>
      </w:pPr>
    </w:p>
    <w:p w14:paraId="4B1D477B" w14:textId="77777777" w:rsidR="002A1486" w:rsidRPr="00BE0058" w:rsidRDefault="76639EF8" w:rsidP="008F475F">
      <w:pPr>
        <w:pStyle w:val="BodyText"/>
        <w:tabs>
          <w:tab w:val="left" w:pos="5441"/>
        </w:tabs>
        <w:spacing w:before="132"/>
        <w:rPr>
          <w:color w:val="000000" w:themeColor="text1"/>
          <w:spacing w:val="-8"/>
        </w:rPr>
      </w:pPr>
      <w:r>
        <w:rPr>
          <w:noProof/>
        </w:rPr>
        <w:drawing>
          <wp:inline distT="0" distB="0" distL="0" distR="0" wp14:anchorId="0C34D348" wp14:editId="2F006130">
            <wp:extent cx="6030596" cy="739775"/>
            <wp:effectExtent l="0" t="0" r="8255" b="317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pic:nvPicPr>
                  <pic:blipFill>
                    <a:blip r:embed="rId91">
                      <a:extLst>
                        <a:ext uri="{28A0092B-C50C-407E-A947-70E740481C1C}">
                          <a14:useLocalDpi xmlns:a14="http://schemas.microsoft.com/office/drawing/2010/main" val="0"/>
                        </a:ext>
                      </a:extLst>
                    </a:blip>
                    <a:stretch>
                      <a:fillRect/>
                    </a:stretch>
                  </pic:blipFill>
                  <pic:spPr>
                    <a:xfrm>
                      <a:off x="0" y="0"/>
                      <a:ext cx="6030596" cy="739775"/>
                    </a:xfrm>
                    <a:prstGeom prst="rect">
                      <a:avLst/>
                    </a:prstGeom>
                  </pic:spPr>
                </pic:pic>
              </a:graphicData>
            </a:graphic>
          </wp:inline>
        </w:drawing>
      </w:r>
    </w:p>
    <w:p w14:paraId="0A630F81" w14:textId="77777777" w:rsidR="002A1486" w:rsidRPr="00BE0058" w:rsidRDefault="002A1486" w:rsidP="002A1486">
      <w:pPr>
        <w:pStyle w:val="BodyText"/>
        <w:tabs>
          <w:tab w:val="left" w:pos="5441"/>
        </w:tabs>
        <w:spacing w:before="132"/>
        <w:rPr>
          <w:b/>
          <w:color w:val="000000" w:themeColor="text1"/>
          <w:spacing w:val="-8"/>
        </w:rPr>
      </w:pPr>
      <w:r w:rsidRPr="00BE0058">
        <w:rPr>
          <w:b/>
          <w:color w:val="000000" w:themeColor="text1"/>
          <w:spacing w:val="-8"/>
        </w:rPr>
        <w:t>6</w:t>
      </w:r>
      <w:r w:rsidRPr="00BE0058">
        <w:rPr>
          <w:color w:val="000000" w:themeColor="text1"/>
          <w:spacing w:val="-8"/>
        </w:rPr>
        <w:t>.</w:t>
      </w:r>
      <w:r w:rsidR="00B30694" w:rsidRPr="00BE0058">
        <w:rPr>
          <w:b/>
          <w:color w:val="000000" w:themeColor="text1"/>
          <w:spacing w:val="-8"/>
        </w:rPr>
        <w:t>Write a Python Program to simulate a</w:t>
      </w:r>
      <w:r w:rsidR="00B30694" w:rsidRPr="00BE0058">
        <w:rPr>
          <w:color w:val="000000" w:themeColor="text1"/>
          <w:spacing w:val="-8"/>
        </w:rPr>
        <w:t xml:space="preserve"> </w:t>
      </w:r>
      <w:r w:rsidRPr="00BE0058">
        <w:rPr>
          <w:b/>
          <w:color w:val="000000" w:themeColor="text1"/>
          <w:spacing w:val="-8"/>
        </w:rPr>
        <w:t xml:space="preserve">Simple Calculator by </w:t>
      </w:r>
      <w:r w:rsidR="00B30694" w:rsidRPr="00BE0058">
        <w:rPr>
          <w:b/>
          <w:color w:val="000000" w:themeColor="text1"/>
          <w:spacing w:val="-8"/>
        </w:rPr>
        <w:t>m</w:t>
      </w:r>
      <w:r w:rsidRPr="00BE0058">
        <w:rPr>
          <w:b/>
          <w:color w:val="000000" w:themeColor="text1"/>
          <w:spacing w:val="-8"/>
        </w:rPr>
        <w:t>aking Functions</w:t>
      </w:r>
    </w:p>
    <w:p w14:paraId="461F7F94" w14:textId="77777777" w:rsidR="002A1486" w:rsidRPr="00BE0058" w:rsidRDefault="002A1486" w:rsidP="002A1486">
      <w:pPr>
        <w:widowControl/>
        <w:autoSpaceDE/>
        <w:autoSpaceDN/>
        <w:rPr>
          <w:color w:val="000000" w:themeColor="text1"/>
          <w:sz w:val="24"/>
          <w:szCs w:val="24"/>
          <w:lang w:val="en-IN" w:eastAsia="en-IN"/>
        </w:rPr>
      </w:pPr>
      <w:r w:rsidRPr="00BE0058">
        <w:rPr>
          <w:color w:val="000000" w:themeColor="text1"/>
          <w:sz w:val="24"/>
          <w:szCs w:val="24"/>
          <w:lang w:val="en-IN" w:eastAsia="en-IN"/>
        </w:rPr>
        <w:t>''' Program make a simple calculator that can add, subtract, multiply and divide using functions '''</w:t>
      </w:r>
    </w:p>
    <w:p w14:paraId="65BE1F1D" w14:textId="77777777" w:rsidR="002A1486" w:rsidRPr="00BE0058" w:rsidRDefault="002A1486" w:rsidP="002A1486">
      <w:pPr>
        <w:widowControl/>
        <w:autoSpaceDE/>
        <w:autoSpaceDN/>
        <w:rPr>
          <w:color w:val="000000" w:themeColor="text1"/>
          <w:sz w:val="24"/>
          <w:szCs w:val="24"/>
          <w:lang w:val="en-IN" w:eastAsia="en-IN"/>
        </w:rPr>
      </w:pPr>
    </w:p>
    <w:p w14:paraId="1FD8784B" w14:textId="77777777" w:rsidR="002A1486" w:rsidRPr="00BE0058" w:rsidRDefault="002A1486" w:rsidP="002A1486">
      <w:pPr>
        <w:widowControl/>
        <w:autoSpaceDE/>
        <w:autoSpaceDN/>
        <w:rPr>
          <w:color w:val="000000" w:themeColor="text1"/>
          <w:sz w:val="24"/>
          <w:szCs w:val="24"/>
          <w:lang w:val="en-IN" w:eastAsia="en-IN"/>
        </w:rPr>
      </w:pPr>
      <w:r w:rsidRPr="00BE0058">
        <w:rPr>
          <w:color w:val="000000" w:themeColor="text1"/>
          <w:sz w:val="24"/>
          <w:szCs w:val="24"/>
          <w:lang w:val="en-IN" w:eastAsia="en-IN"/>
        </w:rPr>
        <w:t xml:space="preserve"># This function adds two numbers </w:t>
      </w:r>
    </w:p>
    <w:p w14:paraId="06708C26" w14:textId="77777777" w:rsidR="002A1486" w:rsidRPr="00BE0058" w:rsidRDefault="002A1486" w:rsidP="002A1486">
      <w:pPr>
        <w:widowControl/>
        <w:autoSpaceDE/>
        <w:autoSpaceDN/>
        <w:rPr>
          <w:color w:val="000000" w:themeColor="text1"/>
          <w:sz w:val="24"/>
          <w:szCs w:val="24"/>
          <w:lang w:val="en-IN" w:eastAsia="en-IN"/>
        </w:rPr>
      </w:pPr>
      <w:r w:rsidRPr="00BE0058">
        <w:rPr>
          <w:color w:val="000000" w:themeColor="text1"/>
          <w:sz w:val="24"/>
          <w:szCs w:val="24"/>
          <w:lang w:val="en-IN" w:eastAsia="en-IN"/>
        </w:rPr>
        <w:t>def add(x, y):</w:t>
      </w:r>
    </w:p>
    <w:p w14:paraId="432CE202" w14:textId="77777777" w:rsidR="002A1486" w:rsidRPr="00BE0058" w:rsidRDefault="002A1486" w:rsidP="002A1486">
      <w:pPr>
        <w:widowControl/>
        <w:autoSpaceDE/>
        <w:autoSpaceDN/>
        <w:rPr>
          <w:color w:val="000000" w:themeColor="text1"/>
          <w:sz w:val="24"/>
          <w:szCs w:val="24"/>
          <w:lang w:val="en-IN" w:eastAsia="en-IN"/>
        </w:rPr>
      </w:pPr>
      <w:r w:rsidRPr="00BE0058">
        <w:rPr>
          <w:color w:val="000000" w:themeColor="text1"/>
          <w:sz w:val="24"/>
          <w:szCs w:val="24"/>
          <w:lang w:val="en-IN" w:eastAsia="en-IN"/>
        </w:rPr>
        <w:t xml:space="preserve">   return x + y</w:t>
      </w:r>
    </w:p>
    <w:p w14:paraId="6AFAB436" w14:textId="77777777" w:rsidR="002A1486" w:rsidRPr="00BE0058" w:rsidRDefault="002A1486" w:rsidP="002A1486">
      <w:pPr>
        <w:widowControl/>
        <w:autoSpaceDE/>
        <w:autoSpaceDN/>
        <w:rPr>
          <w:color w:val="000000" w:themeColor="text1"/>
          <w:sz w:val="24"/>
          <w:szCs w:val="24"/>
          <w:lang w:val="en-IN" w:eastAsia="en-IN"/>
        </w:rPr>
      </w:pPr>
    </w:p>
    <w:p w14:paraId="07D00ADA" w14:textId="77777777" w:rsidR="002A1486" w:rsidRPr="00BE0058" w:rsidRDefault="002A1486" w:rsidP="002A1486">
      <w:pPr>
        <w:widowControl/>
        <w:autoSpaceDE/>
        <w:autoSpaceDN/>
        <w:rPr>
          <w:color w:val="000000" w:themeColor="text1"/>
          <w:sz w:val="24"/>
          <w:szCs w:val="24"/>
          <w:lang w:val="en-IN" w:eastAsia="en-IN"/>
        </w:rPr>
      </w:pPr>
      <w:r w:rsidRPr="00BE0058">
        <w:rPr>
          <w:color w:val="000000" w:themeColor="text1"/>
          <w:sz w:val="24"/>
          <w:szCs w:val="24"/>
          <w:lang w:val="en-IN" w:eastAsia="en-IN"/>
        </w:rPr>
        <w:t xml:space="preserve"># This function subtracts two numbers </w:t>
      </w:r>
    </w:p>
    <w:p w14:paraId="21D5665D" w14:textId="77777777" w:rsidR="002A1486" w:rsidRPr="00BE0058" w:rsidRDefault="002A1486" w:rsidP="002A1486">
      <w:pPr>
        <w:widowControl/>
        <w:autoSpaceDE/>
        <w:autoSpaceDN/>
        <w:rPr>
          <w:color w:val="000000" w:themeColor="text1"/>
          <w:sz w:val="24"/>
          <w:szCs w:val="24"/>
          <w:lang w:val="en-IN" w:eastAsia="en-IN"/>
        </w:rPr>
      </w:pPr>
      <w:r w:rsidRPr="00BE0058">
        <w:rPr>
          <w:color w:val="000000" w:themeColor="text1"/>
          <w:sz w:val="24"/>
          <w:szCs w:val="24"/>
          <w:lang w:val="en-IN" w:eastAsia="en-IN"/>
        </w:rPr>
        <w:t>def subtract(x, y):</w:t>
      </w:r>
    </w:p>
    <w:p w14:paraId="67D90BD6" w14:textId="77777777" w:rsidR="002A1486" w:rsidRPr="00BE0058" w:rsidRDefault="002A1486" w:rsidP="002A1486">
      <w:pPr>
        <w:widowControl/>
        <w:autoSpaceDE/>
        <w:autoSpaceDN/>
        <w:rPr>
          <w:color w:val="000000" w:themeColor="text1"/>
          <w:sz w:val="24"/>
          <w:szCs w:val="24"/>
          <w:lang w:val="en-IN" w:eastAsia="en-IN"/>
        </w:rPr>
      </w:pPr>
      <w:r w:rsidRPr="00BE0058">
        <w:rPr>
          <w:color w:val="000000" w:themeColor="text1"/>
          <w:sz w:val="24"/>
          <w:szCs w:val="24"/>
          <w:lang w:val="en-IN" w:eastAsia="en-IN"/>
        </w:rPr>
        <w:t xml:space="preserve">   return x - y</w:t>
      </w:r>
    </w:p>
    <w:p w14:paraId="042C5D41" w14:textId="77777777" w:rsidR="002A1486" w:rsidRPr="00BE0058" w:rsidRDefault="002A1486" w:rsidP="002A1486">
      <w:pPr>
        <w:widowControl/>
        <w:autoSpaceDE/>
        <w:autoSpaceDN/>
        <w:rPr>
          <w:color w:val="000000" w:themeColor="text1"/>
          <w:sz w:val="24"/>
          <w:szCs w:val="24"/>
          <w:lang w:val="en-IN" w:eastAsia="en-IN"/>
        </w:rPr>
      </w:pPr>
    </w:p>
    <w:p w14:paraId="235AA3EA" w14:textId="77777777" w:rsidR="002A1486" w:rsidRPr="00BE0058" w:rsidRDefault="002A1486" w:rsidP="002A1486">
      <w:pPr>
        <w:widowControl/>
        <w:autoSpaceDE/>
        <w:autoSpaceDN/>
        <w:rPr>
          <w:color w:val="000000" w:themeColor="text1"/>
          <w:sz w:val="24"/>
          <w:szCs w:val="24"/>
          <w:lang w:val="en-IN" w:eastAsia="en-IN"/>
        </w:rPr>
      </w:pPr>
      <w:r w:rsidRPr="00BE0058">
        <w:rPr>
          <w:color w:val="000000" w:themeColor="text1"/>
          <w:sz w:val="24"/>
          <w:szCs w:val="24"/>
          <w:lang w:val="en-IN" w:eastAsia="en-IN"/>
        </w:rPr>
        <w:t># This function multiplies two numbers</w:t>
      </w:r>
    </w:p>
    <w:p w14:paraId="0EFEBA19" w14:textId="77777777" w:rsidR="002A1486" w:rsidRPr="00BE0058" w:rsidRDefault="002A1486" w:rsidP="002A1486">
      <w:pPr>
        <w:widowControl/>
        <w:autoSpaceDE/>
        <w:autoSpaceDN/>
        <w:rPr>
          <w:color w:val="000000" w:themeColor="text1"/>
          <w:sz w:val="24"/>
          <w:szCs w:val="24"/>
          <w:lang w:val="en-IN" w:eastAsia="en-IN"/>
        </w:rPr>
      </w:pPr>
      <w:r w:rsidRPr="00BE0058">
        <w:rPr>
          <w:color w:val="000000" w:themeColor="text1"/>
          <w:sz w:val="24"/>
          <w:szCs w:val="24"/>
          <w:lang w:val="en-IN" w:eastAsia="en-IN"/>
        </w:rPr>
        <w:t>def multiply(x, y):</w:t>
      </w:r>
    </w:p>
    <w:p w14:paraId="0908455B" w14:textId="77777777" w:rsidR="002A1486" w:rsidRPr="00BE0058" w:rsidRDefault="002A1486" w:rsidP="002A1486">
      <w:pPr>
        <w:widowControl/>
        <w:autoSpaceDE/>
        <w:autoSpaceDN/>
        <w:rPr>
          <w:color w:val="000000" w:themeColor="text1"/>
          <w:sz w:val="24"/>
          <w:szCs w:val="24"/>
          <w:lang w:val="en-IN" w:eastAsia="en-IN"/>
        </w:rPr>
      </w:pPr>
      <w:r w:rsidRPr="00BE0058">
        <w:rPr>
          <w:color w:val="000000" w:themeColor="text1"/>
          <w:sz w:val="24"/>
          <w:szCs w:val="24"/>
          <w:lang w:val="en-IN" w:eastAsia="en-IN"/>
        </w:rPr>
        <w:t xml:space="preserve">   return x * y</w:t>
      </w:r>
    </w:p>
    <w:p w14:paraId="4D2E12B8" w14:textId="77777777" w:rsidR="002A1486" w:rsidRPr="00BE0058" w:rsidRDefault="002A1486" w:rsidP="002A1486">
      <w:pPr>
        <w:widowControl/>
        <w:autoSpaceDE/>
        <w:autoSpaceDN/>
        <w:rPr>
          <w:color w:val="000000" w:themeColor="text1"/>
          <w:sz w:val="24"/>
          <w:szCs w:val="24"/>
          <w:lang w:val="en-IN" w:eastAsia="en-IN"/>
        </w:rPr>
      </w:pPr>
    </w:p>
    <w:p w14:paraId="64E85B48" w14:textId="77777777" w:rsidR="002A1486" w:rsidRPr="00BE0058" w:rsidRDefault="002A1486" w:rsidP="002A1486">
      <w:pPr>
        <w:widowControl/>
        <w:autoSpaceDE/>
        <w:autoSpaceDN/>
        <w:rPr>
          <w:color w:val="000000" w:themeColor="text1"/>
          <w:sz w:val="24"/>
          <w:szCs w:val="24"/>
          <w:lang w:val="en-IN" w:eastAsia="en-IN"/>
        </w:rPr>
      </w:pPr>
      <w:r w:rsidRPr="00BE0058">
        <w:rPr>
          <w:color w:val="000000" w:themeColor="text1"/>
          <w:sz w:val="24"/>
          <w:szCs w:val="24"/>
          <w:lang w:val="en-IN" w:eastAsia="en-IN"/>
        </w:rPr>
        <w:t># This function divides two numbers</w:t>
      </w:r>
    </w:p>
    <w:p w14:paraId="1B7BA036" w14:textId="77777777" w:rsidR="002A1486" w:rsidRPr="00BE0058" w:rsidRDefault="002A1486" w:rsidP="002A1486">
      <w:pPr>
        <w:widowControl/>
        <w:autoSpaceDE/>
        <w:autoSpaceDN/>
        <w:rPr>
          <w:color w:val="000000" w:themeColor="text1"/>
          <w:sz w:val="24"/>
          <w:szCs w:val="24"/>
          <w:lang w:val="en-IN" w:eastAsia="en-IN"/>
        </w:rPr>
      </w:pPr>
      <w:r w:rsidRPr="00BE0058">
        <w:rPr>
          <w:color w:val="000000" w:themeColor="text1"/>
          <w:sz w:val="24"/>
          <w:szCs w:val="24"/>
          <w:lang w:val="en-IN" w:eastAsia="en-IN"/>
        </w:rPr>
        <w:t>def divide(x, y):</w:t>
      </w:r>
    </w:p>
    <w:p w14:paraId="4BB87213" w14:textId="77777777" w:rsidR="002A1486" w:rsidRPr="00BE0058" w:rsidRDefault="002A1486" w:rsidP="002A1486">
      <w:pPr>
        <w:widowControl/>
        <w:autoSpaceDE/>
        <w:autoSpaceDN/>
        <w:rPr>
          <w:color w:val="000000" w:themeColor="text1"/>
          <w:sz w:val="24"/>
          <w:szCs w:val="24"/>
          <w:lang w:val="en-IN" w:eastAsia="en-IN"/>
        </w:rPr>
      </w:pPr>
      <w:r w:rsidRPr="00BE0058">
        <w:rPr>
          <w:color w:val="000000" w:themeColor="text1"/>
          <w:sz w:val="24"/>
          <w:szCs w:val="24"/>
          <w:lang w:val="en-IN" w:eastAsia="en-IN"/>
        </w:rPr>
        <w:t xml:space="preserve">   return x / y</w:t>
      </w:r>
    </w:p>
    <w:p w14:paraId="308F224F" w14:textId="77777777" w:rsidR="002A1486" w:rsidRPr="00BE0058" w:rsidRDefault="002A1486" w:rsidP="002A1486">
      <w:pPr>
        <w:widowControl/>
        <w:autoSpaceDE/>
        <w:autoSpaceDN/>
        <w:rPr>
          <w:color w:val="000000" w:themeColor="text1"/>
          <w:sz w:val="24"/>
          <w:szCs w:val="24"/>
          <w:lang w:val="en-IN" w:eastAsia="en-IN"/>
        </w:rPr>
      </w:pPr>
    </w:p>
    <w:p w14:paraId="7FFCA179" w14:textId="77777777" w:rsidR="002A1486" w:rsidRPr="00BE0058" w:rsidRDefault="002A1486" w:rsidP="002A1486">
      <w:pPr>
        <w:widowControl/>
        <w:autoSpaceDE/>
        <w:autoSpaceDN/>
        <w:rPr>
          <w:color w:val="000000" w:themeColor="text1"/>
          <w:sz w:val="24"/>
          <w:szCs w:val="24"/>
          <w:lang w:val="en-IN" w:eastAsia="en-IN"/>
        </w:rPr>
      </w:pPr>
      <w:r w:rsidRPr="00BE0058">
        <w:rPr>
          <w:color w:val="000000" w:themeColor="text1"/>
          <w:sz w:val="24"/>
          <w:szCs w:val="24"/>
          <w:lang w:val="en-IN" w:eastAsia="en-IN"/>
        </w:rPr>
        <w:t>print("Select operation.")</w:t>
      </w:r>
    </w:p>
    <w:p w14:paraId="0966351B" w14:textId="77777777" w:rsidR="002A1486" w:rsidRPr="00BE0058" w:rsidRDefault="002A1486" w:rsidP="002A1486">
      <w:pPr>
        <w:widowControl/>
        <w:autoSpaceDE/>
        <w:autoSpaceDN/>
        <w:rPr>
          <w:color w:val="000000" w:themeColor="text1"/>
          <w:sz w:val="24"/>
          <w:szCs w:val="24"/>
          <w:lang w:val="en-IN" w:eastAsia="en-IN"/>
        </w:rPr>
      </w:pPr>
      <w:r w:rsidRPr="00BE0058">
        <w:rPr>
          <w:color w:val="000000" w:themeColor="text1"/>
          <w:sz w:val="24"/>
          <w:szCs w:val="24"/>
          <w:lang w:val="en-IN" w:eastAsia="en-IN"/>
        </w:rPr>
        <w:t>print("1.Add")</w:t>
      </w:r>
    </w:p>
    <w:p w14:paraId="379109EE" w14:textId="77777777" w:rsidR="002A1486" w:rsidRPr="00BE0058" w:rsidRDefault="002A1486" w:rsidP="002A1486">
      <w:pPr>
        <w:widowControl/>
        <w:autoSpaceDE/>
        <w:autoSpaceDN/>
        <w:rPr>
          <w:color w:val="000000" w:themeColor="text1"/>
          <w:sz w:val="24"/>
          <w:szCs w:val="24"/>
          <w:lang w:val="en-IN" w:eastAsia="en-IN"/>
        </w:rPr>
      </w:pPr>
      <w:r w:rsidRPr="00BE0058">
        <w:rPr>
          <w:color w:val="000000" w:themeColor="text1"/>
          <w:sz w:val="24"/>
          <w:szCs w:val="24"/>
          <w:lang w:val="en-IN" w:eastAsia="en-IN"/>
        </w:rPr>
        <w:t>print("2.Subtract")</w:t>
      </w:r>
    </w:p>
    <w:p w14:paraId="1C23FD84" w14:textId="77777777" w:rsidR="002A1486" w:rsidRPr="00BE0058" w:rsidRDefault="002A1486" w:rsidP="002A1486">
      <w:pPr>
        <w:widowControl/>
        <w:autoSpaceDE/>
        <w:autoSpaceDN/>
        <w:rPr>
          <w:color w:val="000000" w:themeColor="text1"/>
          <w:sz w:val="24"/>
          <w:szCs w:val="24"/>
          <w:lang w:val="en-IN" w:eastAsia="en-IN"/>
        </w:rPr>
      </w:pPr>
      <w:r w:rsidRPr="00BE0058">
        <w:rPr>
          <w:color w:val="000000" w:themeColor="text1"/>
          <w:sz w:val="24"/>
          <w:szCs w:val="24"/>
          <w:lang w:val="en-IN" w:eastAsia="en-IN"/>
        </w:rPr>
        <w:t>print("3.Multiply")</w:t>
      </w:r>
    </w:p>
    <w:p w14:paraId="2FDC2D4A" w14:textId="77777777" w:rsidR="002A1486" w:rsidRPr="00BE0058" w:rsidRDefault="002A1486" w:rsidP="002A1486">
      <w:pPr>
        <w:widowControl/>
        <w:autoSpaceDE/>
        <w:autoSpaceDN/>
        <w:rPr>
          <w:color w:val="000000" w:themeColor="text1"/>
          <w:sz w:val="24"/>
          <w:szCs w:val="24"/>
          <w:lang w:val="en-IN" w:eastAsia="en-IN"/>
        </w:rPr>
      </w:pPr>
      <w:r w:rsidRPr="00BE0058">
        <w:rPr>
          <w:color w:val="000000" w:themeColor="text1"/>
          <w:sz w:val="24"/>
          <w:szCs w:val="24"/>
          <w:lang w:val="en-IN" w:eastAsia="en-IN"/>
        </w:rPr>
        <w:t>print("4.Divide")</w:t>
      </w:r>
    </w:p>
    <w:p w14:paraId="5E6D6F63" w14:textId="77777777" w:rsidR="002A1486" w:rsidRPr="00BE0058" w:rsidRDefault="002A1486" w:rsidP="002A1486">
      <w:pPr>
        <w:widowControl/>
        <w:autoSpaceDE/>
        <w:autoSpaceDN/>
        <w:rPr>
          <w:color w:val="000000" w:themeColor="text1"/>
          <w:sz w:val="24"/>
          <w:szCs w:val="24"/>
          <w:lang w:val="en-IN" w:eastAsia="en-IN"/>
        </w:rPr>
      </w:pPr>
    </w:p>
    <w:p w14:paraId="6CC6D1FC" w14:textId="77777777" w:rsidR="002A1486" w:rsidRPr="00BE0058" w:rsidRDefault="002A1486" w:rsidP="002A1486">
      <w:pPr>
        <w:widowControl/>
        <w:autoSpaceDE/>
        <w:autoSpaceDN/>
        <w:rPr>
          <w:color w:val="000000" w:themeColor="text1"/>
          <w:sz w:val="24"/>
          <w:szCs w:val="24"/>
          <w:lang w:val="en-IN" w:eastAsia="en-IN"/>
        </w:rPr>
      </w:pPr>
      <w:r w:rsidRPr="00BE0058">
        <w:rPr>
          <w:color w:val="000000" w:themeColor="text1"/>
          <w:sz w:val="24"/>
          <w:szCs w:val="24"/>
          <w:lang w:val="en-IN" w:eastAsia="en-IN"/>
        </w:rPr>
        <w:t xml:space="preserve"># Take input from the user </w:t>
      </w:r>
    </w:p>
    <w:p w14:paraId="5151A95E" w14:textId="77777777" w:rsidR="002A1486" w:rsidRPr="00BE0058" w:rsidRDefault="002A1486" w:rsidP="002A1486">
      <w:pPr>
        <w:widowControl/>
        <w:autoSpaceDE/>
        <w:autoSpaceDN/>
        <w:rPr>
          <w:color w:val="000000" w:themeColor="text1"/>
          <w:sz w:val="24"/>
          <w:szCs w:val="24"/>
          <w:lang w:val="en-IN" w:eastAsia="en-IN"/>
        </w:rPr>
      </w:pPr>
      <w:r w:rsidRPr="00BE0058">
        <w:rPr>
          <w:color w:val="000000" w:themeColor="text1"/>
          <w:sz w:val="24"/>
          <w:szCs w:val="24"/>
          <w:lang w:val="en-IN" w:eastAsia="en-IN"/>
        </w:rPr>
        <w:t>choice = input("Enter choice(1/2/3/4):")</w:t>
      </w:r>
    </w:p>
    <w:p w14:paraId="7B969857" w14:textId="77777777" w:rsidR="002A1486" w:rsidRPr="00BE0058" w:rsidRDefault="002A1486" w:rsidP="002A1486">
      <w:pPr>
        <w:widowControl/>
        <w:autoSpaceDE/>
        <w:autoSpaceDN/>
        <w:rPr>
          <w:color w:val="000000" w:themeColor="text1"/>
          <w:sz w:val="24"/>
          <w:szCs w:val="24"/>
          <w:lang w:val="en-IN" w:eastAsia="en-IN"/>
        </w:rPr>
      </w:pPr>
    </w:p>
    <w:p w14:paraId="75CBA701" w14:textId="77777777" w:rsidR="002A1486" w:rsidRPr="00BE0058" w:rsidRDefault="002A1486" w:rsidP="002A1486">
      <w:pPr>
        <w:widowControl/>
        <w:autoSpaceDE/>
        <w:autoSpaceDN/>
        <w:rPr>
          <w:color w:val="000000" w:themeColor="text1"/>
          <w:sz w:val="24"/>
          <w:szCs w:val="24"/>
          <w:lang w:val="en-IN" w:eastAsia="en-IN"/>
        </w:rPr>
      </w:pPr>
      <w:r w:rsidRPr="00BE0058">
        <w:rPr>
          <w:color w:val="000000" w:themeColor="text1"/>
          <w:sz w:val="24"/>
          <w:szCs w:val="24"/>
          <w:lang w:val="en-IN" w:eastAsia="en-IN"/>
        </w:rPr>
        <w:t>num1 = int(input("Enter first number: "))</w:t>
      </w:r>
    </w:p>
    <w:p w14:paraId="1F041B92" w14:textId="77777777" w:rsidR="002A1486" w:rsidRPr="00BE0058" w:rsidRDefault="002A1486" w:rsidP="002A1486">
      <w:pPr>
        <w:widowControl/>
        <w:autoSpaceDE/>
        <w:autoSpaceDN/>
        <w:rPr>
          <w:color w:val="000000" w:themeColor="text1"/>
          <w:sz w:val="24"/>
          <w:szCs w:val="24"/>
          <w:lang w:val="en-IN" w:eastAsia="en-IN"/>
        </w:rPr>
      </w:pPr>
      <w:r w:rsidRPr="00BE0058">
        <w:rPr>
          <w:color w:val="000000" w:themeColor="text1"/>
          <w:sz w:val="24"/>
          <w:szCs w:val="24"/>
          <w:lang w:val="en-IN" w:eastAsia="en-IN"/>
        </w:rPr>
        <w:t>num2 = int(input("Enter second number: "))</w:t>
      </w:r>
    </w:p>
    <w:p w14:paraId="0FE634FD" w14:textId="77777777" w:rsidR="002A1486" w:rsidRPr="00BE0058" w:rsidRDefault="002A1486" w:rsidP="002A1486">
      <w:pPr>
        <w:widowControl/>
        <w:autoSpaceDE/>
        <w:autoSpaceDN/>
        <w:rPr>
          <w:color w:val="000000" w:themeColor="text1"/>
          <w:sz w:val="24"/>
          <w:szCs w:val="24"/>
          <w:lang w:val="en-IN" w:eastAsia="en-IN"/>
        </w:rPr>
      </w:pPr>
    </w:p>
    <w:p w14:paraId="085006F0" w14:textId="77777777" w:rsidR="002A1486" w:rsidRPr="00BE0058" w:rsidRDefault="002A1486" w:rsidP="002A1486">
      <w:pPr>
        <w:widowControl/>
        <w:autoSpaceDE/>
        <w:autoSpaceDN/>
        <w:rPr>
          <w:color w:val="000000" w:themeColor="text1"/>
          <w:sz w:val="24"/>
          <w:szCs w:val="24"/>
          <w:lang w:val="en-IN" w:eastAsia="en-IN"/>
        </w:rPr>
      </w:pPr>
      <w:r w:rsidRPr="00BE0058">
        <w:rPr>
          <w:color w:val="000000" w:themeColor="text1"/>
          <w:sz w:val="24"/>
          <w:szCs w:val="24"/>
          <w:lang w:val="en-IN" w:eastAsia="en-IN"/>
        </w:rPr>
        <w:t>if choice == '1':</w:t>
      </w:r>
    </w:p>
    <w:p w14:paraId="5524EDD2" w14:textId="77777777" w:rsidR="002A1486" w:rsidRPr="00BE0058" w:rsidRDefault="002A1486" w:rsidP="002A1486">
      <w:pPr>
        <w:widowControl/>
        <w:autoSpaceDE/>
        <w:autoSpaceDN/>
        <w:rPr>
          <w:color w:val="000000" w:themeColor="text1"/>
          <w:sz w:val="24"/>
          <w:szCs w:val="24"/>
          <w:lang w:val="en-IN" w:eastAsia="en-IN"/>
        </w:rPr>
      </w:pPr>
      <w:r w:rsidRPr="00BE0058">
        <w:rPr>
          <w:color w:val="000000" w:themeColor="text1"/>
          <w:sz w:val="24"/>
          <w:szCs w:val="24"/>
          <w:lang w:val="en-IN" w:eastAsia="en-IN"/>
        </w:rPr>
        <w:t xml:space="preserve">   print(num1,"+",num2,"=", add(num1,num2))</w:t>
      </w:r>
    </w:p>
    <w:p w14:paraId="62A1F980" w14:textId="77777777" w:rsidR="002A1486" w:rsidRPr="00BE0058" w:rsidRDefault="002A1486" w:rsidP="002A1486">
      <w:pPr>
        <w:widowControl/>
        <w:autoSpaceDE/>
        <w:autoSpaceDN/>
        <w:rPr>
          <w:color w:val="000000" w:themeColor="text1"/>
          <w:sz w:val="24"/>
          <w:szCs w:val="24"/>
          <w:lang w:val="en-IN" w:eastAsia="en-IN"/>
        </w:rPr>
      </w:pPr>
    </w:p>
    <w:p w14:paraId="4A258258" w14:textId="77777777" w:rsidR="002A1486" w:rsidRPr="00BE0058" w:rsidRDefault="002A1486" w:rsidP="002A1486">
      <w:pPr>
        <w:widowControl/>
        <w:autoSpaceDE/>
        <w:autoSpaceDN/>
        <w:rPr>
          <w:color w:val="000000" w:themeColor="text1"/>
          <w:sz w:val="24"/>
          <w:szCs w:val="24"/>
          <w:lang w:val="en-IN" w:eastAsia="en-IN"/>
        </w:rPr>
      </w:pPr>
      <w:r w:rsidRPr="00BE0058">
        <w:rPr>
          <w:color w:val="000000" w:themeColor="text1"/>
          <w:sz w:val="24"/>
          <w:szCs w:val="24"/>
          <w:lang w:val="en-IN" w:eastAsia="en-IN"/>
        </w:rPr>
        <w:t>elif choice == '2':</w:t>
      </w:r>
    </w:p>
    <w:p w14:paraId="47DD1443" w14:textId="77777777" w:rsidR="002A1486" w:rsidRPr="00BE0058" w:rsidRDefault="002A1486" w:rsidP="002A1486">
      <w:pPr>
        <w:widowControl/>
        <w:autoSpaceDE/>
        <w:autoSpaceDN/>
        <w:rPr>
          <w:color w:val="000000" w:themeColor="text1"/>
          <w:sz w:val="24"/>
          <w:szCs w:val="24"/>
          <w:lang w:val="en-IN" w:eastAsia="en-IN"/>
        </w:rPr>
      </w:pPr>
      <w:r w:rsidRPr="00BE0058">
        <w:rPr>
          <w:color w:val="000000" w:themeColor="text1"/>
          <w:sz w:val="24"/>
          <w:szCs w:val="24"/>
          <w:lang w:val="en-IN" w:eastAsia="en-IN"/>
        </w:rPr>
        <w:t xml:space="preserve">   print(num1,"-",num2,"=", subtract(num1,num2))</w:t>
      </w:r>
    </w:p>
    <w:p w14:paraId="300079F4" w14:textId="77777777" w:rsidR="002A1486" w:rsidRPr="00BE0058" w:rsidRDefault="002A1486" w:rsidP="002A1486">
      <w:pPr>
        <w:widowControl/>
        <w:autoSpaceDE/>
        <w:autoSpaceDN/>
        <w:rPr>
          <w:color w:val="000000" w:themeColor="text1"/>
          <w:sz w:val="24"/>
          <w:szCs w:val="24"/>
          <w:lang w:val="en-IN" w:eastAsia="en-IN"/>
        </w:rPr>
      </w:pPr>
    </w:p>
    <w:p w14:paraId="5703214C" w14:textId="77777777" w:rsidR="002A1486" w:rsidRPr="00BE0058" w:rsidRDefault="002A1486" w:rsidP="002A1486">
      <w:pPr>
        <w:widowControl/>
        <w:autoSpaceDE/>
        <w:autoSpaceDN/>
        <w:rPr>
          <w:color w:val="000000" w:themeColor="text1"/>
          <w:sz w:val="24"/>
          <w:szCs w:val="24"/>
          <w:lang w:val="en-IN" w:eastAsia="en-IN"/>
        </w:rPr>
      </w:pPr>
      <w:r w:rsidRPr="00BE0058">
        <w:rPr>
          <w:color w:val="000000" w:themeColor="text1"/>
          <w:sz w:val="24"/>
          <w:szCs w:val="24"/>
          <w:lang w:val="en-IN" w:eastAsia="en-IN"/>
        </w:rPr>
        <w:t>elif choice == '3':</w:t>
      </w:r>
    </w:p>
    <w:p w14:paraId="544E08D2" w14:textId="77777777" w:rsidR="002A1486" w:rsidRPr="00BE0058" w:rsidRDefault="002A1486" w:rsidP="002A1486">
      <w:pPr>
        <w:widowControl/>
        <w:autoSpaceDE/>
        <w:autoSpaceDN/>
        <w:rPr>
          <w:color w:val="000000" w:themeColor="text1"/>
          <w:sz w:val="24"/>
          <w:szCs w:val="24"/>
          <w:lang w:val="en-IN" w:eastAsia="en-IN"/>
        </w:rPr>
      </w:pPr>
      <w:r w:rsidRPr="00BE0058">
        <w:rPr>
          <w:color w:val="000000" w:themeColor="text1"/>
          <w:sz w:val="24"/>
          <w:szCs w:val="24"/>
          <w:lang w:val="en-IN" w:eastAsia="en-IN"/>
        </w:rPr>
        <w:t xml:space="preserve">   print(num1,"*",num2,"=", multiply(num1,num2))</w:t>
      </w:r>
    </w:p>
    <w:p w14:paraId="299D8616" w14:textId="77777777" w:rsidR="002A1486" w:rsidRPr="00BE0058" w:rsidRDefault="002A1486" w:rsidP="002A1486">
      <w:pPr>
        <w:widowControl/>
        <w:autoSpaceDE/>
        <w:autoSpaceDN/>
        <w:rPr>
          <w:color w:val="000000" w:themeColor="text1"/>
          <w:sz w:val="24"/>
          <w:szCs w:val="24"/>
          <w:lang w:val="en-IN" w:eastAsia="en-IN"/>
        </w:rPr>
      </w:pPr>
    </w:p>
    <w:p w14:paraId="067EF2E6" w14:textId="77777777" w:rsidR="002A1486" w:rsidRPr="00BE0058" w:rsidRDefault="002A1486" w:rsidP="002A1486">
      <w:pPr>
        <w:widowControl/>
        <w:autoSpaceDE/>
        <w:autoSpaceDN/>
        <w:rPr>
          <w:color w:val="000000" w:themeColor="text1"/>
          <w:sz w:val="24"/>
          <w:szCs w:val="24"/>
          <w:lang w:val="en-IN" w:eastAsia="en-IN"/>
        </w:rPr>
      </w:pPr>
      <w:r w:rsidRPr="00BE0058">
        <w:rPr>
          <w:color w:val="000000" w:themeColor="text1"/>
          <w:sz w:val="24"/>
          <w:szCs w:val="24"/>
          <w:lang w:val="en-IN" w:eastAsia="en-IN"/>
        </w:rPr>
        <w:t>elif choice == '4':</w:t>
      </w:r>
    </w:p>
    <w:p w14:paraId="3E640502" w14:textId="77777777" w:rsidR="002A1486" w:rsidRPr="00BE0058" w:rsidRDefault="002A1486" w:rsidP="002A1486">
      <w:pPr>
        <w:widowControl/>
        <w:autoSpaceDE/>
        <w:autoSpaceDN/>
        <w:rPr>
          <w:color w:val="000000" w:themeColor="text1"/>
          <w:sz w:val="24"/>
          <w:szCs w:val="24"/>
          <w:lang w:val="en-IN" w:eastAsia="en-IN"/>
        </w:rPr>
      </w:pPr>
      <w:r w:rsidRPr="00BE0058">
        <w:rPr>
          <w:color w:val="000000" w:themeColor="text1"/>
          <w:sz w:val="24"/>
          <w:szCs w:val="24"/>
          <w:lang w:val="en-IN" w:eastAsia="en-IN"/>
        </w:rPr>
        <w:t xml:space="preserve">   print(num1,"/",num2,"=", divide(num1,num2))</w:t>
      </w:r>
    </w:p>
    <w:p w14:paraId="33BC88A4" w14:textId="77777777" w:rsidR="002A1486" w:rsidRPr="00BE0058" w:rsidRDefault="002A1486" w:rsidP="002A1486">
      <w:pPr>
        <w:widowControl/>
        <w:autoSpaceDE/>
        <w:autoSpaceDN/>
        <w:rPr>
          <w:color w:val="000000" w:themeColor="text1"/>
          <w:sz w:val="24"/>
          <w:szCs w:val="24"/>
          <w:lang w:val="en-IN" w:eastAsia="en-IN"/>
        </w:rPr>
      </w:pPr>
      <w:r w:rsidRPr="00BE0058">
        <w:rPr>
          <w:color w:val="000000" w:themeColor="text1"/>
          <w:sz w:val="24"/>
          <w:szCs w:val="24"/>
          <w:lang w:val="en-IN" w:eastAsia="en-IN"/>
        </w:rPr>
        <w:t>else:</w:t>
      </w:r>
    </w:p>
    <w:p w14:paraId="5B3AF5DE" w14:textId="77777777" w:rsidR="002A1486" w:rsidRPr="00BE0058" w:rsidRDefault="002A1486" w:rsidP="002A1486">
      <w:pPr>
        <w:pStyle w:val="BodyText"/>
        <w:tabs>
          <w:tab w:val="left" w:pos="5441"/>
        </w:tabs>
        <w:spacing w:before="132"/>
        <w:rPr>
          <w:color w:val="000000" w:themeColor="text1"/>
          <w:lang w:val="en-IN" w:eastAsia="en-IN"/>
        </w:rPr>
      </w:pPr>
      <w:r w:rsidRPr="00BE0058">
        <w:rPr>
          <w:color w:val="000000" w:themeColor="text1"/>
          <w:lang w:val="en-IN" w:eastAsia="en-IN"/>
        </w:rPr>
        <w:t xml:space="preserve">   print("Invalid input")</w:t>
      </w:r>
    </w:p>
    <w:p w14:paraId="491D2769" w14:textId="77777777" w:rsidR="002A1486" w:rsidRPr="00BE0058" w:rsidRDefault="002A1486" w:rsidP="002A1486">
      <w:pPr>
        <w:pStyle w:val="BodyText"/>
        <w:tabs>
          <w:tab w:val="left" w:pos="5441"/>
        </w:tabs>
        <w:spacing w:before="132"/>
        <w:rPr>
          <w:color w:val="000000" w:themeColor="text1"/>
          <w:spacing w:val="-8"/>
        </w:rPr>
      </w:pPr>
    </w:p>
    <w:p w14:paraId="6F5CD9ED" w14:textId="77777777" w:rsidR="002A1486" w:rsidRPr="00BE0058" w:rsidRDefault="76639EF8" w:rsidP="002A1486">
      <w:pPr>
        <w:pStyle w:val="BodyText"/>
        <w:tabs>
          <w:tab w:val="left" w:pos="5441"/>
        </w:tabs>
        <w:spacing w:before="132"/>
        <w:rPr>
          <w:color w:val="000000" w:themeColor="text1"/>
          <w:spacing w:val="-8"/>
        </w:rPr>
      </w:pPr>
      <w:r>
        <w:rPr>
          <w:noProof/>
        </w:rPr>
        <w:drawing>
          <wp:inline distT="0" distB="0" distL="0" distR="0" wp14:anchorId="28A35E66" wp14:editId="3025449A">
            <wp:extent cx="6030596" cy="2250440"/>
            <wp:effectExtent l="0" t="0" r="825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pic:nvPicPr>
                  <pic:blipFill>
                    <a:blip r:embed="rId92">
                      <a:extLst>
                        <a:ext uri="{28A0092B-C50C-407E-A947-70E740481C1C}">
                          <a14:useLocalDpi xmlns:a14="http://schemas.microsoft.com/office/drawing/2010/main" val="0"/>
                        </a:ext>
                      </a:extLst>
                    </a:blip>
                    <a:stretch>
                      <a:fillRect/>
                    </a:stretch>
                  </pic:blipFill>
                  <pic:spPr>
                    <a:xfrm>
                      <a:off x="0" y="0"/>
                      <a:ext cx="6030596" cy="2250440"/>
                    </a:xfrm>
                    <a:prstGeom prst="rect">
                      <a:avLst/>
                    </a:prstGeom>
                  </pic:spPr>
                </pic:pic>
              </a:graphicData>
            </a:graphic>
          </wp:inline>
        </w:drawing>
      </w:r>
    </w:p>
    <w:p w14:paraId="4EF7FBD7" w14:textId="77777777" w:rsidR="00B30694" w:rsidRPr="00BE0058" w:rsidRDefault="00B30694" w:rsidP="002A1486">
      <w:pPr>
        <w:pStyle w:val="BodyText"/>
        <w:tabs>
          <w:tab w:val="left" w:pos="5441"/>
        </w:tabs>
        <w:spacing w:before="132"/>
        <w:rPr>
          <w:color w:val="000000" w:themeColor="text1"/>
          <w:spacing w:val="-8"/>
        </w:rPr>
      </w:pPr>
    </w:p>
    <w:p w14:paraId="3D934F3D" w14:textId="77777777" w:rsidR="00B30694" w:rsidRPr="00BE0058" w:rsidRDefault="00B30694" w:rsidP="002A1486">
      <w:pPr>
        <w:pStyle w:val="BodyText"/>
        <w:tabs>
          <w:tab w:val="left" w:pos="5441"/>
        </w:tabs>
        <w:spacing w:before="132"/>
        <w:rPr>
          <w:b/>
          <w:color w:val="000000" w:themeColor="text1"/>
          <w:spacing w:val="-8"/>
        </w:rPr>
      </w:pPr>
      <w:r w:rsidRPr="00BE0058">
        <w:rPr>
          <w:b/>
          <w:color w:val="000000" w:themeColor="text1"/>
          <w:spacing w:val="-8"/>
        </w:rPr>
        <w:t>7. Write a Python Program to Print all Prime Numbers in an Interval.</w:t>
      </w:r>
    </w:p>
    <w:p w14:paraId="61194CA0" w14:textId="77777777" w:rsidR="00B30694" w:rsidRPr="00BE0058" w:rsidRDefault="00B30694" w:rsidP="00B30694">
      <w:pPr>
        <w:pStyle w:val="BodyText"/>
        <w:tabs>
          <w:tab w:val="left" w:pos="5441"/>
        </w:tabs>
        <w:spacing w:before="132"/>
        <w:rPr>
          <w:color w:val="000000" w:themeColor="text1"/>
          <w:spacing w:val="-8"/>
        </w:rPr>
      </w:pPr>
      <w:r w:rsidRPr="00BE0058">
        <w:rPr>
          <w:color w:val="000000" w:themeColor="text1"/>
          <w:spacing w:val="-8"/>
        </w:rPr>
        <w:t># Python program to display all the prime numbers within an interval</w:t>
      </w:r>
    </w:p>
    <w:p w14:paraId="7FCCAA58" w14:textId="77777777" w:rsidR="00B30694" w:rsidRPr="00BE0058" w:rsidRDefault="00B30694" w:rsidP="00B30694">
      <w:pPr>
        <w:pStyle w:val="BodyText"/>
        <w:tabs>
          <w:tab w:val="left" w:pos="5441"/>
        </w:tabs>
        <w:spacing w:before="132"/>
        <w:rPr>
          <w:color w:val="000000" w:themeColor="text1"/>
          <w:spacing w:val="-8"/>
        </w:rPr>
      </w:pPr>
      <w:r w:rsidRPr="00BE0058">
        <w:rPr>
          <w:color w:val="000000" w:themeColor="text1"/>
          <w:spacing w:val="-8"/>
        </w:rPr>
        <w:t># change the values of lower and upper for a different result</w:t>
      </w:r>
    </w:p>
    <w:p w14:paraId="6DADA346" w14:textId="77777777" w:rsidR="00B30694" w:rsidRPr="00BE0058" w:rsidRDefault="00B30694" w:rsidP="00B30694">
      <w:pPr>
        <w:pStyle w:val="BodyText"/>
        <w:tabs>
          <w:tab w:val="left" w:pos="5441"/>
        </w:tabs>
        <w:spacing w:before="132"/>
        <w:rPr>
          <w:color w:val="000000" w:themeColor="text1"/>
          <w:spacing w:val="-8"/>
        </w:rPr>
      </w:pPr>
      <w:r w:rsidRPr="00BE0058">
        <w:rPr>
          <w:color w:val="000000" w:themeColor="text1"/>
          <w:spacing w:val="-8"/>
        </w:rPr>
        <w:t>lower = 900</w:t>
      </w:r>
    </w:p>
    <w:p w14:paraId="31442DF1" w14:textId="77777777" w:rsidR="00B30694" w:rsidRPr="00BE0058" w:rsidRDefault="00B30694" w:rsidP="00B30694">
      <w:pPr>
        <w:pStyle w:val="BodyText"/>
        <w:tabs>
          <w:tab w:val="left" w:pos="5441"/>
        </w:tabs>
        <w:spacing w:before="132"/>
        <w:rPr>
          <w:color w:val="000000" w:themeColor="text1"/>
          <w:spacing w:val="-8"/>
        </w:rPr>
      </w:pPr>
      <w:r w:rsidRPr="00BE0058">
        <w:rPr>
          <w:color w:val="000000" w:themeColor="text1"/>
          <w:spacing w:val="-8"/>
        </w:rPr>
        <w:t>upper = 1000</w:t>
      </w:r>
    </w:p>
    <w:p w14:paraId="43A4EC2D" w14:textId="77777777" w:rsidR="00B30694" w:rsidRPr="00BE0058" w:rsidRDefault="00B30694" w:rsidP="00B30694">
      <w:pPr>
        <w:pStyle w:val="BodyText"/>
        <w:tabs>
          <w:tab w:val="left" w:pos="5441"/>
        </w:tabs>
        <w:spacing w:before="132"/>
        <w:rPr>
          <w:color w:val="000000" w:themeColor="text1"/>
          <w:spacing w:val="-8"/>
        </w:rPr>
      </w:pPr>
      <w:r w:rsidRPr="00BE0058">
        <w:rPr>
          <w:color w:val="000000" w:themeColor="text1"/>
          <w:spacing w:val="-8"/>
        </w:rPr>
        <w:t># uncomment the following lines to take input from the user</w:t>
      </w:r>
    </w:p>
    <w:p w14:paraId="2362FD83" w14:textId="77777777" w:rsidR="00B30694" w:rsidRPr="00BE0058" w:rsidRDefault="00B30694" w:rsidP="00B30694">
      <w:pPr>
        <w:pStyle w:val="BodyText"/>
        <w:tabs>
          <w:tab w:val="left" w:pos="5441"/>
        </w:tabs>
        <w:spacing w:before="132"/>
        <w:rPr>
          <w:color w:val="000000" w:themeColor="text1"/>
          <w:spacing w:val="-8"/>
        </w:rPr>
      </w:pPr>
      <w:r w:rsidRPr="00BE0058">
        <w:rPr>
          <w:color w:val="000000" w:themeColor="text1"/>
          <w:spacing w:val="-8"/>
        </w:rPr>
        <w:t>#lower = int(input("Enter lower range: "))</w:t>
      </w:r>
    </w:p>
    <w:p w14:paraId="6B42AD75" w14:textId="77777777" w:rsidR="00B30694" w:rsidRPr="00BE0058" w:rsidRDefault="00B30694" w:rsidP="00B30694">
      <w:pPr>
        <w:pStyle w:val="BodyText"/>
        <w:tabs>
          <w:tab w:val="left" w:pos="5441"/>
        </w:tabs>
        <w:spacing w:before="132"/>
        <w:rPr>
          <w:color w:val="000000" w:themeColor="text1"/>
          <w:spacing w:val="-8"/>
        </w:rPr>
      </w:pPr>
      <w:r w:rsidRPr="00BE0058">
        <w:rPr>
          <w:color w:val="000000" w:themeColor="text1"/>
          <w:spacing w:val="-8"/>
        </w:rPr>
        <w:t>#upper = int(input("Enter upper range: "))</w:t>
      </w:r>
    </w:p>
    <w:p w14:paraId="589E8FE5" w14:textId="77777777" w:rsidR="00B30694" w:rsidRPr="00BE0058" w:rsidRDefault="00B30694" w:rsidP="00B30694">
      <w:pPr>
        <w:pStyle w:val="BodyText"/>
        <w:tabs>
          <w:tab w:val="left" w:pos="5441"/>
        </w:tabs>
        <w:spacing w:before="132"/>
        <w:rPr>
          <w:color w:val="000000" w:themeColor="text1"/>
          <w:spacing w:val="-8"/>
        </w:rPr>
      </w:pPr>
      <w:r w:rsidRPr="00BE0058">
        <w:rPr>
          <w:color w:val="000000" w:themeColor="text1"/>
          <w:spacing w:val="-8"/>
        </w:rPr>
        <w:t>print("Prime numbers between",lower,"and",upper,"are:")</w:t>
      </w:r>
    </w:p>
    <w:p w14:paraId="2D5DC526" w14:textId="77777777" w:rsidR="00B30694" w:rsidRPr="00BE0058" w:rsidRDefault="00B30694" w:rsidP="00B30694">
      <w:pPr>
        <w:pStyle w:val="BodyText"/>
        <w:tabs>
          <w:tab w:val="left" w:pos="5441"/>
        </w:tabs>
        <w:spacing w:before="132"/>
        <w:rPr>
          <w:color w:val="000000" w:themeColor="text1"/>
          <w:spacing w:val="-8"/>
        </w:rPr>
      </w:pPr>
      <w:r w:rsidRPr="00BE0058">
        <w:rPr>
          <w:color w:val="000000" w:themeColor="text1"/>
          <w:spacing w:val="-8"/>
        </w:rPr>
        <w:t>for num in range(lower,upper + 1):</w:t>
      </w:r>
    </w:p>
    <w:p w14:paraId="61926F6E" w14:textId="77777777" w:rsidR="00B30694" w:rsidRPr="00BE0058" w:rsidRDefault="00B30694" w:rsidP="00B30694">
      <w:pPr>
        <w:pStyle w:val="BodyText"/>
        <w:tabs>
          <w:tab w:val="left" w:pos="5441"/>
        </w:tabs>
        <w:spacing w:before="132"/>
        <w:rPr>
          <w:color w:val="000000" w:themeColor="text1"/>
          <w:spacing w:val="-8"/>
        </w:rPr>
      </w:pPr>
      <w:r w:rsidRPr="00BE0058">
        <w:rPr>
          <w:color w:val="000000" w:themeColor="text1"/>
          <w:spacing w:val="-8"/>
        </w:rPr>
        <w:t xml:space="preserve">   # prime numbers are greater than 1</w:t>
      </w:r>
    </w:p>
    <w:p w14:paraId="54F21F73" w14:textId="77777777" w:rsidR="00B30694" w:rsidRPr="00BE0058" w:rsidRDefault="00B30694" w:rsidP="00B30694">
      <w:pPr>
        <w:pStyle w:val="BodyText"/>
        <w:tabs>
          <w:tab w:val="left" w:pos="5441"/>
        </w:tabs>
        <w:spacing w:before="132"/>
        <w:rPr>
          <w:color w:val="000000" w:themeColor="text1"/>
          <w:spacing w:val="-8"/>
        </w:rPr>
      </w:pPr>
      <w:r w:rsidRPr="00BE0058">
        <w:rPr>
          <w:color w:val="000000" w:themeColor="text1"/>
          <w:spacing w:val="-8"/>
        </w:rPr>
        <w:t xml:space="preserve">   if num &gt; 1:</w:t>
      </w:r>
    </w:p>
    <w:p w14:paraId="3A5F2BBE" w14:textId="77777777" w:rsidR="00B30694" w:rsidRPr="00BE0058" w:rsidRDefault="00B30694" w:rsidP="00B30694">
      <w:pPr>
        <w:pStyle w:val="BodyText"/>
        <w:tabs>
          <w:tab w:val="left" w:pos="5441"/>
        </w:tabs>
        <w:spacing w:before="132"/>
        <w:rPr>
          <w:color w:val="000000" w:themeColor="text1"/>
          <w:spacing w:val="-8"/>
        </w:rPr>
      </w:pPr>
      <w:r w:rsidRPr="00BE0058">
        <w:rPr>
          <w:color w:val="000000" w:themeColor="text1"/>
          <w:spacing w:val="-8"/>
        </w:rPr>
        <w:t xml:space="preserve">       for i in range(2,num):</w:t>
      </w:r>
    </w:p>
    <w:p w14:paraId="0D1B8F38" w14:textId="77777777" w:rsidR="00B30694" w:rsidRPr="00BE0058" w:rsidRDefault="00B30694" w:rsidP="00B30694">
      <w:pPr>
        <w:pStyle w:val="BodyText"/>
        <w:tabs>
          <w:tab w:val="left" w:pos="5441"/>
        </w:tabs>
        <w:spacing w:before="132"/>
        <w:rPr>
          <w:color w:val="000000" w:themeColor="text1"/>
          <w:spacing w:val="-8"/>
        </w:rPr>
      </w:pPr>
      <w:r w:rsidRPr="00BE0058">
        <w:rPr>
          <w:color w:val="000000" w:themeColor="text1"/>
          <w:spacing w:val="-8"/>
        </w:rPr>
        <w:t xml:space="preserve">           if (num % i) == 0:</w:t>
      </w:r>
    </w:p>
    <w:p w14:paraId="70A64E65" w14:textId="77777777" w:rsidR="00B30694" w:rsidRPr="00BE0058" w:rsidRDefault="00B30694" w:rsidP="00B30694">
      <w:pPr>
        <w:pStyle w:val="BodyText"/>
        <w:tabs>
          <w:tab w:val="left" w:pos="5441"/>
        </w:tabs>
        <w:spacing w:before="132"/>
        <w:rPr>
          <w:color w:val="000000" w:themeColor="text1"/>
          <w:spacing w:val="-8"/>
        </w:rPr>
      </w:pPr>
      <w:r w:rsidRPr="00BE0058">
        <w:rPr>
          <w:color w:val="000000" w:themeColor="text1"/>
          <w:spacing w:val="-8"/>
        </w:rPr>
        <w:t xml:space="preserve">               break</w:t>
      </w:r>
    </w:p>
    <w:p w14:paraId="43225D55" w14:textId="77777777" w:rsidR="00B30694" w:rsidRPr="00BE0058" w:rsidRDefault="00B30694" w:rsidP="00B30694">
      <w:pPr>
        <w:pStyle w:val="BodyText"/>
        <w:tabs>
          <w:tab w:val="left" w:pos="5441"/>
        </w:tabs>
        <w:spacing w:before="132"/>
        <w:rPr>
          <w:color w:val="000000" w:themeColor="text1"/>
          <w:spacing w:val="-8"/>
        </w:rPr>
      </w:pPr>
      <w:r w:rsidRPr="00BE0058">
        <w:rPr>
          <w:color w:val="000000" w:themeColor="text1"/>
          <w:spacing w:val="-8"/>
        </w:rPr>
        <w:t xml:space="preserve">       else:</w:t>
      </w:r>
    </w:p>
    <w:p w14:paraId="70914EBE" w14:textId="77777777" w:rsidR="00B30694" w:rsidRPr="00BE0058" w:rsidRDefault="00B30694" w:rsidP="00B30694">
      <w:pPr>
        <w:pStyle w:val="BodyText"/>
        <w:tabs>
          <w:tab w:val="left" w:pos="5441"/>
        </w:tabs>
        <w:spacing w:before="132"/>
        <w:rPr>
          <w:color w:val="000000" w:themeColor="text1"/>
          <w:spacing w:val="-8"/>
        </w:rPr>
      </w:pPr>
      <w:r w:rsidRPr="00BE0058">
        <w:rPr>
          <w:color w:val="000000" w:themeColor="text1"/>
          <w:spacing w:val="-8"/>
        </w:rPr>
        <w:t xml:space="preserve">           print(num)</w:t>
      </w:r>
    </w:p>
    <w:p w14:paraId="740C982E" w14:textId="77777777" w:rsidR="00B30694" w:rsidRPr="00BE0058" w:rsidRDefault="0030D7A8" w:rsidP="00B30694">
      <w:pPr>
        <w:pStyle w:val="BodyText"/>
        <w:tabs>
          <w:tab w:val="left" w:pos="5441"/>
        </w:tabs>
        <w:spacing w:before="132"/>
        <w:rPr>
          <w:color w:val="000000" w:themeColor="text1"/>
          <w:spacing w:val="-8"/>
        </w:rPr>
      </w:pPr>
      <w:r>
        <w:rPr>
          <w:noProof/>
        </w:rPr>
        <w:lastRenderedPageBreak/>
        <w:drawing>
          <wp:inline distT="0" distB="0" distL="0" distR="0" wp14:anchorId="312D8DE1" wp14:editId="13EC3C03">
            <wp:extent cx="6030596" cy="3279775"/>
            <wp:effectExtent l="0" t="0" r="8255"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pic:nvPicPr>
                  <pic:blipFill>
                    <a:blip r:embed="rId93">
                      <a:extLst>
                        <a:ext uri="{28A0092B-C50C-407E-A947-70E740481C1C}">
                          <a14:useLocalDpi xmlns:a14="http://schemas.microsoft.com/office/drawing/2010/main" val="0"/>
                        </a:ext>
                      </a:extLst>
                    </a:blip>
                    <a:stretch>
                      <a:fillRect/>
                    </a:stretch>
                  </pic:blipFill>
                  <pic:spPr>
                    <a:xfrm>
                      <a:off x="0" y="0"/>
                      <a:ext cx="6030596" cy="3279775"/>
                    </a:xfrm>
                    <a:prstGeom prst="rect">
                      <a:avLst/>
                    </a:prstGeom>
                  </pic:spPr>
                </pic:pic>
              </a:graphicData>
            </a:graphic>
          </wp:inline>
        </w:drawing>
      </w:r>
    </w:p>
    <w:p w14:paraId="15C78039" w14:textId="77777777" w:rsidR="00B30694" w:rsidRPr="00BE0058" w:rsidRDefault="00B30694" w:rsidP="00B30694">
      <w:pPr>
        <w:pStyle w:val="BodyText"/>
        <w:tabs>
          <w:tab w:val="left" w:pos="5441"/>
        </w:tabs>
        <w:spacing w:before="132"/>
        <w:rPr>
          <w:color w:val="000000" w:themeColor="text1"/>
          <w:spacing w:val="-8"/>
        </w:rPr>
      </w:pPr>
    </w:p>
    <w:p w14:paraId="67A01A6A" w14:textId="77777777" w:rsidR="00B30694" w:rsidRPr="00BE0058" w:rsidRDefault="00B30694" w:rsidP="00B30694">
      <w:pPr>
        <w:pStyle w:val="BodyText"/>
        <w:tabs>
          <w:tab w:val="left" w:pos="5441"/>
        </w:tabs>
        <w:spacing w:before="132"/>
        <w:rPr>
          <w:b/>
          <w:color w:val="000000" w:themeColor="text1"/>
          <w:spacing w:val="-8"/>
        </w:rPr>
      </w:pPr>
      <w:r w:rsidRPr="00BE0058">
        <w:rPr>
          <w:b/>
          <w:color w:val="000000" w:themeColor="text1"/>
          <w:spacing w:val="-8"/>
        </w:rPr>
        <w:t>8. Write a Python Program to Find the Sum of Natural Numbers.</w:t>
      </w:r>
    </w:p>
    <w:p w14:paraId="3A154C48" w14:textId="77777777" w:rsidR="00B30694" w:rsidRPr="00BE0058" w:rsidRDefault="00B30694" w:rsidP="00B30694">
      <w:pPr>
        <w:pStyle w:val="BodyText"/>
        <w:tabs>
          <w:tab w:val="left" w:pos="5441"/>
        </w:tabs>
        <w:spacing w:before="132"/>
        <w:rPr>
          <w:color w:val="000000" w:themeColor="text1"/>
          <w:spacing w:val="-8"/>
        </w:rPr>
      </w:pPr>
      <w:r w:rsidRPr="00BE0058">
        <w:rPr>
          <w:color w:val="000000" w:themeColor="text1"/>
          <w:spacing w:val="-8"/>
        </w:rPr>
        <w:t># Python program to find the sum of natural numbers up to n where n is provided by user</w:t>
      </w:r>
    </w:p>
    <w:p w14:paraId="14357286" w14:textId="77777777" w:rsidR="00B30694" w:rsidRPr="00BE0058" w:rsidRDefault="00B30694" w:rsidP="00B30694">
      <w:pPr>
        <w:pStyle w:val="BodyText"/>
        <w:tabs>
          <w:tab w:val="left" w:pos="5441"/>
        </w:tabs>
        <w:spacing w:before="132"/>
        <w:rPr>
          <w:color w:val="000000" w:themeColor="text1"/>
          <w:spacing w:val="-8"/>
        </w:rPr>
      </w:pPr>
      <w:r w:rsidRPr="00BE0058">
        <w:rPr>
          <w:color w:val="000000" w:themeColor="text1"/>
          <w:spacing w:val="-8"/>
        </w:rPr>
        <w:t># change this value for a different result</w:t>
      </w:r>
    </w:p>
    <w:p w14:paraId="6DDCA693" w14:textId="77777777" w:rsidR="00B30694" w:rsidRPr="00BE0058" w:rsidRDefault="00B30694" w:rsidP="00B30694">
      <w:pPr>
        <w:pStyle w:val="BodyText"/>
        <w:tabs>
          <w:tab w:val="left" w:pos="5441"/>
        </w:tabs>
        <w:spacing w:before="132"/>
        <w:rPr>
          <w:color w:val="000000" w:themeColor="text1"/>
          <w:spacing w:val="-8"/>
        </w:rPr>
      </w:pPr>
      <w:r w:rsidRPr="00BE0058">
        <w:rPr>
          <w:color w:val="000000" w:themeColor="text1"/>
          <w:spacing w:val="-8"/>
        </w:rPr>
        <w:t>num = 16</w:t>
      </w:r>
    </w:p>
    <w:p w14:paraId="447ED0C4" w14:textId="77777777" w:rsidR="00B30694" w:rsidRPr="00BE0058" w:rsidRDefault="00B30694" w:rsidP="00B30694">
      <w:pPr>
        <w:pStyle w:val="BodyText"/>
        <w:tabs>
          <w:tab w:val="left" w:pos="5441"/>
        </w:tabs>
        <w:spacing w:before="132"/>
        <w:rPr>
          <w:color w:val="000000" w:themeColor="text1"/>
          <w:spacing w:val="-8"/>
        </w:rPr>
      </w:pPr>
      <w:r w:rsidRPr="00BE0058">
        <w:rPr>
          <w:color w:val="000000" w:themeColor="text1"/>
          <w:spacing w:val="-8"/>
        </w:rPr>
        <w:t># uncomment to take input from the user</w:t>
      </w:r>
    </w:p>
    <w:p w14:paraId="2495C82B" w14:textId="77777777" w:rsidR="00B30694" w:rsidRPr="00BE0058" w:rsidRDefault="00B30694" w:rsidP="00B30694">
      <w:pPr>
        <w:pStyle w:val="BodyText"/>
        <w:tabs>
          <w:tab w:val="left" w:pos="5441"/>
        </w:tabs>
        <w:spacing w:before="132"/>
        <w:rPr>
          <w:color w:val="000000" w:themeColor="text1"/>
          <w:spacing w:val="-8"/>
        </w:rPr>
      </w:pPr>
      <w:r w:rsidRPr="00BE0058">
        <w:rPr>
          <w:color w:val="000000" w:themeColor="text1"/>
          <w:spacing w:val="-8"/>
        </w:rPr>
        <w:t>#num = int(input("Enter a number: "))</w:t>
      </w:r>
    </w:p>
    <w:p w14:paraId="5D7B8ADC" w14:textId="77777777" w:rsidR="00B30694" w:rsidRPr="00BE0058" w:rsidRDefault="00B30694" w:rsidP="00B30694">
      <w:pPr>
        <w:pStyle w:val="BodyText"/>
        <w:tabs>
          <w:tab w:val="left" w:pos="5441"/>
        </w:tabs>
        <w:spacing w:before="132"/>
        <w:rPr>
          <w:color w:val="000000" w:themeColor="text1"/>
          <w:spacing w:val="-8"/>
        </w:rPr>
      </w:pPr>
      <w:r w:rsidRPr="00BE0058">
        <w:rPr>
          <w:color w:val="000000" w:themeColor="text1"/>
          <w:spacing w:val="-8"/>
        </w:rPr>
        <w:t>if num &lt; 0:</w:t>
      </w:r>
    </w:p>
    <w:p w14:paraId="249DDBEC" w14:textId="77777777" w:rsidR="00B30694" w:rsidRPr="00BE0058" w:rsidRDefault="00B30694" w:rsidP="00B30694">
      <w:pPr>
        <w:pStyle w:val="BodyText"/>
        <w:tabs>
          <w:tab w:val="left" w:pos="5441"/>
        </w:tabs>
        <w:spacing w:before="132"/>
        <w:rPr>
          <w:color w:val="000000" w:themeColor="text1"/>
          <w:spacing w:val="-8"/>
        </w:rPr>
      </w:pPr>
      <w:r w:rsidRPr="00BE0058">
        <w:rPr>
          <w:color w:val="000000" w:themeColor="text1"/>
          <w:spacing w:val="-8"/>
        </w:rPr>
        <w:t xml:space="preserve">   print("Enter a positive number")</w:t>
      </w:r>
    </w:p>
    <w:p w14:paraId="30B565B6" w14:textId="77777777" w:rsidR="00B30694" w:rsidRPr="00BE0058" w:rsidRDefault="00B30694" w:rsidP="00B30694">
      <w:pPr>
        <w:pStyle w:val="BodyText"/>
        <w:tabs>
          <w:tab w:val="left" w:pos="5441"/>
        </w:tabs>
        <w:spacing w:before="132"/>
        <w:rPr>
          <w:color w:val="000000" w:themeColor="text1"/>
          <w:spacing w:val="-8"/>
        </w:rPr>
      </w:pPr>
      <w:r w:rsidRPr="00BE0058">
        <w:rPr>
          <w:color w:val="000000" w:themeColor="text1"/>
          <w:spacing w:val="-8"/>
        </w:rPr>
        <w:t>else:</w:t>
      </w:r>
    </w:p>
    <w:p w14:paraId="5192ABFF" w14:textId="77777777" w:rsidR="00B30694" w:rsidRPr="00BE0058" w:rsidRDefault="00B30694" w:rsidP="00B30694">
      <w:pPr>
        <w:pStyle w:val="BodyText"/>
        <w:tabs>
          <w:tab w:val="left" w:pos="5441"/>
        </w:tabs>
        <w:spacing w:before="132"/>
        <w:rPr>
          <w:color w:val="000000" w:themeColor="text1"/>
          <w:spacing w:val="-8"/>
        </w:rPr>
      </w:pPr>
      <w:r w:rsidRPr="00BE0058">
        <w:rPr>
          <w:color w:val="000000" w:themeColor="text1"/>
          <w:spacing w:val="-8"/>
        </w:rPr>
        <w:t xml:space="preserve">   sum = 0</w:t>
      </w:r>
    </w:p>
    <w:p w14:paraId="328DE2BD" w14:textId="77777777" w:rsidR="00B30694" w:rsidRPr="00BE0058" w:rsidRDefault="00B30694" w:rsidP="00B30694">
      <w:pPr>
        <w:pStyle w:val="BodyText"/>
        <w:tabs>
          <w:tab w:val="left" w:pos="5441"/>
        </w:tabs>
        <w:spacing w:before="132"/>
        <w:rPr>
          <w:color w:val="000000" w:themeColor="text1"/>
          <w:spacing w:val="-8"/>
        </w:rPr>
      </w:pPr>
      <w:r w:rsidRPr="00BE0058">
        <w:rPr>
          <w:color w:val="000000" w:themeColor="text1"/>
          <w:spacing w:val="-8"/>
        </w:rPr>
        <w:t xml:space="preserve">   # use while loop to iterate un till zero</w:t>
      </w:r>
    </w:p>
    <w:p w14:paraId="4E0C9EFE" w14:textId="77777777" w:rsidR="00B30694" w:rsidRPr="00BE0058" w:rsidRDefault="00B30694" w:rsidP="00B30694">
      <w:pPr>
        <w:pStyle w:val="BodyText"/>
        <w:tabs>
          <w:tab w:val="left" w:pos="5441"/>
        </w:tabs>
        <w:spacing w:before="132"/>
        <w:rPr>
          <w:color w:val="000000" w:themeColor="text1"/>
          <w:spacing w:val="-8"/>
        </w:rPr>
      </w:pPr>
      <w:r w:rsidRPr="00BE0058">
        <w:rPr>
          <w:color w:val="000000" w:themeColor="text1"/>
          <w:spacing w:val="-8"/>
        </w:rPr>
        <w:t xml:space="preserve">   while(num &gt; 0):</w:t>
      </w:r>
    </w:p>
    <w:p w14:paraId="18353B70" w14:textId="77777777" w:rsidR="00B30694" w:rsidRPr="00BE0058" w:rsidRDefault="00B30694" w:rsidP="00B30694">
      <w:pPr>
        <w:pStyle w:val="BodyText"/>
        <w:tabs>
          <w:tab w:val="left" w:pos="5441"/>
        </w:tabs>
        <w:spacing w:before="132"/>
        <w:rPr>
          <w:color w:val="000000" w:themeColor="text1"/>
          <w:spacing w:val="-8"/>
        </w:rPr>
      </w:pPr>
      <w:r w:rsidRPr="00BE0058">
        <w:rPr>
          <w:color w:val="000000" w:themeColor="text1"/>
          <w:spacing w:val="-8"/>
        </w:rPr>
        <w:t xml:space="preserve">       sum += num</w:t>
      </w:r>
    </w:p>
    <w:p w14:paraId="3812CB46" w14:textId="77777777" w:rsidR="00B30694" w:rsidRPr="00BE0058" w:rsidRDefault="00B30694" w:rsidP="00B30694">
      <w:pPr>
        <w:pStyle w:val="BodyText"/>
        <w:tabs>
          <w:tab w:val="left" w:pos="5441"/>
        </w:tabs>
        <w:spacing w:before="132"/>
        <w:rPr>
          <w:color w:val="000000" w:themeColor="text1"/>
          <w:spacing w:val="-8"/>
        </w:rPr>
      </w:pPr>
      <w:r w:rsidRPr="00BE0058">
        <w:rPr>
          <w:color w:val="000000" w:themeColor="text1"/>
          <w:spacing w:val="-8"/>
        </w:rPr>
        <w:t xml:space="preserve">       num -= 1</w:t>
      </w:r>
    </w:p>
    <w:p w14:paraId="0823235B" w14:textId="77777777" w:rsidR="00B30694" w:rsidRPr="00BE0058" w:rsidRDefault="00B30694" w:rsidP="00B30694">
      <w:pPr>
        <w:pStyle w:val="BodyText"/>
        <w:tabs>
          <w:tab w:val="left" w:pos="5441"/>
        </w:tabs>
        <w:spacing w:before="132"/>
        <w:rPr>
          <w:color w:val="000000" w:themeColor="text1"/>
          <w:spacing w:val="-8"/>
        </w:rPr>
      </w:pPr>
      <w:r w:rsidRPr="00BE0058">
        <w:rPr>
          <w:color w:val="000000" w:themeColor="text1"/>
          <w:spacing w:val="-8"/>
        </w:rPr>
        <w:t xml:space="preserve">   print("The sum is",sum)</w:t>
      </w:r>
    </w:p>
    <w:p w14:paraId="527D639D" w14:textId="77777777" w:rsidR="00B30694" w:rsidRPr="00BE0058" w:rsidRDefault="0030D7A8" w:rsidP="00B30694">
      <w:pPr>
        <w:pStyle w:val="BodyText"/>
        <w:tabs>
          <w:tab w:val="left" w:pos="5441"/>
        </w:tabs>
        <w:spacing w:before="132"/>
        <w:rPr>
          <w:color w:val="000000" w:themeColor="text1"/>
          <w:spacing w:val="-8"/>
        </w:rPr>
      </w:pPr>
      <w:r>
        <w:rPr>
          <w:noProof/>
        </w:rPr>
        <w:drawing>
          <wp:inline distT="0" distB="0" distL="0" distR="0" wp14:anchorId="501D8A02" wp14:editId="16869D62">
            <wp:extent cx="6030596" cy="852170"/>
            <wp:effectExtent l="0" t="0" r="8255" b="508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pic:nvPicPr>
                  <pic:blipFill>
                    <a:blip r:embed="rId94">
                      <a:extLst>
                        <a:ext uri="{28A0092B-C50C-407E-A947-70E740481C1C}">
                          <a14:useLocalDpi xmlns:a14="http://schemas.microsoft.com/office/drawing/2010/main" val="0"/>
                        </a:ext>
                      </a:extLst>
                    </a:blip>
                    <a:stretch>
                      <a:fillRect/>
                    </a:stretch>
                  </pic:blipFill>
                  <pic:spPr>
                    <a:xfrm>
                      <a:off x="0" y="0"/>
                      <a:ext cx="6030596" cy="852170"/>
                    </a:xfrm>
                    <a:prstGeom prst="rect">
                      <a:avLst/>
                    </a:prstGeom>
                  </pic:spPr>
                </pic:pic>
              </a:graphicData>
            </a:graphic>
          </wp:inline>
        </w:drawing>
      </w:r>
    </w:p>
    <w:p w14:paraId="5101B52C" w14:textId="77777777" w:rsidR="00642C81" w:rsidRPr="00BE0058" w:rsidRDefault="00642C81" w:rsidP="00B30694">
      <w:pPr>
        <w:pStyle w:val="BodyText"/>
        <w:tabs>
          <w:tab w:val="left" w:pos="5441"/>
        </w:tabs>
        <w:spacing w:before="132"/>
        <w:rPr>
          <w:color w:val="000000" w:themeColor="text1"/>
          <w:spacing w:val="-8"/>
        </w:rPr>
      </w:pPr>
    </w:p>
    <w:p w14:paraId="3922D038" w14:textId="77777777" w:rsidR="00642C81" w:rsidRPr="00BE0058" w:rsidRDefault="00642C81" w:rsidP="00B30694">
      <w:pPr>
        <w:pStyle w:val="BodyText"/>
        <w:tabs>
          <w:tab w:val="left" w:pos="5441"/>
        </w:tabs>
        <w:spacing w:before="132"/>
        <w:rPr>
          <w:b/>
          <w:color w:val="000000" w:themeColor="text1"/>
          <w:spacing w:val="-8"/>
        </w:rPr>
      </w:pPr>
      <w:r w:rsidRPr="00BE0058">
        <w:rPr>
          <w:b/>
          <w:color w:val="000000" w:themeColor="text1"/>
          <w:spacing w:val="-8"/>
        </w:rPr>
        <w:t>9</w:t>
      </w:r>
      <w:r w:rsidRPr="00BE0058">
        <w:rPr>
          <w:color w:val="000000" w:themeColor="text1"/>
          <w:spacing w:val="-8"/>
        </w:rPr>
        <w:t xml:space="preserve">. </w:t>
      </w:r>
      <w:r w:rsidRPr="00BE0058">
        <w:rPr>
          <w:b/>
          <w:color w:val="000000" w:themeColor="text1"/>
          <w:spacing w:val="-8"/>
        </w:rPr>
        <w:t>Python Program to Find Sum of Natural Numbers Using Recursion.</w:t>
      </w:r>
    </w:p>
    <w:p w14:paraId="48AF65B0"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 Python program to find the sum of natural numbers up to n using recursive function</w:t>
      </w:r>
    </w:p>
    <w:p w14:paraId="32E0A3FB"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def recur_sum(n):</w:t>
      </w:r>
    </w:p>
    <w:p w14:paraId="1407917E"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 xml:space="preserve">   """Function to return the sum</w:t>
      </w:r>
    </w:p>
    <w:p w14:paraId="491BDF1C"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 xml:space="preserve">   of natural numbers using recursion"""</w:t>
      </w:r>
    </w:p>
    <w:p w14:paraId="71F8F94D"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 xml:space="preserve">   if n &lt;= 1:</w:t>
      </w:r>
    </w:p>
    <w:p w14:paraId="57C6DA81"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 xml:space="preserve">       return n</w:t>
      </w:r>
    </w:p>
    <w:p w14:paraId="24021C8D"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 xml:space="preserve">   else:</w:t>
      </w:r>
    </w:p>
    <w:p w14:paraId="029CFB03"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 xml:space="preserve">       return n + recur_sum(n-1)</w:t>
      </w:r>
    </w:p>
    <w:p w14:paraId="5FD2934A"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 change this value for a different result</w:t>
      </w:r>
    </w:p>
    <w:p w14:paraId="09923FBB"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num = 16</w:t>
      </w:r>
    </w:p>
    <w:p w14:paraId="238AD7A3"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 uncomment to take input from the user</w:t>
      </w:r>
    </w:p>
    <w:p w14:paraId="51E231FD"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#num = int(input("Enter a number: "))</w:t>
      </w:r>
    </w:p>
    <w:p w14:paraId="5E1D26D0"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if num &lt; 0:</w:t>
      </w:r>
    </w:p>
    <w:p w14:paraId="1BBF17DA"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 xml:space="preserve">   print("Enter a positive number")</w:t>
      </w:r>
    </w:p>
    <w:p w14:paraId="72F30B75"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else:</w:t>
      </w:r>
    </w:p>
    <w:p w14:paraId="560FF492"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 xml:space="preserve">   print("The sum is",recur_sum(num))</w:t>
      </w:r>
    </w:p>
    <w:p w14:paraId="3C8EC45C" w14:textId="77777777" w:rsidR="00642C81" w:rsidRPr="00BE0058" w:rsidRDefault="43038E61" w:rsidP="00642C81">
      <w:pPr>
        <w:pStyle w:val="BodyText"/>
        <w:tabs>
          <w:tab w:val="left" w:pos="5441"/>
        </w:tabs>
        <w:spacing w:before="132"/>
        <w:rPr>
          <w:color w:val="000000" w:themeColor="text1"/>
          <w:spacing w:val="-8"/>
        </w:rPr>
      </w:pPr>
      <w:r>
        <w:rPr>
          <w:noProof/>
        </w:rPr>
        <w:drawing>
          <wp:inline distT="0" distB="0" distL="0" distR="0" wp14:anchorId="4AF870AB" wp14:editId="2EF58924">
            <wp:extent cx="6030596" cy="800735"/>
            <wp:effectExtent l="0" t="0" r="825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pic:nvPicPr>
                  <pic:blipFill>
                    <a:blip r:embed="rId95">
                      <a:extLst>
                        <a:ext uri="{28A0092B-C50C-407E-A947-70E740481C1C}">
                          <a14:useLocalDpi xmlns:a14="http://schemas.microsoft.com/office/drawing/2010/main" val="0"/>
                        </a:ext>
                      </a:extLst>
                    </a:blip>
                    <a:stretch>
                      <a:fillRect/>
                    </a:stretch>
                  </pic:blipFill>
                  <pic:spPr>
                    <a:xfrm>
                      <a:off x="0" y="0"/>
                      <a:ext cx="6030596" cy="800735"/>
                    </a:xfrm>
                    <a:prstGeom prst="rect">
                      <a:avLst/>
                    </a:prstGeom>
                  </pic:spPr>
                </pic:pic>
              </a:graphicData>
            </a:graphic>
          </wp:inline>
        </w:drawing>
      </w:r>
    </w:p>
    <w:p w14:paraId="326DC100" w14:textId="77777777" w:rsidR="00642C81" w:rsidRPr="00BE0058" w:rsidRDefault="00642C81" w:rsidP="00642C81">
      <w:pPr>
        <w:pStyle w:val="BodyText"/>
        <w:tabs>
          <w:tab w:val="left" w:pos="5441"/>
        </w:tabs>
        <w:spacing w:before="132"/>
        <w:rPr>
          <w:color w:val="000000" w:themeColor="text1"/>
          <w:spacing w:val="-8"/>
        </w:rPr>
      </w:pPr>
    </w:p>
    <w:p w14:paraId="38402D91" w14:textId="77777777" w:rsidR="00642C81" w:rsidRPr="00BE0058" w:rsidRDefault="00642C81" w:rsidP="00642C81">
      <w:pPr>
        <w:pStyle w:val="BodyText"/>
        <w:tabs>
          <w:tab w:val="left" w:pos="5441"/>
        </w:tabs>
        <w:spacing w:before="132"/>
        <w:rPr>
          <w:b/>
          <w:color w:val="000000" w:themeColor="text1"/>
          <w:spacing w:val="-8"/>
        </w:rPr>
      </w:pPr>
      <w:r w:rsidRPr="00BE0058">
        <w:rPr>
          <w:b/>
          <w:color w:val="000000" w:themeColor="text1"/>
          <w:spacing w:val="-8"/>
        </w:rPr>
        <w:t>10. Write a Python Program to Print the Fibonacci sequence.</w:t>
      </w:r>
    </w:p>
    <w:p w14:paraId="4019956C"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 Program to display the Fibonacci sequence up to n-th term where n is provided by the user</w:t>
      </w:r>
    </w:p>
    <w:p w14:paraId="136C3EF8"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 change this value for a different result</w:t>
      </w:r>
    </w:p>
    <w:p w14:paraId="7BB2ABA6"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nterms = 10</w:t>
      </w:r>
    </w:p>
    <w:p w14:paraId="71472826"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 uncomment to take input from the user</w:t>
      </w:r>
    </w:p>
    <w:p w14:paraId="13812391"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#nterms = int(input("How many terms? "))</w:t>
      </w:r>
    </w:p>
    <w:p w14:paraId="0A821549" w14:textId="77777777" w:rsidR="00642C81" w:rsidRPr="00BE0058" w:rsidRDefault="00642C81" w:rsidP="00642C81">
      <w:pPr>
        <w:pStyle w:val="BodyText"/>
        <w:tabs>
          <w:tab w:val="left" w:pos="5441"/>
        </w:tabs>
        <w:spacing w:before="132"/>
        <w:rPr>
          <w:color w:val="000000" w:themeColor="text1"/>
          <w:spacing w:val="-8"/>
        </w:rPr>
      </w:pPr>
    </w:p>
    <w:p w14:paraId="1D6B7E85"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 first two terms</w:t>
      </w:r>
    </w:p>
    <w:p w14:paraId="3B7F5B55"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n1 = 0</w:t>
      </w:r>
    </w:p>
    <w:p w14:paraId="50DAE94F"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n2 = 1</w:t>
      </w:r>
    </w:p>
    <w:p w14:paraId="24ADAA2B"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lastRenderedPageBreak/>
        <w:t>count = 0</w:t>
      </w:r>
    </w:p>
    <w:p w14:paraId="37C7E520"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 check if the number of terms is valid</w:t>
      </w:r>
    </w:p>
    <w:p w14:paraId="681E2D6A"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if nterms &lt;= 0:</w:t>
      </w:r>
    </w:p>
    <w:p w14:paraId="35456E72"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 xml:space="preserve">   print("Please enter a positive integer")</w:t>
      </w:r>
    </w:p>
    <w:p w14:paraId="27575E2F"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elif nterms == 1:</w:t>
      </w:r>
    </w:p>
    <w:p w14:paraId="77716937"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 xml:space="preserve">   print("Fibonacci sequence upto",nterms,":")</w:t>
      </w:r>
    </w:p>
    <w:p w14:paraId="10A76D3E"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 xml:space="preserve">   print(n1)</w:t>
      </w:r>
    </w:p>
    <w:p w14:paraId="01CF69EE"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else:</w:t>
      </w:r>
    </w:p>
    <w:p w14:paraId="4A39AF4F"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 xml:space="preserve">   print("Fibonacci sequence upto",nterms,":")</w:t>
      </w:r>
    </w:p>
    <w:p w14:paraId="5DA39111"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 xml:space="preserve">   while count &lt; nterms:</w:t>
      </w:r>
    </w:p>
    <w:p w14:paraId="6DA500DF"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 xml:space="preserve">       print(n1,end=' , ')</w:t>
      </w:r>
    </w:p>
    <w:p w14:paraId="2734AE62"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 xml:space="preserve">       nth = n1 + n2</w:t>
      </w:r>
    </w:p>
    <w:p w14:paraId="6859E06D"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 xml:space="preserve">       # update values</w:t>
      </w:r>
    </w:p>
    <w:p w14:paraId="007E73D2"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 xml:space="preserve">       n1 = n2</w:t>
      </w:r>
    </w:p>
    <w:p w14:paraId="074DBD38"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 xml:space="preserve">       n2 = nth</w:t>
      </w:r>
    </w:p>
    <w:p w14:paraId="6BEF4075" w14:textId="77777777" w:rsidR="00642C81" w:rsidRPr="00BE0058" w:rsidRDefault="00642C81" w:rsidP="00642C81">
      <w:pPr>
        <w:pStyle w:val="BodyText"/>
        <w:tabs>
          <w:tab w:val="left" w:pos="5441"/>
        </w:tabs>
        <w:spacing w:before="132"/>
        <w:rPr>
          <w:color w:val="000000" w:themeColor="text1"/>
          <w:spacing w:val="-8"/>
        </w:rPr>
      </w:pPr>
      <w:r w:rsidRPr="00BE0058">
        <w:rPr>
          <w:color w:val="000000" w:themeColor="text1"/>
          <w:spacing w:val="-8"/>
        </w:rPr>
        <w:t xml:space="preserve">       count += 1</w:t>
      </w:r>
    </w:p>
    <w:p w14:paraId="66FDCF4E" w14:textId="77777777" w:rsidR="000822BC" w:rsidRPr="00BE0058" w:rsidRDefault="000822BC" w:rsidP="00642C81">
      <w:pPr>
        <w:pStyle w:val="BodyText"/>
        <w:tabs>
          <w:tab w:val="left" w:pos="5441"/>
        </w:tabs>
        <w:spacing w:before="132"/>
        <w:rPr>
          <w:b/>
          <w:color w:val="000000" w:themeColor="text1"/>
          <w:spacing w:val="-8"/>
        </w:rPr>
      </w:pPr>
    </w:p>
    <w:p w14:paraId="3BEE236D" w14:textId="77777777" w:rsidR="000822BC" w:rsidRPr="00BE0058" w:rsidRDefault="353C474D" w:rsidP="00642C81">
      <w:pPr>
        <w:pStyle w:val="BodyText"/>
        <w:tabs>
          <w:tab w:val="left" w:pos="5441"/>
        </w:tabs>
        <w:spacing w:before="132"/>
        <w:rPr>
          <w:b/>
          <w:color w:val="000000" w:themeColor="text1"/>
          <w:spacing w:val="-8"/>
        </w:rPr>
      </w:pPr>
      <w:r>
        <w:rPr>
          <w:noProof/>
        </w:rPr>
        <w:drawing>
          <wp:inline distT="0" distB="0" distL="0" distR="0" wp14:anchorId="4BF0B674" wp14:editId="51533D84">
            <wp:extent cx="6030596" cy="1077595"/>
            <wp:effectExtent l="0" t="0" r="8255" b="825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pic:nvPicPr>
                  <pic:blipFill>
                    <a:blip r:embed="rId96">
                      <a:extLst>
                        <a:ext uri="{28A0092B-C50C-407E-A947-70E740481C1C}">
                          <a14:useLocalDpi xmlns:a14="http://schemas.microsoft.com/office/drawing/2010/main" val="0"/>
                        </a:ext>
                      </a:extLst>
                    </a:blip>
                    <a:stretch>
                      <a:fillRect/>
                    </a:stretch>
                  </pic:blipFill>
                  <pic:spPr>
                    <a:xfrm>
                      <a:off x="0" y="0"/>
                      <a:ext cx="6030596" cy="1077595"/>
                    </a:xfrm>
                    <a:prstGeom prst="rect">
                      <a:avLst/>
                    </a:prstGeom>
                  </pic:spPr>
                </pic:pic>
              </a:graphicData>
            </a:graphic>
          </wp:inline>
        </w:drawing>
      </w:r>
    </w:p>
    <w:p w14:paraId="0CCC0888" w14:textId="77777777" w:rsidR="000822BC" w:rsidRPr="00BE0058" w:rsidRDefault="000822BC" w:rsidP="00642C81">
      <w:pPr>
        <w:pStyle w:val="BodyText"/>
        <w:tabs>
          <w:tab w:val="left" w:pos="5441"/>
        </w:tabs>
        <w:spacing w:before="132"/>
        <w:rPr>
          <w:b/>
          <w:color w:val="000000" w:themeColor="text1"/>
          <w:spacing w:val="-8"/>
        </w:rPr>
      </w:pPr>
    </w:p>
    <w:p w14:paraId="39D77FA0" w14:textId="77777777" w:rsidR="000822BC" w:rsidRPr="00BE0058" w:rsidRDefault="000822BC" w:rsidP="000822BC">
      <w:pPr>
        <w:pStyle w:val="BodyText"/>
        <w:tabs>
          <w:tab w:val="left" w:pos="5441"/>
        </w:tabs>
        <w:spacing w:before="132"/>
        <w:rPr>
          <w:b/>
          <w:color w:val="000000" w:themeColor="text1"/>
          <w:spacing w:val="-8"/>
        </w:rPr>
      </w:pPr>
      <w:r w:rsidRPr="00BE0058">
        <w:rPr>
          <w:b/>
          <w:color w:val="000000" w:themeColor="text1"/>
          <w:spacing w:val="-8"/>
        </w:rPr>
        <w:t xml:space="preserve">11.Write a Python Program to </w:t>
      </w:r>
      <w:r w:rsidRPr="00BE0058">
        <w:rPr>
          <w:b/>
          <w:bCs/>
          <w:color w:val="000000" w:themeColor="text1"/>
        </w:rPr>
        <w:t>create a string in Python.</w:t>
      </w:r>
    </w:p>
    <w:p w14:paraId="730C93B0" w14:textId="77777777" w:rsidR="000822BC" w:rsidRPr="00BE0058" w:rsidRDefault="000822BC" w:rsidP="000822BC">
      <w:pPr>
        <w:pStyle w:val="BodyText"/>
        <w:tabs>
          <w:tab w:val="left" w:pos="5441"/>
        </w:tabs>
        <w:spacing w:before="132"/>
        <w:rPr>
          <w:color w:val="000000" w:themeColor="text1"/>
          <w:spacing w:val="-8"/>
        </w:rPr>
      </w:pPr>
      <w:r w:rsidRPr="00BE0058">
        <w:rPr>
          <w:color w:val="000000" w:themeColor="text1"/>
          <w:spacing w:val="-8"/>
        </w:rPr>
        <w:t># all of the following are equivalent</w:t>
      </w:r>
    </w:p>
    <w:p w14:paraId="7B5DEB48" w14:textId="77777777" w:rsidR="000822BC" w:rsidRPr="00BE0058" w:rsidRDefault="000822BC" w:rsidP="000822BC">
      <w:pPr>
        <w:pStyle w:val="BodyText"/>
        <w:tabs>
          <w:tab w:val="left" w:pos="5441"/>
        </w:tabs>
        <w:spacing w:before="132"/>
        <w:rPr>
          <w:color w:val="000000" w:themeColor="text1"/>
          <w:spacing w:val="-8"/>
        </w:rPr>
      </w:pPr>
      <w:r w:rsidRPr="00BE0058">
        <w:rPr>
          <w:color w:val="000000" w:themeColor="text1"/>
          <w:spacing w:val="-8"/>
        </w:rPr>
        <w:t>my_string = 'Hello'</w:t>
      </w:r>
    </w:p>
    <w:p w14:paraId="436AD31C" w14:textId="77777777" w:rsidR="000822BC" w:rsidRPr="00BE0058" w:rsidRDefault="000822BC" w:rsidP="000822BC">
      <w:pPr>
        <w:pStyle w:val="BodyText"/>
        <w:tabs>
          <w:tab w:val="left" w:pos="5441"/>
        </w:tabs>
        <w:spacing w:before="132"/>
        <w:rPr>
          <w:color w:val="000000" w:themeColor="text1"/>
          <w:spacing w:val="-8"/>
        </w:rPr>
      </w:pPr>
      <w:r w:rsidRPr="00BE0058">
        <w:rPr>
          <w:color w:val="000000" w:themeColor="text1"/>
          <w:spacing w:val="-8"/>
        </w:rPr>
        <w:t>print(my_string)</w:t>
      </w:r>
    </w:p>
    <w:p w14:paraId="311E1C68" w14:textId="77777777" w:rsidR="000822BC" w:rsidRPr="00BE0058" w:rsidRDefault="000822BC" w:rsidP="000822BC">
      <w:pPr>
        <w:pStyle w:val="BodyText"/>
        <w:tabs>
          <w:tab w:val="left" w:pos="5441"/>
        </w:tabs>
        <w:spacing w:before="132"/>
        <w:rPr>
          <w:color w:val="000000" w:themeColor="text1"/>
          <w:spacing w:val="-8"/>
        </w:rPr>
      </w:pPr>
      <w:r w:rsidRPr="00BE0058">
        <w:rPr>
          <w:color w:val="000000" w:themeColor="text1"/>
          <w:spacing w:val="-8"/>
        </w:rPr>
        <w:t>my_string = "Hello"</w:t>
      </w:r>
    </w:p>
    <w:p w14:paraId="2CF4143C" w14:textId="77777777" w:rsidR="000822BC" w:rsidRPr="00BE0058" w:rsidRDefault="000822BC" w:rsidP="000822BC">
      <w:pPr>
        <w:pStyle w:val="BodyText"/>
        <w:tabs>
          <w:tab w:val="left" w:pos="5441"/>
        </w:tabs>
        <w:spacing w:before="132"/>
        <w:rPr>
          <w:color w:val="000000" w:themeColor="text1"/>
          <w:spacing w:val="-8"/>
        </w:rPr>
      </w:pPr>
      <w:r w:rsidRPr="00BE0058">
        <w:rPr>
          <w:color w:val="000000" w:themeColor="text1"/>
          <w:spacing w:val="-8"/>
        </w:rPr>
        <w:t>print(my_string)</w:t>
      </w:r>
    </w:p>
    <w:p w14:paraId="4A990D24" w14:textId="77777777" w:rsidR="000822BC" w:rsidRPr="00BE0058" w:rsidRDefault="000822BC" w:rsidP="000822BC">
      <w:pPr>
        <w:pStyle w:val="BodyText"/>
        <w:tabs>
          <w:tab w:val="left" w:pos="5441"/>
        </w:tabs>
        <w:spacing w:before="132"/>
        <w:rPr>
          <w:color w:val="000000" w:themeColor="text1"/>
          <w:spacing w:val="-8"/>
        </w:rPr>
      </w:pPr>
    </w:p>
    <w:p w14:paraId="5D6454C2" w14:textId="77777777" w:rsidR="000822BC" w:rsidRPr="00BE0058" w:rsidRDefault="000822BC" w:rsidP="000822BC">
      <w:pPr>
        <w:pStyle w:val="BodyText"/>
        <w:tabs>
          <w:tab w:val="left" w:pos="5441"/>
        </w:tabs>
        <w:spacing w:before="132"/>
        <w:rPr>
          <w:color w:val="000000" w:themeColor="text1"/>
          <w:spacing w:val="-8"/>
        </w:rPr>
      </w:pPr>
      <w:r w:rsidRPr="00BE0058">
        <w:rPr>
          <w:color w:val="000000" w:themeColor="text1"/>
          <w:spacing w:val="-8"/>
        </w:rPr>
        <w:t>my_string = '''Hello'''</w:t>
      </w:r>
    </w:p>
    <w:p w14:paraId="25D116DE" w14:textId="77777777" w:rsidR="000822BC" w:rsidRPr="00BE0058" w:rsidRDefault="000822BC" w:rsidP="000822BC">
      <w:pPr>
        <w:pStyle w:val="BodyText"/>
        <w:tabs>
          <w:tab w:val="left" w:pos="5441"/>
        </w:tabs>
        <w:spacing w:before="132"/>
        <w:rPr>
          <w:color w:val="000000" w:themeColor="text1"/>
          <w:spacing w:val="-8"/>
        </w:rPr>
      </w:pPr>
      <w:r w:rsidRPr="00BE0058">
        <w:rPr>
          <w:color w:val="000000" w:themeColor="text1"/>
          <w:spacing w:val="-8"/>
        </w:rPr>
        <w:t>print(my_string)</w:t>
      </w:r>
    </w:p>
    <w:p w14:paraId="66A4736F" w14:textId="77777777" w:rsidR="000822BC" w:rsidRPr="00BE0058" w:rsidRDefault="000822BC" w:rsidP="000822BC">
      <w:pPr>
        <w:pStyle w:val="BodyText"/>
        <w:tabs>
          <w:tab w:val="left" w:pos="5441"/>
        </w:tabs>
        <w:spacing w:before="132"/>
        <w:rPr>
          <w:color w:val="000000" w:themeColor="text1"/>
          <w:spacing w:val="-8"/>
        </w:rPr>
      </w:pPr>
      <w:r w:rsidRPr="00BE0058">
        <w:rPr>
          <w:color w:val="000000" w:themeColor="text1"/>
          <w:spacing w:val="-8"/>
        </w:rPr>
        <w:t># triple quotes string can extend multiple lines</w:t>
      </w:r>
    </w:p>
    <w:p w14:paraId="5D1E83CF" w14:textId="77777777" w:rsidR="000822BC" w:rsidRPr="00BE0058" w:rsidRDefault="000822BC" w:rsidP="000822BC">
      <w:pPr>
        <w:pStyle w:val="BodyText"/>
        <w:tabs>
          <w:tab w:val="left" w:pos="5441"/>
        </w:tabs>
        <w:spacing w:before="132"/>
        <w:rPr>
          <w:color w:val="000000" w:themeColor="text1"/>
          <w:spacing w:val="-8"/>
        </w:rPr>
      </w:pPr>
      <w:r w:rsidRPr="00BE0058">
        <w:rPr>
          <w:color w:val="000000" w:themeColor="text1"/>
          <w:spacing w:val="-8"/>
        </w:rPr>
        <w:lastRenderedPageBreak/>
        <w:t>my_string = """Hello, welcome to the world of Python"""</w:t>
      </w:r>
    </w:p>
    <w:p w14:paraId="46765702" w14:textId="77777777" w:rsidR="000822BC" w:rsidRPr="00BE0058" w:rsidRDefault="000822BC" w:rsidP="000822BC">
      <w:pPr>
        <w:pStyle w:val="BodyText"/>
        <w:tabs>
          <w:tab w:val="left" w:pos="5441"/>
        </w:tabs>
        <w:spacing w:before="132"/>
        <w:rPr>
          <w:color w:val="000000" w:themeColor="text1"/>
          <w:spacing w:val="-8"/>
        </w:rPr>
      </w:pPr>
      <w:r w:rsidRPr="00BE0058">
        <w:rPr>
          <w:color w:val="000000" w:themeColor="text1"/>
          <w:spacing w:val="-8"/>
        </w:rPr>
        <w:t>print(my_string)</w:t>
      </w:r>
    </w:p>
    <w:p w14:paraId="603CC4DB" w14:textId="77777777" w:rsidR="000822BC" w:rsidRPr="00BE0058" w:rsidRDefault="000822BC" w:rsidP="000822BC">
      <w:pPr>
        <w:pStyle w:val="BodyText"/>
        <w:tabs>
          <w:tab w:val="left" w:pos="5441"/>
        </w:tabs>
        <w:spacing w:before="132"/>
        <w:rPr>
          <w:color w:val="000000" w:themeColor="text1"/>
          <w:spacing w:val="-8"/>
        </w:rPr>
      </w:pPr>
    </w:p>
    <w:p w14:paraId="602CD74A" w14:textId="77777777" w:rsidR="000822BC" w:rsidRPr="00BE0058" w:rsidRDefault="000822BC" w:rsidP="000822BC">
      <w:pPr>
        <w:pStyle w:val="BodyText"/>
        <w:tabs>
          <w:tab w:val="left" w:pos="5441"/>
        </w:tabs>
        <w:spacing w:before="132"/>
        <w:ind w:left="-142"/>
        <w:rPr>
          <w:b/>
          <w:color w:val="000000" w:themeColor="text1"/>
          <w:spacing w:val="-8"/>
        </w:rPr>
      </w:pPr>
      <w:r w:rsidRPr="00BE0058">
        <w:rPr>
          <w:b/>
          <w:color w:val="000000" w:themeColor="text1"/>
          <w:spacing w:val="-8"/>
        </w:rPr>
        <w:t xml:space="preserve"> Output:</w:t>
      </w:r>
    </w:p>
    <w:p w14:paraId="5BAD3425" w14:textId="77777777" w:rsidR="000822BC" w:rsidRPr="00BE0058" w:rsidRDefault="000822BC" w:rsidP="000822BC">
      <w:pPr>
        <w:pStyle w:val="BodyText"/>
        <w:tabs>
          <w:tab w:val="left" w:pos="5441"/>
        </w:tabs>
        <w:spacing w:before="132"/>
        <w:ind w:left="-142"/>
        <w:rPr>
          <w:b/>
          <w:color w:val="000000" w:themeColor="text1"/>
          <w:spacing w:val="-8"/>
        </w:rPr>
      </w:pPr>
    </w:p>
    <w:p w14:paraId="0C7D08AC" w14:textId="77777777" w:rsidR="000822BC" w:rsidRPr="00BE0058" w:rsidRDefault="353C474D" w:rsidP="002866DD">
      <w:pPr>
        <w:pStyle w:val="BodyText"/>
        <w:tabs>
          <w:tab w:val="left" w:pos="5441"/>
        </w:tabs>
        <w:spacing w:before="132"/>
        <w:ind w:left="-142"/>
        <w:rPr>
          <w:b/>
          <w:color w:val="000000" w:themeColor="text1"/>
          <w:spacing w:val="-8"/>
        </w:rPr>
      </w:pPr>
      <w:r>
        <w:rPr>
          <w:noProof/>
        </w:rPr>
        <w:drawing>
          <wp:inline distT="0" distB="0" distL="0" distR="0" wp14:anchorId="5552AB32" wp14:editId="542C48CE">
            <wp:extent cx="6151246" cy="1153160"/>
            <wp:effectExtent l="0" t="0" r="1905" b="889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pic:nvPicPr>
                  <pic:blipFill>
                    <a:blip r:embed="rId97">
                      <a:extLst>
                        <a:ext uri="{28A0092B-C50C-407E-A947-70E740481C1C}">
                          <a14:useLocalDpi xmlns:a14="http://schemas.microsoft.com/office/drawing/2010/main" val="0"/>
                        </a:ext>
                      </a:extLst>
                    </a:blip>
                    <a:stretch>
                      <a:fillRect/>
                    </a:stretch>
                  </pic:blipFill>
                  <pic:spPr>
                    <a:xfrm>
                      <a:off x="0" y="0"/>
                      <a:ext cx="6151246" cy="1153160"/>
                    </a:xfrm>
                    <a:prstGeom prst="rect">
                      <a:avLst/>
                    </a:prstGeom>
                  </pic:spPr>
                </pic:pic>
              </a:graphicData>
            </a:graphic>
          </wp:inline>
        </w:drawing>
      </w:r>
    </w:p>
    <w:p w14:paraId="37A31054" w14:textId="77777777" w:rsidR="002866DD" w:rsidRPr="00BE0058" w:rsidRDefault="002866DD" w:rsidP="002866DD">
      <w:pPr>
        <w:pStyle w:val="BodyText"/>
        <w:tabs>
          <w:tab w:val="left" w:pos="5441"/>
        </w:tabs>
        <w:spacing w:before="132"/>
        <w:ind w:left="-142"/>
        <w:rPr>
          <w:b/>
          <w:color w:val="000000" w:themeColor="text1"/>
          <w:spacing w:val="-8"/>
        </w:rPr>
      </w:pPr>
    </w:p>
    <w:p w14:paraId="5695DEAF" w14:textId="77777777" w:rsidR="002866DD" w:rsidRPr="00BE0058" w:rsidRDefault="002866DD" w:rsidP="002866DD">
      <w:pPr>
        <w:pStyle w:val="BodyText"/>
        <w:tabs>
          <w:tab w:val="left" w:pos="5441"/>
        </w:tabs>
        <w:spacing w:before="132"/>
        <w:rPr>
          <w:b/>
          <w:color w:val="000000" w:themeColor="text1"/>
          <w:spacing w:val="-8"/>
        </w:rPr>
      </w:pPr>
      <w:r w:rsidRPr="00BE0058">
        <w:rPr>
          <w:b/>
          <w:color w:val="000000" w:themeColor="text1"/>
          <w:spacing w:val="-8"/>
        </w:rPr>
        <w:t>12.Write a Python program to access characters in a String.</w:t>
      </w:r>
    </w:p>
    <w:p w14:paraId="11B7409B" w14:textId="77777777" w:rsidR="002866DD" w:rsidRPr="00BE0058" w:rsidRDefault="002866DD" w:rsidP="002866DD">
      <w:pPr>
        <w:pStyle w:val="BodyText"/>
        <w:tabs>
          <w:tab w:val="left" w:pos="5441"/>
        </w:tabs>
        <w:spacing w:before="132"/>
        <w:rPr>
          <w:color w:val="000000" w:themeColor="text1"/>
          <w:spacing w:val="-8"/>
        </w:rPr>
      </w:pPr>
      <w:r w:rsidRPr="00BE0058">
        <w:rPr>
          <w:color w:val="000000" w:themeColor="text1"/>
          <w:spacing w:val="-8"/>
        </w:rPr>
        <w:t>str = 'programiz'</w:t>
      </w:r>
    </w:p>
    <w:p w14:paraId="29237D66" w14:textId="77777777" w:rsidR="002866DD" w:rsidRPr="00BE0058" w:rsidRDefault="002866DD" w:rsidP="002866DD">
      <w:pPr>
        <w:pStyle w:val="BodyText"/>
        <w:tabs>
          <w:tab w:val="left" w:pos="5441"/>
        </w:tabs>
        <w:spacing w:before="132"/>
        <w:rPr>
          <w:color w:val="000000" w:themeColor="text1"/>
          <w:spacing w:val="-8"/>
        </w:rPr>
      </w:pPr>
      <w:r w:rsidRPr="00BE0058">
        <w:rPr>
          <w:color w:val="000000" w:themeColor="text1"/>
          <w:spacing w:val="-8"/>
        </w:rPr>
        <w:t>print('str = ', str)</w:t>
      </w:r>
    </w:p>
    <w:p w14:paraId="766CEB6D" w14:textId="77777777" w:rsidR="002866DD" w:rsidRPr="00BE0058" w:rsidRDefault="002866DD" w:rsidP="002866DD">
      <w:pPr>
        <w:pStyle w:val="BodyText"/>
        <w:tabs>
          <w:tab w:val="left" w:pos="5441"/>
        </w:tabs>
        <w:spacing w:before="132"/>
        <w:rPr>
          <w:color w:val="000000" w:themeColor="text1"/>
          <w:spacing w:val="-8"/>
        </w:rPr>
      </w:pPr>
      <w:r w:rsidRPr="00BE0058">
        <w:rPr>
          <w:color w:val="000000" w:themeColor="text1"/>
          <w:spacing w:val="-8"/>
        </w:rPr>
        <w:t>#first character</w:t>
      </w:r>
    </w:p>
    <w:p w14:paraId="2AB22621" w14:textId="77777777" w:rsidR="002866DD" w:rsidRPr="00BE0058" w:rsidRDefault="002866DD" w:rsidP="002866DD">
      <w:pPr>
        <w:pStyle w:val="BodyText"/>
        <w:tabs>
          <w:tab w:val="left" w:pos="5441"/>
        </w:tabs>
        <w:spacing w:before="132"/>
        <w:rPr>
          <w:color w:val="000000" w:themeColor="text1"/>
          <w:spacing w:val="-8"/>
        </w:rPr>
      </w:pPr>
      <w:r w:rsidRPr="00BE0058">
        <w:rPr>
          <w:color w:val="000000" w:themeColor="text1"/>
          <w:spacing w:val="-8"/>
        </w:rPr>
        <w:t>print('str[0] = ', str[0])</w:t>
      </w:r>
    </w:p>
    <w:p w14:paraId="6AFA7435" w14:textId="77777777" w:rsidR="002866DD" w:rsidRPr="00BE0058" w:rsidRDefault="002866DD" w:rsidP="002866DD">
      <w:pPr>
        <w:pStyle w:val="BodyText"/>
        <w:tabs>
          <w:tab w:val="left" w:pos="5441"/>
        </w:tabs>
        <w:spacing w:before="132"/>
        <w:rPr>
          <w:color w:val="000000" w:themeColor="text1"/>
          <w:spacing w:val="-8"/>
        </w:rPr>
      </w:pPr>
      <w:r w:rsidRPr="00BE0058">
        <w:rPr>
          <w:color w:val="000000" w:themeColor="text1"/>
          <w:spacing w:val="-8"/>
        </w:rPr>
        <w:t>#last character</w:t>
      </w:r>
    </w:p>
    <w:p w14:paraId="0D4455D2" w14:textId="77777777" w:rsidR="002866DD" w:rsidRPr="00BE0058" w:rsidRDefault="002866DD" w:rsidP="002866DD">
      <w:pPr>
        <w:pStyle w:val="BodyText"/>
        <w:tabs>
          <w:tab w:val="left" w:pos="5441"/>
        </w:tabs>
        <w:spacing w:before="132"/>
        <w:rPr>
          <w:color w:val="000000" w:themeColor="text1"/>
          <w:spacing w:val="-8"/>
        </w:rPr>
      </w:pPr>
      <w:r w:rsidRPr="00BE0058">
        <w:rPr>
          <w:color w:val="000000" w:themeColor="text1"/>
          <w:spacing w:val="-8"/>
        </w:rPr>
        <w:t>print('str[-1] = ', str[-1])</w:t>
      </w:r>
    </w:p>
    <w:p w14:paraId="4771408D" w14:textId="77777777" w:rsidR="002866DD" w:rsidRPr="00BE0058" w:rsidRDefault="002866DD" w:rsidP="002866DD">
      <w:pPr>
        <w:pStyle w:val="BodyText"/>
        <w:tabs>
          <w:tab w:val="left" w:pos="5441"/>
        </w:tabs>
        <w:spacing w:before="132"/>
        <w:rPr>
          <w:color w:val="000000" w:themeColor="text1"/>
          <w:spacing w:val="-8"/>
        </w:rPr>
      </w:pPr>
      <w:r w:rsidRPr="00BE0058">
        <w:rPr>
          <w:color w:val="000000" w:themeColor="text1"/>
          <w:spacing w:val="-8"/>
        </w:rPr>
        <w:t>#slicing 2nd to 5th character</w:t>
      </w:r>
    </w:p>
    <w:p w14:paraId="10CF46FD" w14:textId="77777777" w:rsidR="002866DD" w:rsidRPr="00BE0058" w:rsidRDefault="002866DD" w:rsidP="002866DD">
      <w:pPr>
        <w:pStyle w:val="BodyText"/>
        <w:tabs>
          <w:tab w:val="left" w:pos="5441"/>
        </w:tabs>
        <w:spacing w:before="132"/>
        <w:rPr>
          <w:color w:val="000000" w:themeColor="text1"/>
          <w:spacing w:val="-8"/>
        </w:rPr>
      </w:pPr>
      <w:r w:rsidRPr="00BE0058">
        <w:rPr>
          <w:color w:val="000000" w:themeColor="text1"/>
          <w:spacing w:val="-8"/>
        </w:rPr>
        <w:t>print('str[1:5] = ', str[1:5])</w:t>
      </w:r>
    </w:p>
    <w:p w14:paraId="4000D2D2" w14:textId="77777777" w:rsidR="002866DD" w:rsidRPr="00BE0058" w:rsidRDefault="002866DD" w:rsidP="002866DD">
      <w:pPr>
        <w:pStyle w:val="BodyText"/>
        <w:tabs>
          <w:tab w:val="left" w:pos="5441"/>
        </w:tabs>
        <w:spacing w:before="132"/>
        <w:rPr>
          <w:color w:val="000000" w:themeColor="text1"/>
          <w:spacing w:val="-8"/>
        </w:rPr>
      </w:pPr>
      <w:r w:rsidRPr="00BE0058">
        <w:rPr>
          <w:color w:val="000000" w:themeColor="text1"/>
          <w:spacing w:val="-8"/>
        </w:rPr>
        <w:t>#slicing 6th to 2nd last character</w:t>
      </w:r>
    </w:p>
    <w:p w14:paraId="78C7E82C" w14:textId="77777777" w:rsidR="002866DD" w:rsidRPr="00BE0058" w:rsidRDefault="002866DD" w:rsidP="002866DD">
      <w:pPr>
        <w:pStyle w:val="BodyText"/>
        <w:tabs>
          <w:tab w:val="left" w:pos="5441"/>
        </w:tabs>
        <w:spacing w:before="132"/>
        <w:rPr>
          <w:color w:val="000000" w:themeColor="text1"/>
          <w:spacing w:val="-8"/>
        </w:rPr>
      </w:pPr>
      <w:r w:rsidRPr="00BE0058">
        <w:rPr>
          <w:color w:val="000000" w:themeColor="text1"/>
          <w:spacing w:val="-8"/>
        </w:rPr>
        <w:t>print('str[5:-2] = ', str[5:-2])</w:t>
      </w:r>
    </w:p>
    <w:p w14:paraId="23AB523B" w14:textId="77777777" w:rsidR="002866DD" w:rsidRPr="00BE0058" w:rsidRDefault="00AC10A5" w:rsidP="000822BC">
      <w:pPr>
        <w:pStyle w:val="BodyText"/>
        <w:tabs>
          <w:tab w:val="left" w:pos="5441"/>
        </w:tabs>
        <w:spacing w:before="132"/>
        <w:rPr>
          <w:b/>
          <w:color w:val="000000" w:themeColor="text1"/>
          <w:spacing w:val="-8"/>
        </w:rPr>
      </w:pPr>
      <w:r w:rsidRPr="00BE0058">
        <w:rPr>
          <w:b/>
          <w:color w:val="000000" w:themeColor="text1"/>
          <w:spacing w:val="-8"/>
        </w:rPr>
        <w:t>Output:</w:t>
      </w:r>
    </w:p>
    <w:p w14:paraId="7DC8C081" w14:textId="77777777" w:rsidR="00FC678C" w:rsidRPr="00BE0058" w:rsidRDefault="5176B6F8" w:rsidP="000822BC">
      <w:pPr>
        <w:pStyle w:val="BodyText"/>
        <w:tabs>
          <w:tab w:val="left" w:pos="5441"/>
        </w:tabs>
        <w:spacing w:before="132"/>
        <w:rPr>
          <w:b/>
          <w:color w:val="000000" w:themeColor="text1"/>
          <w:spacing w:val="-8"/>
        </w:rPr>
        <w:sectPr w:rsidR="00FC678C" w:rsidRPr="00BE0058" w:rsidSect="00BB7400">
          <w:pgSz w:w="12240" w:h="15840"/>
          <w:pgMar w:top="1080" w:right="1325" w:bottom="1260" w:left="1418" w:header="756" w:footer="1074" w:gutter="0"/>
          <w:cols w:space="720"/>
        </w:sectPr>
      </w:pPr>
      <w:r>
        <w:rPr>
          <w:noProof/>
        </w:rPr>
        <w:drawing>
          <wp:inline distT="0" distB="0" distL="0" distR="0" wp14:anchorId="604913DB" wp14:editId="193B792A">
            <wp:extent cx="6037216" cy="1530350"/>
            <wp:effectExtent l="0" t="0" r="190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pic:nvPicPr>
                  <pic:blipFill>
                    <a:blip r:embed="rId98">
                      <a:extLst>
                        <a:ext uri="{28A0092B-C50C-407E-A947-70E740481C1C}">
                          <a14:useLocalDpi xmlns:a14="http://schemas.microsoft.com/office/drawing/2010/main" val="0"/>
                        </a:ext>
                      </a:extLst>
                    </a:blip>
                    <a:stretch>
                      <a:fillRect/>
                    </a:stretch>
                  </pic:blipFill>
                  <pic:spPr>
                    <a:xfrm>
                      <a:off x="0" y="0"/>
                      <a:ext cx="6037216" cy="1530350"/>
                    </a:xfrm>
                    <a:prstGeom prst="rect">
                      <a:avLst/>
                    </a:prstGeom>
                  </pic:spPr>
                </pic:pic>
              </a:graphicData>
            </a:graphic>
          </wp:inline>
        </w:drawing>
      </w:r>
    </w:p>
    <w:p w14:paraId="0477E574" w14:textId="77777777" w:rsidR="00906FC2" w:rsidRPr="00BE0058" w:rsidRDefault="00906FC2">
      <w:pPr>
        <w:pStyle w:val="BodyText"/>
        <w:spacing w:before="11"/>
        <w:rPr>
          <w:color w:val="000000" w:themeColor="text1"/>
          <w:sz w:val="17"/>
        </w:rPr>
      </w:pPr>
    </w:p>
    <w:p w14:paraId="3FD9042A" w14:textId="77777777" w:rsidR="00FC678C" w:rsidRPr="00BE0058" w:rsidRDefault="00FC678C">
      <w:pPr>
        <w:pStyle w:val="BodyText"/>
        <w:spacing w:before="11"/>
        <w:rPr>
          <w:color w:val="000000" w:themeColor="text1"/>
          <w:sz w:val="17"/>
        </w:rPr>
      </w:pPr>
    </w:p>
    <w:p w14:paraId="28C9B925" w14:textId="77777777" w:rsidR="00906FC2" w:rsidRPr="00BE0058" w:rsidRDefault="00FC678C" w:rsidP="00FC678C">
      <w:pPr>
        <w:pStyle w:val="Heading1"/>
        <w:ind w:left="426"/>
        <w:rPr>
          <w:color w:val="000000" w:themeColor="text1"/>
        </w:rPr>
      </w:pPr>
      <w:r w:rsidRPr="00BE0058">
        <w:rPr>
          <w:color w:val="000000" w:themeColor="text1"/>
        </w:rPr>
        <w:t>13.Write a Python program to count the number of characters (character frequency) in a string.</w:t>
      </w:r>
    </w:p>
    <w:p w14:paraId="75F447B5" w14:textId="77777777" w:rsidR="00FC678C" w:rsidRPr="00BE0058" w:rsidRDefault="00FC678C" w:rsidP="00FC678C">
      <w:pPr>
        <w:spacing w:line="360" w:lineRule="atLeast"/>
        <w:ind w:firstLine="426"/>
        <w:rPr>
          <w:color w:val="000000" w:themeColor="text1"/>
          <w:sz w:val="24"/>
          <w:szCs w:val="24"/>
          <w:shd w:val="clear" w:color="auto" w:fill="FDFDFD"/>
          <w:lang w:val="en-IN" w:eastAsia="en-IN"/>
        </w:rPr>
      </w:pPr>
      <w:r w:rsidRPr="00BE0058">
        <w:rPr>
          <w:color w:val="000000" w:themeColor="text1"/>
          <w:sz w:val="24"/>
          <w:szCs w:val="24"/>
          <w:lang w:val="en-IN" w:eastAsia="en-IN"/>
        </w:rPr>
        <w:t>def</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char_frequency(</w:t>
      </w:r>
      <w:r w:rsidRPr="00BE0058">
        <w:rPr>
          <w:color w:val="000000" w:themeColor="text1"/>
          <w:sz w:val="24"/>
          <w:szCs w:val="24"/>
          <w:shd w:val="clear" w:color="auto" w:fill="FDFDFD"/>
          <w:lang w:val="en-IN" w:eastAsia="en-IN"/>
        </w:rPr>
        <w:t>str1</w:t>
      </w:r>
      <w:r w:rsidRPr="00BE0058">
        <w:rPr>
          <w:color w:val="000000" w:themeColor="text1"/>
          <w:sz w:val="24"/>
          <w:szCs w:val="24"/>
          <w:lang w:val="en-IN" w:eastAsia="en-IN"/>
        </w:rPr>
        <w:t>):</w:t>
      </w:r>
    </w:p>
    <w:p w14:paraId="3392A39D" w14:textId="77777777" w:rsidR="00FC678C" w:rsidRPr="00BE0058" w:rsidRDefault="00FC678C" w:rsidP="00C65AE2">
      <w:pPr>
        <w:widowControl/>
        <w:autoSpaceDE/>
        <w:autoSpaceDN/>
        <w:spacing w:line="360" w:lineRule="atLeast"/>
        <w:ind w:left="426" w:firstLine="294"/>
        <w:rPr>
          <w:color w:val="000000" w:themeColor="text1"/>
          <w:sz w:val="24"/>
          <w:szCs w:val="24"/>
          <w:shd w:val="clear" w:color="auto" w:fill="FDFDFD"/>
          <w:lang w:val="en-IN" w:eastAsia="en-IN"/>
        </w:rPr>
      </w:pPr>
      <w:r w:rsidRPr="00BE0058">
        <w:rPr>
          <w:color w:val="000000" w:themeColor="text1"/>
          <w:sz w:val="24"/>
          <w:szCs w:val="24"/>
          <w:lang w:val="en-IN" w:eastAsia="en-IN"/>
        </w:rPr>
        <w:t>dict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w:t>
      </w:r>
    </w:p>
    <w:p w14:paraId="7609148A" w14:textId="77777777" w:rsidR="00FC678C" w:rsidRPr="00BE0058" w:rsidRDefault="00FC678C" w:rsidP="00C65AE2">
      <w:pPr>
        <w:widowControl/>
        <w:autoSpaceDE/>
        <w:autoSpaceDN/>
        <w:spacing w:line="360" w:lineRule="atLeast"/>
        <w:ind w:left="426" w:firstLine="294"/>
        <w:rPr>
          <w:color w:val="000000" w:themeColor="text1"/>
          <w:sz w:val="24"/>
          <w:szCs w:val="24"/>
          <w:shd w:val="clear" w:color="auto" w:fill="FDFDFD"/>
          <w:lang w:val="en-IN" w:eastAsia="en-IN"/>
        </w:rPr>
      </w:pPr>
      <w:r w:rsidRPr="00BE0058">
        <w:rPr>
          <w:color w:val="000000" w:themeColor="text1"/>
          <w:sz w:val="24"/>
          <w:szCs w:val="24"/>
          <w:lang w:val="en-IN" w:eastAsia="en-IN"/>
        </w:rPr>
        <w:t>for</w:t>
      </w:r>
      <w:r w:rsidRPr="00BE0058">
        <w:rPr>
          <w:color w:val="000000" w:themeColor="text1"/>
          <w:sz w:val="24"/>
          <w:szCs w:val="24"/>
          <w:shd w:val="clear" w:color="auto" w:fill="FDFDFD"/>
          <w:lang w:val="en-IN" w:eastAsia="en-IN"/>
        </w:rPr>
        <w:t xml:space="preserve"> n </w:t>
      </w:r>
      <w:r w:rsidRPr="00BE0058">
        <w:rPr>
          <w:color w:val="000000" w:themeColor="text1"/>
          <w:sz w:val="24"/>
          <w:szCs w:val="24"/>
          <w:lang w:val="en-IN" w:eastAsia="en-IN"/>
        </w:rPr>
        <w:t>in</w:t>
      </w:r>
      <w:r w:rsidRPr="00BE0058">
        <w:rPr>
          <w:color w:val="000000" w:themeColor="text1"/>
          <w:sz w:val="24"/>
          <w:szCs w:val="24"/>
          <w:shd w:val="clear" w:color="auto" w:fill="FDFDFD"/>
          <w:lang w:val="en-IN" w:eastAsia="en-IN"/>
        </w:rPr>
        <w:t xml:space="preserve"> str1</w:t>
      </w:r>
      <w:r w:rsidRPr="00BE0058">
        <w:rPr>
          <w:color w:val="000000" w:themeColor="text1"/>
          <w:sz w:val="24"/>
          <w:szCs w:val="24"/>
          <w:lang w:val="en-IN" w:eastAsia="en-IN"/>
        </w:rPr>
        <w:t>:</w:t>
      </w:r>
    </w:p>
    <w:p w14:paraId="6ACF03E0" w14:textId="77777777" w:rsidR="00FC678C" w:rsidRPr="00BE0058" w:rsidRDefault="00FC678C" w:rsidP="00C65AE2">
      <w:pPr>
        <w:widowControl/>
        <w:autoSpaceDE/>
        <w:autoSpaceDN/>
        <w:spacing w:line="360" w:lineRule="atLeast"/>
        <w:ind w:left="1146" w:firstLine="294"/>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keys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dict.</w:t>
      </w:r>
      <w:r w:rsidRPr="00BE0058">
        <w:rPr>
          <w:color w:val="000000" w:themeColor="text1"/>
          <w:sz w:val="24"/>
          <w:szCs w:val="24"/>
          <w:shd w:val="clear" w:color="auto" w:fill="FDFDFD"/>
          <w:lang w:val="en-IN" w:eastAsia="en-IN"/>
        </w:rPr>
        <w:t>keys</w:t>
      </w:r>
      <w:r w:rsidRPr="00BE0058">
        <w:rPr>
          <w:color w:val="000000" w:themeColor="text1"/>
          <w:sz w:val="24"/>
          <w:szCs w:val="24"/>
          <w:lang w:val="en-IN" w:eastAsia="en-IN"/>
        </w:rPr>
        <w:t>()</w:t>
      </w:r>
    </w:p>
    <w:p w14:paraId="1BC71264" w14:textId="77777777" w:rsidR="00FC678C" w:rsidRPr="00BE0058" w:rsidRDefault="00FC678C" w:rsidP="00C65AE2">
      <w:pPr>
        <w:widowControl/>
        <w:autoSpaceDE/>
        <w:autoSpaceDN/>
        <w:spacing w:line="360" w:lineRule="atLeast"/>
        <w:ind w:left="852" w:firstLine="294"/>
        <w:rPr>
          <w:color w:val="000000" w:themeColor="text1"/>
          <w:sz w:val="24"/>
          <w:szCs w:val="24"/>
          <w:shd w:val="clear" w:color="auto" w:fill="FDFDFD"/>
          <w:lang w:val="en-IN" w:eastAsia="en-IN"/>
        </w:rPr>
      </w:pPr>
      <w:r w:rsidRPr="00BE0058">
        <w:rPr>
          <w:color w:val="000000" w:themeColor="text1"/>
          <w:sz w:val="24"/>
          <w:szCs w:val="24"/>
          <w:lang w:val="en-IN" w:eastAsia="en-IN"/>
        </w:rPr>
        <w:t>if</w:t>
      </w:r>
      <w:r w:rsidRPr="00BE0058">
        <w:rPr>
          <w:color w:val="000000" w:themeColor="text1"/>
          <w:sz w:val="24"/>
          <w:szCs w:val="24"/>
          <w:shd w:val="clear" w:color="auto" w:fill="FDFDFD"/>
          <w:lang w:val="en-IN" w:eastAsia="en-IN"/>
        </w:rPr>
        <w:t xml:space="preserve"> n </w:t>
      </w:r>
      <w:r w:rsidRPr="00BE0058">
        <w:rPr>
          <w:color w:val="000000" w:themeColor="text1"/>
          <w:sz w:val="24"/>
          <w:szCs w:val="24"/>
          <w:lang w:val="en-IN" w:eastAsia="en-IN"/>
        </w:rPr>
        <w:t>in</w:t>
      </w:r>
      <w:r w:rsidRPr="00BE0058">
        <w:rPr>
          <w:color w:val="000000" w:themeColor="text1"/>
          <w:sz w:val="24"/>
          <w:szCs w:val="24"/>
          <w:shd w:val="clear" w:color="auto" w:fill="FDFDFD"/>
          <w:lang w:val="en-IN" w:eastAsia="en-IN"/>
        </w:rPr>
        <w:t xml:space="preserve"> keys</w:t>
      </w:r>
      <w:r w:rsidRPr="00BE0058">
        <w:rPr>
          <w:color w:val="000000" w:themeColor="text1"/>
          <w:sz w:val="24"/>
          <w:szCs w:val="24"/>
          <w:lang w:val="en-IN" w:eastAsia="en-IN"/>
        </w:rPr>
        <w:t>:</w:t>
      </w:r>
    </w:p>
    <w:p w14:paraId="48370FBC" w14:textId="77777777" w:rsidR="00FC678C" w:rsidRPr="00BE0058" w:rsidRDefault="00FC678C" w:rsidP="00C65AE2">
      <w:pPr>
        <w:widowControl/>
        <w:autoSpaceDE/>
        <w:autoSpaceDN/>
        <w:spacing w:line="360" w:lineRule="atLeast"/>
        <w:ind w:left="720" w:firstLine="720"/>
        <w:rPr>
          <w:color w:val="000000" w:themeColor="text1"/>
          <w:sz w:val="24"/>
          <w:szCs w:val="24"/>
          <w:shd w:val="clear" w:color="auto" w:fill="FDFDFD"/>
          <w:lang w:val="en-IN" w:eastAsia="en-IN"/>
        </w:rPr>
      </w:pPr>
      <w:r w:rsidRPr="00BE0058">
        <w:rPr>
          <w:color w:val="000000" w:themeColor="text1"/>
          <w:sz w:val="24"/>
          <w:szCs w:val="24"/>
          <w:lang w:val="en-IN" w:eastAsia="en-IN"/>
        </w:rPr>
        <w:t>dict[</w:t>
      </w:r>
      <w:r w:rsidRPr="00BE0058">
        <w:rPr>
          <w:color w:val="000000" w:themeColor="text1"/>
          <w:sz w:val="24"/>
          <w:szCs w:val="24"/>
          <w:shd w:val="clear" w:color="auto" w:fill="FDFDFD"/>
          <w:lang w:val="en-IN" w:eastAsia="en-IN"/>
        </w:rPr>
        <w:t>n</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1</w:t>
      </w:r>
    </w:p>
    <w:p w14:paraId="60EC1619" w14:textId="77777777" w:rsidR="00FC678C" w:rsidRPr="00BE0058" w:rsidRDefault="00FC678C" w:rsidP="00C65AE2">
      <w:pPr>
        <w:widowControl/>
        <w:autoSpaceDE/>
        <w:autoSpaceDN/>
        <w:spacing w:line="360" w:lineRule="atLeast"/>
        <w:ind w:left="852" w:firstLine="294"/>
        <w:rPr>
          <w:color w:val="000000" w:themeColor="text1"/>
          <w:sz w:val="24"/>
          <w:szCs w:val="24"/>
          <w:shd w:val="clear" w:color="auto" w:fill="FDFDFD"/>
          <w:lang w:val="en-IN" w:eastAsia="en-IN"/>
        </w:rPr>
      </w:pPr>
      <w:r w:rsidRPr="00BE0058">
        <w:rPr>
          <w:color w:val="000000" w:themeColor="text1"/>
          <w:sz w:val="24"/>
          <w:szCs w:val="24"/>
          <w:lang w:val="en-IN" w:eastAsia="en-IN"/>
        </w:rPr>
        <w:t>else:</w:t>
      </w:r>
    </w:p>
    <w:p w14:paraId="7C052262" w14:textId="77777777" w:rsidR="00FC678C" w:rsidRPr="00BE0058" w:rsidRDefault="00FC678C" w:rsidP="00C65AE2">
      <w:pPr>
        <w:widowControl/>
        <w:autoSpaceDE/>
        <w:autoSpaceDN/>
        <w:spacing w:line="360" w:lineRule="atLeast"/>
        <w:ind w:left="1440"/>
        <w:rPr>
          <w:color w:val="000000" w:themeColor="text1"/>
          <w:sz w:val="24"/>
          <w:szCs w:val="24"/>
          <w:shd w:val="clear" w:color="auto" w:fill="FDFDFD"/>
          <w:lang w:val="en-IN" w:eastAsia="en-IN"/>
        </w:rPr>
      </w:pPr>
      <w:r w:rsidRPr="00BE0058">
        <w:rPr>
          <w:color w:val="000000" w:themeColor="text1"/>
          <w:sz w:val="24"/>
          <w:szCs w:val="24"/>
          <w:lang w:val="en-IN" w:eastAsia="en-IN"/>
        </w:rPr>
        <w:t>dict[</w:t>
      </w:r>
      <w:r w:rsidRPr="00BE0058">
        <w:rPr>
          <w:color w:val="000000" w:themeColor="text1"/>
          <w:sz w:val="24"/>
          <w:szCs w:val="24"/>
          <w:shd w:val="clear" w:color="auto" w:fill="FDFDFD"/>
          <w:lang w:val="en-IN" w:eastAsia="en-IN"/>
        </w:rPr>
        <w:t>n</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1</w:t>
      </w:r>
    </w:p>
    <w:p w14:paraId="457285CB" w14:textId="77777777" w:rsidR="00FC678C" w:rsidRPr="00BE0058" w:rsidRDefault="00FC678C" w:rsidP="00C65AE2">
      <w:pPr>
        <w:widowControl/>
        <w:autoSpaceDE/>
        <w:autoSpaceDN/>
        <w:spacing w:line="360" w:lineRule="atLeast"/>
        <w:ind w:left="720"/>
        <w:rPr>
          <w:color w:val="000000" w:themeColor="text1"/>
          <w:sz w:val="24"/>
          <w:szCs w:val="24"/>
          <w:shd w:val="clear" w:color="auto" w:fill="FDFDFD"/>
          <w:lang w:val="en-IN" w:eastAsia="en-IN"/>
        </w:rPr>
      </w:pPr>
      <w:r w:rsidRPr="00BE0058">
        <w:rPr>
          <w:color w:val="000000" w:themeColor="text1"/>
          <w:sz w:val="24"/>
          <w:szCs w:val="24"/>
          <w:lang w:val="en-IN" w:eastAsia="en-IN"/>
        </w:rPr>
        <w:t>return</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dict</w:t>
      </w:r>
    </w:p>
    <w:p w14:paraId="588BC95F" w14:textId="77777777" w:rsidR="00FC678C" w:rsidRPr="00BE0058" w:rsidRDefault="00FC678C" w:rsidP="00FC678C">
      <w:pPr>
        <w:widowControl/>
        <w:autoSpaceDE/>
        <w:autoSpaceDN/>
        <w:spacing w:line="360" w:lineRule="atLeast"/>
        <w:ind w:left="426"/>
        <w:rPr>
          <w:color w:val="000000" w:themeColor="text1"/>
          <w:sz w:val="24"/>
          <w:szCs w:val="24"/>
          <w:shd w:val="clear" w:color="auto" w:fill="FDFDFD"/>
          <w:lang w:val="en-IN" w:eastAsia="en-IN"/>
        </w:rPr>
      </w:pPr>
      <w:r w:rsidRPr="00BE0058">
        <w:rPr>
          <w:color w:val="000000" w:themeColor="text1"/>
          <w:sz w:val="24"/>
          <w:szCs w:val="24"/>
          <w:lang w:val="en-IN" w:eastAsia="en-IN"/>
        </w:rPr>
        <w:t>print(</w:t>
      </w:r>
      <w:r w:rsidRPr="00BE0058">
        <w:rPr>
          <w:color w:val="000000" w:themeColor="text1"/>
          <w:sz w:val="24"/>
          <w:szCs w:val="24"/>
          <w:shd w:val="clear" w:color="auto" w:fill="FDFDFD"/>
          <w:lang w:val="en-IN" w:eastAsia="en-IN"/>
        </w:rPr>
        <w:t>char_frequency</w:t>
      </w:r>
      <w:r w:rsidRPr="00BE0058">
        <w:rPr>
          <w:color w:val="000000" w:themeColor="text1"/>
          <w:sz w:val="24"/>
          <w:szCs w:val="24"/>
          <w:lang w:val="en-IN" w:eastAsia="en-IN"/>
        </w:rPr>
        <w:t>('google.com'))</w:t>
      </w:r>
    </w:p>
    <w:p w14:paraId="052D4810" w14:textId="77777777" w:rsidR="00906FC2" w:rsidRPr="00BE0058" w:rsidRDefault="00906FC2" w:rsidP="00FC678C">
      <w:pPr>
        <w:pStyle w:val="BodyText"/>
        <w:ind w:left="426"/>
        <w:rPr>
          <w:b/>
          <w:color w:val="000000" w:themeColor="text1"/>
          <w:sz w:val="20"/>
        </w:rPr>
      </w:pPr>
    </w:p>
    <w:p w14:paraId="54858CE5" w14:textId="77777777" w:rsidR="00FC678C" w:rsidRPr="00BE0058" w:rsidRDefault="00FC678C" w:rsidP="00FC678C">
      <w:pPr>
        <w:pStyle w:val="BodyText"/>
        <w:ind w:left="426"/>
        <w:rPr>
          <w:b/>
          <w:color w:val="000000" w:themeColor="text1"/>
        </w:rPr>
      </w:pPr>
      <w:r w:rsidRPr="00BE0058">
        <w:rPr>
          <w:b/>
          <w:color w:val="000000" w:themeColor="text1"/>
        </w:rPr>
        <w:t>Output:</w:t>
      </w:r>
    </w:p>
    <w:p w14:paraId="604B9A15" w14:textId="77777777" w:rsidR="004045C2" w:rsidRPr="00BE0058" w:rsidRDefault="004045C2" w:rsidP="00FC678C">
      <w:pPr>
        <w:pStyle w:val="BodyText"/>
        <w:ind w:left="426"/>
        <w:rPr>
          <w:b/>
          <w:color w:val="000000" w:themeColor="text1"/>
        </w:rPr>
      </w:pPr>
      <w:r w:rsidRPr="00BE0058">
        <w:rPr>
          <w:b/>
          <w:color w:val="000000" w:themeColor="text1"/>
        </w:rPr>
        <w:t>{‘o’:3,  ’.’:1 ,’g’:2, ’l’:1, ’e’:1, ’c’:1, ’m’:1}</w:t>
      </w:r>
    </w:p>
    <w:p w14:paraId="62D3F89E" w14:textId="77777777" w:rsidR="00FC678C" w:rsidRPr="00BE0058" w:rsidRDefault="00FC678C" w:rsidP="00FC678C">
      <w:pPr>
        <w:pStyle w:val="BodyText"/>
        <w:ind w:left="426"/>
        <w:rPr>
          <w:b/>
          <w:color w:val="000000" w:themeColor="text1"/>
        </w:rPr>
      </w:pPr>
    </w:p>
    <w:p w14:paraId="3268EA53" w14:textId="77777777" w:rsidR="004045C2" w:rsidRPr="00BE0058" w:rsidRDefault="004045C2" w:rsidP="00D74353">
      <w:pPr>
        <w:pStyle w:val="BodyText"/>
        <w:numPr>
          <w:ilvl w:val="0"/>
          <w:numId w:val="19"/>
        </w:numPr>
        <w:rPr>
          <w:b/>
          <w:color w:val="000000" w:themeColor="text1"/>
        </w:rPr>
      </w:pPr>
      <w:r w:rsidRPr="00BE0058">
        <w:rPr>
          <w:b/>
          <w:color w:val="000000" w:themeColor="text1"/>
        </w:rPr>
        <w:t>Write a Python program to get a string made of the first 2 and the last 2 chars from a given a string. If the string length is less than 2, return instead of the empty string.</w:t>
      </w:r>
    </w:p>
    <w:p w14:paraId="30A88AAB" w14:textId="77777777" w:rsidR="004045C2" w:rsidRPr="00BE0058" w:rsidRDefault="004045C2" w:rsidP="004045C2">
      <w:pPr>
        <w:widowControl/>
        <w:autoSpaceDE/>
        <w:autoSpaceDN/>
        <w:spacing w:line="360" w:lineRule="atLeast"/>
        <w:ind w:left="426"/>
        <w:rPr>
          <w:color w:val="000000" w:themeColor="text1"/>
          <w:sz w:val="24"/>
          <w:szCs w:val="24"/>
          <w:shd w:val="clear" w:color="auto" w:fill="FDFDFD"/>
          <w:lang w:val="en-IN" w:eastAsia="en-IN"/>
        </w:rPr>
      </w:pPr>
      <w:r w:rsidRPr="00BE0058">
        <w:rPr>
          <w:color w:val="000000" w:themeColor="text1"/>
          <w:sz w:val="24"/>
          <w:szCs w:val="24"/>
          <w:lang w:val="en-IN" w:eastAsia="en-IN"/>
        </w:rPr>
        <w:t>def</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string_both_ends(str):</w:t>
      </w:r>
    </w:p>
    <w:p w14:paraId="118416EA" w14:textId="77777777" w:rsidR="004045C2" w:rsidRPr="00BE0058" w:rsidRDefault="004045C2" w:rsidP="004045C2">
      <w:pPr>
        <w:widowControl/>
        <w:autoSpaceDE/>
        <w:autoSpaceDN/>
        <w:spacing w:line="360" w:lineRule="atLeast"/>
        <w:ind w:left="426"/>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if</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len(str)</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&lt;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2:</w:t>
      </w:r>
    </w:p>
    <w:p w14:paraId="76E639F2" w14:textId="77777777" w:rsidR="004045C2" w:rsidRPr="00BE0058" w:rsidRDefault="004045C2" w:rsidP="004045C2">
      <w:pPr>
        <w:widowControl/>
        <w:autoSpaceDE/>
        <w:autoSpaceDN/>
        <w:spacing w:line="360" w:lineRule="atLeast"/>
        <w:ind w:left="426"/>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return</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w:t>
      </w:r>
    </w:p>
    <w:p w14:paraId="2780AF0D" w14:textId="77777777" w:rsidR="004045C2" w:rsidRPr="00BE0058" w:rsidRDefault="004045C2" w:rsidP="004045C2">
      <w:pPr>
        <w:widowControl/>
        <w:autoSpaceDE/>
        <w:autoSpaceDN/>
        <w:spacing w:line="360" w:lineRule="atLeast"/>
        <w:ind w:left="426"/>
        <w:rPr>
          <w:color w:val="000000" w:themeColor="text1"/>
          <w:sz w:val="24"/>
          <w:szCs w:val="24"/>
          <w:shd w:val="clear" w:color="auto" w:fill="FDFDFD"/>
          <w:lang w:val="en-IN" w:eastAsia="en-IN"/>
        </w:rPr>
      </w:pPr>
    </w:p>
    <w:p w14:paraId="0DD8BD6E" w14:textId="77777777" w:rsidR="004045C2" w:rsidRPr="00BE0058" w:rsidRDefault="004045C2" w:rsidP="004045C2">
      <w:pPr>
        <w:widowControl/>
        <w:autoSpaceDE/>
        <w:autoSpaceDN/>
        <w:spacing w:line="360" w:lineRule="atLeast"/>
        <w:ind w:left="426"/>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return</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str[0:2]</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str[-2:]</w:t>
      </w:r>
    </w:p>
    <w:p w14:paraId="46FC4A0D" w14:textId="77777777" w:rsidR="004045C2" w:rsidRPr="00BE0058" w:rsidRDefault="004045C2" w:rsidP="004045C2">
      <w:pPr>
        <w:widowControl/>
        <w:autoSpaceDE/>
        <w:autoSpaceDN/>
        <w:spacing w:line="360" w:lineRule="atLeast"/>
        <w:ind w:left="426"/>
        <w:rPr>
          <w:color w:val="000000" w:themeColor="text1"/>
          <w:sz w:val="24"/>
          <w:szCs w:val="24"/>
          <w:shd w:val="clear" w:color="auto" w:fill="FDFDFD"/>
          <w:lang w:val="en-IN" w:eastAsia="en-IN"/>
        </w:rPr>
      </w:pPr>
    </w:p>
    <w:p w14:paraId="2DC70B0D" w14:textId="77777777" w:rsidR="004045C2" w:rsidRPr="00BE0058" w:rsidRDefault="004045C2" w:rsidP="004045C2">
      <w:pPr>
        <w:widowControl/>
        <w:autoSpaceDE/>
        <w:autoSpaceDN/>
        <w:spacing w:line="360" w:lineRule="atLeast"/>
        <w:ind w:left="426"/>
        <w:rPr>
          <w:color w:val="000000" w:themeColor="text1"/>
          <w:sz w:val="24"/>
          <w:szCs w:val="24"/>
          <w:shd w:val="clear" w:color="auto" w:fill="FDFDFD"/>
          <w:lang w:val="en-IN" w:eastAsia="en-IN"/>
        </w:rPr>
      </w:pPr>
      <w:r w:rsidRPr="00BE0058">
        <w:rPr>
          <w:color w:val="000000" w:themeColor="text1"/>
          <w:sz w:val="24"/>
          <w:szCs w:val="24"/>
          <w:lang w:val="en-IN" w:eastAsia="en-IN"/>
        </w:rPr>
        <w:t>print(</w:t>
      </w:r>
      <w:r w:rsidRPr="00BE0058">
        <w:rPr>
          <w:color w:val="000000" w:themeColor="text1"/>
          <w:sz w:val="24"/>
          <w:szCs w:val="24"/>
          <w:shd w:val="clear" w:color="auto" w:fill="FDFDFD"/>
          <w:lang w:val="en-IN" w:eastAsia="en-IN"/>
        </w:rPr>
        <w:t>string_both_ends</w:t>
      </w:r>
      <w:r w:rsidRPr="00BE0058">
        <w:rPr>
          <w:color w:val="000000" w:themeColor="text1"/>
          <w:sz w:val="24"/>
          <w:szCs w:val="24"/>
          <w:lang w:val="en-IN" w:eastAsia="en-IN"/>
        </w:rPr>
        <w:t>('pythonresource'))</w:t>
      </w:r>
    </w:p>
    <w:p w14:paraId="6B2FC316" w14:textId="77777777" w:rsidR="004045C2" w:rsidRPr="00BE0058" w:rsidRDefault="004045C2" w:rsidP="004045C2">
      <w:pPr>
        <w:widowControl/>
        <w:autoSpaceDE/>
        <w:autoSpaceDN/>
        <w:spacing w:line="360" w:lineRule="atLeast"/>
        <w:ind w:left="426"/>
        <w:rPr>
          <w:color w:val="000000" w:themeColor="text1"/>
          <w:sz w:val="24"/>
          <w:szCs w:val="24"/>
          <w:shd w:val="clear" w:color="auto" w:fill="FDFDFD"/>
          <w:lang w:val="en-IN" w:eastAsia="en-IN"/>
        </w:rPr>
      </w:pPr>
      <w:r w:rsidRPr="00BE0058">
        <w:rPr>
          <w:color w:val="000000" w:themeColor="text1"/>
          <w:sz w:val="24"/>
          <w:szCs w:val="24"/>
          <w:lang w:val="en-IN" w:eastAsia="en-IN"/>
        </w:rPr>
        <w:t>print(</w:t>
      </w:r>
      <w:r w:rsidRPr="00BE0058">
        <w:rPr>
          <w:color w:val="000000" w:themeColor="text1"/>
          <w:sz w:val="24"/>
          <w:szCs w:val="24"/>
          <w:shd w:val="clear" w:color="auto" w:fill="FDFDFD"/>
          <w:lang w:val="en-IN" w:eastAsia="en-IN"/>
        </w:rPr>
        <w:t>string_both_ends</w:t>
      </w:r>
      <w:r w:rsidRPr="00BE0058">
        <w:rPr>
          <w:color w:val="000000" w:themeColor="text1"/>
          <w:sz w:val="24"/>
          <w:szCs w:val="24"/>
          <w:lang w:val="en-IN" w:eastAsia="en-IN"/>
        </w:rPr>
        <w:t>('py'))</w:t>
      </w:r>
    </w:p>
    <w:p w14:paraId="6DF88714" w14:textId="77777777" w:rsidR="004045C2" w:rsidRPr="00BE0058" w:rsidRDefault="004045C2" w:rsidP="004045C2">
      <w:pPr>
        <w:pStyle w:val="BodyText"/>
        <w:ind w:left="426"/>
        <w:rPr>
          <w:color w:val="000000" w:themeColor="text1"/>
          <w:lang w:val="en-IN" w:eastAsia="en-IN"/>
        </w:rPr>
      </w:pPr>
      <w:r w:rsidRPr="00BE0058">
        <w:rPr>
          <w:color w:val="000000" w:themeColor="text1"/>
          <w:lang w:val="en-IN" w:eastAsia="en-IN"/>
        </w:rPr>
        <w:t>print(</w:t>
      </w:r>
      <w:r w:rsidRPr="00BE0058">
        <w:rPr>
          <w:color w:val="000000" w:themeColor="text1"/>
          <w:shd w:val="clear" w:color="auto" w:fill="FDFDFD"/>
          <w:lang w:val="en-IN" w:eastAsia="en-IN"/>
        </w:rPr>
        <w:t>string_both_ends</w:t>
      </w:r>
      <w:r w:rsidRPr="00BE0058">
        <w:rPr>
          <w:color w:val="000000" w:themeColor="text1"/>
          <w:lang w:val="en-IN" w:eastAsia="en-IN"/>
        </w:rPr>
        <w:t>('p'))</w:t>
      </w:r>
    </w:p>
    <w:p w14:paraId="4DC2ECC6" w14:textId="77777777" w:rsidR="004045C2" w:rsidRPr="00BE0058" w:rsidRDefault="004045C2" w:rsidP="004045C2">
      <w:pPr>
        <w:pStyle w:val="BodyText"/>
        <w:ind w:left="426"/>
        <w:rPr>
          <w:b/>
          <w:color w:val="000000" w:themeColor="text1"/>
        </w:rPr>
      </w:pPr>
    </w:p>
    <w:p w14:paraId="77530403" w14:textId="77777777" w:rsidR="004045C2" w:rsidRPr="00BE0058" w:rsidRDefault="004045C2" w:rsidP="004045C2">
      <w:pPr>
        <w:pStyle w:val="BodyText"/>
        <w:ind w:left="426"/>
        <w:rPr>
          <w:b/>
          <w:color w:val="000000" w:themeColor="text1"/>
        </w:rPr>
      </w:pPr>
      <w:r w:rsidRPr="00BE0058">
        <w:rPr>
          <w:b/>
          <w:color w:val="000000" w:themeColor="text1"/>
        </w:rPr>
        <w:t>Output:</w:t>
      </w:r>
    </w:p>
    <w:p w14:paraId="17384101" w14:textId="77777777" w:rsidR="004045C2" w:rsidRPr="00BE0058" w:rsidRDefault="004045C2" w:rsidP="004045C2">
      <w:pPr>
        <w:pStyle w:val="BodyText"/>
        <w:ind w:left="426"/>
        <w:rPr>
          <w:color w:val="000000" w:themeColor="text1"/>
        </w:rPr>
      </w:pPr>
      <w:r w:rsidRPr="00BE0058">
        <w:rPr>
          <w:color w:val="000000" w:themeColor="text1"/>
        </w:rPr>
        <w:t>pyce</w:t>
      </w:r>
    </w:p>
    <w:p w14:paraId="42F4B501" w14:textId="77777777" w:rsidR="004045C2" w:rsidRPr="00BE0058" w:rsidRDefault="004045C2" w:rsidP="004045C2">
      <w:pPr>
        <w:pStyle w:val="BodyText"/>
        <w:ind w:left="426"/>
        <w:rPr>
          <w:color w:val="000000" w:themeColor="text1"/>
        </w:rPr>
      </w:pPr>
      <w:r w:rsidRPr="00BE0058">
        <w:rPr>
          <w:color w:val="000000" w:themeColor="text1"/>
        </w:rPr>
        <w:t>pypy</w:t>
      </w:r>
    </w:p>
    <w:p w14:paraId="3891630B" w14:textId="77777777" w:rsidR="00906FC2" w:rsidRPr="00BE0058" w:rsidRDefault="004045C2">
      <w:pPr>
        <w:pStyle w:val="BodyText"/>
        <w:spacing w:before="3"/>
        <w:rPr>
          <w:b/>
          <w:color w:val="000000" w:themeColor="text1"/>
          <w:sz w:val="20"/>
        </w:rPr>
      </w:pPr>
      <w:r w:rsidRPr="00BE0058">
        <w:rPr>
          <w:b/>
          <w:color w:val="000000" w:themeColor="text1"/>
          <w:sz w:val="20"/>
        </w:rPr>
        <w:t xml:space="preserve">       </w:t>
      </w:r>
    </w:p>
    <w:p w14:paraId="79796693" w14:textId="77777777" w:rsidR="004045C2" w:rsidRPr="00BE0058" w:rsidRDefault="004045C2" w:rsidP="004045C2">
      <w:pPr>
        <w:pStyle w:val="BodyText"/>
        <w:spacing w:before="3"/>
        <w:rPr>
          <w:b/>
          <w:color w:val="000000" w:themeColor="text1"/>
          <w:sz w:val="20"/>
        </w:rPr>
      </w:pPr>
    </w:p>
    <w:p w14:paraId="2E87548F" w14:textId="77777777" w:rsidR="004045C2" w:rsidRPr="00BE0058" w:rsidRDefault="004045C2" w:rsidP="00D74353">
      <w:pPr>
        <w:pStyle w:val="BodyText"/>
        <w:numPr>
          <w:ilvl w:val="0"/>
          <w:numId w:val="19"/>
        </w:numPr>
        <w:spacing w:before="3"/>
        <w:rPr>
          <w:b/>
          <w:color w:val="000000" w:themeColor="text1"/>
        </w:rPr>
      </w:pPr>
      <w:r w:rsidRPr="00BE0058">
        <w:rPr>
          <w:b/>
          <w:color w:val="000000" w:themeColor="text1"/>
        </w:rPr>
        <w:t>Write a Python program to get a string from a given string where all occurrences of its first char have been changed to '$', except the first char itself.</w:t>
      </w:r>
    </w:p>
    <w:p w14:paraId="0EBAFDC1" w14:textId="77777777" w:rsidR="004045C2" w:rsidRPr="00BE0058" w:rsidRDefault="004045C2" w:rsidP="004045C2">
      <w:pPr>
        <w:widowControl/>
        <w:autoSpaceDE/>
        <w:autoSpaceDN/>
        <w:spacing w:line="360" w:lineRule="atLeast"/>
        <w:ind w:left="400"/>
        <w:rPr>
          <w:color w:val="000000" w:themeColor="text1"/>
          <w:sz w:val="24"/>
          <w:szCs w:val="24"/>
          <w:shd w:val="clear" w:color="auto" w:fill="FDFDFD"/>
          <w:lang w:val="en-IN" w:eastAsia="en-IN"/>
        </w:rPr>
      </w:pPr>
      <w:r w:rsidRPr="00BE0058">
        <w:rPr>
          <w:color w:val="000000" w:themeColor="text1"/>
          <w:sz w:val="24"/>
          <w:szCs w:val="24"/>
          <w:lang w:val="en-IN" w:eastAsia="en-IN"/>
        </w:rPr>
        <w:t>def change_char(</w:t>
      </w:r>
      <w:r w:rsidRPr="00BE0058">
        <w:rPr>
          <w:color w:val="000000" w:themeColor="text1"/>
          <w:sz w:val="24"/>
          <w:szCs w:val="24"/>
          <w:shd w:val="clear" w:color="auto" w:fill="FDFDFD"/>
          <w:lang w:val="en-IN" w:eastAsia="en-IN"/>
        </w:rPr>
        <w:t>str1</w:t>
      </w:r>
      <w:r w:rsidRPr="00BE0058">
        <w:rPr>
          <w:color w:val="000000" w:themeColor="text1"/>
          <w:sz w:val="24"/>
          <w:szCs w:val="24"/>
          <w:lang w:val="en-IN" w:eastAsia="en-IN"/>
        </w:rPr>
        <w:t>):</w:t>
      </w:r>
    </w:p>
    <w:p w14:paraId="1D9E4DF5" w14:textId="77777777" w:rsidR="004045C2" w:rsidRPr="00BE0058" w:rsidRDefault="004045C2" w:rsidP="004045C2">
      <w:pPr>
        <w:widowControl/>
        <w:autoSpaceDE/>
        <w:autoSpaceDN/>
        <w:spacing w:line="360" w:lineRule="atLeast"/>
        <w:ind w:left="400"/>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char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str1</w:t>
      </w:r>
      <w:r w:rsidRPr="00BE0058">
        <w:rPr>
          <w:color w:val="000000" w:themeColor="text1"/>
          <w:sz w:val="24"/>
          <w:szCs w:val="24"/>
          <w:lang w:val="en-IN" w:eastAsia="en-IN"/>
        </w:rPr>
        <w:t>[0]</w:t>
      </w:r>
    </w:p>
    <w:p w14:paraId="697CC255" w14:textId="77777777" w:rsidR="004045C2" w:rsidRPr="00BE0058" w:rsidRDefault="004045C2" w:rsidP="004045C2">
      <w:pPr>
        <w:widowControl/>
        <w:autoSpaceDE/>
        <w:autoSpaceDN/>
        <w:spacing w:line="360" w:lineRule="atLeast"/>
        <w:ind w:left="400"/>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str1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str1</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replace</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char</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w:t>
      </w:r>
    </w:p>
    <w:p w14:paraId="453DC3D2" w14:textId="77777777" w:rsidR="004045C2" w:rsidRPr="00BE0058" w:rsidRDefault="004045C2" w:rsidP="004045C2">
      <w:pPr>
        <w:widowControl/>
        <w:autoSpaceDE/>
        <w:autoSpaceDN/>
        <w:spacing w:line="360" w:lineRule="atLeast"/>
        <w:ind w:left="400"/>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str1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char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str1</w:t>
      </w:r>
      <w:r w:rsidRPr="00BE0058">
        <w:rPr>
          <w:color w:val="000000" w:themeColor="text1"/>
          <w:sz w:val="24"/>
          <w:szCs w:val="24"/>
          <w:lang w:val="en-IN" w:eastAsia="en-IN"/>
        </w:rPr>
        <w:t>[1:]</w:t>
      </w:r>
    </w:p>
    <w:p w14:paraId="47297C67" w14:textId="77777777" w:rsidR="004045C2" w:rsidRPr="00BE0058" w:rsidRDefault="004045C2" w:rsidP="004045C2">
      <w:pPr>
        <w:widowControl/>
        <w:autoSpaceDE/>
        <w:autoSpaceDN/>
        <w:spacing w:line="360" w:lineRule="atLeast"/>
        <w:ind w:left="400"/>
        <w:rPr>
          <w:color w:val="000000" w:themeColor="text1"/>
          <w:sz w:val="24"/>
          <w:szCs w:val="24"/>
          <w:shd w:val="clear" w:color="auto" w:fill="FDFDFD"/>
          <w:lang w:val="en-IN" w:eastAsia="en-IN"/>
        </w:rPr>
      </w:pPr>
    </w:p>
    <w:p w14:paraId="20109642" w14:textId="77777777" w:rsidR="004045C2" w:rsidRPr="00BE0058" w:rsidRDefault="004045C2" w:rsidP="004045C2">
      <w:pPr>
        <w:widowControl/>
        <w:autoSpaceDE/>
        <w:autoSpaceDN/>
        <w:spacing w:line="360" w:lineRule="atLeast"/>
        <w:ind w:left="400"/>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lastRenderedPageBreak/>
        <w:t xml:space="preserve">  </w:t>
      </w:r>
      <w:r w:rsidRPr="00BE0058">
        <w:rPr>
          <w:color w:val="000000" w:themeColor="text1"/>
          <w:sz w:val="24"/>
          <w:szCs w:val="24"/>
          <w:lang w:val="en-IN" w:eastAsia="en-IN"/>
        </w:rPr>
        <w:t>return</w:t>
      </w:r>
      <w:r w:rsidRPr="00BE0058">
        <w:rPr>
          <w:color w:val="000000" w:themeColor="text1"/>
          <w:sz w:val="24"/>
          <w:szCs w:val="24"/>
          <w:shd w:val="clear" w:color="auto" w:fill="FDFDFD"/>
          <w:lang w:val="en-IN" w:eastAsia="en-IN"/>
        </w:rPr>
        <w:t xml:space="preserve"> str1</w:t>
      </w:r>
    </w:p>
    <w:p w14:paraId="048740F3" w14:textId="77777777" w:rsidR="004045C2" w:rsidRPr="00BE0058" w:rsidRDefault="004045C2" w:rsidP="004045C2">
      <w:pPr>
        <w:widowControl/>
        <w:autoSpaceDE/>
        <w:autoSpaceDN/>
        <w:spacing w:line="360" w:lineRule="atLeast"/>
        <w:ind w:left="400"/>
        <w:rPr>
          <w:color w:val="000000" w:themeColor="text1"/>
          <w:sz w:val="24"/>
          <w:szCs w:val="24"/>
          <w:shd w:val="clear" w:color="auto" w:fill="FDFDFD"/>
          <w:lang w:val="en-IN" w:eastAsia="en-IN"/>
        </w:rPr>
      </w:pPr>
    </w:p>
    <w:p w14:paraId="2E9546D5" w14:textId="77777777" w:rsidR="004045C2" w:rsidRPr="00BE0058" w:rsidRDefault="004045C2" w:rsidP="004045C2">
      <w:pPr>
        <w:pStyle w:val="BodyText"/>
        <w:spacing w:before="3"/>
        <w:ind w:left="400"/>
        <w:rPr>
          <w:color w:val="000000" w:themeColor="text1"/>
          <w:lang w:val="en-IN" w:eastAsia="en-IN"/>
        </w:rPr>
      </w:pPr>
      <w:r w:rsidRPr="00BE0058">
        <w:rPr>
          <w:color w:val="000000" w:themeColor="text1"/>
          <w:lang w:val="en-IN" w:eastAsia="en-IN"/>
        </w:rPr>
        <w:t>print(</w:t>
      </w:r>
      <w:r w:rsidRPr="00BE0058">
        <w:rPr>
          <w:color w:val="000000" w:themeColor="text1"/>
          <w:shd w:val="clear" w:color="auto" w:fill="FDFDFD"/>
          <w:lang w:val="en-IN" w:eastAsia="en-IN"/>
        </w:rPr>
        <w:t>change_char</w:t>
      </w:r>
      <w:r w:rsidRPr="00BE0058">
        <w:rPr>
          <w:color w:val="000000" w:themeColor="text1"/>
          <w:lang w:val="en-IN" w:eastAsia="en-IN"/>
        </w:rPr>
        <w:t>('restart'))</w:t>
      </w:r>
    </w:p>
    <w:p w14:paraId="51371A77" w14:textId="77777777" w:rsidR="004045C2" w:rsidRPr="00BE0058" w:rsidRDefault="004045C2" w:rsidP="004045C2">
      <w:pPr>
        <w:pStyle w:val="BodyText"/>
        <w:spacing w:before="3"/>
        <w:rPr>
          <w:b/>
          <w:color w:val="000000" w:themeColor="text1"/>
        </w:rPr>
      </w:pPr>
    </w:p>
    <w:p w14:paraId="6106116F" w14:textId="77777777" w:rsidR="004045C2" w:rsidRPr="00BE0058" w:rsidRDefault="004045C2" w:rsidP="004045C2">
      <w:pPr>
        <w:pStyle w:val="BodyText"/>
        <w:spacing w:before="3"/>
        <w:ind w:firstLine="400"/>
        <w:rPr>
          <w:b/>
          <w:color w:val="000000" w:themeColor="text1"/>
        </w:rPr>
      </w:pPr>
      <w:r w:rsidRPr="00BE0058">
        <w:rPr>
          <w:b/>
          <w:color w:val="000000" w:themeColor="text1"/>
        </w:rPr>
        <w:t>Output:</w:t>
      </w:r>
    </w:p>
    <w:p w14:paraId="2CFA9FED" w14:textId="77777777" w:rsidR="004045C2" w:rsidRPr="00BE0058" w:rsidRDefault="004045C2" w:rsidP="004045C2">
      <w:pPr>
        <w:pStyle w:val="BodyText"/>
        <w:spacing w:before="3"/>
        <w:ind w:firstLine="400"/>
        <w:rPr>
          <w:color w:val="000000" w:themeColor="text1"/>
        </w:rPr>
      </w:pPr>
      <w:r w:rsidRPr="00BE0058">
        <w:rPr>
          <w:color w:val="000000" w:themeColor="text1"/>
        </w:rPr>
        <w:t>resta$t</w:t>
      </w:r>
    </w:p>
    <w:p w14:paraId="732434A0" w14:textId="77777777" w:rsidR="00981D3A" w:rsidRPr="00BE0058" w:rsidRDefault="00981D3A" w:rsidP="004045C2">
      <w:pPr>
        <w:pStyle w:val="BodyText"/>
        <w:spacing w:before="3"/>
        <w:ind w:firstLine="400"/>
        <w:rPr>
          <w:color w:val="000000" w:themeColor="text1"/>
        </w:rPr>
      </w:pPr>
    </w:p>
    <w:p w14:paraId="6B3DBD94" w14:textId="77777777" w:rsidR="00981D3A" w:rsidRPr="00BE0058" w:rsidRDefault="00981D3A" w:rsidP="00981D3A">
      <w:pPr>
        <w:pStyle w:val="BodyText"/>
        <w:spacing w:before="3"/>
        <w:ind w:left="284"/>
        <w:rPr>
          <w:b/>
          <w:color w:val="000000" w:themeColor="text1"/>
        </w:rPr>
      </w:pPr>
      <w:r w:rsidRPr="00BE0058">
        <w:rPr>
          <w:b/>
          <w:color w:val="000000" w:themeColor="text1"/>
        </w:rPr>
        <w:t>16. Write a Python program to get a single string from two given strings, separated by a space and swap the first two characters of each string.</w:t>
      </w:r>
    </w:p>
    <w:p w14:paraId="2328BB07" w14:textId="77777777" w:rsidR="00906FC2" w:rsidRPr="00BE0058" w:rsidRDefault="00906FC2">
      <w:pPr>
        <w:rPr>
          <w:b/>
          <w:color w:val="000000" w:themeColor="text1"/>
          <w:sz w:val="24"/>
          <w:szCs w:val="24"/>
        </w:rPr>
      </w:pPr>
    </w:p>
    <w:p w14:paraId="42A75EF9" w14:textId="77777777" w:rsidR="00981D3A" w:rsidRPr="00BE0058" w:rsidRDefault="00981D3A" w:rsidP="00981D3A">
      <w:pPr>
        <w:widowControl/>
        <w:autoSpaceDE/>
        <w:autoSpaceDN/>
        <w:spacing w:line="360" w:lineRule="atLeast"/>
        <w:ind w:left="284"/>
        <w:rPr>
          <w:color w:val="000000" w:themeColor="text1"/>
          <w:sz w:val="24"/>
          <w:szCs w:val="24"/>
          <w:shd w:val="clear" w:color="auto" w:fill="FDFDFD"/>
          <w:lang w:val="en-IN" w:eastAsia="en-IN"/>
        </w:rPr>
      </w:pPr>
      <w:r w:rsidRPr="00BE0058">
        <w:rPr>
          <w:color w:val="000000" w:themeColor="text1"/>
          <w:sz w:val="24"/>
          <w:szCs w:val="24"/>
          <w:lang w:val="en-IN" w:eastAsia="en-IN"/>
        </w:rPr>
        <w:t>def</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chars_mix_up(</w:t>
      </w:r>
      <w:r w:rsidRPr="00BE0058">
        <w:rPr>
          <w:color w:val="000000" w:themeColor="text1"/>
          <w:sz w:val="24"/>
          <w:szCs w:val="24"/>
          <w:shd w:val="clear" w:color="auto" w:fill="FDFDFD"/>
          <w:lang w:val="en-IN" w:eastAsia="en-IN"/>
        </w:rPr>
        <w:t>a</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b</w:t>
      </w:r>
      <w:r w:rsidRPr="00BE0058">
        <w:rPr>
          <w:color w:val="000000" w:themeColor="text1"/>
          <w:sz w:val="24"/>
          <w:szCs w:val="24"/>
          <w:lang w:val="en-IN" w:eastAsia="en-IN"/>
        </w:rPr>
        <w:t>):</w:t>
      </w:r>
    </w:p>
    <w:p w14:paraId="25BC1323" w14:textId="77777777" w:rsidR="00981D3A" w:rsidRPr="00BE0058" w:rsidRDefault="00981D3A" w:rsidP="00981D3A">
      <w:pPr>
        <w:widowControl/>
        <w:autoSpaceDE/>
        <w:autoSpaceDN/>
        <w:spacing w:line="360" w:lineRule="atLeast"/>
        <w:ind w:left="284"/>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new_a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b</w:t>
      </w:r>
      <w:r w:rsidRPr="00BE0058">
        <w:rPr>
          <w:color w:val="000000" w:themeColor="text1"/>
          <w:sz w:val="24"/>
          <w:szCs w:val="24"/>
          <w:lang w:val="en-IN" w:eastAsia="en-IN"/>
        </w:rPr>
        <w:t>[:2]</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a</w:t>
      </w:r>
      <w:r w:rsidRPr="00BE0058">
        <w:rPr>
          <w:color w:val="000000" w:themeColor="text1"/>
          <w:sz w:val="24"/>
          <w:szCs w:val="24"/>
          <w:lang w:val="en-IN" w:eastAsia="en-IN"/>
        </w:rPr>
        <w:t>[2:]</w:t>
      </w:r>
    </w:p>
    <w:p w14:paraId="323FD113" w14:textId="77777777" w:rsidR="00981D3A" w:rsidRPr="00BE0058" w:rsidRDefault="00981D3A" w:rsidP="00981D3A">
      <w:pPr>
        <w:widowControl/>
        <w:autoSpaceDE/>
        <w:autoSpaceDN/>
        <w:spacing w:line="360" w:lineRule="atLeast"/>
        <w:ind w:left="284"/>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new_b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a</w:t>
      </w:r>
      <w:r w:rsidRPr="00BE0058">
        <w:rPr>
          <w:color w:val="000000" w:themeColor="text1"/>
          <w:sz w:val="24"/>
          <w:szCs w:val="24"/>
          <w:lang w:val="en-IN" w:eastAsia="en-IN"/>
        </w:rPr>
        <w:t>[:2]</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b</w:t>
      </w:r>
      <w:r w:rsidRPr="00BE0058">
        <w:rPr>
          <w:color w:val="000000" w:themeColor="text1"/>
          <w:sz w:val="24"/>
          <w:szCs w:val="24"/>
          <w:lang w:val="en-IN" w:eastAsia="en-IN"/>
        </w:rPr>
        <w:t>[2:]</w:t>
      </w:r>
    </w:p>
    <w:p w14:paraId="256AC6DA" w14:textId="77777777" w:rsidR="00981D3A" w:rsidRPr="00BE0058" w:rsidRDefault="00981D3A" w:rsidP="00981D3A">
      <w:pPr>
        <w:widowControl/>
        <w:autoSpaceDE/>
        <w:autoSpaceDN/>
        <w:spacing w:line="360" w:lineRule="atLeast"/>
        <w:ind w:left="284"/>
        <w:rPr>
          <w:color w:val="000000" w:themeColor="text1"/>
          <w:sz w:val="24"/>
          <w:szCs w:val="24"/>
          <w:shd w:val="clear" w:color="auto" w:fill="FDFDFD"/>
          <w:lang w:val="en-IN" w:eastAsia="en-IN"/>
        </w:rPr>
      </w:pPr>
    </w:p>
    <w:p w14:paraId="28F0D020" w14:textId="77777777" w:rsidR="00981D3A" w:rsidRPr="00BE0058" w:rsidRDefault="00981D3A" w:rsidP="00981D3A">
      <w:pPr>
        <w:widowControl/>
        <w:autoSpaceDE/>
        <w:autoSpaceDN/>
        <w:spacing w:line="360" w:lineRule="atLeast"/>
        <w:ind w:left="284"/>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return</w:t>
      </w:r>
      <w:r w:rsidRPr="00BE0058">
        <w:rPr>
          <w:color w:val="000000" w:themeColor="text1"/>
          <w:sz w:val="24"/>
          <w:szCs w:val="24"/>
          <w:shd w:val="clear" w:color="auto" w:fill="FDFDFD"/>
          <w:lang w:val="en-IN" w:eastAsia="en-IN"/>
        </w:rPr>
        <w:t xml:space="preserve"> new_a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 '</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new_b</w:t>
      </w:r>
    </w:p>
    <w:p w14:paraId="2E6D2BA1" w14:textId="77777777" w:rsidR="00981D3A" w:rsidRPr="00BE0058" w:rsidRDefault="00981D3A" w:rsidP="00981D3A">
      <w:pPr>
        <w:ind w:left="284"/>
        <w:rPr>
          <w:color w:val="000000" w:themeColor="text1"/>
          <w:sz w:val="24"/>
          <w:szCs w:val="24"/>
          <w:lang w:val="en-IN" w:eastAsia="en-IN"/>
        </w:rPr>
      </w:pPr>
      <w:r w:rsidRPr="00BE0058">
        <w:rPr>
          <w:color w:val="000000" w:themeColor="text1"/>
          <w:sz w:val="24"/>
          <w:szCs w:val="24"/>
          <w:lang w:val="en-IN" w:eastAsia="en-IN"/>
        </w:rPr>
        <w:t>print(</w:t>
      </w:r>
      <w:r w:rsidRPr="00BE0058">
        <w:rPr>
          <w:color w:val="000000" w:themeColor="text1"/>
          <w:sz w:val="24"/>
          <w:szCs w:val="24"/>
          <w:shd w:val="clear" w:color="auto" w:fill="FDFDFD"/>
          <w:lang w:val="en-IN" w:eastAsia="en-IN"/>
        </w:rPr>
        <w:t>chars_mix_up</w:t>
      </w:r>
      <w:r w:rsidRPr="00BE0058">
        <w:rPr>
          <w:color w:val="000000" w:themeColor="text1"/>
          <w:sz w:val="24"/>
          <w:szCs w:val="24"/>
          <w:lang w:val="en-IN" w:eastAsia="en-IN"/>
        </w:rPr>
        <w:t>('abc',</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'xyz'))</w:t>
      </w:r>
    </w:p>
    <w:p w14:paraId="38AA98D6" w14:textId="77777777" w:rsidR="00981D3A" w:rsidRPr="00BE0058" w:rsidRDefault="00981D3A" w:rsidP="00981D3A">
      <w:pPr>
        <w:ind w:left="284"/>
        <w:rPr>
          <w:color w:val="000000" w:themeColor="text1"/>
        </w:rPr>
      </w:pPr>
    </w:p>
    <w:p w14:paraId="665A1408" w14:textId="77777777" w:rsidR="00981D3A" w:rsidRPr="00BE0058" w:rsidRDefault="00981D3A" w:rsidP="00981D3A">
      <w:pPr>
        <w:ind w:left="284"/>
        <w:rPr>
          <w:color w:val="000000" w:themeColor="text1"/>
        </w:rPr>
      </w:pPr>
    </w:p>
    <w:p w14:paraId="50262852" w14:textId="77777777" w:rsidR="00981D3A" w:rsidRPr="00BE0058" w:rsidRDefault="00981D3A" w:rsidP="00981D3A">
      <w:pPr>
        <w:ind w:left="284"/>
        <w:rPr>
          <w:b/>
          <w:color w:val="000000" w:themeColor="text1"/>
          <w:sz w:val="24"/>
          <w:szCs w:val="24"/>
        </w:rPr>
      </w:pPr>
      <w:r w:rsidRPr="00BE0058">
        <w:rPr>
          <w:b/>
          <w:color w:val="000000" w:themeColor="text1"/>
          <w:sz w:val="24"/>
          <w:szCs w:val="24"/>
        </w:rPr>
        <w:t>Output:</w:t>
      </w:r>
    </w:p>
    <w:p w14:paraId="71049383" w14:textId="77777777" w:rsidR="00981D3A" w:rsidRPr="00BE0058" w:rsidRDefault="00981D3A" w:rsidP="00981D3A">
      <w:pPr>
        <w:ind w:left="284"/>
        <w:rPr>
          <w:b/>
          <w:color w:val="000000" w:themeColor="text1"/>
          <w:sz w:val="24"/>
          <w:szCs w:val="24"/>
        </w:rPr>
      </w:pPr>
    </w:p>
    <w:p w14:paraId="5161F259" w14:textId="77777777" w:rsidR="00981D3A" w:rsidRPr="00BE0058" w:rsidRDefault="00981D3A" w:rsidP="00981D3A">
      <w:pPr>
        <w:ind w:left="284"/>
        <w:rPr>
          <w:b/>
          <w:color w:val="000000" w:themeColor="text1"/>
          <w:sz w:val="24"/>
          <w:szCs w:val="24"/>
        </w:rPr>
      </w:pPr>
      <w:r w:rsidRPr="00BE0058">
        <w:rPr>
          <w:b/>
          <w:color w:val="000000" w:themeColor="text1"/>
          <w:sz w:val="24"/>
          <w:szCs w:val="24"/>
        </w:rPr>
        <w:t>xyc abz</w:t>
      </w:r>
    </w:p>
    <w:p w14:paraId="4D16AC41" w14:textId="77777777" w:rsidR="00981D3A" w:rsidRPr="00BE0058" w:rsidRDefault="00981D3A" w:rsidP="00981D3A">
      <w:pPr>
        <w:rPr>
          <w:b/>
          <w:color w:val="000000" w:themeColor="text1"/>
        </w:rPr>
      </w:pPr>
    </w:p>
    <w:p w14:paraId="12A4EA11" w14:textId="77777777" w:rsidR="00981D3A" w:rsidRPr="00BE0058" w:rsidRDefault="00981D3A" w:rsidP="00981D3A">
      <w:pPr>
        <w:rPr>
          <w:b/>
          <w:color w:val="000000" w:themeColor="text1"/>
        </w:rPr>
      </w:pPr>
    </w:p>
    <w:p w14:paraId="1E9578ED" w14:textId="77777777" w:rsidR="00906FC2" w:rsidRPr="00BE0058" w:rsidRDefault="00981D3A" w:rsidP="00981D3A">
      <w:pPr>
        <w:pStyle w:val="Heading1"/>
        <w:ind w:left="0"/>
        <w:rPr>
          <w:color w:val="000000" w:themeColor="text1"/>
        </w:rPr>
      </w:pPr>
      <w:r w:rsidRPr="00BE0058">
        <w:rPr>
          <w:color w:val="000000" w:themeColor="text1"/>
        </w:rPr>
        <w:t>17. Write a Python program to add 'ing' at the end of a given string (length should be at least 3). If the given string already ends with 'ing' then add 'ly' instead. If the string length of the given string is less than 3, leave it unchanged</w:t>
      </w:r>
    </w:p>
    <w:p w14:paraId="51F73CCF" w14:textId="77777777" w:rsidR="00981D3A" w:rsidRPr="00BE0058" w:rsidRDefault="00981D3A" w:rsidP="00981D3A">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def</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add_string(</w:t>
      </w:r>
      <w:r w:rsidRPr="00BE0058">
        <w:rPr>
          <w:color w:val="000000" w:themeColor="text1"/>
          <w:sz w:val="24"/>
          <w:szCs w:val="24"/>
          <w:shd w:val="clear" w:color="auto" w:fill="FDFDFD"/>
          <w:lang w:val="en-IN" w:eastAsia="en-IN"/>
        </w:rPr>
        <w:t>str1</w:t>
      </w:r>
      <w:r w:rsidRPr="00BE0058">
        <w:rPr>
          <w:color w:val="000000" w:themeColor="text1"/>
          <w:sz w:val="24"/>
          <w:szCs w:val="24"/>
          <w:lang w:val="en-IN" w:eastAsia="en-IN"/>
        </w:rPr>
        <w:t>):</w:t>
      </w:r>
    </w:p>
    <w:p w14:paraId="29EF733E" w14:textId="77777777" w:rsidR="00981D3A" w:rsidRPr="00BE0058" w:rsidRDefault="00981D3A" w:rsidP="00981D3A">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length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len(</w:t>
      </w:r>
      <w:r w:rsidRPr="00BE0058">
        <w:rPr>
          <w:color w:val="000000" w:themeColor="text1"/>
          <w:sz w:val="24"/>
          <w:szCs w:val="24"/>
          <w:shd w:val="clear" w:color="auto" w:fill="FDFDFD"/>
          <w:lang w:val="en-IN" w:eastAsia="en-IN"/>
        </w:rPr>
        <w:t>str1</w:t>
      </w:r>
      <w:r w:rsidRPr="00BE0058">
        <w:rPr>
          <w:color w:val="000000" w:themeColor="text1"/>
          <w:sz w:val="24"/>
          <w:szCs w:val="24"/>
          <w:lang w:val="en-IN" w:eastAsia="en-IN"/>
        </w:rPr>
        <w:t>)</w:t>
      </w:r>
    </w:p>
    <w:p w14:paraId="5A1EA135" w14:textId="77777777" w:rsidR="00981D3A" w:rsidRPr="00BE0058" w:rsidRDefault="00981D3A" w:rsidP="00981D3A">
      <w:pPr>
        <w:widowControl/>
        <w:autoSpaceDE/>
        <w:autoSpaceDN/>
        <w:spacing w:line="360" w:lineRule="atLeast"/>
        <w:rPr>
          <w:color w:val="000000" w:themeColor="text1"/>
          <w:sz w:val="24"/>
          <w:szCs w:val="24"/>
          <w:shd w:val="clear" w:color="auto" w:fill="FDFDFD"/>
          <w:lang w:val="en-IN" w:eastAsia="en-IN"/>
        </w:rPr>
      </w:pPr>
    </w:p>
    <w:p w14:paraId="2CE74877" w14:textId="77777777" w:rsidR="00981D3A" w:rsidRPr="00BE0058" w:rsidRDefault="00981D3A" w:rsidP="00981D3A">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if</w:t>
      </w:r>
      <w:r w:rsidRPr="00BE0058">
        <w:rPr>
          <w:color w:val="000000" w:themeColor="text1"/>
          <w:sz w:val="24"/>
          <w:szCs w:val="24"/>
          <w:shd w:val="clear" w:color="auto" w:fill="FDFDFD"/>
          <w:lang w:val="en-IN" w:eastAsia="en-IN"/>
        </w:rPr>
        <w:t xml:space="preserve"> length </w:t>
      </w:r>
      <w:r w:rsidRPr="00BE0058">
        <w:rPr>
          <w:color w:val="000000" w:themeColor="text1"/>
          <w:sz w:val="24"/>
          <w:szCs w:val="24"/>
          <w:lang w:val="en-IN" w:eastAsia="en-IN"/>
        </w:rPr>
        <w:t>&gt;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2:</w:t>
      </w:r>
    </w:p>
    <w:p w14:paraId="74F385B2" w14:textId="77777777" w:rsidR="00981D3A" w:rsidRPr="00BE0058" w:rsidRDefault="00981D3A" w:rsidP="00981D3A">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if</w:t>
      </w:r>
      <w:r w:rsidRPr="00BE0058">
        <w:rPr>
          <w:color w:val="000000" w:themeColor="text1"/>
          <w:sz w:val="24"/>
          <w:szCs w:val="24"/>
          <w:shd w:val="clear" w:color="auto" w:fill="FDFDFD"/>
          <w:lang w:val="en-IN" w:eastAsia="en-IN"/>
        </w:rPr>
        <w:t xml:space="preserve"> str1</w:t>
      </w:r>
      <w:r w:rsidRPr="00BE0058">
        <w:rPr>
          <w:color w:val="000000" w:themeColor="text1"/>
          <w:sz w:val="24"/>
          <w:szCs w:val="24"/>
          <w:lang w:val="en-IN" w:eastAsia="en-IN"/>
        </w:rPr>
        <w:t>[-3:]</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'ing':</w:t>
      </w:r>
    </w:p>
    <w:p w14:paraId="266C36E0" w14:textId="77777777" w:rsidR="00981D3A" w:rsidRPr="00BE0058" w:rsidRDefault="00981D3A" w:rsidP="00981D3A">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str1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'ly'</w:t>
      </w:r>
    </w:p>
    <w:p w14:paraId="7EE6F20D" w14:textId="77777777" w:rsidR="00981D3A" w:rsidRPr="00BE0058" w:rsidRDefault="00981D3A" w:rsidP="00981D3A">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else:</w:t>
      </w:r>
    </w:p>
    <w:p w14:paraId="3E6BD9C5" w14:textId="77777777" w:rsidR="00981D3A" w:rsidRPr="00BE0058" w:rsidRDefault="00981D3A" w:rsidP="00981D3A">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str1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'ing'</w:t>
      </w:r>
    </w:p>
    <w:p w14:paraId="58717D39" w14:textId="77777777" w:rsidR="00981D3A" w:rsidRPr="00BE0058" w:rsidRDefault="00981D3A" w:rsidP="00981D3A">
      <w:pPr>
        <w:widowControl/>
        <w:autoSpaceDE/>
        <w:autoSpaceDN/>
        <w:spacing w:line="360" w:lineRule="atLeast"/>
        <w:rPr>
          <w:color w:val="000000" w:themeColor="text1"/>
          <w:sz w:val="24"/>
          <w:szCs w:val="24"/>
          <w:shd w:val="clear" w:color="auto" w:fill="FDFDFD"/>
          <w:lang w:val="en-IN" w:eastAsia="en-IN"/>
        </w:rPr>
      </w:pPr>
    </w:p>
    <w:p w14:paraId="0F9EFDC7" w14:textId="77777777" w:rsidR="00981D3A" w:rsidRPr="00BE0058" w:rsidRDefault="00981D3A" w:rsidP="00981D3A">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return</w:t>
      </w:r>
      <w:r w:rsidRPr="00BE0058">
        <w:rPr>
          <w:color w:val="000000" w:themeColor="text1"/>
          <w:sz w:val="24"/>
          <w:szCs w:val="24"/>
          <w:shd w:val="clear" w:color="auto" w:fill="FDFDFD"/>
          <w:lang w:val="en-IN" w:eastAsia="en-IN"/>
        </w:rPr>
        <w:t xml:space="preserve"> str1</w:t>
      </w:r>
    </w:p>
    <w:p w14:paraId="2D606D91" w14:textId="77777777" w:rsidR="00981D3A" w:rsidRPr="00BE0058" w:rsidRDefault="00981D3A" w:rsidP="00981D3A">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print(</w:t>
      </w:r>
      <w:r w:rsidRPr="00BE0058">
        <w:rPr>
          <w:color w:val="000000" w:themeColor="text1"/>
          <w:sz w:val="24"/>
          <w:szCs w:val="24"/>
          <w:shd w:val="clear" w:color="auto" w:fill="FDFDFD"/>
          <w:lang w:val="en-IN" w:eastAsia="en-IN"/>
        </w:rPr>
        <w:t>add_string</w:t>
      </w:r>
      <w:r w:rsidRPr="00BE0058">
        <w:rPr>
          <w:color w:val="000000" w:themeColor="text1"/>
          <w:sz w:val="24"/>
          <w:szCs w:val="24"/>
          <w:lang w:val="en-IN" w:eastAsia="en-IN"/>
        </w:rPr>
        <w:t>('ab'))</w:t>
      </w:r>
    </w:p>
    <w:p w14:paraId="29BF2432" w14:textId="77777777" w:rsidR="00981D3A" w:rsidRPr="00BE0058" w:rsidRDefault="00981D3A" w:rsidP="00981D3A">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print(</w:t>
      </w:r>
      <w:r w:rsidRPr="00BE0058">
        <w:rPr>
          <w:color w:val="000000" w:themeColor="text1"/>
          <w:sz w:val="24"/>
          <w:szCs w:val="24"/>
          <w:shd w:val="clear" w:color="auto" w:fill="FDFDFD"/>
          <w:lang w:val="en-IN" w:eastAsia="en-IN"/>
        </w:rPr>
        <w:t>add_string</w:t>
      </w:r>
      <w:r w:rsidRPr="00BE0058">
        <w:rPr>
          <w:color w:val="000000" w:themeColor="text1"/>
          <w:sz w:val="24"/>
          <w:szCs w:val="24"/>
          <w:lang w:val="en-IN" w:eastAsia="en-IN"/>
        </w:rPr>
        <w:t>('abc'))</w:t>
      </w:r>
    </w:p>
    <w:p w14:paraId="3D991DBA" w14:textId="77777777" w:rsidR="00981D3A" w:rsidRPr="00BE0058" w:rsidRDefault="00981D3A" w:rsidP="00981D3A">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print(</w:t>
      </w:r>
      <w:r w:rsidRPr="00BE0058">
        <w:rPr>
          <w:color w:val="000000" w:themeColor="text1"/>
          <w:sz w:val="24"/>
          <w:szCs w:val="24"/>
          <w:shd w:val="clear" w:color="auto" w:fill="FDFDFD"/>
          <w:lang w:val="en-IN" w:eastAsia="en-IN"/>
        </w:rPr>
        <w:t>add_string</w:t>
      </w:r>
      <w:r w:rsidRPr="00BE0058">
        <w:rPr>
          <w:color w:val="000000" w:themeColor="text1"/>
          <w:sz w:val="24"/>
          <w:szCs w:val="24"/>
          <w:lang w:val="en-IN" w:eastAsia="en-IN"/>
        </w:rPr>
        <w:t>('string'))</w:t>
      </w:r>
    </w:p>
    <w:p w14:paraId="5338A720" w14:textId="77777777" w:rsidR="00906FC2" w:rsidRPr="00BE0058" w:rsidRDefault="00906FC2">
      <w:pPr>
        <w:pStyle w:val="BodyText"/>
        <w:rPr>
          <w:b/>
          <w:color w:val="000000" w:themeColor="text1"/>
          <w:sz w:val="20"/>
        </w:rPr>
      </w:pPr>
    </w:p>
    <w:p w14:paraId="490E5347" w14:textId="77777777" w:rsidR="00981D3A" w:rsidRPr="00BE0058" w:rsidRDefault="00981D3A">
      <w:pPr>
        <w:pStyle w:val="BodyText"/>
        <w:rPr>
          <w:b/>
          <w:color w:val="000000" w:themeColor="text1"/>
        </w:rPr>
      </w:pPr>
      <w:r w:rsidRPr="00BE0058">
        <w:rPr>
          <w:b/>
          <w:color w:val="000000" w:themeColor="text1"/>
        </w:rPr>
        <w:t>Output:</w:t>
      </w:r>
    </w:p>
    <w:p w14:paraId="20988227" w14:textId="77777777" w:rsidR="00981D3A" w:rsidRPr="00BE0058" w:rsidRDefault="00981D3A">
      <w:pPr>
        <w:pStyle w:val="BodyText"/>
        <w:rPr>
          <w:color w:val="000000" w:themeColor="text1"/>
        </w:rPr>
      </w:pPr>
      <w:r w:rsidRPr="00BE0058">
        <w:rPr>
          <w:color w:val="000000" w:themeColor="text1"/>
        </w:rPr>
        <w:t>ab</w:t>
      </w:r>
    </w:p>
    <w:p w14:paraId="633BC7CB" w14:textId="77777777" w:rsidR="00981D3A" w:rsidRPr="00BE0058" w:rsidRDefault="00981D3A">
      <w:pPr>
        <w:pStyle w:val="BodyText"/>
        <w:rPr>
          <w:color w:val="000000" w:themeColor="text1"/>
        </w:rPr>
      </w:pPr>
      <w:r w:rsidRPr="00BE0058">
        <w:rPr>
          <w:color w:val="000000" w:themeColor="text1"/>
        </w:rPr>
        <w:t>abcing</w:t>
      </w:r>
    </w:p>
    <w:p w14:paraId="285CDE90" w14:textId="77777777" w:rsidR="00981D3A" w:rsidRPr="00BE0058" w:rsidRDefault="00981D3A">
      <w:pPr>
        <w:pStyle w:val="BodyText"/>
        <w:rPr>
          <w:color w:val="000000" w:themeColor="text1"/>
        </w:rPr>
      </w:pPr>
      <w:r w:rsidRPr="00BE0058">
        <w:rPr>
          <w:color w:val="000000" w:themeColor="text1"/>
        </w:rPr>
        <w:lastRenderedPageBreak/>
        <w:t>stringly</w:t>
      </w:r>
    </w:p>
    <w:p w14:paraId="57D36FA1" w14:textId="77777777" w:rsidR="00981D3A" w:rsidRPr="00BE0058" w:rsidRDefault="00981D3A">
      <w:pPr>
        <w:pStyle w:val="BodyText"/>
        <w:rPr>
          <w:b/>
          <w:color w:val="000000" w:themeColor="text1"/>
        </w:rPr>
      </w:pPr>
      <w:r w:rsidRPr="00BE0058">
        <w:rPr>
          <w:b/>
          <w:color w:val="000000" w:themeColor="text1"/>
        </w:rPr>
        <w:t>18. Write a Python program to find the first appearance of the substring 'not' and 'poor' from a given string, if 'bad' follows the 'poor', replace the whole 'not'...'poor' substring with 'good'.</w:t>
      </w:r>
    </w:p>
    <w:p w14:paraId="47D6D0EE" w14:textId="77777777" w:rsidR="00981D3A" w:rsidRPr="00BE0058" w:rsidRDefault="00981D3A" w:rsidP="00981D3A">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def</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not_poor(</w:t>
      </w:r>
      <w:r w:rsidRPr="00BE0058">
        <w:rPr>
          <w:color w:val="000000" w:themeColor="text1"/>
          <w:sz w:val="24"/>
          <w:szCs w:val="24"/>
          <w:shd w:val="clear" w:color="auto" w:fill="FDFDFD"/>
          <w:lang w:val="en-IN" w:eastAsia="en-IN"/>
        </w:rPr>
        <w:t>str1</w:t>
      </w:r>
      <w:r w:rsidRPr="00BE0058">
        <w:rPr>
          <w:color w:val="000000" w:themeColor="text1"/>
          <w:sz w:val="24"/>
          <w:szCs w:val="24"/>
          <w:lang w:val="en-IN" w:eastAsia="en-IN"/>
        </w:rPr>
        <w:t>):</w:t>
      </w:r>
    </w:p>
    <w:p w14:paraId="5D0355BC" w14:textId="77777777" w:rsidR="00981D3A" w:rsidRPr="00BE0058" w:rsidRDefault="00981D3A" w:rsidP="00981D3A">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snot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str1</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find</w:t>
      </w:r>
      <w:r w:rsidRPr="00BE0058">
        <w:rPr>
          <w:color w:val="000000" w:themeColor="text1"/>
          <w:sz w:val="24"/>
          <w:szCs w:val="24"/>
          <w:lang w:val="en-IN" w:eastAsia="en-IN"/>
        </w:rPr>
        <w:t>('not')</w:t>
      </w:r>
    </w:p>
    <w:p w14:paraId="0BE9B686" w14:textId="77777777" w:rsidR="00981D3A" w:rsidRPr="00BE0058" w:rsidRDefault="00981D3A" w:rsidP="00981D3A">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sbad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str1</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find</w:t>
      </w:r>
      <w:r w:rsidRPr="00BE0058">
        <w:rPr>
          <w:color w:val="000000" w:themeColor="text1"/>
          <w:sz w:val="24"/>
          <w:szCs w:val="24"/>
          <w:lang w:val="en-IN" w:eastAsia="en-IN"/>
        </w:rPr>
        <w:t>('poor')</w:t>
      </w:r>
    </w:p>
    <w:p w14:paraId="61DAA4D5" w14:textId="77777777" w:rsidR="00981D3A" w:rsidRPr="00BE0058" w:rsidRDefault="00981D3A" w:rsidP="00981D3A">
      <w:pPr>
        <w:widowControl/>
        <w:autoSpaceDE/>
        <w:autoSpaceDN/>
        <w:spacing w:line="360" w:lineRule="atLeast"/>
        <w:rPr>
          <w:color w:val="000000" w:themeColor="text1"/>
          <w:sz w:val="24"/>
          <w:szCs w:val="24"/>
          <w:shd w:val="clear" w:color="auto" w:fill="FDFDFD"/>
          <w:lang w:val="en-IN" w:eastAsia="en-IN"/>
        </w:rPr>
      </w:pPr>
    </w:p>
    <w:p w14:paraId="5065D1BA" w14:textId="77777777" w:rsidR="00981D3A" w:rsidRPr="00BE0058" w:rsidRDefault="00981D3A" w:rsidP="00981D3A">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if</w:t>
      </w:r>
      <w:r w:rsidRPr="00BE0058">
        <w:rPr>
          <w:color w:val="000000" w:themeColor="text1"/>
          <w:sz w:val="24"/>
          <w:szCs w:val="24"/>
          <w:shd w:val="clear" w:color="auto" w:fill="FDFDFD"/>
          <w:lang w:val="en-IN" w:eastAsia="en-IN"/>
        </w:rPr>
        <w:t xml:space="preserve"> sbad </w:t>
      </w:r>
      <w:r w:rsidRPr="00BE0058">
        <w:rPr>
          <w:color w:val="000000" w:themeColor="text1"/>
          <w:sz w:val="24"/>
          <w:szCs w:val="24"/>
          <w:lang w:val="en-IN" w:eastAsia="en-IN"/>
        </w:rPr>
        <w:t>&gt;</w:t>
      </w:r>
      <w:r w:rsidRPr="00BE0058">
        <w:rPr>
          <w:color w:val="000000" w:themeColor="text1"/>
          <w:sz w:val="24"/>
          <w:szCs w:val="24"/>
          <w:shd w:val="clear" w:color="auto" w:fill="FDFDFD"/>
          <w:lang w:val="en-IN" w:eastAsia="en-IN"/>
        </w:rPr>
        <w:t xml:space="preserve"> snot</w:t>
      </w:r>
      <w:r w:rsidRPr="00BE0058">
        <w:rPr>
          <w:color w:val="000000" w:themeColor="text1"/>
          <w:sz w:val="24"/>
          <w:szCs w:val="24"/>
          <w:lang w:val="en-IN" w:eastAsia="en-IN"/>
        </w:rPr>
        <w:t>:</w:t>
      </w:r>
    </w:p>
    <w:p w14:paraId="141434C2" w14:textId="77777777" w:rsidR="00981D3A" w:rsidRPr="00BE0058" w:rsidRDefault="00981D3A" w:rsidP="00981D3A">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str1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str1</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replace</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str1</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snot</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sbad</w:t>
      </w:r>
      <w:r w:rsidRPr="00BE0058">
        <w:rPr>
          <w:color w:val="000000" w:themeColor="text1"/>
          <w:sz w:val="24"/>
          <w:szCs w:val="24"/>
          <w:lang w:val="en-IN" w:eastAsia="en-IN"/>
        </w:rPr>
        <w:t>+4)],</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'good')</w:t>
      </w:r>
    </w:p>
    <w:p w14:paraId="2AEAF47F" w14:textId="77777777" w:rsidR="00981D3A" w:rsidRPr="00BE0058" w:rsidRDefault="00981D3A" w:rsidP="00981D3A">
      <w:pPr>
        <w:widowControl/>
        <w:autoSpaceDE/>
        <w:autoSpaceDN/>
        <w:spacing w:line="360" w:lineRule="atLeast"/>
        <w:rPr>
          <w:color w:val="000000" w:themeColor="text1"/>
          <w:sz w:val="24"/>
          <w:szCs w:val="24"/>
          <w:shd w:val="clear" w:color="auto" w:fill="FDFDFD"/>
          <w:lang w:val="en-IN" w:eastAsia="en-IN"/>
        </w:rPr>
      </w:pPr>
    </w:p>
    <w:p w14:paraId="190B11FD" w14:textId="77777777" w:rsidR="00981D3A" w:rsidRPr="00BE0058" w:rsidRDefault="00981D3A" w:rsidP="00981D3A">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return</w:t>
      </w:r>
      <w:r w:rsidRPr="00BE0058">
        <w:rPr>
          <w:color w:val="000000" w:themeColor="text1"/>
          <w:sz w:val="24"/>
          <w:szCs w:val="24"/>
          <w:shd w:val="clear" w:color="auto" w:fill="FDFDFD"/>
          <w:lang w:val="en-IN" w:eastAsia="en-IN"/>
        </w:rPr>
        <w:t xml:space="preserve"> str1</w:t>
      </w:r>
    </w:p>
    <w:p w14:paraId="5687A5D6" w14:textId="77777777" w:rsidR="00981D3A" w:rsidRPr="00BE0058" w:rsidRDefault="00981D3A" w:rsidP="00981D3A">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print(</w:t>
      </w:r>
      <w:r w:rsidRPr="00BE0058">
        <w:rPr>
          <w:color w:val="000000" w:themeColor="text1"/>
          <w:sz w:val="24"/>
          <w:szCs w:val="24"/>
          <w:shd w:val="clear" w:color="auto" w:fill="FDFDFD"/>
          <w:lang w:val="en-IN" w:eastAsia="en-IN"/>
        </w:rPr>
        <w:t>not_poor</w:t>
      </w:r>
      <w:r w:rsidRPr="00BE0058">
        <w:rPr>
          <w:color w:val="000000" w:themeColor="text1"/>
          <w:sz w:val="24"/>
          <w:szCs w:val="24"/>
          <w:lang w:val="en-IN" w:eastAsia="en-IN"/>
        </w:rPr>
        <w:t>('The lyrics is not that poor!'))</w:t>
      </w:r>
    </w:p>
    <w:p w14:paraId="281B37BA" w14:textId="77777777" w:rsidR="00981D3A" w:rsidRPr="00BE0058" w:rsidRDefault="00981D3A">
      <w:pPr>
        <w:pStyle w:val="BodyText"/>
        <w:rPr>
          <w:b/>
          <w:color w:val="000000" w:themeColor="text1"/>
        </w:rPr>
      </w:pPr>
    </w:p>
    <w:p w14:paraId="4DC1D742" w14:textId="77777777" w:rsidR="00981D3A" w:rsidRPr="00BE0058" w:rsidRDefault="00981D3A">
      <w:pPr>
        <w:pStyle w:val="BodyText"/>
        <w:rPr>
          <w:b/>
          <w:color w:val="000000" w:themeColor="text1"/>
        </w:rPr>
      </w:pPr>
      <w:r w:rsidRPr="00BE0058">
        <w:rPr>
          <w:b/>
          <w:color w:val="000000" w:themeColor="text1"/>
        </w:rPr>
        <w:t>Output:</w:t>
      </w:r>
    </w:p>
    <w:p w14:paraId="3998D728" w14:textId="77777777" w:rsidR="00981D3A" w:rsidRPr="00BE0058" w:rsidRDefault="00981D3A">
      <w:pPr>
        <w:pStyle w:val="BodyText"/>
        <w:rPr>
          <w:color w:val="000000" w:themeColor="text1"/>
        </w:rPr>
      </w:pPr>
      <w:r w:rsidRPr="00BE0058">
        <w:rPr>
          <w:color w:val="000000" w:themeColor="text1"/>
        </w:rPr>
        <w:t>The lyrics is good</w:t>
      </w:r>
    </w:p>
    <w:p w14:paraId="2E500C74" w14:textId="77777777" w:rsidR="00981D3A" w:rsidRPr="00BE0058" w:rsidRDefault="00981D3A">
      <w:pPr>
        <w:pStyle w:val="BodyText"/>
        <w:rPr>
          <w:b/>
          <w:color w:val="000000" w:themeColor="text1"/>
        </w:rPr>
      </w:pPr>
    </w:p>
    <w:p w14:paraId="665FD7DF" w14:textId="77777777" w:rsidR="00981D3A" w:rsidRPr="00BE0058" w:rsidRDefault="00981D3A">
      <w:pPr>
        <w:pStyle w:val="BodyText"/>
        <w:rPr>
          <w:b/>
          <w:color w:val="000000" w:themeColor="text1"/>
        </w:rPr>
      </w:pPr>
      <w:r w:rsidRPr="00BE0058">
        <w:rPr>
          <w:b/>
          <w:color w:val="000000" w:themeColor="text1"/>
        </w:rPr>
        <w:t>19. Write a Python program to sum all the items in a list.</w:t>
      </w:r>
    </w:p>
    <w:p w14:paraId="74CD1D1F" w14:textId="77777777" w:rsidR="00906FC2" w:rsidRPr="00BE0058" w:rsidRDefault="00906FC2">
      <w:pPr>
        <w:pStyle w:val="BodyText"/>
        <w:spacing w:before="3"/>
        <w:rPr>
          <w:b/>
          <w:color w:val="000000" w:themeColor="text1"/>
          <w:sz w:val="20"/>
        </w:rPr>
      </w:pPr>
    </w:p>
    <w:p w14:paraId="5B4C922A"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def</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sum_list(</w:t>
      </w:r>
      <w:r w:rsidRPr="00BE0058">
        <w:rPr>
          <w:color w:val="000000" w:themeColor="text1"/>
          <w:sz w:val="24"/>
          <w:szCs w:val="24"/>
          <w:shd w:val="clear" w:color="auto" w:fill="FDFDFD"/>
          <w:lang w:val="en-IN" w:eastAsia="en-IN"/>
        </w:rPr>
        <w:t>items</w:t>
      </w:r>
      <w:r w:rsidRPr="00BE0058">
        <w:rPr>
          <w:color w:val="000000" w:themeColor="text1"/>
          <w:sz w:val="24"/>
          <w:szCs w:val="24"/>
          <w:lang w:val="en-IN" w:eastAsia="en-IN"/>
        </w:rPr>
        <w:t>):</w:t>
      </w:r>
    </w:p>
    <w:p w14:paraId="06448EB7"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sum_numbers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0</w:t>
      </w:r>
    </w:p>
    <w:p w14:paraId="69E23F63"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for</w:t>
      </w:r>
      <w:r w:rsidRPr="00BE0058">
        <w:rPr>
          <w:color w:val="000000" w:themeColor="text1"/>
          <w:sz w:val="24"/>
          <w:szCs w:val="24"/>
          <w:shd w:val="clear" w:color="auto" w:fill="FDFDFD"/>
          <w:lang w:val="en-IN" w:eastAsia="en-IN"/>
        </w:rPr>
        <w:t xml:space="preserve"> x </w:t>
      </w:r>
      <w:r w:rsidRPr="00BE0058">
        <w:rPr>
          <w:color w:val="000000" w:themeColor="text1"/>
          <w:sz w:val="24"/>
          <w:szCs w:val="24"/>
          <w:lang w:val="en-IN" w:eastAsia="en-IN"/>
        </w:rPr>
        <w:t>in</w:t>
      </w:r>
      <w:r w:rsidRPr="00BE0058">
        <w:rPr>
          <w:color w:val="000000" w:themeColor="text1"/>
          <w:sz w:val="24"/>
          <w:szCs w:val="24"/>
          <w:shd w:val="clear" w:color="auto" w:fill="FDFDFD"/>
          <w:lang w:val="en-IN" w:eastAsia="en-IN"/>
        </w:rPr>
        <w:t xml:space="preserve"> items</w:t>
      </w:r>
      <w:r w:rsidRPr="00BE0058">
        <w:rPr>
          <w:color w:val="000000" w:themeColor="text1"/>
          <w:sz w:val="24"/>
          <w:szCs w:val="24"/>
          <w:lang w:val="en-IN" w:eastAsia="en-IN"/>
        </w:rPr>
        <w:t>:</w:t>
      </w:r>
    </w:p>
    <w:p w14:paraId="34A1F944"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sum_numbers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x</w:t>
      </w:r>
    </w:p>
    <w:p w14:paraId="703ACAEC"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return</w:t>
      </w:r>
      <w:r w:rsidRPr="00BE0058">
        <w:rPr>
          <w:color w:val="000000" w:themeColor="text1"/>
          <w:sz w:val="24"/>
          <w:szCs w:val="24"/>
          <w:shd w:val="clear" w:color="auto" w:fill="FDFDFD"/>
          <w:lang w:val="en-IN" w:eastAsia="en-IN"/>
        </w:rPr>
        <w:t xml:space="preserve"> sum_numbers</w:t>
      </w:r>
    </w:p>
    <w:p w14:paraId="7DCD9C4B" w14:textId="77777777" w:rsidR="00E94835" w:rsidRPr="00BE0058" w:rsidRDefault="00E94835" w:rsidP="00E94835">
      <w:pPr>
        <w:widowControl/>
        <w:autoSpaceDE/>
        <w:autoSpaceDN/>
        <w:spacing w:line="360" w:lineRule="atLeast"/>
        <w:rPr>
          <w:color w:val="000000" w:themeColor="text1"/>
          <w:sz w:val="24"/>
          <w:szCs w:val="24"/>
          <w:lang w:val="en-IN" w:eastAsia="en-IN"/>
        </w:rPr>
      </w:pPr>
      <w:r w:rsidRPr="00BE0058">
        <w:rPr>
          <w:color w:val="000000" w:themeColor="text1"/>
          <w:sz w:val="24"/>
          <w:szCs w:val="24"/>
          <w:lang w:val="en-IN" w:eastAsia="en-IN"/>
        </w:rPr>
        <w:t>print(</w:t>
      </w:r>
      <w:r w:rsidRPr="00BE0058">
        <w:rPr>
          <w:color w:val="000000" w:themeColor="text1"/>
          <w:sz w:val="24"/>
          <w:szCs w:val="24"/>
          <w:shd w:val="clear" w:color="auto" w:fill="FDFDFD"/>
          <w:lang w:val="en-IN" w:eastAsia="en-IN"/>
        </w:rPr>
        <w:t>sum_list</w:t>
      </w:r>
      <w:r w:rsidRPr="00BE0058">
        <w:rPr>
          <w:color w:val="000000" w:themeColor="text1"/>
          <w:sz w:val="24"/>
          <w:szCs w:val="24"/>
          <w:lang w:val="en-IN" w:eastAsia="en-IN"/>
        </w:rPr>
        <w:t>([1,2,-8]))</w:t>
      </w:r>
    </w:p>
    <w:p w14:paraId="1C5BEDD8"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p>
    <w:p w14:paraId="37196F3C" w14:textId="77777777" w:rsidR="00E94835" w:rsidRPr="00BE0058" w:rsidRDefault="00E94835" w:rsidP="00E94835">
      <w:pPr>
        <w:widowControl/>
        <w:autoSpaceDE/>
        <w:autoSpaceDN/>
        <w:spacing w:line="360" w:lineRule="atLeast"/>
        <w:rPr>
          <w:b/>
          <w:color w:val="000000" w:themeColor="text1"/>
          <w:sz w:val="24"/>
          <w:szCs w:val="24"/>
          <w:shd w:val="clear" w:color="auto" w:fill="FDFDFD"/>
          <w:lang w:val="en-IN" w:eastAsia="en-IN"/>
        </w:rPr>
      </w:pPr>
      <w:r w:rsidRPr="00BE0058">
        <w:rPr>
          <w:b/>
          <w:color w:val="000000" w:themeColor="text1"/>
          <w:sz w:val="24"/>
          <w:szCs w:val="24"/>
          <w:shd w:val="clear" w:color="auto" w:fill="FDFDFD"/>
          <w:lang w:val="en-IN" w:eastAsia="en-IN"/>
        </w:rPr>
        <w:t>Output:</w:t>
      </w:r>
    </w:p>
    <w:p w14:paraId="5B71159D" w14:textId="77777777" w:rsidR="00E94835" w:rsidRPr="00BE0058" w:rsidRDefault="00E94835">
      <w:pPr>
        <w:pStyle w:val="BodyText"/>
        <w:spacing w:before="3"/>
        <w:rPr>
          <w:b/>
          <w:color w:val="000000" w:themeColor="text1"/>
        </w:rPr>
      </w:pPr>
      <w:r w:rsidRPr="00BE0058">
        <w:rPr>
          <w:b/>
          <w:color w:val="000000" w:themeColor="text1"/>
          <w:sz w:val="20"/>
        </w:rPr>
        <w:t>-</w:t>
      </w:r>
      <w:r w:rsidRPr="00BE0058">
        <w:rPr>
          <w:b/>
          <w:color w:val="000000" w:themeColor="text1"/>
        </w:rPr>
        <w:t>5</w:t>
      </w:r>
    </w:p>
    <w:p w14:paraId="02915484" w14:textId="77777777" w:rsidR="00E94835" w:rsidRPr="00BE0058" w:rsidRDefault="00E94835">
      <w:pPr>
        <w:pStyle w:val="BodyText"/>
        <w:spacing w:before="3"/>
        <w:rPr>
          <w:b/>
          <w:color w:val="000000" w:themeColor="text1"/>
          <w:sz w:val="20"/>
        </w:rPr>
      </w:pPr>
    </w:p>
    <w:p w14:paraId="3F19B25D" w14:textId="77777777" w:rsidR="00E94835" w:rsidRPr="00BE0058" w:rsidRDefault="00E94835">
      <w:pPr>
        <w:pStyle w:val="BodyText"/>
        <w:spacing w:before="3"/>
        <w:rPr>
          <w:b/>
          <w:color w:val="000000" w:themeColor="text1"/>
        </w:rPr>
      </w:pPr>
      <w:r w:rsidRPr="00BE0058">
        <w:rPr>
          <w:b/>
          <w:color w:val="000000" w:themeColor="text1"/>
        </w:rPr>
        <w:t>20. Write a Python program to get the largest number from a list.</w:t>
      </w:r>
    </w:p>
    <w:p w14:paraId="63481115"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def</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max_num_in_list(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list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w:t>
      </w:r>
    </w:p>
    <w:p w14:paraId="7D4A578B"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max</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list[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0</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w:t>
      </w:r>
    </w:p>
    <w:p w14:paraId="7A968130"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for</w:t>
      </w:r>
      <w:r w:rsidRPr="00BE0058">
        <w:rPr>
          <w:color w:val="000000" w:themeColor="text1"/>
          <w:sz w:val="24"/>
          <w:szCs w:val="24"/>
          <w:shd w:val="clear" w:color="auto" w:fill="FDFDFD"/>
          <w:lang w:val="en-IN" w:eastAsia="en-IN"/>
        </w:rPr>
        <w:t xml:space="preserve"> a </w:t>
      </w:r>
      <w:r w:rsidRPr="00BE0058">
        <w:rPr>
          <w:color w:val="000000" w:themeColor="text1"/>
          <w:sz w:val="24"/>
          <w:szCs w:val="24"/>
          <w:lang w:val="en-IN" w:eastAsia="en-IN"/>
        </w:rPr>
        <w:t>in</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list:</w:t>
      </w:r>
    </w:p>
    <w:p w14:paraId="1D04569E"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if</w:t>
      </w:r>
      <w:r w:rsidRPr="00BE0058">
        <w:rPr>
          <w:color w:val="000000" w:themeColor="text1"/>
          <w:sz w:val="24"/>
          <w:szCs w:val="24"/>
          <w:shd w:val="clear" w:color="auto" w:fill="FDFDFD"/>
          <w:lang w:val="en-IN" w:eastAsia="en-IN"/>
        </w:rPr>
        <w:t xml:space="preserve"> a </w:t>
      </w:r>
      <w:r w:rsidRPr="00BE0058">
        <w:rPr>
          <w:color w:val="000000" w:themeColor="text1"/>
          <w:sz w:val="24"/>
          <w:szCs w:val="24"/>
          <w:lang w:val="en-IN" w:eastAsia="en-IN"/>
        </w:rPr>
        <w:t>&gt;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max:</w:t>
      </w:r>
    </w:p>
    <w:p w14:paraId="69E29E92"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max</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a</w:t>
      </w:r>
    </w:p>
    <w:p w14:paraId="61996507"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return</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max</w:t>
      </w:r>
    </w:p>
    <w:p w14:paraId="3A39790D" w14:textId="77777777" w:rsidR="00E94835" w:rsidRPr="00BE0058" w:rsidRDefault="00E94835" w:rsidP="00E94835">
      <w:pPr>
        <w:widowControl/>
        <w:autoSpaceDE/>
        <w:autoSpaceDN/>
        <w:spacing w:line="360" w:lineRule="atLeast"/>
        <w:rPr>
          <w:color w:val="000000" w:themeColor="text1"/>
          <w:sz w:val="24"/>
          <w:szCs w:val="24"/>
          <w:lang w:val="en-IN" w:eastAsia="en-IN"/>
        </w:rPr>
      </w:pPr>
      <w:r w:rsidRPr="00BE0058">
        <w:rPr>
          <w:color w:val="000000" w:themeColor="text1"/>
          <w:sz w:val="24"/>
          <w:szCs w:val="24"/>
          <w:lang w:val="en-IN" w:eastAsia="en-IN"/>
        </w:rPr>
        <w:t>print(</w:t>
      </w:r>
      <w:r w:rsidRPr="00BE0058">
        <w:rPr>
          <w:color w:val="000000" w:themeColor="text1"/>
          <w:sz w:val="24"/>
          <w:szCs w:val="24"/>
          <w:shd w:val="clear" w:color="auto" w:fill="FDFDFD"/>
          <w:lang w:val="en-IN" w:eastAsia="en-IN"/>
        </w:rPr>
        <w:t>max_num_in_list</w:t>
      </w:r>
      <w:r w:rsidRPr="00BE0058">
        <w:rPr>
          <w:color w:val="000000" w:themeColor="text1"/>
          <w:sz w:val="24"/>
          <w:szCs w:val="24"/>
          <w:lang w:val="en-IN" w:eastAsia="en-IN"/>
        </w:rPr>
        <w:t>([1,</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2,</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-8,</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0]))</w:t>
      </w:r>
    </w:p>
    <w:p w14:paraId="03B94F49"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p>
    <w:p w14:paraId="517C7D9A" w14:textId="77777777" w:rsidR="00E94835" w:rsidRPr="00BE0058" w:rsidRDefault="00E94835" w:rsidP="00E94835">
      <w:pPr>
        <w:widowControl/>
        <w:autoSpaceDE/>
        <w:autoSpaceDN/>
        <w:spacing w:line="360" w:lineRule="atLeast"/>
        <w:rPr>
          <w:b/>
          <w:color w:val="000000" w:themeColor="text1"/>
          <w:sz w:val="24"/>
          <w:szCs w:val="24"/>
          <w:shd w:val="clear" w:color="auto" w:fill="FDFDFD"/>
          <w:lang w:val="en-IN" w:eastAsia="en-IN"/>
        </w:rPr>
      </w:pPr>
      <w:r w:rsidRPr="00BE0058">
        <w:rPr>
          <w:b/>
          <w:color w:val="000000" w:themeColor="text1"/>
          <w:sz w:val="24"/>
          <w:szCs w:val="24"/>
          <w:shd w:val="clear" w:color="auto" w:fill="FDFDFD"/>
          <w:lang w:val="en-IN" w:eastAsia="en-IN"/>
        </w:rPr>
        <w:t>Output:</w:t>
      </w:r>
    </w:p>
    <w:p w14:paraId="138328F9" w14:textId="77777777" w:rsidR="00E94835" w:rsidRPr="00BE0058" w:rsidRDefault="00E94835">
      <w:pPr>
        <w:pStyle w:val="BodyText"/>
        <w:spacing w:before="3"/>
        <w:rPr>
          <w:b/>
          <w:color w:val="000000" w:themeColor="text1"/>
        </w:rPr>
      </w:pPr>
      <w:r w:rsidRPr="00BE0058">
        <w:rPr>
          <w:b/>
          <w:color w:val="000000" w:themeColor="text1"/>
        </w:rPr>
        <w:t>2</w:t>
      </w:r>
    </w:p>
    <w:p w14:paraId="6D846F5D" w14:textId="77777777" w:rsidR="00E94835" w:rsidRPr="00BE0058" w:rsidRDefault="00E94835">
      <w:pPr>
        <w:pStyle w:val="BodyText"/>
        <w:spacing w:before="3"/>
        <w:rPr>
          <w:b/>
          <w:color w:val="000000" w:themeColor="text1"/>
        </w:rPr>
      </w:pPr>
    </w:p>
    <w:p w14:paraId="6FB353DC" w14:textId="77777777" w:rsidR="00E94835" w:rsidRPr="00BE0058" w:rsidRDefault="00E94835">
      <w:pPr>
        <w:pStyle w:val="BodyText"/>
        <w:spacing w:before="3"/>
        <w:rPr>
          <w:b/>
          <w:color w:val="000000" w:themeColor="text1"/>
        </w:rPr>
      </w:pPr>
      <w:r w:rsidRPr="00BE0058">
        <w:rPr>
          <w:b/>
          <w:color w:val="000000" w:themeColor="text1"/>
        </w:rPr>
        <w:t xml:space="preserve">21. Write a Python program to count the number of strings where the string length is 2 or more </w:t>
      </w:r>
      <w:r w:rsidRPr="00BE0058">
        <w:rPr>
          <w:b/>
          <w:color w:val="000000" w:themeColor="text1"/>
        </w:rPr>
        <w:lastRenderedPageBreak/>
        <w:t>and the first and last character are same from a given list of strings.</w:t>
      </w:r>
    </w:p>
    <w:p w14:paraId="06A45309"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def</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match_words(</w:t>
      </w:r>
      <w:r w:rsidRPr="00BE0058">
        <w:rPr>
          <w:color w:val="000000" w:themeColor="text1"/>
          <w:sz w:val="24"/>
          <w:szCs w:val="24"/>
          <w:shd w:val="clear" w:color="auto" w:fill="FDFDFD"/>
          <w:lang w:val="en-IN" w:eastAsia="en-IN"/>
        </w:rPr>
        <w:t>words</w:t>
      </w:r>
      <w:r w:rsidRPr="00BE0058">
        <w:rPr>
          <w:color w:val="000000" w:themeColor="text1"/>
          <w:sz w:val="24"/>
          <w:szCs w:val="24"/>
          <w:lang w:val="en-IN" w:eastAsia="en-IN"/>
        </w:rPr>
        <w:t>):</w:t>
      </w:r>
    </w:p>
    <w:p w14:paraId="52F15772"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ctr = </w:t>
      </w:r>
      <w:r w:rsidRPr="00BE0058">
        <w:rPr>
          <w:color w:val="000000" w:themeColor="text1"/>
          <w:sz w:val="24"/>
          <w:szCs w:val="24"/>
          <w:lang w:val="en-IN" w:eastAsia="en-IN"/>
        </w:rPr>
        <w:t>0</w:t>
      </w:r>
    </w:p>
    <w:p w14:paraId="62F015AF"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p>
    <w:p w14:paraId="77B95FDF"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for</w:t>
      </w:r>
      <w:r w:rsidRPr="00BE0058">
        <w:rPr>
          <w:color w:val="000000" w:themeColor="text1"/>
          <w:sz w:val="24"/>
          <w:szCs w:val="24"/>
          <w:shd w:val="clear" w:color="auto" w:fill="FDFDFD"/>
          <w:lang w:val="en-IN" w:eastAsia="en-IN"/>
        </w:rPr>
        <w:t xml:space="preserve"> word </w:t>
      </w:r>
      <w:r w:rsidRPr="00BE0058">
        <w:rPr>
          <w:color w:val="000000" w:themeColor="text1"/>
          <w:sz w:val="24"/>
          <w:szCs w:val="24"/>
          <w:lang w:val="en-IN" w:eastAsia="en-IN"/>
        </w:rPr>
        <w:t>in</w:t>
      </w:r>
      <w:r w:rsidRPr="00BE0058">
        <w:rPr>
          <w:color w:val="000000" w:themeColor="text1"/>
          <w:sz w:val="24"/>
          <w:szCs w:val="24"/>
          <w:shd w:val="clear" w:color="auto" w:fill="FDFDFD"/>
          <w:lang w:val="en-IN" w:eastAsia="en-IN"/>
        </w:rPr>
        <w:t xml:space="preserve"> words</w:t>
      </w:r>
      <w:r w:rsidRPr="00BE0058">
        <w:rPr>
          <w:color w:val="000000" w:themeColor="text1"/>
          <w:sz w:val="24"/>
          <w:szCs w:val="24"/>
          <w:lang w:val="en-IN" w:eastAsia="en-IN"/>
        </w:rPr>
        <w:t>:</w:t>
      </w:r>
    </w:p>
    <w:p w14:paraId="2090ED9B"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if</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len(</w:t>
      </w:r>
      <w:r w:rsidRPr="00BE0058">
        <w:rPr>
          <w:color w:val="000000" w:themeColor="text1"/>
          <w:sz w:val="24"/>
          <w:szCs w:val="24"/>
          <w:shd w:val="clear" w:color="auto" w:fill="FDFDFD"/>
          <w:lang w:val="en-IN" w:eastAsia="en-IN"/>
        </w:rPr>
        <w:t>word</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&gt; </w:t>
      </w:r>
      <w:r w:rsidRPr="00BE0058">
        <w:rPr>
          <w:color w:val="000000" w:themeColor="text1"/>
          <w:sz w:val="24"/>
          <w:szCs w:val="24"/>
          <w:lang w:val="en-IN" w:eastAsia="en-IN"/>
        </w:rPr>
        <w:t>1</w:t>
      </w:r>
      <w:r w:rsidRPr="00BE0058">
        <w:rPr>
          <w:color w:val="000000" w:themeColor="text1"/>
          <w:sz w:val="24"/>
          <w:szCs w:val="24"/>
          <w:shd w:val="clear" w:color="auto" w:fill="FDFDFD"/>
          <w:lang w:val="en-IN" w:eastAsia="en-IN"/>
        </w:rPr>
        <w:t xml:space="preserve"> and word</w:t>
      </w:r>
      <w:r w:rsidRPr="00BE0058">
        <w:rPr>
          <w:color w:val="000000" w:themeColor="text1"/>
          <w:sz w:val="24"/>
          <w:szCs w:val="24"/>
          <w:lang w:val="en-IN" w:eastAsia="en-IN"/>
        </w:rPr>
        <w:t>[0]</w:t>
      </w:r>
      <w:r w:rsidRPr="00BE0058">
        <w:rPr>
          <w:color w:val="000000" w:themeColor="text1"/>
          <w:sz w:val="24"/>
          <w:szCs w:val="24"/>
          <w:shd w:val="clear" w:color="auto" w:fill="FDFDFD"/>
          <w:lang w:val="en-IN" w:eastAsia="en-IN"/>
        </w:rPr>
        <w:t xml:space="preserve"> == word</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w:t>
      </w:r>
      <w:r w:rsidRPr="00BE0058">
        <w:rPr>
          <w:color w:val="000000" w:themeColor="text1"/>
          <w:sz w:val="24"/>
          <w:szCs w:val="24"/>
          <w:lang w:val="en-IN" w:eastAsia="en-IN"/>
        </w:rPr>
        <w:t>1]:</w:t>
      </w:r>
    </w:p>
    <w:p w14:paraId="0019E140"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ctr += </w:t>
      </w:r>
      <w:r w:rsidRPr="00BE0058">
        <w:rPr>
          <w:color w:val="000000" w:themeColor="text1"/>
          <w:sz w:val="24"/>
          <w:szCs w:val="24"/>
          <w:lang w:val="en-IN" w:eastAsia="en-IN"/>
        </w:rPr>
        <w:t>1</w:t>
      </w:r>
    </w:p>
    <w:p w14:paraId="50829792"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return</w:t>
      </w:r>
      <w:r w:rsidRPr="00BE0058">
        <w:rPr>
          <w:color w:val="000000" w:themeColor="text1"/>
          <w:sz w:val="24"/>
          <w:szCs w:val="24"/>
          <w:shd w:val="clear" w:color="auto" w:fill="FDFDFD"/>
          <w:lang w:val="en-IN" w:eastAsia="en-IN"/>
        </w:rPr>
        <w:t xml:space="preserve"> ctr</w:t>
      </w:r>
    </w:p>
    <w:p w14:paraId="1B15DD1D"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p>
    <w:p w14:paraId="7728FD25"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print(</w:t>
      </w:r>
      <w:r w:rsidRPr="00BE0058">
        <w:rPr>
          <w:color w:val="000000" w:themeColor="text1"/>
          <w:sz w:val="24"/>
          <w:szCs w:val="24"/>
          <w:shd w:val="clear" w:color="auto" w:fill="FDFDFD"/>
          <w:lang w:val="en-IN" w:eastAsia="en-IN"/>
        </w:rPr>
        <w:t>match_words</w:t>
      </w:r>
      <w:r w:rsidRPr="00BE0058">
        <w:rPr>
          <w:color w:val="000000" w:themeColor="text1"/>
          <w:sz w:val="24"/>
          <w:szCs w:val="24"/>
          <w:lang w:val="en-IN" w:eastAsia="en-IN"/>
        </w:rPr>
        <w:t>(['abc',</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'xyz',</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'aba',</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'1221']))</w:t>
      </w:r>
    </w:p>
    <w:p w14:paraId="6E681184"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p>
    <w:p w14:paraId="695A9EEB" w14:textId="77777777" w:rsidR="00E94835" w:rsidRPr="00BE0058" w:rsidRDefault="00E94835" w:rsidP="00E94835">
      <w:pPr>
        <w:widowControl/>
        <w:autoSpaceDE/>
        <w:autoSpaceDN/>
        <w:spacing w:line="360" w:lineRule="atLeast"/>
        <w:rPr>
          <w:b/>
          <w:color w:val="000000" w:themeColor="text1"/>
          <w:sz w:val="24"/>
          <w:szCs w:val="24"/>
          <w:shd w:val="clear" w:color="auto" w:fill="FDFDFD"/>
          <w:lang w:val="en-IN" w:eastAsia="en-IN"/>
        </w:rPr>
      </w:pPr>
      <w:r w:rsidRPr="00BE0058">
        <w:rPr>
          <w:b/>
          <w:color w:val="000000" w:themeColor="text1"/>
          <w:sz w:val="24"/>
          <w:szCs w:val="24"/>
          <w:shd w:val="clear" w:color="auto" w:fill="FDFDFD"/>
          <w:lang w:val="en-IN" w:eastAsia="en-IN"/>
        </w:rPr>
        <w:t>Output:</w:t>
      </w:r>
    </w:p>
    <w:p w14:paraId="54B6C890" w14:textId="77777777" w:rsidR="00E94835" w:rsidRPr="00BE0058" w:rsidRDefault="00E94835">
      <w:pPr>
        <w:pStyle w:val="BodyText"/>
        <w:spacing w:before="3"/>
        <w:rPr>
          <w:b/>
          <w:color w:val="000000" w:themeColor="text1"/>
        </w:rPr>
      </w:pPr>
      <w:r w:rsidRPr="00BE0058">
        <w:rPr>
          <w:b/>
          <w:color w:val="000000" w:themeColor="text1"/>
        </w:rPr>
        <w:t>2</w:t>
      </w:r>
    </w:p>
    <w:p w14:paraId="230165FA" w14:textId="77777777" w:rsidR="00E94835" w:rsidRPr="00BE0058" w:rsidRDefault="00E94835">
      <w:pPr>
        <w:pStyle w:val="BodyText"/>
        <w:spacing w:before="3"/>
        <w:rPr>
          <w:b/>
          <w:color w:val="000000" w:themeColor="text1"/>
        </w:rPr>
      </w:pPr>
    </w:p>
    <w:p w14:paraId="6AA63F59" w14:textId="77777777" w:rsidR="00E94835" w:rsidRPr="00BE0058" w:rsidRDefault="00E94835">
      <w:pPr>
        <w:pStyle w:val="BodyText"/>
        <w:spacing w:before="3"/>
        <w:rPr>
          <w:b/>
          <w:color w:val="000000" w:themeColor="text1"/>
        </w:rPr>
      </w:pPr>
      <w:r w:rsidRPr="00BE0058">
        <w:rPr>
          <w:b/>
          <w:color w:val="000000" w:themeColor="text1"/>
        </w:rPr>
        <w:t>22. Write a Python function that takes two lists and returns True if they have at least one common member.</w:t>
      </w:r>
    </w:p>
    <w:p w14:paraId="00BA2A87"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def</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common_data(</w:t>
      </w:r>
      <w:r w:rsidRPr="00BE0058">
        <w:rPr>
          <w:color w:val="000000" w:themeColor="text1"/>
          <w:sz w:val="24"/>
          <w:szCs w:val="24"/>
          <w:shd w:val="clear" w:color="auto" w:fill="FDFDFD"/>
          <w:lang w:val="en-IN" w:eastAsia="en-IN"/>
        </w:rPr>
        <w:t>list1</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list2</w:t>
      </w:r>
      <w:r w:rsidRPr="00BE0058">
        <w:rPr>
          <w:color w:val="000000" w:themeColor="text1"/>
          <w:sz w:val="24"/>
          <w:szCs w:val="24"/>
          <w:lang w:val="en-IN" w:eastAsia="en-IN"/>
        </w:rPr>
        <w:t>):</w:t>
      </w:r>
    </w:p>
    <w:p w14:paraId="5D3A20F5"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result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False</w:t>
      </w:r>
    </w:p>
    <w:p w14:paraId="764204BC"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for</w:t>
      </w:r>
      <w:r w:rsidRPr="00BE0058">
        <w:rPr>
          <w:color w:val="000000" w:themeColor="text1"/>
          <w:sz w:val="24"/>
          <w:szCs w:val="24"/>
          <w:shd w:val="clear" w:color="auto" w:fill="FDFDFD"/>
          <w:lang w:val="en-IN" w:eastAsia="en-IN"/>
        </w:rPr>
        <w:t xml:space="preserve"> x </w:t>
      </w:r>
      <w:r w:rsidRPr="00BE0058">
        <w:rPr>
          <w:color w:val="000000" w:themeColor="text1"/>
          <w:sz w:val="24"/>
          <w:szCs w:val="24"/>
          <w:lang w:val="en-IN" w:eastAsia="en-IN"/>
        </w:rPr>
        <w:t>in</w:t>
      </w:r>
      <w:r w:rsidRPr="00BE0058">
        <w:rPr>
          <w:color w:val="000000" w:themeColor="text1"/>
          <w:sz w:val="24"/>
          <w:szCs w:val="24"/>
          <w:shd w:val="clear" w:color="auto" w:fill="FDFDFD"/>
          <w:lang w:val="en-IN" w:eastAsia="en-IN"/>
        </w:rPr>
        <w:t xml:space="preserve"> list1</w:t>
      </w:r>
      <w:r w:rsidRPr="00BE0058">
        <w:rPr>
          <w:color w:val="000000" w:themeColor="text1"/>
          <w:sz w:val="24"/>
          <w:szCs w:val="24"/>
          <w:lang w:val="en-IN" w:eastAsia="en-IN"/>
        </w:rPr>
        <w:t>:</w:t>
      </w:r>
    </w:p>
    <w:p w14:paraId="716CBAEF"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for</w:t>
      </w:r>
      <w:r w:rsidRPr="00BE0058">
        <w:rPr>
          <w:color w:val="000000" w:themeColor="text1"/>
          <w:sz w:val="24"/>
          <w:szCs w:val="24"/>
          <w:shd w:val="clear" w:color="auto" w:fill="FDFDFD"/>
          <w:lang w:val="en-IN" w:eastAsia="en-IN"/>
        </w:rPr>
        <w:t xml:space="preserve"> y </w:t>
      </w:r>
      <w:r w:rsidRPr="00BE0058">
        <w:rPr>
          <w:color w:val="000000" w:themeColor="text1"/>
          <w:sz w:val="24"/>
          <w:szCs w:val="24"/>
          <w:lang w:val="en-IN" w:eastAsia="en-IN"/>
        </w:rPr>
        <w:t>in</w:t>
      </w:r>
      <w:r w:rsidRPr="00BE0058">
        <w:rPr>
          <w:color w:val="000000" w:themeColor="text1"/>
          <w:sz w:val="24"/>
          <w:szCs w:val="24"/>
          <w:shd w:val="clear" w:color="auto" w:fill="FDFDFD"/>
          <w:lang w:val="en-IN" w:eastAsia="en-IN"/>
        </w:rPr>
        <w:t xml:space="preserve"> list2</w:t>
      </w:r>
      <w:r w:rsidRPr="00BE0058">
        <w:rPr>
          <w:color w:val="000000" w:themeColor="text1"/>
          <w:sz w:val="24"/>
          <w:szCs w:val="24"/>
          <w:lang w:val="en-IN" w:eastAsia="en-IN"/>
        </w:rPr>
        <w:t>:</w:t>
      </w:r>
    </w:p>
    <w:p w14:paraId="1BFF7A82"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if</w:t>
      </w:r>
      <w:r w:rsidRPr="00BE0058">
        <w:rPr>
          <w:color w:val="000000" w:themeColor="text1"/>
          <w:sz w:val="24"/>
          <w:szCs w:val="24"/>
          <w:shd w:val="clear" w:color="auto" w:fill="FDFDFD"/>
          <w:lang w:val="en-IN" w:eastAsia="en-IN"/>
        </w:rPr>
        <w:t xml:space="preserve"> x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y</w:t>
      </w:r>
      <w:r w:rsidRPr="00BE0058">
        <w:rPr>
          <w:color w:val="000000" w:themeColor="text1"/>
          <w:sz w:val="24"/>
          <w:szCs w:val="24"/>
          <w:lang w:val="en-IN" w:eastAsia="en-IN"/>
        </w:rPr>
        <w:t>:</w:t>
      </w:r>
    </w:p>
    <w:p w14:paraId="19999263"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result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True</w:t>
      </w:r>
    </w:p>
    <w:p w14:paraId="740BE5E3"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return</w:t>
      </w:r>
      <w:r w:rsidRPr="00BE0058">
        <w:rPr>
          <w:color w:val="000000" w:themeColor="text1"/>
          <w:sz w:val="24"/>
          <w:szCs w:val="24"/>
          <w:shd w:val="clear" w:color="auto" w:fill="FDFDFD"/>
          <w:lang w:val="en-IN" w:eastAsia="en-IN"/>
        </w:rPr>
        <w:t xml:space="preserve"> result</w:t>
      </w:r>
    </w:p>
    <w:p w14:paraId="7EBC2723"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print(</w:t>
      </w:r>
      <w:r w:rsidRPr="00BE0058">
        <w:rPr>
          <w:color w:val="000000" w:themeColor="text1"/>
          <w:sz w:val="24"/>
          <w:szCs w:val="24"/>
          <w:shd w:val="clear" w:color="auto" w:fill="FDFDFD"/>
          <w:lang w:val="en-IN" w:eastAsia="en-IN"/>
        </w:rPr>
        <w:t>common_data</w:t>
      </w:r>
      <w:r w:rsidRPr="00BE0058">
        <w:rPr>
          <w:color w:val="000000" w:themeColor="text1"/>
          <w:sz w:val="24"/>
          <w:szCs w:val="24"/>
          <w:lang w:val="en-IN" w:eastAsia="en-IN"/>
        </w:rPr>
        <w:t>([1,2,3,4,5],</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[5,6,7,8,9]))</w:t>
      </w:r>
    </w:p>
    <w:p w14:paraId="4F2E7A2F"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print(</w:t>
      </w:r>
      <w:r w:rsidRPr="00BE0058">
        <w:rPr>
          <w:color w:val="000000" w:themeColor="text1"/>
          <w:sz w:val="24"/>
          <w:szCs w:val="24"/>
          <w:shd w:val="clear" w:color="auto" w:fill="FDFDFD"/>
          <w:lang w:val="en-IN" w:eastAsia="en-IN"/>
        </w:rPr>
        <w:t>common_data</w:t>
      </w:r>
      <w:r w:rsidRPr="00BE0058">
        <w:rPr>
          <w:color w:val="000000" w:themeColor="text1"/>
          <w:sz w:val="24"/>
          <w:szCs w:val="24"/>
          <w:lang w:val="en-IN" w:eastAsia="en-IN"/>
        </w:rPr>
        <w:t>([1,2,3,4,5],</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[6,7,8,9]))</w:t>
      </w:r>
    </w:p>
    <w:p w14:paraId="7CB33CA5" w14:textId="77777777" w:rsidR="00E94835" w:rsidRPr="00BE0058" w:rsidRDefault="00E94835">
      <w:pPr>
        <w:pStyle w:val="BodyText"/>
        <w:spacing w:before="3"/>
        <w:rPr>
          <w:b/>
          <w:color w:val="000000" w:themeColor="text1"/>
        </w:rPr>
      </w:pPr>
    </w:p>
    <w:p w14:paraId="3278006F" w14:textId="77777777" w:rsidR="00E94835" w:rsidRPr="00BE0058" w:rsidRDefault="00E94835">
      <w:pPr>
        <w:pStyle w:val="BodyText"/>
        <w:spacing w:before="3"/>
        <w:rPr>
          <w:b/>
          <w:color w:val="000000" w:themeColor="text1"/>
        </w:rPr>
      </w:pPr>
      <w:r w:rsidRPr="00BE0058">
        <w:rPr>
          <w:b/>
          <w:color w:val="000000" w:themeColor="text1"/>
        </w:rPr>
        <w:t>Output:</w:t>
      </w:r>
    </w:p>
    <w:p w14:paraId="4F1375D3" w14:textId="77777777" w:rsidR="00E94835" w:rsidRPr="00BE0058" w:rsidRDefault="00E94835">
      <w:pPr>
        <w:pStyle w:val="BodyText"/>
        <w:spacing w:before="3"/>
        <w:rPr>
          <w:color w:val="000000" w:themeColor="text1"/>
        </w:rPr>
      </w:pPr>
      <w:r w:rsidRPr="00BE0058">
        <w:rPr>
          <w:color w:val="000000" w:themeColor="text1"/>
        </w:rPr>
        <w:t>True</w:t>
      </w:r>
    </w:p>
    <w:p w14:paraId="48C9DA01" w14:textId="77777777" w:rsidR="00E94835" w:rsidRPr="00BE0058" w:rsidRDefault="00E94835">
      <w:pPr>
        <w:pStyle w:val="BodyText"/>
        <w:spacing w:before="3"/>
        <w:rPr>
          <w:color w:val="000000" w:themeColor="text1"/>
        </w:rPr>
      </w:pPr>
      <w:r w:rsidRPr="00BE0058">
        <w:rPr>
          <w:color w:val="000000" w:themeColor="text1"/>
        </w:rPr>
        <w:t>None</w:t>
      </w:r>
    </w:p>
    <w:p w14:paraId="17414610" w14:textId="77777777" w:rsidR="00E94835" w:rsidRPr="00BE0058" w:rsidRDefault="00E94835">
      <w:pPr>
        <w:pStyle w:val="BodyText"/>
        <w:spacing w:before="3"/>
        <w:rPr>
          <w:color w:val="000000" w:themeColor="text1"/>
        </w:rPr>
      </w:pPr>
    </w:p>
    <w:p w14:paraId="380137E9" w14:textId="77777777" w:rsidR="00E94835" w:rsidRPr="00BE0058" w:rsidRDefault="00E94835">
      <w:pPr>
        <w:pStyle w:val="BodyText"/>
        <w:spacing w:before="3"/>
        <w:rPr>
          <w:b/>
          <w:color w:val="000000" w:themeColor="text1"/>
        </w:rPr>
      </w:pPr>
      <w:r w:rsidRPr="00BE0058">
        <w:rPr>
          <w:b/>
          <w:color w:val="000000" w:themeColor="text1"/>
        </w:rPr>
        <w:t>23. Write a Python program to replace the last element in a list with another list</w:t>
      </w:r>
    </w:p>
    <w:p w14:paraId="0B099397"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num1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[1,</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3,</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5,</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7,</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9,</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10]</w:t>
      </w:r>
    </w:p>
    <w:p w14:paraId="20A5641C"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num2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[2,</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4,</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6,</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8]</w:t>
      </w:r>
    </w:p>
    <w:p w14:paraId="3AE7B518"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num1</w:t>
      </w:r>
      <w:r w:rsidRPr="00BE0058">
        <w:rPr>
          <w:color w:val="000000" w:themeColor="text1"/>
          <w:sz w:val="24"/>
          <w:szCs w:val="24"/>
          <w:lang w:val="en-IN" w:eastAsia="en-IN"/>
        </w:rPr>
        <w:t>[-1:]</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num2</w:t>
      </w:r>
    </w:p>
    <w:p w14:paraId="651898DF" w14:textId="77777777" w:rsidR="00E94835" w:rsidRPr="00BE0058" w:rsidRDefault="00E94835" w:rsidP="00E9483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print(</w:t>
      </w:r>
      <w:r w:rsidRPr="00BE0058">
        <w:rPr>
          <w:color w:val="000000" w:themeColor="text1"/>
          <w:sz w:val="24"/>
          <w:szCs w:val="24"/>
          <w:shd w:val="clear" w:color="auto" w:fill="FDFDFD"/>
          <w:lang w:val="en-IN" w:eastAsia="en-IN"/>
        </w:rPr>
        <w:t>num1</w:t>
      </w:r>
      <w:r w:rsidRPr="00BE0058">
        <w:rPr>
          <w:color w:val="000000" w:themeColor="text1"/>
          <w:sz w:val="24"/>
          <w:szCs w:val="24"/>
          <w:lang w:val="en-IN" w:eastAsia="en-IN"/>
        </w:rPr>
        <w:t>)</w:t>
      </w:r>
    </w:p>
    <w:p w14:paraId="781DF2CB" w14:textId="77777777" w:rsidR="00E94835" w:rsidRPr="00BE0058" w:rsidRDefault="00E94835">
      <w:pPr>
        <w:pStyle w:val="BodyText"/>
        <w:spacing w:before="3"/>
        <w:rPr>
          <w:color w:val="000000" w:themeColor="text1"/>
        </w:rPr>
      </w:pPr>
    </w:p>
    <w:p w14:paraId="3DCF15AF" w14:textId="77777777" w:rsidR="00E94835" w:rsidRPr="00BE0058" w:rsidRDefault="00E94835">
      <w:pPr>
        <w:pStyle w:val="BodyText"/>
        <w:spacing w:before="3"/>
        <w:rPr>
          <w:b/>
          <w:color w:val="000000" w:themeColor="text1"/>
        </w:rPr>
      </w:pPr>
      <w:r w:rsidRPr="00BE0058">
        <w:rPr>
          <w:b/>
          <w:color w:val="000000" w:themeColor="text1"/>
        </w:rPr>
        <w:t>Output:</w:t>
      </w:r>
    </w:p>
    <w:p w14:paraId="7D8C77A0" w14:textId="77777777" w:rsidR="00E94835" w:rsidRPr="00BE0058" w:rsidRDefault="00E94835">
      <w:pPr>
        <w:pStyle w:val="BodyText"/>
        <w:spacing w:before="3"/>
        <w:rPr>
          <w:color w:val="000000" w:themeColor="text1"/>
        </w:rPr>
      </w:pPr>
      <w:r w:rsidRPr="00BE0058">
        <w:rPr>
          <w:color w:val="000000" w:themeColor="text1"/>
        </w:rPr>
        <w:t>[1,3,5,7,9,2,4,6,8</w:t>
      </w:r>
      <w:r w:rsidR="00367F23" w:rsidRPr="00BE0058">
        <w:rPr>
          <w:color w:val="000000" w:themeColor="text1"/>
        </w:rPr>
        <w:t>]</w:t>
      </w:r>
    </w:p>
    <w:p w14:paraId="16788234" w14:textId="77777777" w:rsidR="00367F23" w:rsidRPr="00BE0058" w:rsidRDefault="00367F23">
      <w:pPr>
        <w:pStyle w:val="BodyText"/>
        <w:spacing w:before="3"/>
        <w:rPr>
          <w:color w:val="000000" w:themeColor="text1"/>
        </w:rPr>
      </w:pPr>
    </w:p>
    <w:p w14:paraId="1B5FA228" w14:textId="77777777" w:rsidR="00367F23" w:rsidRPr="00BE0058" w:rsidRDefault="00367F23">
      <w:pPr>
        <w:pStyle w:val="BodyText"/>
        <w:spacing w:before="3"/>
        <w:rPr>
          <w:b/>
          <w:color w:val="000000" w:themeColor="text1"/>
        </w:rPr>
      </w:pPr>
      <w:r w:rsidRPr="00BE0058">
        <w:rPr>
          <w:b/>
          <w:color w:val="000000" w:themeColor="text1"/>
        </w:rPr>
        <w:t xml:space="preserve">24. </w:t>
      </w:r>
      <w:r w:rsidR="00C4588F" w:rsidRPr="00BE0058">
        <w:rPr>
          <w:b/>
          <w:color w:val="000000" w:themeColor="text1"/>
        </w:rPr>
        <w:t>Write a Python program to add a key to a dictionary.</w:t>
      </w:r>
    </w:p>
    <w:p w14:paraId="58DF16C5" w14:textId="77777777" w:rsidR="00C4588F" w:rsidRPr="00BE0058" w:rsidRDefault="00C4588F" w:rsidP="00C4588F">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d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{0:10,</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1:20}</w:t>
      </w:r>
    </w:p>
    <w:p w14:paraId="60F0A82B" w14:textId="77777777" w:rsidR="00C4588F" w:rsidRPr="00BE0058" w:rsidRDefault="00C4588F" w:rsidP="00C4588F">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lastRenderedPageBreak/>
        <w:t>print(</w:t>
      </w:r>
      <w:r w:rsidRPr="00BE0058">
        <w:rPr>
          <w:color w:val="000000" w:themeColor="text1"/>
          <w:sz w:val="24"/>
          <w:szCs w:val="24"/>
          <w:shd w:val="clear" w:color="auto" w:fill="FDFDFD"/>
          <w:lang w:val="en-IN" w:eastAsia="en-IN"/>
        </w:rPr>
        <w:t>d</w:t>
      </w:r>
      <w:r w:rsidRPr="00BE0058">
        <w:rPr>
          <w:color w:val="000000" w:themeColor="text1"/>
          <w:sz w:val="24"/>
          <w:szCs w:val="24"/>
          <w:lang w:val="en-IN" w:eastAsia="en-IN"/>
        </w:rPr>
        <w:t>)</w:t>
      </w:r>
    </w:p>
    <w:p w14:paraId="76EF802D" w14:textId="77777777" w:rsidR="00C4588F" w:rsidRPr="00BE0058" w:rsidRDefault="00C4588F" w:rsidP="00C4588F">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d</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update</w:t>
      </w:r>
      <w:r w:rsidRPr="00BE0058">
        <w:rPr>
          <w:color w:val="000000" w:themeColor="text1"/>
          <w:sz w:val="24"/>
          <w:szCs w:val="24"/>
          <w:lang w:val="en-IN" w:eastAsia="en-IN"/>
        </w:rPr>
        <w:t>({2:30})</w:t>
      </w:r>
    </w:p>
    <w:p w14:paraId="3233A05D" w14:textId="77777777" w:rsidR="00C4588F" w:rsidRPr="00BE0058" w:rsidRDefault="00C4588F" w:rsidP="00C4588F">
      <w:pPr>
        <w:pStyle w:val="BodyText"/>
        <w:spacing w:before="3"/>
        <w:rPr>
          <w:color w:val="000000" w:themeColor="text1"/>
          <w:lang w:val="en-IN" w:eastAsia="en-IN"/>
        </w:rPr>
      </w:pPr>
      <w:r w:rsidRPr="00BE0058">
        <w:rPr>
          <w:color w:val="000000" w:themeColor="text1"/>
          <w:lang w:val="en-IN" w:eastAsia="en-IN"/>
        </w:rPr>
        <w:t>print(</w:t>
      </w:r>
      <w:r w:rsidRPr="00BE0058">
        <w:rPr>
          <w:color w:val="000000" w:themeColor="text1"/>
          <w:shd w:val="clear" w:color="auto" w:fill="FDFDFD"/>
          <w:lang w:val="en-IN" w:eastAsia="en-IN"/>
        </w:rPr>
        <w:t>d</w:t>
      </w:r>
      <w:r w:rsidRPr="00BE0058">
        <w:rPr>
          <w:color w:val="000000" w:themeColor="text1"/>
          <w:lang w:val="en-IN" w:eastAsia="en-IN"/>
        </w:rPr>
        <w:t>)</w:t>
      </w:r>
    </w:p>
    <w:p w14:paraId="0A6959E7" w14:textId="77777777" w:rsidR="00C4588F" w:rsidRPr="00BE0058" w:rsidRDefault="00C4588F" w:rsidP="00C4588F">
      <w:pPr>
        <w:widowControl/>
        <w:autoSpaceDE/>
        <w:autoSpaceDN/>
        <w:rPr>
          <w:rFonts w:ascii="Helvetica" w:hAnsi="Helvetica"/>
          <w:color w:val="000000" w:themeColor="text1"/>
          <w:sz w:val="24"/>
          <w:szCs w:val="24"/>
          <w:shd w:val="clear" w:color="auto" w:fill="F8F8F8"/>
          <w:lang w:val="en-IN" w:eastAsia="en-IN"/>
        </w:rPr>
      </w:pPr>
      <w:r w:rsidRPr="00BE0058">
        <w:rPr>
          <w:rFonts w:ascii="Helvetica" w:hAnsi="Helvetica"/>
          <w:color w:val="000000" w:themeColor="text1"/>
          <w:sz w:val="24"/>
          <w:szCs w:val="24"/>
          <w:shd w:val="clear" w:color="auto" w:fill="F8F8F8"/>
          <w:lang w:val="en-IN" w:eastAsia="en-IN"/>
        </w:rPr>
        <w:t xml:space="preserve"> </w:t>
      </w:r>
    </w:p>
    <w:p w14:paraId="464E721A" w14:textId="77777777" w:rsidR="00735C3C" w:rsidRPr="00BE0058" w:rsidRDefault="00735C3C" w:rsidP="00C4588F">
      <w:pPr>
        <w:pStyle w:val="BodyText"/>
        <w:spacing w:before="3"/>
        <w:rPr>
          <w:rFonts w:ascii="Helvetica" w:hAnsi="Helvetica"/>
          <w:b/>
          <w:color w:val="000000" w:themeColor="text1"/>
          <w:shd w:val="clear" w:color="auto" w:fill="F8F8F8"/>
        </w:rPr>
      </w:pPr>
      <w:r w:rsidRPr="00BE0058">
        <w:rPr>
          <w:rFonts w:ascii="Helvetica" w:hAnsi="Helvetica"/>
          <w:b/>
          <w:color w:val="000000" w:themeColor="text1"/>
          <w:shd w:val="clear" w:color="auto" w:fill="F8F8F8"/>
        </w:rPr>
        <w:t>Output:</w:t>
      </w:r>
    </w:p>
    <w:p w14:paraId="63D0656E" w14:textId="77777777" w:rsidR="00C4588F" w:rsidRPr="00BE0058" w:rsidRDefault="00C4588F" w:rsidP="00C4588F">
      <w:pPr>
        <w:pStyle w:val="BodyText"/>
        <w:spacing w:before="3"/>
        <w:rPr>
          <w:rFonts w:ascii="Helvetica" w:hAnsi="Helvetica"/>
          <w:color w:val="000000" w:themeColor="text1"/>
          <w:shd w:val="clear" w:color="auto" w:fill="F8F8F8"/>
          <w:lang w:val="en-IN" w:eastAsia="en-IN"/>
        </w:rPr>
      </w:pPr>
      <w:r w:rsidRPr="00BE0058">
        <w:rPr>
          <w:rFonts w:ascii="Helvetica" w:hAnsi="Helvetica"/>
          <w:color w:val="000000" w:themeColor="text1"/>
          <w:shd w:val="clear" w:color="auto" w:fill="F8F8F8"/>
        </w:rPr>
        <w:t>{0: 10, 1: 20}</w:t>
      </w:r>
    </w:p>
    <w:p w14:paraId="7E277EA1" w14:textId="77777777" w:rsidR="00C4588F" w:rsidRPr="00BE0058" w:rsidRDefault="00C4588F" w:rsidP="00C4588F">
      <w:pPr>
        <w:pStyle w:val="BodyText"/>
        <w:spacing w:before="3"/>
        <w:rPr>
          <w:rFonts w:ascii="Helvetica" w:hAnsi="Helvetica"/>
          <w:color w:val="000000" w:themeColor="text1"/>
          <w:shd w:val="clear" w:color="auto" w:fill="F8F8F8"/>
          <w:lang w:val="en-IN" w:eastAsia="en-IN"/>
        </w:rPr>
      </w:pPr>
      <w:r w:rsidRPr="00BE0058">
        <w:rPr>
          <w:rFonts w:ascii="Helvetica" w:hAnsi="Helvetica"/>
          <w:color w:val="000000" w:themeColor="text1"/>
          <w:shd w:val="clear" w:color="auto" w:fill="F8F8F8"/>
          <w:lang w:val="en-IN" w:eastAsia="en-IN"/>
        </w:rPr>
        <w:t>{0: 10, 1: 20, 2: 30}</w:t>
      </w:r>
    </w:p>
    <w:p w14:paraId="57A6A0F0" w14:textId="77777777" w:rsidR="00367F23" w:rsidRPr="00BE0058" w:rsidRDefault="00367F23">
      <w:pPr>
        <w:pStyle w:val="BodyText"/>
        <w:spacing w:before="3"/>
        <w:rPr>
          <w:b/>
          <w:color w:val="000000" w:themeColor="text1"/>
        </w:rPr>
      </w:pPr>
    </w:p>
    <w:p w14:paraId="4A20018A" w14:textId="77777777" w:rsidR="00C4588F" w:rsidRPr="00BE0058" w:rsidRDefault="00C4588F">
      <w:pPr>
        <w:pStyle w:val="BodyText"/>
        <w:spacing w:before="3"/>
        <w:rPr>
          <w:b/>
          <w:color w:val="000000" w:themeColor="text1"/>
        </w:rPr>
      </w:pPr>
      <w:r w:rsidRPr="00BE0058">
        <w:rPr>
          <w:b/>
          <w:color w:val="000000" w:themeColor="text1"/>
        </w:rPr>
        <w:t>25. Write a Python program to concatenate following dictionaries to create a new one.</w:t>
      </w:r>
    </w:p>
    <w:p w14:paraId="131BBE41" w14:textId="77777777" w:rsidR="00735C3C" w:rsidRPr="00BE0058" w:rsidRDefault="00735C3C" w:rsidP="00735C3C">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dic1</w:t>
      </w:r>
      <w:r w:rsidRPr="00BE0058">
        <w:rPr>
          <w:color w:val="000000" w:themeColor="text1"/>
          <w:sz w:val="24"/>
          <w:szCs w:val="24"/>
          <w:lang w:val="en-IN" w:eastAsia="en-IN"/>
        </w:rPr>
        <w:t>={1:10,</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2:20}</w:t>
      </w:r>
    </w:p>
    <w:p w14:paraId="7F315185" w14:textId="77777777" w:rsidR="00735C3C" w:rsidRPr="00BE0058" w:rsidRDefault="00735C3C" w:rsidP="00735C3C">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dic2</w:t>
      </w:r>
      <w:r w:rsidRPr="00BE0058">
        <w:rPr>
          <w:color w:val="000000" w:themeColor="text1"/>
          <w:sz w:val="24"/>
          <w:szCs w:val="24"/>
          <w:lang w:val="en-IN" w:eastAsia="en-IN"/>
        </w:rPr>
        <w:t>={3:30,</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4:40}</w:t>
      </w:r>
    </w:p>
    <w:p w14:paraId="3B3E270C" w14:textId="77777777" w:rsidR="00735C3C" w:rsidRPr="00BE0058" w:rsidRDefault="00735C3C" w:rsidP="00735C3C">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dic3</w:t>
      </w:r>
      <w:r w:rsidRPr="00BE0058">
        <w:rPr>
          <w:color w:val="000000" w:themeColor="text1"/>
          <w:sz w:val="24"/>
          <w:szCs w:val="24"/>
          <w:lang w:val="en-IN" w:eastAsia="en-IN"/>
        </w:rPr>
        <w:t>={5:50,6:60}</w:t>
      </w:r>
    </w:p>
    <w:p w14:paraId="3348BF49" w14:textId="77777777" w:rsidR="00735C3C" w:rsidRPr="00BE0058" w:rsidRDefault="00735C3C" w:rsidP="00735C3C">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dic4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w:t>
      </w:r>
    </w:p>
    <w:p w14:paraId="16235992" w14:textId="77777777" w:rsidR="00735C3C" w:rsidRPr="00BE0058" w:rsidRDefault="00735C3C" w:rsidP="00735C3C">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for</w:t>
      </w:r>
      <w:r w:rsidRPr="00BE0058">
        <w:rPr>
          <w:color w:val="000000" w:themeColor="text1"/>
          <w:sz w:val="24"/>
          <w:szCs w:val="24"/>
          <w:shd w:val="clear" w:color="auto" w:fill="FDFDFD"/>
          <w:lang w:val="en-IN" w:eastAsia="en-IN"/>
        </w:rPr>
        <w:t xml:space="preserve"> d </w:t>
      </w:r>
      <w:r w:rsidRPr="00BE0058">
        <w:rPr>
          <w:color w:val="000000" w:themeColor="text1"/>
          <w:sz w:val="24"/>
          <w:szCs w:val="24"/>
          <w:lang w:val="en-IN" w:eastAsia="en-IN"/>
        </w:rPr>
        <w:t>in</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dic1</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dic2</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dic3</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dic4</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update</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d</w:t>
      </w:r>
      <w:r w:rsidRPr="00BE0058">
        <w:rPr>
          <w:color w:val="000000" w:themeColor="text1"/>
          <w:sz w:val="24"/>
          <w:szCs w:val="24"/>
          <w:lang w:val="en-IN" w:eastAsia="en-IN"/>
        </w:rPr>
        <w:t>)</w:t>
      </w:r>
    </w:p>
    <w:p w14:paraId="0CEBDDE2" w14:textId="77777777" w:rsidR="00735C3C" w:rsidRPr="00BE0058" w:rsidRDefault="00735C3C" w:rsidP="00735C3C">
      <w:pPr>
        <w:tabs>
          <w:tab w:val="left" w:pos="775"/>
        </w:tabs>
        <w:spacing w:before="61"/>
        <w:ind w:left="25"/>
        <w:rPr>
          <w:color w:val="000000" w:themeColor="text1"/>
          <w:sz w:val="24"/>
          <w:szCs w:val="24"/>
          <w:lang w:val="en-IN" w:eastAsia="en-IN"/>
        </w:rPr>
      </w:pPr>
      <w:r w:rsidRPr="00BE0058">
        <w:rPr>
          <w:color w:val="000000" w:themeColor="text1"/>
          <w:sz w:val="24"/>
          <w:szCs w:val="24"/>
          <w:lang w:val="en-IN" w:eastAsia="en-IN"/>
        </w:rPr>
        <w:t>print(</w:t>
      </w:r>
      <w:r w:rsidRPr="00BE0058">
        <w:rPr>
          <w:color w:val="000000" w:themeColor="text1"/>
          <w:sz w:val="24"/>
          <w:szCs w:val="24"/>
          <w:shd w:val="clear" w:color="auto" w:fill="FDFDFD"/>
          <w:lang w:val="en-IN" w:eastAsia="en-IN"/>
        </w:rPr>
        <w:t>dic4</w:t>
      </w:r>
      <w:r w:rsidRPr="00BE0058">
        <w:rPr>
          <w:color w:val="000000" w:themeColor="text1"/>
          <w:sz w:val="24"/>
          <w:szCs w:val="24"/>
          <w:lang w:val="en-IN" w:eastAsia="en-IN"/>
        </w:rPr>
        <w:t>)</w:t>
      </w:r>
    </w:p>
    <w:p w14:paraId="7DF0CA62" w14:textId="77777777" w:rsidR="00735C3C" w:rsidRPr="00BE0058" w:rsidRDefault="00735C3C" w:rsidP="00735C3C">
      <w:pPr>
        <w:tabs>
          <w:tab w:val="left" w:pos="775"/>
        </w:tabs>
        <w:spacing w:before="61"/>
        <w:ind w:left="25"/>
        <w:rPr>
          <w:b/>
          <w:color w:val="000000" w:themeColor="text1"/>
          <w:sz w:val="24"/>
        </w:rPr>
      </w:pPr>
    </w:p>
    <w:p w14:paraId="03A7D678" w14:textId="77777777" w:rsidR="00735C3C" w:rsidRPr="00BE0058" w:rsidRDefault="00735C3C" w:rsidP="00735C3C">
      <w:pPr>
        <w:tabs>
          <w:tab w:val="left" w:pos="775"/>
        </w:tabs>
        <w:spacing w:before="61"/>
        <w:ind w:left="25"/>
        <w:rPr>
          <w:b/>
          <w:color w:val="000000" w:themeColor="text1"/>
          <w:sz w:val="24"/>
        </w:rPr>
      </w:pPr>
      <w:r w:rsidRPr="00BE0058">
        <w:rPr>
          <w:b/>
          <w:color w:val="000000" w:themeColor="text1"/>
          <w:sz w:val="24"/>
        </w:rPr>
        <w:t>Output:</w:t>
      </w:r>
    </w:p>
    <w:p w14:paraId="1B64EFF7" w14:textId="77777777" w:rsidR="00735C3C" w:rsidRPr="00BE0058" w:rsidRDefault="00735C3C" w:rsidP="00735C3C">
      <w:pPr>
        <w:tabs>
          <w:tab w:val="left" w:pos="775"/>
        </w:tabs>
        <w:spacing w:before="61"/>
        <w:ind w:left="25"/>
        <w:rPr>
          <w:b/>
          <w:color w:val="000000" w:themeColor="text1"/>
          <w:sz w:val="24"/>
        </w:rPr>
      </w:pPr>
      <w:r w:rsidRPr="00BE0058">
        <w:rPr>
          <w:rFonts w:ascii="Helvetica" w:hAnsi="Helvetica"/>
          <w:color w:val="000000" w:themeColor="text1"/>
          <w:shd w:val="clear" w:color="auto" w:fill="F8F8F8"/>
        </w:rPr>
        <w:t>{1: 10, 2: 20, 3: 30, 4: 40, 5: 50, 6: 60}</w:t>
      </w:r>
    </w:p>
    <w:p w14:paraId="44BA3426" w14:textId="77777777" w:rsidR="00735C3C" w:rsidRPr="00BE0058" w:rsidRDefault="00735C3C" w:rsidP="00735C3C">
      <w:pPr>
        <w:tabs>
          <w:tab w:val="left" w:pos="775"/>
        </w:tabs>
        <w:spacing w:before="61"/>
        <w:ind w:left="25"/>
        <w:rPr>
          <w:b/>
          <w:color w:val="000000" w:themeColor="text1"/>
          <w:sz w:val="24"/>
        </w:rPr>
      </w:pPr>
    </w:p>
    <w:p w14:paraId="25CCC629" w14:textId="77777777" w:rsidR="00735C3C" w:rsidRPr="00BE0058" w:rsidRDefault="00735C3C" w:rsidP="00735C3C">
      <w:pPr>
        <w:pStyle w:val="NormalWeb"/>
        <w:spacing w:before="0" w:beforeAutospacing="0" w:after="240" w:afterAutospacing="0" w:line="360" w:lineRule="atLeast"/>
        <w:rPr>
          <w:b/>
          <w:color w:val="000000" w:themeColor="text1"/>
        </w:rPr>
      </w:pPr>
      <w:r w:rsidRPr="00BE0058">
        <w:rPr>
          <w:b/>
          <w:color w:val="000000" w:themeColor="text1"/>
        </w:rPr>
        <w:t>26. Write a Python program to check if a given key already exists in a dictionary.</w:t>
      </w:r>
    </w:p>
    <w:p w14:paraId="5ACAFA7B" w14:textId="77777777" w:rsidR="00735C3C" w:rsidRPr="00BE0058" w:rsidRDefault="00735C3C" w:rsidP="00735C3C">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d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{1:</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10,</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2:</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20,</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3:</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30,</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4:</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40,</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5:</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50,</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6:</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60}</w:t>
      </w:r>
    </w:p>
    <w:p w14:paraId="540EE403" w14:textId="77777777" w:rsidR="00735C3C" w:rsidRPr="00BE0058" w:rsidRDefault="00735C3C" w:rsidP="00735C3C">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def</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is_key_present(</w:t>
      </w:r>
      <w:r w:rsidRPr="00BE0058">
        <w:rPr>
          <w:color w:val="000000" w:themeColor="text1"/>
          <w:sz w:val="24"/>
          <w:szCs w:val="24"/>
          <w:shd w:val="clear" w:color="auto" w:fill="FDFDFD"/>
          <w:lang w:val="en-IN" w:eastAsia="en-IN"/>
        </w:rPr>
        <w:t>x</w:t>
      </w:r>
      <w:r w:rsidRPr="00BE0058">
        <w:rPr>
          <w:color w:val="000000" w:themeColor="text1"/>
          <w:sz w:val="24"/>
          <w:szCs w:val="24"/>
          <w:lang w:val="en-IN" w:eastAsia="en-IN"/>
        </w:rPr>
        <w:t>):</w:t>
      </w:r>
    </w:p>
    <w:p w14:paraId="18D03C27" w14:textId="77777777" w:rsidR="00735C3C" w:rsidRPr="00BE0058" w:rsidRDefault="00735C3C" w:rsidP="00735C3C">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if</w:t>
      </w:r>
      <w:r w:rsidRPr="00BE0058">
        <w:rPr>
          <w:color w:val="000000" w:themeColor="text1"/>
          <w:sz w:val="24"/>
          <w:szCs w:val="24"/>
          <w:shd w:val="clear" w:color="auto" w:fill="FDFDFD"/>
          <w:lang w:val="en-IN" w:eastAsia="en-IN"/>
        </w:rPr>
        <w:t xml:space="preserve"> x </w:t>
      </w:r>
      <w:r w:rsidRPr="00BE0058">
        <w:rPr>
          <w:color w:val="000000" w:themeColor="text1"/>
          <w:sz w:val="24"/>
          <w:szCs w:val="24"/>
          <w:lang w:val="en-IN" w:eastAsia="en-IN"/>
        </w:rPr>
        <w:t>in</w:t>
      </w:r>
      <w:r w:rsidRPr="00BE0058">
        <w:rPr>
          <w:color w:val="000000" w:themeColor="text1"/>
          <w:sz w:val="24"/>
          <w:szCs w:val="24"/>
          <w:shd w:val="clear" w:color="auto" w:fill="FDFDFD"/>
          <w:lang w:val="en-IN" w:eastAsia="en-IN"/>
        </w:rPr>
        <w:t xml:space="preserve"> d</w:t>
      </w:r>
      <w:r w:rsidRPr="00BE0058">
        <w:rPr>
          <w:color w:val="000000" w:themeColor="text1"/>
          <w:sz w:val="24"/>
          <w:szCs w:val="24"/>
          <w:lang w:val="en-IN" w:eastAsia="en-IN"/>
        </w:rPr>
        <w:t>:</w:t>
      </w:r>
    </w:p>
    <w:p w14:paraId="2E151060" w14:textId="77777777" w:rsidR="00735C3C" w:rsidRPr="00BE0058" w:rsidRDefault="00735C3C" w:rsidP="00735C3C">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print('Key is present in the dictionary')</w:t>
      </w:r>
    </w:p>
    <w:p w14:paraId="452E5D0E" w14:textId="77777777" w:rsidR="00735C3C" w:rsidRPr="00BE0058" w:rsidRDefault="00735C3C" w:rsidP="00735C3C">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else:</w:t>
      </w:r>
    </w:p>
    <w:p w14:paraId="3D045EC9" w14:textId="77777777" w:rsidR="00735C3C" w:rsidRPr="00BE0058" w:rsidRDefault="00735C3C" w:rsidP="00735C3C">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print('Key is not present in the dictionary')</w:t>
      </w:r>
    </w:p>
    <w:p w14:paraId="697121FD" w14:textId="77777777" w:rsidR="00735C3C" w:rsidRPr="00BE0058" w:rsidRDefault="00735C3C" w:rsidP="00735C3C">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is_key_present</w:t>
      </w:r>
      <w:r w:rsidRPr="00BE0058">
        <w:rPr>
          <w:color w:val="000000" w:themeColor="text1"/>
          <w:sz w:val="24"/>
          <w:szCs w:val="24"/>
          <w:lang w:val="en-IN" w:eastAsia="en-IN"/>
        </w:rPr>
        <w:t>(5)</w:t>
      </w:r>
    </w:p>
    <w:p w14:paraId="70EE1911" w14:textId="77777777" w:rsidR="00735C3C" w:rsidRPr="00BE0058" w:rsidRDefault="00735C3C" w:rsidP="00735C3C">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is_key_present</w:t>
      </w:r>
      <w:r w:rsidRPr="00BE0058">
        <w:rPr>
          <w:color w:val="000000" w:themeColor="text1"/>
          <w:sz w:val="24"/>
          <w:szCs w:val="24"/>
          <w:lang w:val="en-IN" w:eastAsia="en-IN"/>
        </w:rPr>
        <w:t>(9)</w:t>
      </w:r>
    </w:p>
    <w:p w14:paraId="175D53C2" w14:textId="77777777" w:rsidR="00735C3C" w:rsidRPr="00BE0058" w:rsidRDefault="00735C3C" w:rsidP="00735C3C">
      <w:pPr>
        <w:tabs>
          <w:tab w:val="left" w:pos="775"/>
        </w:tabs>
        <w:spacing w:before="61"/>
        <w:ind w:left="25"/>
        <w:rPr>
          <w:b/>
          <w:color w:val="000000" w:themeColor="text1"/>
          <w:sz w:val="24"/>
        </w:rPr>
      </w:pPr>
    </w:p>
    <w:p w14:paraId="1A92EB8E" w14:textId="77777777" w:rsidR="00735C3C" w:rsidRPr="00BE0058" w:rsidRDefault="00735C3C" w:rsidP="00735C3C">
      <w:pPr>
        <w:tabs>
          <w:tab w:val="left" w:pos="775"/>
        </w:tabs>
        <w:spacing w:before="61"/>
        <w:ind w:left="25"/>
        <w:rPr>
          <w:b/>
          <w:color w:val="000000" w:themeColor="text1"/>
          <w:sz w:val="24"/>
        </w:rPr>
      </w:pPr>
      <w:r w:rsidRPr="00BE0058">
        <w:rPr>
          <w:b/>
          <w:color w:val="000000" w:themeColor="text1"/>
          <w:sz w:val="24"/>
        </w:rPr>
        <w:t>Output:</w:t>
      </w:r>
    </w:p>
    <w:p w14:paraId="581C753F" w14:textId="77777777" w:rsidR="00735C3C" w:rsidRPr="00BE0058" w:rsidRDefault="00735C3C" w:rsidP="00735C3C">
      <w:pPr>
        <w:tabs>
          <w:tab w:val="left" w:pos="775"/>
        </w:tabs>
        <w:spacing w:before="61"/>
        <w:ind w:left="25"/>
        <w:rPr>
          <w:rFonts w:ascii="Helvetica" w:hAnsi="Helvetica"/>
          <w:color w:val="000000" w:themeColor="text1"/>
          <w:shd w:val="clear" w:color="auto" w:fill="F8F8F8"/>
        </w:rPr>
      </w:pPr>
      <w:r w:rsidRPr="00BE0058">
        <w:rPr>
          <w:rFonts w:ascii="Helvetica" w:hAnsi="Helvetica"/>
          <w:color w:val="000000" w:themeColor="text1"/>
          <w:shd w:val="clear" w:color="auto" w:fill="F8F8F8"/>
        </w:rPr>
        <w:t xml:space="preserve">Key is present in the dictionary                                                                              </w:t>
      </w:r>
    </w:p>
    <w:p w14:paraId="618934C7" w14:textId="77777777" w:rsidR="00735C3C" w:rsidRPr="00BE0058" w:rsidRDefault="00735C3C" w:rsidP="00735C3C">
      <w:pPr>
        <w:tabs>
          <w:tab w:val="left" w:pos="775"/>
        </w:tabs>
        <w:spacing w:before="61"/>
        <w:ind w:left="25"/>
        <w:rPr>
          <w:rFonts w:ascii="Helvetica" w:hAnsi="Helvetica"/>
          <w:color w:val="000000" w:themeColor="text1"/>
          <w:shd w:val="clear" w:color="auto" w:fill="F8F8F8"/>
        </w:rPr>
      </w:pPr>
      <w:r w:rsidRPr="00BE0058">
        <w:rPr>
          <w:rFonts w:ascii="Helvetica" w:hAnsi="Helvetica"/>
          <w:color w:val="000000" w:themeColor="text1"/>
          <w:shd w:val="clear" w:color="auto" w:fill="F8F8F8"/>
        </w:rPr>
        <w:t>Key is not present in the dictionary</w:t>
      </w:r>
    </w:p>
    <w:p w14:paraId="7DB1D1D4" w14:textId="77777777" w:rsidR="00735C3C" w:rsidRPr="00BE0058" w:rsidRDefault="00735C3C" w:rsidP="00735C3C">
      <w:pPr>
        <w:tabs>
          <w:tab w:val="left" w:pos="775"/>
        </w:tabs>
        <w:spacing w:before="61"/>
        <w:ind w:left="25"/>
        <w:rPr>
          <w:b/>
          <w:color w:val="000000" w:themeColor="text1"/>
          <w:sz w:val="24"/>
        </w:rPr>
      </w:pPr>
    </w:p>
    <w:p w14:paraId="28B255EC" w14:textId="77777777" w:rsidR="00735C3C" w:rsidRPr="00BE0058" w:rsidRDefault="00735C3C" w:rsidP="00735C3C">
      <w:pPr>
        <w:pStyle w:val="NormalWeb"/>
        <w:spacing w:before="0" w:beforeAutospacing="0" w:after="240" w:afterAutospacing="0" w:line="360" w:lineRule="atLeast"/>
        <w:rPr>
          <w:b/>
          <w:color w:val="000000" w:themeColor="text1"/>
        </w:rPr>
      </w:pPr>
      <w:r w:rsidRPr="00BE0058">
        <w:rPr>
          <w:b/>
          <w:color w:val="000000" w:themeColor="text1"/>
        </w:rPr>
        <w:t>27. Write a Python program to iterate over dictionaries using for loops.</w:t>
      </w:r>
    </w:p>
    <w:p w14:paraId="03B4D320" w14:textId="77777777" w:rsidR="00735C3C" w:rsidRPr="00BE0058" w:rsidRDefault="00735C3C" w:rsidP="00735C3C">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d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{'x':</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10,</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'y':</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20,</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'z':</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30}</w:t>
      </w:r>
      <w:r w:rsidRPr="00BE0058">
        <w:rPr>
          <w:color w:val="000000" w:themeColor="text1"/>
          <w:sz w:val="24"/>
          <w:szCs w:val="24"/>
          <w:shd w:val="clear" w:color="auto" w:fill="FDFDFD"/>
          <w:lang w:val="en-IN" w:eastAsia="en-IN"/>
        </w:rPr>
        <w:t xml:space="preserve"> </w:t>
      </w:r>
    </w:p>
    <w:p w14:paraId="4E6199CB" w14:textId="77777777" w:rsidR="00735C3C" w:rsidRPr="00BE0058" w:rsidRDefault="00735C3C" w:rsidP="00735C3C">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for</w:t>
      </w:r>
      <w:r w:rsidRPr="00BE0058">
        <w:rPr>
          <w:color w:val="000000" w:themeColor="text1"/>
          <w:sz w:val="24"/>
          <w:szCs w:val="24"/>
          <w:shd w:val="clear" w:color="auto" w:fill="FDFDFD"/>
          <w:lang w:val="en-IN" w:eastAsia="en-IN"/>
        </w:rPr>
        <w:t xml:space="preserve"> dict_key</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dict_value </w:t>
      </w:r>
      <w:r w:rsidRPr="00BE0058">
        <w:rPr>
          <w:color w:val="000000" w:themeColor="text1"/>
          <w:sz w:val="24"/>
          <w:szCs w:val="24"/>
          <w:lang w:val="en-IN" w:eastAsia="en-IN"/>
        </w:rPr>
        <w:t>in</w:t>
      </w:r>
      <w:r w:rsidRPr="00BE0058">
        <w:rPr>
          <w:color w:val="000000" w:themeColor="text1"/>
          <w:sz w:val="24"/>
          <w:szCs w:val="24"/>
          <w:shd w:val="clear" w:color="auto" w:fill="FDFDFD"/>
          <w:lang w:val="en-IN" w:eastAsia="en-IN"/>
        </w:rPr>
        <w:t xml:space="preserve"> d</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items</w:t>
      </w:r>
      <w:r w:rsidRPr="00BE0058">
        <w:rPr>
          <w:color w:val="000000" w:themeColor="text1"/>
          <w:sz w:val="24"/>
          <w:szCs w:val="24"/>
          <w:lang w:val="en-IN" w:eastAsia="en-IN"/>
        </w:rPr>
        <w:t>():</w:t>
      </w:r>
    </w:p>
    <w:p w14:paraId="7312E7C9" w14:textId="77777777" w:rsidR="00735C3C" w:rsidRPr="00BE0058" w:rsidRDefault="00735C3C" w:rsidP="00735C3C">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print(</w:t>
      </w:r>
      <w:r w:rsidRPr="00BE0058">
        <w:rPr>
          <w:color w:val="000000" w:themeColor="text1"/>
          <w:sz w:val="24"/>
          <w:szCs w:val="24"/>
          <w:shd w:val="clear" w:color="auto" w:fill="FDFDFD"/>
          <w:lang w:val="en-IN" w:eastAsia="en-IN"/>
        </w:rPr>
        <w:t>dict_key</w:t>
      </w:r>
      <w:r w:rsidRPr="00BE0058">
        <w:rPr>
          <w:color w:val="000000" w:themeColor="text1"/>
          <w:sz w:val="24"/>
          <w:szCs w:val="24"/>
          <w:lang w:val="en-IN" w:eastAsia="en-IN"/>
        </w:rPr>
        <w:t>,'-&gt;',</w:t>
      </w:r>
      <w:r w:rsidRPr="00BE0058">
        <w:rPr>
          <w:color w:val="000000" w:themeColor="text1"/>
          <w:sz w:val="24"/>
          <w:szCs w:val="24"/>
          <w:shd w:val="clear" w:color="auto" w:fill="FDFDFD"/>
          <w:lang w:val="en-IN" w:eastAsia="en-IN"/>
        </w:rPr>
        <w:t>dict_value</w:t>
      </w:r>
      <w:r w:rsidRPr="00BE0058">
        <w:rPr>
          <w:color w:val="000000" w:themeColor="text1"/>
          <w:sz w:val="24"/>
          <w:szCs w:val="24"/>
          <w:lang w:val="en-IN" w:eastAsia="en-IN"/>
        </w:rPr>
        <w:t>)</w:t>
      </w:r>
    </w:p>
    <w:p w14:paraId="0841E4F5" w14:textId="77777777" w:rsidR="00735C3C" w:rsidRPr="00BE0058" w:rsidRDefault="00735C3C" w:rsidP="00735C3C">
      <w:pPr>
        <w:tabs>
          <w:tab w:val="left" w:pos="775"/>
        </w:tabs>
        <w:spacing w:before="61"/>
        <w:ind w:left="25"/>
        <w:rPr>
          <w:b/>
          <w:color w:val="000000" w:themeColor="text1"/>
          <w:sz w:val="24"/>
        </w:rPr>
      </w:pPr>
    </w:p>
    <w:p w14:paraId="1B9FB3CF" w14:textId="77777777" w:rsidR="00735C3C" w:rsidRPr="00BE0058" w:rsidRDefault="00735C3C" w:rsidP="00735C3C">
      <w:pPr>
        <w:tabs>
          <w:tab w:val="left" w:pos="775"/>
        </w:tabs>
        <w:spacing w:before="61"/>
        <w:ind w:left="25"/>
        <w:rPr>
          <w:b/>
          <w:color w:val="000000" w:themeColor="text1"/>
          <w:sz w:val="24"/>
        </w:rPr>
      </w:pPr>
      <w:r w:rsidRPr="00BE0058">
        <w:rPr>
          <w:b/>
          <w:color w:val="000000" w:themeColor="text1"/>
          <w:sz w:val="24"/>
        </w:rPr>
        <w:lastRenderedPageBreak/>
        <w:t>Output:</w:t>
      </w:r>
    </w:p>
    <w:p w14:paraId="618B353F" w14:textId="77777777" w:rsidR="00735C3C" w:rsidRPr="00BE0058" w:rsidRDefault="00735C3C" w:rsidP="00735C3C">
      <w:pPr>
        <w:tabs>
          <w:tab w:val="left" w:pos="775"/>
        </w:tabs>
        <w:spacing w:before="61"/>
        <w:ind w:left="25"/>
        <w:rPr>
          <w:color w:val="000000" w:themeColor="text1"/>
          <w:sz w:val="24"/>
          <w:szCs w:val="24"/>
          <w:shd w:val="clear" w:color="auto" w:fill="F8F8F8"/>
        </w:rPr>
      </w:pPr>
      <w:r w:rsidRPr="00BE0058">
        <w:rPr>
          <w:color w:val="000000" w:themeColor="text1"/>
          <w:sz w:val="24"/>
          <w:szCs w:val="24"/>
          <w:shd w:val="clear" w:color="auto" w:fill="F8F8F8"/>
        </w:rPr>
        <w:t>y -&gt; 20</w:t>
      </w:r>
    </w:p>
    <w:p w14:paraId="0AD10560" w14:textId="77777777" w:rsidR="00735C3C" w:rsidRPr="00BE0058" w:rsidRDefault="00735C3C" w:rsidP="00735C3C">
      <w:pPr>
        <w:tabs>
          <w:tab w:val="left" w:pos="775"/>
        </w:tabs>
        <w:spacing w:before="61"/>
        <w:ind w:left="25"/>
        <w:rPr>
          <w:color w:val="000000" w:themeColor="text1"/>
          <w:sz w:val="24"/>
          <w:szCs w:val="24"/>
          <w:shd w:val="clear" w:color="auto" w:fill="F8F8F8"/>
        </w:rPr>
      </w:pPr>
      <w:r w:rsidRPr="00BE0058">
        <w:rPr>
          <w:color w:val="000000" w:themeColor="text1"/>
          <w:sz w:val="24"/>
          <w:szCs w:val="24"/>
          <w:shd w:val="clear" w:color="auto" w:fill="F8F8F8"/>
        </w:rPr>
        <w:t>z -&gt; 30</w:t>
      </w:r>
    </w:p>
    <w:p w14:paraId="5BB5507F" w14:textId="77777777" w:rsidR="00735C3C" w:rsidRPr="00BE0058" w:rsidRDefault="00735C3C" w:rsidP="00735C3C">
      <w:pPr>
        <w:tabs>
          <w:tab w:val="left" w:pos="775"/>
        </w:tabs>
        <w:spacing w:before="61"/>
        <w:ind w:left="25"/>
        <w:rPr>
          <w:color w:val="000000" w:themeColor="text1"/>
          <w:sz w:val="24"/>
          <w:szCs w:val="24"/>
          <w:shd w:val="clear" w:color="auto" w:fill="F8F8F8"/>
        </w:rPr>
      </w:pPr>
      <w:r w:rsidRPr="00BE0058">
        <w:rPr>
          <w:color w:val="000000" w:themeColor="text1"/>
          <w:sz w:val="24"/>
          <w:szCs w:val="24"/>
          <w:shd w:val="clear" w:color="auto" w:fill="F8F8F8"/>
        </w:rPr>
        <w:t>x -&gt; 10</w:t>
      </w:r>
    </w:p>
    <w:p w14:paraId="711A9A35" w14:textId="77777777" w:rsidR="00735C3C" w:rsidRPr="00BE0058" w:rsidRDefault="00735C3C" w:rsidP="00735C3C">
      <w:pPr>
        <w:tabs>
          <w:tab w:val="left" w:pos="775"/>
        </w:tabs>
        <w:spacing w:before="61"/>
        <w:ind w:left="25"/>
        <w:rPr>
          <w:b/>
          <w:color w:val="000000" w:themeColor="text1"/>
          <w:sz w:val="24"/>
          <w:szCs w:val="24"/>
        </w:rPr>
      </w:pPr>
    </w:p>
    <w:p w14:paraId="21D374B0" w14:textId="77777777" w:rsidR="00735C3C" w:rsidRPr="00BE0058" w:rsidRDefault="00735C3C" w:rsidP="00735C3C">
      <w:pPr>
        <w:tabs>
          <w:tab w:val="left" w:pos="775"/>
        </w:tabs>
        <w:spacing w:before="61"/>
        <w:ind w:left="25"/>
        <w:rPr>
          <w:b/>
          <w:color w:val="000000" w:themeColor="text1"/>
          <w:sz w:val="24"/>
          <w:szCs w:val="24"/>
        </w:rPr>
      </w:pPr>
      <w:r w:rsidRPr="00BE0058">
        <w:rPr>
          <w:b/>
          <w:color w:val="000000" w:themeColor="text1"/>
          <w:sz w:val="24"/>
          <w:szCs w:val="24"/>
        </w:rPr>
        <w:t>28. Write a Python script to print a dictionary where the keys are numbers between 1 and 15 (both included) and the values are square of keys.</w:t>
      </w:r>
    </w:p>
    <w:p w14:paraId="6545FD70" w14:textId="77777777" w:rsidR="00735C3C" w:rsidRPr="00BE0058" w:rsidRDefault="00735C3C" w:rsidP="00735C3C">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d</w:t>
      </w:r>
      <w:r w:rsidRPr="00BE0058">
        <w:rPr>
          <w:color w:val="000000" w:themeColor="text1"/>
          <w:sz w:val="24"/>
          <w:szCs w:val="24"/>
          <w:lang w:val="en-IN" w:eastAsia="en-IN"/>
        </w:rPr>
        <w:t>=dict()</w:t>
      </w:r>
    </w:p>
    <w:p w14:paraId="6362C985" w14:textId="77777777" w:rsidR="00735C3C" w:rsidRPr="00BE0058" w:rsidRDefault="00735C3C" w:rsidP="00735C3C">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for</w:t>
      </w:r>
      <w:r w:rsidRPr="00BE0058">
        <w:rPr>
          <w:color w:val="000000" w:themeColor="text1"/>
          <w:sz w:val="24"/>
          <w:szCs w:val="24"/>
          <w:shd w:val="clear" w:color="auto" w:fill="FDFDFD"/>
          <w:lang w:val="en-IN" w:eastAsia="en-IN"/>
        </w:rPr>
        <w:t xml:space="preserve"> x </w:t>
      </w:r>
      <w:r w:rsidRPr="00BE0058">
        <w:rPr>
          <w:color w:val="000000" w:themeColor="text1"/>
          <w:sz w:val="24"/>
          <w:szCs w:val="24"/>
          <w:lang w:val="en-IN" w:eastAsia="en-IN"/>
        </w:rPr>
        <w:t>in</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range(1,16):</w:t>
      </w:r>
    </w:p>
    <w:p w14:paraId="1E5F29FF" w14:textId="77777777" w:rsidR="00735C3C" w:rsidRPr="00BE0058" w:rsidRDefault="00735C3C" w:rsidP="00735C3C">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    d</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x</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x</w:t>
      </w:r>
      <w:r w:rsidRPr="00BE0058">
        <w:rPr>
          <w:color w:val="000000" w:themeColor="text1"/>
          <w:sz w:val="24"/>
          <w:szCs w:val="24"/>
          <w:lang w:val="en-IN" w:eastAsia="en-IN"/>
        </w:rPr>
        <w:t>**2</w:t>
      </w:r>
    </w:p>
    <w:p w14:paraId="2C093E9F" w14:textId="77777777" w:rsidR="00735C3C" w:rsidRPr="00BE0058" w:rsidRDefault="00735C3C" w:rsidP="00735C3C">
      <w:pPr>
        <w:tabs>
          <w:tab w:val="left" w:pos="775"/>
        </w:tabs>
        <w:spacing w:before="61"/>
        <w:rPr>
          <w:b/>
          <w:color w:val="000000" w:themeColor="text1"/>
          <w:sz w:val="24"/>
          <w:szCs w:val="24"/>
        </w:rPr>
      </w:pPr>
      <w:r w:rsidRPr="00BE0058">
        <w:rPr>
          <w:color w:val="000000" w:themeColor="text1"/>
          <w:sz w:val="24"/>
          <w:szCs w:val="24"/>
          <w:lang w:val="en-IN" w:eastAsia="en-IN"/>
        </w:rPr>
        <w:t>print(</w:t>
      </w:r>
      <w:r w:rsidRPr="00BE0058">
        <w:rPr>
          <w:color w:val="000000" w:themeColor="text1"/>
          <w:sz w:val="24"/>
          <w:szCs w:val="24"/>
          <w:shd w:val="clear" w:color="auto" w:fill="FDFDFD"/>
          <w:lang w:val="en-IN" w:eastAsia="en-IN"/>
        </w:rPr>
        <w:t>d</w:t>
      </w:r>
      <w:r w:rsidRPr="00BE0058">
        <w:rPr>
          <w:color w:val="000000" w:themeColor="text1"/>
          <w:sz w:val="24"/>
          <w:szCs w:val="24"/>
          <w:lang w:val="en-IN" w:eastAsia="en-IN"/>
        </w:rPr>
        <w:t>)</w:t>
      </w:r>
    </w:p>
    <w:p w14:paraId="4EE333D4" w14:textId="77777777" w:rsidR="00735C3C" w:rsidRPr="00BE0058" w:rsidRDefault="00735C3C" w:rsidP="00735C3C">
      <w:pPr>
        <w:tabs>
          <w:tab w:val="left" w:pos="775"/>
        </w:tabs>
        <w:spacing w:before="61"/>
        <w:ind w:left="25"/>
        <w:rPr>
          <w:b/>
          <w:color w:val="000000" w:themeColor="text1"/>
          <w:sz w:val="24"/>
          <w:szCs w:val="24"/>
        </w:rPr>
      </w:pPr>
    </w:p>
    <w:p w14:paraId="053D5A1E" w14:textId="77777777" w:rsidR="00735C3C" w:rsidRPr="00BE0058" w:rsidRDefault="00735C3C" w:rsidP="00735C3C">
      <w:pPr>
        <w:tabs>
          <w:tab w:val="left" w:pos="775"/>
        </w:tabs>
        <w:spacing w:before="61"/>
        <w:ind w:left="25"/>
        <w:rPr>
          <w:b/>
          <w:color w:val="000000" w:themeColor="text1"/>
          <w:sz w:val="24"/>
          <w:szCs w:val="24"/>
        </w:rPr>
      </w:pPr>
      <w:r w:rsidRPr="00BE0058">
        <w:rPr>
          <w:b/>
          <w:color w:val="000000" w:themeColor="text1"/>
          <w:sz w:val="24"/>
          <w:szCs w:val="24"/>
        </w:rPr>
        <w:t>Output:</w:t>
      </w:r>
    </w:p>
    <w:p w14:paraId="7E445D52" w14:textId="77777777" w:rsidR="00735C3C" w:rsidRPr="00BE0058" w:rsidRDefault="00735C3C" w:rsidP="00735C3C">
      <w:pPr>
        <w:widowControl/>
        <w:autoSpaceDE/>
        <w:autoSpaceDN/>
        <w:rPr>
          <w:rFonts w:ascii="Helvetica" w:hAnsi="Helvetica"/>
          <w:color w:val="000000" w:themeColor="text1"/>
          <w:sz w:val="24"/>
          <w:szCs w:val="24"/>
          <w:shd w:val="clear" w:color="auto" w:fill="F8F8F8"/>
          <w:lang w:val="en-IN" w:eastAsia="en-IN"/>
        </w:rPr>
      </w:pPr>
      <w:r w:rsidRPr="00BE0058">
        <w:rPr>
          <w:rFonts w:ascii="Helvetica" w:hAnsi="Helvetica"/>
          <w:color w:val="000000" w:themeColor="text1"/>
          <w:sz w:val="24"/>
          <w:szCs w:val="24"/>
          <w:shd w:val="clear" w:color="auto" w:fill="F8F8F8"/>
          <w:lang w:val="en-IN" w:eastAsia="en-IN"/>
        </w:rPr>
        <w:t xml:space="preserve">{1: 1, 2: 4, 3: 9, 4: 16, 5: 25, 6: 36, 7: 49, 8: 64, 9: 81, 10: 100, 11: 121, 12: 144, 13: 169, 14: 196, 15: </w:t>
      </w:r>
    </w:p>
    <w:p w14:paraId="53DFB271" w14:textId="77777777" w:rsidR="00735C3C" w:rsidRPr="00BE0058" w:rsidRDefault="00735C3C" w:rsidP="00735C3C">
      <w:pPr>
        <w:widowControl/>
        <w:autoSpaceDE/>
        <w:autoSpaceDN/>
        <w:rPr>
          <w:rFonts w:ascii="Helvetica" w:hAnsi="Helvetica"/>
          <w:color w:val="000000" w:themeColor="text1"/>
          <w:sz w:val="24"/>
          <w:szCs w:val="24"/>
          <w:shd w:val="clear" w:color="auto" w:fill="F8F8F8"/>
          <w:lang w:val="en-IN" w:eastAsia="en-IN"/>
        </w:rPr>
      </w:pPr>
      <w:r w:rsidRPr="00BE0058">
        <w:rPr>
          <w:rFonts w:ascii="Helvetica" w:hAnsi="Helvetica"/>
          <w:color w:val="000000" w:themeColor="text1"/>
          <w:sz w:val="24"/>
          <w:szCs w:val="24"/>
          <w:shd w:val="clear" w:color="auto" w:fill="F8F8F8"/>
          <w:lang w:val="en-IN" w:eastAsia="en-IN"/>
        </w:rPr>
        <w:t xml:space="preserve">225} </w:t>
      </w:r>
    </w:p>
    <w:p w14:paraId="0D6BC734" w14:textId="77777777" w:rsidR="00735C3C" w:rsidRPr="00BE0058" w:rsidRDefault="00735C3C" w:rsidP="00735C3C">
      <w:pPr>
        <w:tabs>
          <w:tab w:val="left" w:pos="775"/>
        </w:tabs>
        <w:spacing w:before="61"/>
        <w:ind w:left="25"/>
        <w:rPr>
          <w:b/>
          <w:color w:val="000000" w:themeColor="text1"/>
          <w:sz w:val="24"/>
          <w:szCs w:val="24"/>
        </w:rPr>
      </w:pPr>
    </w:p>
    <w:p w14:paraId="3FA09A02" w14:textId="77777777" w:rsidR="0036792B" w:rsidRPr="00BE0058" w:rsidRDefault="0036792B" w:rsidP="0036792B">
      <w:pPr>
        <w:pStyle w:val="NormalWeb"/>
        <w:spacing w:before="0" w:beforeAutospacing="0" w:after="240" w:afterAutospacing="0" w:line="360" w:lineRule="atLeast"/>
        <w:rPr>
          <w:b/>
          <w:color w:val="000000" w:themeColor="text1"/>
        </w:rPr>
      </w:pPr>
      <w:r w:rsidRPr="00BE0058">
        <w:rPr>
          <w:b/>
          <w:color w:val="000000" w:themeColor="text1"/>
        </w:rPr>
        <w:t>29. Write a Python program to create a tuple.</w:t>
      </w:r>
    </w:p>
    <w:p w14:paraId="12CABDF1" w14:textId="77777777" w:rsidR="0036792B" w:rsidRPr="00BE0058" w:rsidRDefault="0036792B" w:rsidP="0036792B">
      <w:pPr>
        <w:pStyle w:val="NormalWeb"/>
        <w:spacing w:before="0" w:beforeAutospacing="0" w:after="240" w:afterAutospacing="0" w:line="360" w:lineRule="atLeast"/>
        <w:rPr>
          <w:color w:val="000000" w:themeColor="text1"/>
          <w:shd w:val="clear" w:color="auto" w:fill="FDFDFD"/>
        </w:rPr>
      </w:pPr>
      <w:r w:rsidRPr="00BE0058">
        <w:rPr>
          <w:color w:val="000000" w:themeColor="text1"/>
        </w:rPr>
        <w:t xml:space="preserve">#Create an empty tuple </w:t>
      </w:r>
    </w:p>
    <w:p w14:paraId="0AB0A154" w14:textId="77777777" w:rsidR="0036792B" w:rsidRPr="00BE0058" w:rsidRDefault="0036792B" w:rsidP="0036792B">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x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w:t>
      </w:r>
    </w:p>
    <w:p w14:paraId="4449E4EF" w14:textId="77777777" w:rsidR="0036792B" w:rsidRPr="00BE0058" w:rsidRDefault="0036792B" w:rsidP="0036792B">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print(</w:t>
      </w:r>
      <w:r w:rsidRPr="00BE0058">
        <w:rPr>
          <w:color w:val="000000" w:themeColor="text1"/>
          <w:sz w:val="24"/>
          <w:szCs w:val="24"/>
          <w:shd w:val="clear" w:color="auto" w:fill="FDFDFD"/>
          <w:lang w:val="en-IN" w:eastAsia="en-IN"/>
        </w:rPr>
        <w:t>x</w:t>
      </w:r>
      <w:r w:rsidRPr="00BE0058">
        <w:rPr>
          <w:color w:val="000000" w:themeColor="text1"/>
          <w:sz w:val="24"/>
          <w:szCs w:val="24"/>
          <w:lang w:val="en-IN" w:eastAsia="en-IN"/>
        </w:rPr>
        <w:t>)</w:t>
      </w:r>
    </w:p>
    <w:p w14:paraId="2A5B7D36" w14:textId="77777777" w:rsidR="0036792B" w:rsidRPr="00BE0058" w:rsidRDefault="0036792B" w:rsidP="0036792B">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#Create an empty tuple with tuple() function built-in Python</w:t>
      </w:r>
    </w:p>
    <w:p w14:paraId="2A58A168" w14:textId="77777777" w:rsidR="0036792B" w:rsidRPr="00BE0058" w:rsidRDefault="0036792B" w:rsidP="0036792B">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tuplex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tuple()</w:t>
      </w:r>
    </w:p>
    <w:p w14:paraId="6D58529B" w14:textId="77777777" w:rsidR="0036792B" w:rsidRPr="00BE0058" w:rsidRDefault="0036792B" w:rsidP="0036792B">
      <w:pPr>
        <w:tabs>
          <w:tab w:val="left" w:pos="775"/>
        </w:tabs>
        <w:spacing w:before="61"/>
        <w:ind w:left="25"/>
        <w:rPr>
          <w:color w:val="000000" w:themeColor="text1"/>
          <w:sz w:val="24"/>
          <w:szCs w:val="24"/>
          <w:lang w:val="en-IN" w:eastAsia="en-IN"/>
        </w:rPr>
      </w:pPr>
      <w:r w:rsidRPr="00BE0058">
        <w:rPr>
          <w:color w:val="000000" w:themeColor="text1"/>
          <w:sz w:val="24"/>
          <w:szCs w:val="24"/>
          <w:lang w:val="en-IN" w:eastAsia="en-IN"/>
        </w:rPr>
        <w:t>print(</w:t>
      </w:r>
      <w:r w:rsidRPr="00BE0058">
        <w:rPr>
          <w:color w:val="000000" w:themeColor="text1"/>
          <w:sz w:val="24"/>
          <w:szCs w:val="24"/>
          <w:shd w:val="clear" w:color="auto" w:fill="FDFDFD"/>
          <w:lang w:val="en-IN" w:eastAsia="en-IN"/>
        </w:rPr>
        <w:t>tuplex</w:t>
      </w:r>
      <w:r w:rsidRPr="00BE0058">
        <w:rPr>
          <w:color w:val="000000" w:themeColor="text1"/>
          <w:sz w:val="24"/>
          <w:szCs w:val="24"/>
          <w:lang w:val="en-IN" w:eastAsia="en-IN"/>
        </w:rPr>
        <w:t>)</w:t>
      </w:r>
    </w:p>
    <w:p w14:paraId="34A104AC" w14:textId="77777777" w:rsidR="0036792B" w:rsidRPr="00BE0058" w:rsidRDefault="0036792B" w:rsidP="0036792B">
      <w:pPr>
        <w:tabs>
          <w:tab w:val="left" w:pos="775"/>
        </w:tabs>
        <w:spacing w:before="61"/>
        <w:ind w:left="25"/>
        <w:rPr>
          <w:b/>
          <w:color w:val="000000" w:themeColor="text1"/>
          <w:sz w:val="24"/>
          <w:szCs w:val="24"/>
        </w:rPr>
      </w:pPr>
    </w:p>
    <w:p w14:paraId="4062BDA8" w14:textId="77777777" w:rsidR="0036792B" w:rsidRPr="00BE0058" w:rsidRDefault="0036792B" w:rsidP="0036792B">
      <w:pPr>
        <w:tabs>
          <w:tab w:val="left" w:pos="775"/>
        </w:tabs>
        <w:spacing w:before="61"/>
        <w:ind w:left="25"/>
        <w:rPr>
          <w:b/>
          <w:color w:val="000000" w:themeColor="text1"/>
          <w:sz w:val="24"/>
          <w:szCs w:val="24"/>
        </w:rPr>
      </w:pPr>
      <w:r w:rsidRPr="00BE0058">
        <w:rPr>
          <w:b/>
          <w:color w:val="000000" w:themeColor="text1"/>
          <w:sz w:val="24"/>
          <w:szCs w:val="24"/>
        </w:rPr>
        <w:t>Output:</w:t>
      </w:r>
    </w:p>
    <w:p w14:paraId="7F1512B9" w14:textId="77777777" w:rsidR="0036792B" w:rsidRPr="00BE0058" w:rsidRDefault="0036792B" w:rsidP="0036792B">
      <w:pPr>
        <w:tabs>
          <w:tab w:val="left" w:pos="775"/>
        </w:tabs>
        <w:spacing w:before="61"/>
        <w:ind w:left="25"/>
        <w:rPr>
          <w:b/>
          <w:color w:val="000000" w:themeColor="text1"/>
          <w:sz w:val="24"/>
          <w:szCs w:val="24"/>
        </w:rPr>
      </w:pPr>
      <w:r w:rsidRPr="00BE0058">
        <w:rPr>
          <w:b/>
          <w:color w:val="000000" w:themeColor="text1"/>
          <w:sz w:val="24"/>
          <w:szCs w:val="24"/>
        </w:rPr>
        <w:t>()</w:t>
      </w:r>
    </w:p>
    <w:p w14:paraId="2B64475A" w14:textId="77777777" w:rsidR="0036792B" w:rsidRPr="00BE0058" w:rsidRDefault="0036792B" w:rsidP="0036792B">
      <w:pPr>
        <w:tabs>
          <w:tab w:val="left" w:pos="775"/>
        </w:tabs>
        <w:spacing w:before="61"/>
        <w:ind w:left="25"/>
        <w:rPr>
          <w:b/>
          <w:color w:val="000000" w:themeColor="text1"/>
          <w:sz w:val="24"/>
          <w:szCs w:val="24"/>
        </w:rPr>
      </w:pPr>
      <w:r w:rsidRPr="00BE0058">
        <w:rPr>
          <w:b/>
          <w:color w:val="000000" w:themeColor="text1"/>
          <w:sz w:val="24"/>
          <w:szCs w:val="24"/>
        </w:rPr>
        <w:t>()</w:t>
      </w:r>
    </w:p>
    <w:p w14:paraId="114B4F84" w14:textId="77777777" w:rsidR="0036792B" w:rsidRPr="00BE0058" w:rsidRDefault="0036792B" w:rsidP="0036792B">
      <w:pPr>
        <w:tabs>
          <w:tab w:val="left" w:pos="775"/>
        </w:tabs>
        <w:spacing w:before="61"/>
        <w:ind w:left="25"/>
        <w:rPr>
          <w:b/>
          <w:color w:val="000000" w:themeColor="text1"/>
          <w:sz w:val="24"/>
          <w:szCs w:val="24"/>
        </w:rPr>
      </w:pPr>
    </w:p>
    <w:p w14:paraId="4768B291" w14:textId="77777777" w:rsidR="0036792B" w:rsidRPr="00BE0058" w:rsidRDefault="0036792B" w:rsidP="0036792B">
      <w:pPr>
        <w:pStyle w:val="NormalWeb"/>
        <w:spacing w:before="0" w:beforeAutospacing="0" w:after="240" w:afterAutospacing="0" w:line="360" w:lineRule="atLeast"/>
        <w:rPr>
          <w:b/>
          <w:color w:val="000000" w:themeColor="text1"/>
        </w:rPr>
      </w:pPr>
      <w:r w:rsidRPr="00BE0058">
        <w:rPr>
          <w:b/>
          <w:color w:val="000000" w:themeColor="text1"/>
        </w:rPr>
        <w:t>30. Write a Python program to create a tuple with different data types.</w:t>
      </w:r>
    </w:p>
    <w:p w14:paraId="0F457A7C" w14:textId="77777777" w:rsidR="0036792B" w:rsidRPr="00BE0058" w:rsidRDefault="0036792B" w:rsidP="0036792B">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#Create a tuple with different data types</w:t>
      </w:r>
    </w:p>
    <w:p w14:paraId="0CD04CCB" w14:textId="77777777" w:rsidR="0036792B" w:rsidRPr="00BE0058" w:rsidRDefault="0036792B" w:rsidP="0036792B">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tuplex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("tuple",</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False,</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3.2,</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1)</w:t>
      </w:r>
    </w:p>
    <w:p w14:paraId="2FF2E77C" w14:textId="77777777" w:rsidR="0036792B" w:rsidRPr="00BE0058" w:rsidRDefault="0036792B" w:rsidP="0036792B">
      <w:pPr>
        <w:pStyle w:val="NormalWeb"/>
        <w:spacing w:before="0" w:beforeAutospacing="0" w:after="240" w:afterAutospacing="0" w:line="360" w:lineRule="atLeast"/>
        <w:rPr>
          <w:color w:val="000000" w:themeColor="text1"/>
        </w:rPr>
      </w:pPr>
      <w:r w:rsidRPr="00BE0058">
        <w:rPr>
          <w:color w:val="000000" w:themeColor="text1"/>
        </w:rPr>
        <w:t>print(</w:t>
      </w:r>
      <w:r w:rsidRPr="00BE0058">
        <w:rPr>
          <w:color w:val="000000" w:themeColor="text1"/>
          <w:shd w:val="clear" w:color="auto" w:fill="FDFDFD"/>
        </w:rPr>
        <w:t>tuplex</w:t>
      </w:r>
      <w:r w:rsidRPr="00BE0058">
        <w:rPr>
          <w:color w:val="000000" w:themeColor="text1"/>
        </w:rPr>
        <w:t>)</w:t>
      </w:r>
    </w:p>
    <w:p w14:paraId="2ECE9E3E" w14:textId="77777777" w:rsidR="0036792B" w:rsidRPr="00BE0058" w:rsidRDefault="0036792B" w:rsidP="0036792B">
      <w:pPr>
        <w:pStyle w:val="NormalWeb"/>
        <w:spacing w:before="0" w:beforeAutospacing="0" w:after="240" w:afterAutospacing="0" w:line="360" w:lineRule="atLeast"/>
        <w:rPr>
          <w:b/>
          <w:color w:val="000000" w:themeColor="text1"/>
          <w:sz w:val="26"/>
          <w:szCs w:val="26"/>
        </w:rPr>
      </w:pPr>
      <w:r w:rsidRPr="00BE0058">
        <w:rPr>
          <w:b/>
          <w:color w:val="000000" w:themeColor="text1"/>
          <w:sz w:val="26"/>
          <w:szCs w:val="26"/>
        </w:rPr>
        <w:t>Output:</w:t>
      </w:r>
    </w:p>
    <w:p w14:paraId="34F4F079" w14:textId="77777777" w:rsidR="0036792B" w:rsidRPr="00BE0058" w:rsidRDefault="0036792B" w:rsidP="0036792B">
      <w:pPr>
        <w:pStyle w:val="NormalWeb"/>
        <w:spacing w:before="0" w:beforeAutospacing="0" w:after="240" w:afterAutospacing="0" w:line="360" w:lineRule="atLeast"/>
        <w:rPr>
          <w:color w:val="000000" w:themeColor="text1"/>
          <w:shd w:val="clear" w:color="auto" w:fill="F8F8F8"/>
        </w:rPr>
      </w:pPr>
      <w:r w:rsidRPr="00BE0058">
        <w:rPr>
          <w:color w:val="000000" w:themeColor="text1"/>
          <w:shd w:val="clear" w:color="auto" w:fill="F8F8F8"/>
        </w:rPr>
        <w:t>('tuple', False, 3.2, 1)</w:t>
      </w:r>
    </w:p>
    <w:p w14:paraId="48CC71A5" w14:textId="77777777" w:rsidR="0036792B" w:rsidRPr="00BE0058" w:rsidRDefault="0036792B" w:rsidP="0036792B">
      <w:pPr>
        <w:pStyle w:val="NormalWeb"/>
        <w:spacing w:before="0" w:beforeAutospacing="0" w:after="240" w:afterAutospacing="0" w:line="360" w:lineRule="atLeast"/>
        <w:rPr>
          <w:b/>
          <w:color w:val="000000" w:themeColor="text1"/>
        </w:rPr>
      </w:pPr>
      <w:r w:rsidRPr="00BE0058">
        <w:rPr>
          <w:b/>
          <w:color w:val="000000" w:themeColor="text1"/>
        </w:rPr>
        <w:lastRenderedPageBreak/>
        <w:t>31. Write a Python program to create a tuple with numbers and print one item.</w:t>
      </w:r>
    </w:p>
    <w:p w14:paraId="0A9B580D" w14:textId="77777777" w:rsidR="0036792B" w:rsidRPr="00BE0058" w:rsidRDefault="0036792B" w:rsidP="0036792B">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#Create a tuple with numbers</w:t>
      </w:r>
    </w:p>
    <w:p w14:paraId="508D591B" w14:textId="77777777" w:rsidR="0036792B" w:rsidRPr="00BE0058" w:rsidRDefault="0036792B" w:rsidP="0036792B">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tuplex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5,</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10,</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15,</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20,</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25</w:t>
      </w:r>
    </w:p>
    <w:p w14:paraId="468F5098" w14:textId="77777777" w:rsidR="0036792B" w:rsidRPr="00BE0058" w:rsidRDefault="0036792B" w:rsidP="0036792B">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print(</w:t>
      </w:r>
      <w:r w:rsidRPr="00BE0058">
        <w:rPr>
          <w:color w:val="000000" w:themeColor="text1"/>
          <w:sz w:val="24"/>
          <w:szCs w:val="24"/>
          <w:shd w:val="clear" w:color="auto" w:fill="FDFDFD"/>
          <w:lang w:val="en-IN" w:eastAsia="en-IN"/>
        </w:rPr>
        <w:t>tuplex</w:t>
      </w:r>
      <w:r w:rsidRPr="00BE0058">
        <w:rPr>
          <w:color w:val="000000" w:themeColor="text1"/>
          <w:sz w:val="24"/>
          <w:szCs w:val="24"/>
          <w:lang w:val="en-IN" w:eastAsia="en-IN"/>
        </w:rPr>
        <w:t>)</w:t>
      </w:r>
    </w:p>
    <w:p w14:paraId="1E5F26A1" w14:textId="77777777" w:rsidR="0036792B" w:rsidRPr="00BE0058" w:rsidRDefault="0036792B" w:rsidP="0036792B">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#Create a tuple of one item</w:t>
      </w:r>
    </w:p>
    <w:p w14:paraId="3C9099FC" w14:textId="77777777" w:rsidR="0036792B" w:rsidRPr="00BE0058" w:rsidRDefault="0036792B" w:rsidP="0036792B">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tuplex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5,</w:t>
      </w:r>
    </w:p>
    <w:p w14:paraId="5B88EE54" w14:textId="77777777" w:rsidR="0036792B" w:rsidRPr="00BE0058" w:rsidRDefault="0036792B" w:rsidP="0036792B">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print(</w:t>
      </w:r>
      <w:r w:rsidRPr="00BE0058">
        <w:rPr>
          <w:color w:val="000000" w:themeColor="text1"/>
          <w:sz w:val="24"/>
          <w:szCs w:val="24"/>
          <w:shd w:val="clear" w:color="auto" w:fill="FDFDFD"/>
          <w:lang w:val="en-IN" w:eastAsia="en-IN"/>
        </w:rPr>
        <w:t>tuplex</w:t>
      </w:r>
      <w:r w:rsidRPr="00BE0058">
        <w:rPr>
          <w:color w:val="000000" w:themeColor="text1"/>
          <w:sz w:val="24"/>
          <w:szCs w:val="24"/>
          <w:lang w:val="en-IN" w:eastAsia="en-IN"/>
        </w:rPr>
        <w:t>)</w:t>
      </w:r>
    </w:p>
    <w:p w14:paraId="1AABDC09" w14:textId="77777777" w:rsidR="00527123" w:rsidRPr="00BE0058" w:rsidRDefault="00527123" w:rsidP="00527123">
      <w:pPr>
        <w:pStyle w:val="NormalWeb"/>
        <w:spacing w:before="0" w:beforeAutospacing="0" w:after="0" w:afterAutospacing="0" w:line="360" w:lineRule="atLeast"/>
        <w:rPr>
          <w:b/>
          <w:color w:val="000000" w:themeColor="text1"/>
          <w:sz w:val="26"/>
          <w:szCs w:val="26"/>
        </w:rPr>
      </w:pPr>
    </w:p>
    <w:p w14:paraId="309C87E5" w14:textId="77777777" w:rsidR="00527123" w:rsidRPr="00BE0058" w:rsidRDefault="00527123" w:rsidP="00527123">
      <w:pPr>
        <w:pStyle w:val="NormalWeb"/>
        <w:spacing w:before="0" w:beforeAutospacing="0" w:after="0" w:afterAutospacing="0" w:line="360" w:lineRule="atLeast"/>
        <w:rPr>
          <w:b/>
          <w:color w:val="000000" w:themeColor="text1"/>
          <w:sz w:val="26"/>
          <w:szCs w:val="26"/>
        </w:rPr>
      </w:pPr>
      <w:r w:rsidRPr="00BE0058">
        <w:rPr>
          <w:b/>
          <w:color w:val="000000" w:themeColor="text1"/>
          <w:sz w:val="26"/>
          <w:szCs w:val="26"/>
        </w:rPr>
        <w:t>Output:</w:t>
      </w:r>
    </w:p>
    <w:p w14:paraId="2585CEB7" w14:textId="77777777" w:rsidR="00527123" w:rsidRPr="00BE0058" w:rsidRDefault="00527123" w:rsidP="00527123">
      <w:pPr>
        <w:pStyle w:val="NormalWeb"/>
        <w:spacing w:before="0" w:beforeAutospacing="0" w:after="0" w:afterAutospacing="0" w:line="360" w:lineRule="atLeast"/>
        <w:rPr>
          <w:b/>
          <w:color w:val="000000" w:themeColor="text1"/>
          <w:sz w:val="26"/>
          <w:szCs w:val="26"/>
        </w:rPr>
      </w:pPr>
      <w:r w:rsidRPr="00BE0058">
        <w:rPr>
          <w:color w:val="000000" w:themeColor="text1"/>
          <w:sz w:val="26"/>
          <w:szCs w:val="26"/>
        </w:rPr>
        <w:t>(5,10,15,20,25)</w:t>
      </w:r>
    </w:p>
    <w:p w14:paraId="40D71ED4" w14:textId="77777777" w:rsidR="00527123" w:rsidRPr="00BE0058" w:rsidRDefault="00527123" w:rsidP="00527123">
      <w:pPr>
        <w:pStyle w:val="NormalWeb"/>
        <w:spacing w:before="0" w:beforeAutospacing="0" w:after="0" w:afterAutospacing="0" w:line="360" w:lineRule="atLeast"/>
        <w:rPr>
          <w:color w:val="000000" w:themeColor="text1"/>
          <w:sz w:val="26"/>
          <w:szCs w:val="26"/>
        </w:rPr>
      </w:pPr>
      <w:r w:rsidRPr="00BE0058">
        <w:rPr>
          <w:color w:val="000000" w:themeColor="text1"/>
          <w:sz w:val="26"/>
          <w:szCs w:val="26"/>
        </w:rPr>
        <w:t>(5)</w:t>
      </w:r>
    </w:p>
    <w:p w14:paraId="3F82752B" w14:textId="77777777" w:rsidR="00527123" w:rsidRPr="00BE0058" w:rsidRDefault="00527123" w:rsidP="00527123">
      <w:pPr>
        <w:pStyle w:val="NormalWeb"/>
        <w:spacing w:before="0" w:beforeAutospacing="0" w:after="0" w:afterAutospacing="0" w:line="360" w:lineRule="atLeast"/>
        <w:rPr>
          <w:color w:val="000000" w:themeColor="text1"/>
          <w:sz w:val="26"/>
          <w:szCs w:val="26"/>
        </w:rPr>
      </w:pPr>
    </w:p>
    <w:p w14:paraId="6A04C67B" w14:textId="77777777" w:rsidR="0036792B" w:rsidRPr="00BE0058" w:rsidRDefault="0036792B" w:rsidP="0036792B">
      <w:pPr>
        <w:pStyle w:val="NormalWeb"/>
        <w:spacing w:before="0" w:beforeAutospacing="0" w:after="240" w:afterAutospacing="0" w:line="360" w:lineRule="atLeast"/>
        <w:rPr>
          <w:b/>
          <w:color w:val="000000" w:themeColor="text1"/>
        </w:rPr>
      </w:pPr>
      <w:r w:rsidRPr="00BE0058">
        <w:rPr>
          <w:b/>
          <w:color w:val="000000" w:themeColor="text1"/>
        </w:rPr>
        <w:t>32. Write a Python program to unpack a tuple in several variables.</w:t>
      </w:r>
    </w:p>
    <w:p w14:paraId="1C51F1E6" w14:textId="77777777" w:rsidR="0036792B" w:rsidRPr="00BE0058" w:rsidRDefault="0036792B" w:rsidP="0036792B">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#create a tuple</w:t>
      </w:r>
    </w:p>
    <w:p w14:paraId="7D48F370" w14:textId="77777777" w:rsidR="0036792B" w:rsidRPr="00BE0058" w:rsidRDefault="0036792B" w:rsidP="0036792B">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tuplex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4,</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8,</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3</w:t>
      </w:r>
      <w:r w:rsidRPr="00BE0058">
        <w:rPr>
          <w:color w:val="000000" w:themeColor="text1"/>
          <w:sz w:val="24"/>
          <w:szCs w:val="24"/>
          <w:shd w:val="clear" w:color="auto" w:fill="FDFDFD"/>
          <w:lang w:val="en-IN" w:eastAsia="en-IN"/>
        </w:rPr>
        <w:t xml:space="preserve"> </w:t>
      </w:r>
    </w:p>
    <w:p w14:paraId="293A3CD0" w14:textId="77777777" w:rsidR="0036792B" w:rsidRPr="00BE0058" w:rsidRDefault="0036792B" w:rsidP="0036792B">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print(</w:t>
      </w:r>
      <w:r w:rsidRPr="00BE0058">
        <w:rPr>
          <w:color w:val="000000" w:themeColor="text1"/>
          <w:sz w:val="24"/>
          <w:szCs w:val="24"/>
          <w:shd w:val="clear" w:color="auto" w:fill="FDFDFD"/>
          <w:lang w:val="en-IN" w:eastAsia="en-IN"/>
        </w:rPr>
        <w:t>tuplex</w:t>
      </w:r>
      <w:r w:rsidRPr="00BE0058">
        <w:rPr>
          <w:color w:val="000000" w:themeColor="text1"/>
          <w:sz w:val="24"/>
          <w:szCs w:val="24"/>
          <w:lang w:val="en-IN" w:eastAsia="en-IN"/>
        </w:rPr>
        <w:t>)</w:t>
      </w:r>
    </w:p>
    <w:p w14:paraId="151579B7" w14:textId="77777777" w:rsidR="0036792B" w:rsidRPr="00BE0058" w:rsidRDefault="0036792B" w:rsidP="0036792B">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n1</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n2</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n3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tuplex</w:t>
      </w:r>
    </w:p>
    <w:p w14:paraId="4FCDA167" w14:textId="77777777" w:rsidR="0036792B" w:rsidRPr="00BE0058" w:rsidRDefault="0036792B" w:rsidP="0036792B">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#unpack a tuple in variables</w:t>
      </w:r>
    </w:p>
    <w:p w14:paraId="69DA2809" w14:textId="77777777" w:rsidR="0036792B" w:rsidRPr="00BE0058" w:rsidRDefault="0036792B" w:rsidP="0036792B">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print(</w:t>
      </w:r>
      <w:r w:rsidRPr="00BE0058">
        <w:rPr>
          <w:color w:val="000000" w:themeColor="text1"/>
          <w:sz w:val="24"/>
          <w:szCs w:val="24"/>
          <w:shd w:val="clear" w:color="auto" w:fill="FDFDFD"/>
          <w:lang w:val="en-IN" w:eastAsia="en-IN"/>
        </w:rPr>
        <w:t xml:space="preserve">n1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n2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n3</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p>
    <w:p w14:paraId="4DA8DF29" w14:textId="77777777" w:rsidR="0036792B" w:rsidRPr="00BE0058" w:rsidRDefault="0036792B" w:rsidP="0036792B">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#the number of variables must be equal to the number of items of the tuple</w:t>
      </w:r>
    </w:p>
    <w:p w14:paraId="20F6CF7C" w14:textId="77777777" w:rsidR="0036792B" w:rsidRPr="00BE0058" w:rsidRDefault="0036792B" w:rsidP="0036792B">
      <w:pPr>
        <w:pStyle w:val="NormalWeb"/>
        <w:spacing w:before="0" w:beforeAutospacing="0" w:after="240" w:afterAutospacing="0" w:line="360" w:lineRule="atLeast"/>
        <w:rPr>
          <w:color w:val="000000" w:themeColor="text1"/>
          <w:shd w:val="clear" w:color="auto" w:fill="FDFDFD"/>
        </w:rPr>
      </w:pPr>
      <w:r w:rsidRPr="00BE0058">
        <w:rPr>
          <w:color w:val="000000" w:themeColor="text1"/>
          <w:shd w:val="clear" w:color="auto" w:fill="FDFDFD"/>
        </w:rPr>
        <w:t>n1</w:t>
      </w:r>
      <w:r w:rsidRPr="00BE0058">
        <w:rPr>
          <w:color w:val="000000" w:themeColor="text1"/>
        </w:rPr>
        <w:t>,</w:t>
      </w:r>
      <w:r w:rsidRPr="00BE0058">
        <w:rPr>
          <w:color w:val="000000" w:themeColor="text1"/>
          <w:shd w:val="clear" w:color="auto" w:fill="FDFDFD"/>
        </w:rPr>
        <w:t xml:space="preserve"> n2</w:t>
      </w:r>
      <w:r w:rsidRPr="00BE0058">
        <w:rPr>
          <w:color w:val="000000" w:themeColor="text1"/>
        </w:rPr>
        <w:t>,</w:t>
      </w:r>
      <w:r w:rsidRPr="00BE0058">
        <w:rPr>
          <w:color w:val="000000" w:themeColor="text1"/>
          <w:shd w:val="clear" w:color="auto" w:fill="FDFDFD"/>
        </w:rPr>
        <w:t xml:space="preserve"> n3</w:t>
      </w:r>
      <w:r w:rsidRPr="00BE0058">
        <w:rPr>
          <w:color w:val="000000" w:themeColor="text1"/>
        </w:rPr>
        <w:t>,</w:t>
      </w:r>
      <w:r w:rsidRPr="00BE0058">
        <w:rPr>
          <w:color w:val="000000" w:themeColor="text1"/>
          <w:shd w:val="clear" w:color="auto" w:fill="FDFDFD"/>
        </w:rPr>
        <w:t xml:space="preserve"> n4</w:t>
      </w:r>
      <w:r w:rsidRPr="00BE0058">
        <w:rPr>
          <w:color w:val="000000" w:themeColor="text1"/>
        </w:rPr>
        <w:t>=</w:t>
      </w:r>
      <w:r w:rsidRPr="00BE0058">
        <w:rPr>
          <w:color w:val="000000" w:themeColor="text1"/>
          <w:shd w:val="clear" w:color="auto" w:fill="FDFDFD"/>
        </w:rPr>
        <w:t xml:space="preserve"> tuplex</w:t>
      </w:r>
    </w:p>
    <w:p w14:paraId="6624B4BF" w14:textId="77777777" w:rsidR="0036792B" w:rsidRPr="00BE0058" w:rsidRDefault="0036792B" w:rsidP="0036792B">
      <w:pPr>
        <w:pStyle w:val="NormalWeb"/>
        <w:spacing w:before="0" w:beforeAutospacing="0" w:after="240" w:afterAutospacing="0" w:line="360" w:lineRule="atLeast"/>
        <w:rPr>
          <w:b/>
          <w:color w:val="000000" w:themeColor="text1"/>
          <w:sz w:val="26"/>
          <w:szCs w:val="26"/>
        </w:rPr>
      </w:pPr>
      <w:r w:rsidRPr="00BE0058">
        <w:rPr>
          <w:b/>
          <w:color w:val="000000" w:themeColor="text1"/>
          <w:sz w:val="26"/>
          <w:szCs w:val="26"/>
        </w:rPr>
        <w:t>Output:</w:t>
      </w:r>
    </w:p>
    <w:p w14:paraId="5F300496" w14:textId="77777777" w:rsidR="0036792B" w:rsidRPr="00BE0058" w:rsidRDefault="0036792B" w:rsidP="0036792B">
      <w:pPr>
        <w:widowControl/>
        <w:autoSpaceDE/>
        <w:autoSpaceDN/>
        <w:rPr>
          <w:color w:val="000000" w:themeColor="text1"/>
          <w:sz w:val="24"/>
          <w:szCs w:val="24"/>
          <w:shd w:val="clear" w:color="auto" w:fill="F8F8F8"/>
          <w:lang w:val="en-IN" w:eastAsia="en-IN"/>
        </w:rPr>
      </w:pPr>
      <w:r w:rsidRPr="00BE0058">
        <w:rPr>
          <w:color w:val="000000" w:themeColor="text1"/>
          <w:sz w:val="24"/>
          <w:szCs w:val="24"/>
          <w:shd w:val="clear" w:color="auto" w:fill="F8F8F8"/>
          <w:lang w:val="en-IN" w:eastAsia="en-IN"/>
        </w:rPr>
        <w:t>(4, 8, 3</w:t>
      </w:r>
      <w:r w:rsidRPr="00BE0058">
        <w:rPr>
          <w:color w:val="000000" w:themeColor="text1"/>
        </w:rPr>
        <w:t xml:space="preserve">)                                                                                                     </w:t>
      </w:r>
    </w:p>
    <w:p w14:paraId="6D0704E0" w14:textId="77777777" w:rsidR="0036792B" w:rsidRPr="00BE0058" w:rsidRDefault="0036792B" w:rsidP="00527123">
      <w:pPr>
        <w:rPr>
          <w:color w:val="000000" w:themeColor="text1"/>
        </w:rPr>
      </w:pPr>
      <w:r w:rsidRPr="00BE0058">
        <w:rPr>
          <w:color w:val="000000" w:themeColor="text1"/>
        </w:rPr>
        <w:t xml:space="preserve">15                                                                                                            </w:t>
      </w:r>
    </w:p>
    <w:p w14:paraId="517BCAA8" w14:textId="77777777" w:rsidR="0036792B" w:rsidRPr="00BE0058" w:rsidRDefault="0036792B" w:rsidP="00527123">
      <w:pPr>
        <w:rPr>
          <w:color w:val="000000" w:themeColor="text1"/>
        </w:rPr>
      </w:pPr>
      <w:r w:rsidRPr="00BE0058">
        <w:rPr>
          <w:color w:val="000000" w:themeColor="text1"/>
        </w:rPr>
        <w:t xml:space="preserve">Traceback (most recent call last):                                                                            </w:t>
      </w:r>
    </w:p>
    <w:p w14:paraId="1202C6B8" w14:textId="77777777" w:rsidR="0036792B" w:rsidRPr="00BE0058" w:rsidRDefault="0036792B" w:rsidP="00527123">
      <w:pPr>
        <w:rPr>
          <w:color w:val="000000" w:themeColor="text1"/>
        </w:rPr>
      </w:pPr>
      <w:r w:rsidRPr="00BE0058">
        <w:rPr>
          <w:color w:val="000000" w:themeColor="text1"/>
        </w:rPr>
        <w:t xml:space="preserve">  File "32fd05c0-3096-11e7-a6a0-0b37d4d0b2c6.py", line 8, in &lt;module&gt;                                         </w:t>
      </w:r>
    </w:p>
    <w:p w14:paraId="5193A309" w14:textId="77777777" w:rsidR="0036792B" w:rsidRPr="00BE0058" w:rsidRDefault="0036792B" w:rsidP="00527123">
      <w:pPr>
        <w:rPr>
          <w:color w:val="000000" w:themeColor="text1"/>
        </w:rPr>
      </w:pPr>
      <w:r w:rsidRPr="00BE0058">
        <w:rPr>
          <w:color w:val="000000" w:themeColor="text1"/>
        </w:rPr>
        <w:t xml:space="preserve">    n1, n2, n3, n4 = tuplex                                                                                   </w:t>
      </w:r>
    </w:p>
    <w:p w14:paraId="077224DE" w14:textId="77777777" w:rsidR="0036792B" w:rsidRPr="00BE0058" w:rsidRDefault="0036792B" w:rsidP="00527123">
      <w:pPr>
        <w:rPr>
          <w:color w:val="000000" w:themeColor="text1"/>
          <w:sz w:val="26"/>
          <w:szCs w:val="26"/>
        </w:rPr>
      </w:pPr>
      <w:r w:rsidRPr="00BE0058">
        <w:rPr>
          <w:color w:val="000000" w:themeColor="text1"/>
        </w:rPr>
        <w:t>ValueError: not enough values to unpack (expected 4,</w:t>
      </w:r>
      <w:r w:rsidRPr="00BE0058">
        <w:rPr>
          <w:color w:val="000000" w:themeColor="text1"/>
          <w:shd w:val="clear" w:color="auto" w:fill="F8F8F8"/>
        </w:rPr>
        <w:t xml:space="preserve"> got 3)</w:t>
      </w:r>
    </w:p>
    <w:p w14:paraId="6CA203BD" w14:textId="77777777" w:rsidR="0036792B" w:rsidRPr="00BE0058" w:rsidRDefault="0036792B" w:rsidP="0036792B">
      <w:pPr>
        <w:tabs>
          <w:tab w:val="left" w:pos="775"/>
        </w:tabs>
        <w:spacing w:before="61"/>
        <w:ind w:left="25"/>
        <w:rPr>
          <w:b/>
          <w:color w:val="000000" w:themeColor="text1"/>
          <w:sz w:val="24"/>
          <w:szCs w:val="24"/>
        </w:rPr>
      </w:pPr>
    </w:p>
    <w:p w14:paraId="025F0E5F" w14:textId="77777777" w:rsidR="00527123" w:rsidRPr="00BE0058" w:rsidRDefault="00527123" w:rsidP="00527123">
      <w:pPr>
        <w:pStyle w:val="NormalWeb"/>
        <w:spacing w:before="0" w:beforeAutospacing="0" w:after="240" w:afterAutospacing="0" w:line="360" w:lineRule="atLeast"/>
        <w:rPr>
          <w:b/>
          <w:color w:val="000000" w:themeColor="text1"/>
        </w:rPr>
      </w:pPr>
      <w:r w:rsidRPr="00BE0058">
        <w:rPr>
          <w:b/>
          <w:color w:val="000000" w:themeColor="text1"/>
        </w:rPr>
        <w:t>33. Write a Python program to add an item in a tuple.</w:t>
      </w:r>
    </w:p>
    <w:p w14:paraId="1231163E" w14:textId="77777777" w:rsidR="00527123" w:rsidRPr="00BE0058" w:rsidRDefault="00527123" w:rsidP="00527123">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#create a tuple</w:t>
      </w:r>
    </w:p>
    <w:p w14:paraId="322EAAE8" w14:textId="77777777" w:rsidR="00527123" w:rsidRPr="00BE0058" w:rsidRDefault="00527123" w:rsidP="00527123">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tuplex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(4,</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6,</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2,</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8,</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3,</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1)</w:t>
      </w:r>
      <w:r w:rsidRPr="00BE0058">
        <w:rPr>
          <w:color w:val="000000" w:themeColor="text1"/>
          <w:sz w:val="24"/>
          <w:szCs w:val="24"/>
          <w:shd w:val="clear" w:color="auto" w:fill="FDFDFD"/>
          <w:lang w:val="en-IN" w:eastAsia="en-IN"/>
        </w:rPr>
        <w:t xml:space="preserve"> </w:t>
      </w:r>
    </w:p>
    <w:p w14:paraId="36ECE884" w14:textId="77777777" w:rsidR="00527123" w:rsidRPr="00BE0058" w:rsidRDefault="00527123" w:rsidP="00527123">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print(</w:t>
      </w:r>
      <w:r w:rsidRPr="00BE0058">
        <w:rPr>
          <w:color w:val="000000" w:themeColor="text1"/>
          <w:sz w:val="24"/>
          <w:szCs w:val="24"/>
          <w:shd w:val="clear" w:color="auto" w:fill="FDFDFD"/>
          <w:lang w:val="en-IN" w:eastAsia="en-IN"/>
        </w:rPr>
        <w:t>tuplex</w:t>
      </w:r>
      <w:r w:rsidRPr="00BE0058">
        <w:rPr>
          <w:color w:val="000000" w:themeColor="text1"/>
          <w:sz w:val="24"/>
          <w:szCs w:val="24"/>
          <w:lang w:val="en-IN" w:eastAsia="en-IN"/>
        </w:rPr>
        <w:t>)</w:t>
      </w:r>
    </w:p>
    <w:p w14:paraId="1FAD9620" w14:textId="77777777" w:rsidR="00527123" w:rsidRPr="00BE0058" w:rsidRDefault="00527123" w:rsidP="00527123">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#tuples are immutable, so you cannot add new elements</w:t>
      </w:r>
    </w:p>
    <w:p w14:paraId="06453497" w14:textId="77777777" w:rsidR="00527123" w:rsidRPr="00BE0058" w:rsidRDefault="00527123" w:rsidP="00527123">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#using merge of tuples with the + operator you can add an element and it will create a new tuple</w:t>
      </w:r>
    </w:p>
    <w:p w14:paraId="1B0CE202" w14:textId="77777777" w:rsidR="00527123" w:rsidRPr="00BE0058" w:rsidRDefault="00527123" w:rsidP="00527123">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lastRenderedPageBreak/>
        <w:t xml:space="preserve">tuplex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tuplex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(9,)</w:t>
      </w:r>
    </w:p>
    <w:p w14:paraId="3CEA4822" w14:textId="77777777" w:rsidR="00527123" w:rsidRPr="00BE0058" w:rsidRDefault="00527123" w:rsidP="00527123">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print(</w:t>
      </w:r>
      <w:r w:rsidRPr="00BE0058">
        <w:rPr>
          <w:color w:val="000000" w:themeColor="text1"/>
          <w:sz w:val="24"/>
          <w:szCs w:val="24"/>
          <w:shd w:val="clear" w:color="auto" w:fill="FDFDFD"/>
          <w:lang w:val="en-IN" w:eastAsia="en-IN"/>
        </w:rPr>
        <w:t>tuplex</w:t>
      </w:r>
      <w:r w:rsidRPr="00BE0058">
        <w:rPr>
          <w:color w:val="000000" w:themeColor="text1"/>
          <w:sz w:val="24"/>
          <w:szCs w:val="24"/>
          <w:lang w:val="en-IN" w:eastAsia="en-IN"/>
        </w:rPr>
        <w:t>)</w:t>
      </w:r>
    </w:p>
    <w:p w14:paraId="5140BAFD" w14:textId="77777777" w:rsidR="00527123" w:rsidRPr="00BE0058" w:rsidRDefault="00527123" w:rsidP="00527123">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#adding items in a specific index</w:t>
      </w:r>
    </w:p>
    <w:p w14:paraId="7A69217C" w14:textId="77777777" w:rsidR="00527123" w:rsidRPr="00BE0058" w:rsidRDefault="00527123" w:rsidP="00527123">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tuplex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tuplex</w:t>
      </w:r>
      <w:r w:rsidRPr="00BE0058">
        <w:rPr>
          <w:color w:val="000000" w:themeColor="text1"/>
          <w:sz w:val="24"/>
          <w:szCs w:val="24"/>
          <w:lang w:val="en-IN" w:eastAsia="en-IN"/>
        </w:rPr>
        <w:t>[:5]</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(15,</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20,</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25)</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tuplex</w:t>
      </w:r>
      <w:r w:rsidRPr="00BE0058">
        <w:rPr>
          <w:color w:val="000000" w:themeColor="text1"/>
          <w:sz w:val="24"/>
          <w:szCs w:val="24"/>
          <w:lang w:val="en-IN" w:eastAsia="en-IN"/>
        </w:rPr>
        <w:t>[:5]</w:t>
      </w:r>
    </w:p>
    <w:p w14:paraId="02D67662" w14:textId="77777777" w:rsidR="00527123" w:rsidRPr="00BE0058" w:rsidRDefault="00527123" w:rsidP="00527123">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print(</w:t>
      </w:r>
      <w:r w:rsidRPr="00BE0058">
        <w:rPr>
          <w:color w:val="000000" w:themeColor="text1"/>
          <w:sz w:val="24"/>
          <w:szCs w:val="24"/>
          <w:shd w:val="clear" w:color="auto" w:fill="FDFDFD"/>
          <w:lang w:val="en-IN" w:eastAsia="en-IN"/>
        </w:rPr>
        <w:t>tuplex</w:t>
      </w:r>
      <w:r w:rsidRPr="00BE0058">
        <w:rPr>
          <w:color w:val="000000" w:themeColor="text1"/>
          <w:sz w:val="24"/>
          <w:szCs w:val="24"/>
          <w:lang w:val="en-IN" w:eastAsia="en-IN"/>
        </w:rPr>
        <w:t>)</w:t>
      </w:r>
    </w:p>
    <w:p w14:paraId="41725B08" w14:textId="77777777" w:rsidR="00527123" w:rsidRPr="00BE0058" w:rsidRDefault="00527123" w:rsidP="00527123">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#converting the tuple to list</w:t>
      </w:r>
    </w:p>
    <w:p w14:paraId="0C49B13F" w14:textId="77777777" w:rsidR="00527123" w:rsidRPr="00BE0058" w:rsidRDefault="00527123" w:rsidP="00527123">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listx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list(</w:t>
      </w:r>
      <w:r w:rsidRPr="00BE0058">
        <w:rPr>
          <w:color w:val="000000" w:themeColor="text1"/>
          <w:sz w:val="24"/>
          <w:szCs w:val="24"/>
          <w:shd w:val="clear" w:color="auto" w:fill="FDFDFD"/>
          <w:lang w:val="en-IN" w:eastAsia="en-IN"/>
        </w:rPr>
        <w:t>tuplex</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p>
    <w:p w14:paraId="7BE8E071" w14:textId="77777777" w:rsidR="00527123" w:rsidRPr="00BE0058" w:rsidRDefault="00527123" w:rsidP="00527123">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#use different ways to add items in list</w:t>
      </w:r>
    </w:p>
    <w:p w14:paraId="4AD2FA7E" w14:textId="77777777" w:rsidR="00527123" w:rsidRPr="00BE0058" w:rsidRDefault="00527123" w:rsidP="00527123">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listx</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append</w:t>
      </w:r>
      <w:r w:rsidRPr="00BE0058">
        <w:rPr>
          <w:color w:val="000000" w:themeColor="text1"/>
          <w:sz w:val="24"/>
          <w:szCs w:val="24"/>
          <w:lang w:val="en-IN" w:eastAsia="en-IN"/>
        </w:rPr>
        <w:t>(30)</w:t>
      </w:r>
    </w:p>
    <w:p w14:paraId="344D943A" w14:textId="77777777" w:rsidR="00527123" w:rsidRPr="00BE0058" w:rsidRDefault="00527123" w:rsidP="00527123">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tuplex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tuple(</w:t>
      </w:r>
      <w:r w:rsidRPr="00BE0058">
        <w:rPr>
          <w:color w:val="000000" w:themeColor="text1"/>
          <w:sz w:val="24"/>
          <w:szCs w:val="24"/>
          <w:shd w:val="clear" w:color="auto" w:fill="FDFDFD"/>
          <w:lang w:val="en-IN" w:eastAsia="en-IN"/>
        </w:rPr>
        <w:t>listx</w:t>
      </w:r>
      <w:r w:rsidRPr="00BE0058">
        <w:rPr>
          <w:color w:val="000000" w:themeColor="text1"/>
          <w:sz w:val="24"/>
          <w:szCs w:val="24"/>
          <w:lang w:val="en-IN" w:eastAsia="en-IN"/>
        </w:rPr>
        <w:t>)</w:t>
      </w:r>
    </w:p>
    <w:p w14:paraId="7B94A794" w14:textId="77777777" w:rsidR="00527123" w:rsidRPr="00BE0058" w:rsidRDefault="00527123" w:rsidP="00527123">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print(</w:t>
      </w:r>
      <w:r w:rsidRPr="00BE0058">
        <w:rPr>
          <w:color w:val="000000" w:themeColor="text1"/>
          <w:sz w:val="24"/>
          <w:szCs w:val="24"/>
          <w:shd w:val="clear" w:color="auto" w:fill="FDFDFD"/>
          <w:lang w:val="en-IN" w:eastAsia="en-IN"/>
        </w:rPr>
        <w:t>tuplex</w:t>
      </w:r>
      <w:r w:rsidRPr="00BE0058">
        <w:rPr>
          <w:color w:val="000000" w:themeColor="text1"/>
          <w:sz w:val="24"/>
          <w:szCs w:val="24"/>
          <w:lang w:val="en-IN" w:eastAsia="en-IN"/>
        </w:rPr>
        <w:t>)</w:t>
      </w:r>
    </w:p>
    <w:p w14:paraId="1EEB5C65" w14:textId="77777777" w:rsidR="00527123" w:rsidRPr="00BE0058" w:rsidRDefault="00527123" w:rsidP="0036792B">
      <w:pPr>
        <w:tabs>
          <w:tab w:val="left" w:pos="775"/>
        </w:tabs>
        <w:spacing w:before="61"/>
        <w:ind w:left="25"/>
        <w:rPr>
          <w:b/>
          <w:color w:val="000000" w:themeColor="text1"/>
          <w:sz w:val="24"/>
          <w:szCs w:val="24"/>
        </w:rPr>
      </w:pPr>
    </w:p>
    <w:p w14:paraId="4B8383E2" w14:textId="77777777" w:rsidR="0036792B" w:rsidRPr="00BE0058" w:rsidRDefault="00527123" w:rsidP="0036792B">
      <w:pPr>
        <w:tabs>
          <w:tab w:val="left" w:pos="775"/>
        </w:tabs>
        <w:spacing w:before="61"/>
        <w:ind w:left="25"/>
        <w:rPr>
          <w:b/>
          <w:color w:val="000000" w:themeColor="text1"/>
          <w:sz w:val="24"/>
          <w:szCs w:val="24"/>
        </w:rPr>
      </w:pPr>
      <w:r w:rsidRPr="00BE0058">
        <w:rPr>
          <w:b/>
          <w:color w:val="000000" w:themeColor="text1"/>
          <w:sz w:val="24"/>
          <w:szCs w:val="24"/>
        </w:rPr>
        <w:t>Output:</w:t>
      </w:r>
    </w:p>
    <w:p w14:paraId="728E1E73" w14:textId="77777777" w:rsidR="00527123" w:rsidRPr="00BE0058" w:rsidRDefault="00527123" w:rsidP="00527123">
      <w:pPr>
        <w:rPr>
          <w:color w:val="000000" w:themeColor="text1"/>
        </w:rPr>
      </w:pPr>
      <w:r w:rsidRPr="00BE0058">
        <w:rPr>
          <w:color w:val="000000" w:themeColor="text1"/>
        </w:rPr>
        <w:t xml:space="preserve">(4, 6, 2, 8, 3, 1)                                                                                            </w:t>
      </w:r>
    </w:p>
    <w:p w14:paraId="41932332" w14:textId="77777777" w:rsidR="00527123" w:rsidRPr="00BE0058" w:rsidRDefault="00527123" w:rsidP="00527123">
      <w:pPr>
        <w:rPr>
          <w:color w:val="000000" w:themeColor="text1"/>
        </w:rPr>
      </w:pPr>
      <w:r w:rsidRPr="00BE0058">
        <w:rPr>
          <w:color w:val="000000" w:themeColor="text1"/>
        </w:rPr>
        <w:t xml:space="preserve">(4, 6, 2, 8, 3, 1, 9)                                                                                         </w:t>
      </w:r>
    </w:p>
    <w:p w14:paraId="371592C1" w14:textId="77777777" w:rsidR="00527123" w:rsidRPr="00BE0058" w:rsidRDefault="00527123" w:rsidP="00527123">
      <w:pPr>
        <w:rPr>
          <w:color w:val="000000" w:themeColor="text1"/>
        </w:rPr>
      </w:pPr>
      <w:r w:rsidRPr="00BE0058">
        <w:rPr>
          <w:color w:val="000000" w:themeColor="text1"/>
        </w:rPr>
        <w:t xml:space="preserve">(4, 6, 2, 8, 3, 15, 20, 25, 4, 6, 2, 8, 3)                                                                    </w:t>
      </w:r>
    </w:p>
    <w:p w14:paraId="34DEB26F" w14:textId="77777777" w:rsidR="00527123" w:rsidRPr="00BE0058" w:rsidRDefault="00527123" w:rsidP="00527123">
      <w:pPr>
        <w:rPr>
          <w:color w:val="000000" w:themeColor="text1"/>
        </w:rPr>
      </w:pPr>
      <w:r w:rsidRPr="00BE0058">
        <w:rPr>
          <w:color w:val="000000" w:themeColor="text1"/>
        </w:rPr>
        <w:t xml:space="preserve">(4, 6, 2, 8, 3, 15, 20, 25, 4, 6, 2, 8, 3, 30) </w:t>
      </w:r>
    </w:p>
    <w:p w14:paraId="27EFE50A" w14:textId="77777777" w:rsidR="00527123" w:rsidRPr="00BE0058" w:rsidRDefault="00527123" w:rsidP="0036792B">
      <w:pPr>
        <w:tabs>
          <w:tab w:val="left" w:pos="775"/>
        </w:tabs>
        <w:spacing w:before="61"/>
        <w:ind w:left="25"/>
        <w:rPr>
          <w:b/>
          <w:color w:val="000000" w:themeColor="text1"/>
          <w:sz w:val="24"/>
          <w:szCs w:val="24"/>
        </w:rPr>
      </w:pPr>
    </w:p>
    <w:p w14:paraId="5EEFF76C" w14:textId="77777777" w:rsidR="00AC10A5" w:rsidRPr="00BE0058" w:rsidRDefault="00AC10A5" w:rsidP="00AC10A5">
      <w:pPr>
        <w:pStyle w:val="NormalWeb"/>
        <w:spacing w:before="0" w:beforeAutospacing="0" w:after="240" w:afterAutospacing="0" w:line="360" w:lineRule="atLeast"/>
        <w:rPr>
          <w:b/>
          <w:color w:val="000000" w:themeColor="text1"/>
        </w:rPr>
      </w:pPr>
      <w:r w:rsidRPr="00BE0058">
        <w:rPr>
          <w:b/>
          <w:color w:val="000000" w:themeColor="text1"/>
        </w:rPr>
        <w:t>34. Write a Python program to remove an item from a tuple.</w:t>
      </w:r>
    </w:p>
    <w:p w14:paraId="0D893678" w14:textId="77777777" w:rsidR="00AC10A5" w:rsidRPr="00BE0058" w:rsidRDefault="00AC10A5" w:rsidP="00AC10A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#create a tuple</w:t>
      </w:r>
    </w:p>
    <w:p w14:paraId="7FE202BD" w14:textId="77777777" w:rsidR="00AC10A5" w:rsidRPr="00BE0058" w:rsidRDefault="00AC10A5" w:rsidP="00AC10A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tuplex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w:t>
      </w:r>
      <w:r w:rsidR="000503E1" w:rsidRPr="00BE0058">
        <w:rPr>
          <w:color w:val="000000" w:themeColor="text1"/>
          <w:sz w:val="24"/>
          <w:szCs w:val="24"/>
          <w:lang w:val="en-IN" w:eastAsia="en-IN"/>
        </w:rPr>
        <w:t>p</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000503E1" w:rsidRPr="00BE0058">
        <w:rPr>
          <w:color w:val="000000" w:themeColor="text1"/>
          <w:sz w:val="24"/>
          <w:szCs w:val="24"/>
          <w:lang w:val="en-IN" w:eastAsia="en-IN"/>
        </w:rPr>
        <w:t>"y",</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w:t>
      </w:r>
      <w:r w:rsidR="000503E1" w:rsidRPr="00BE0058">
        <w:rPr>
          <w:color w:val="000000" w:themeColor="text1"/>
          <w:sz w:val="24"/>
          <w:szCs w:val="24"/>
          <w:lang w:val="en-IN" w:eastAsia="en-IN"/>
        </w:rPr>
        <w:t>t</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000503E1" w:rsidRPr="00BE0058">
        <w:rPr>
          <w:color w:val="000000" w:themeColor="text1"/>
          <w:sz w:val="24"/>
          <w:szCs w:val="24"/>
          <w:lang w:val="en-IN" w:eastAsia="en-IN"/>
        </w:rPr>
        <w:t>h</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"o",</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w:t>
      </w:r>
      <w:r w:rsidR="000503E1" w:rsidRPr="00BE0058">
        <w:rPr>
          <w:color w:val="000000" w:themeColor="text1"/>
          <w:sz w:val="24"/>
          <w:szCs w:val="24"/>
          <w:lang w:val="en-IN" w:eastAsia="en-IN"/>
        </w:rPr>
        <w:t>n</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w:t>
      </w:r>
      <w:r w:rsidR="000503E1" w:rsidRPr="00BE0058">
        <w:rPr>
          <w:color w:val="000000" w:themeColor="text1"/>
          <w:sz w:val="24"/>
          <w:szCs w:val="24"/>
          <w:lang w:val="en-IN" w:eastAsia="en-IN"/>
        </w:rPr>
        <w:t>s</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w:t>
      </w:r>
      <w:r w:rsidR="000503E1" w:rsidRPr="00BE0058">
        <w:rPr>
          <w:color w:val="000000" w:themeColor="text1"/>
          <w:sz w:val="24"/>
          <w:szCs w:val="24"/>
          <w:lang w:val="en-IN" w:eastAsia="en-IN"/>
        </w:rPr>
        <w:t>o</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w:t>
      </w:r>
      <w:r w:rsidR="000503E1" w:rsidRPr="00BE0058">
        <w:rPr>
          <w:color w:val="000000" w:themeColor="text1"/>
          <w:sz w:val="24"/>
          <w:szCs w:val="24"/>
          <w:lang w:val="en-IN" w:eastAsia="en-IN"/>
        </w:rPr>
        <w:t>u</w:t>
      </w:r>
      <w:r w:rsidRPr="00BE0058">
        <w:rPr>
          <w:color w:val="000000" w:themeColor="text1"/>
          <w:sz w:val="24"/>
          <w:szCs w:val="24"/>
          <w:lang w:val="en-IN" w:eastAsia="en-IN"/>
        </w:rPr>
        <w:t>"</w:t>
      </w:r>
      <w:r w:rsidR="000503E1" w:rsidRPr="00BE0058">
        <w:rPr>
          <w:color w:val="000000" w:themeColor="text1"/>
          <w:sz w:val="24"/>
          <w:szCs w:val="24"/>
          <w:lang w:val="en-IN" w:eastAsia="en-IN"/>
        </w:rPr>
        <w:t>,</w:t>
      </w:r>
      <w:r w:rsidR="000503E1" w:rsidRPr="00BE0058">
        <w:rPr>
          <w:color w:val="000000" w:themeColor="text1"/>
          <w:sz w:val="24"/>
          <w:szCs w:val="24"/>
          <w:shd w:val="clear" w:color="auto" w:fill="FDFDFD"/>
          <w:lang w:val="en-IN" w:eastAsia="en-IN"/>
        </w:rPr>
        <w:t xml:space="preserve"> </w:t>
      </w:r>
      <w:r w:rsidR="000503E1" w:rsidRPr="00BE0058">
        <w:rPr>
          <w:color w:val="000000" w:themeColor="text1"/>
          <w:sz w:val="24"/>
          <w:szCs w:val="24"/>
          <w:lang w:val="en-IN" w:eastAsia="en-IN"/>
        </w:rPr>
        <w:t>"r",</w:t>
      </w:r>
      <w:r w:rsidR="000503E1" w:rsidRPr="00BE0058">
        <w:rPr>
          <w:color w:val="000000" w:themeColor="text1"/>
          <w:sz w:val="24"/>
          <w:szCs w:val="24"/>
          <w:shd w:val="clear" w:color="auto" w:fill="FDFDFD"/>
          <w:lang w:val="en-IN" w:eastAsia="en-IN"/>
        </w:rPr>
        <w:t xml:space="preserve"> </w:t>
      </w:r>
      <w:r w:rsidR="000503E1" w:rsidRPr="00BE0058">
        <w:rPr>
          <w:color w:val="000000" w:themeColor="text1"/>
          <w:sz w:val="24"/>
          <w:szCs w:val="24"/>
          <w:lang w:val="en-IN" w:eastAsia="en-IN"/>
        </w:rPr>
        <w:t>"c",</w:t>
      </w:r>
      <w:r w:rsidR="000503E1" w:rsidRPr="00BE0058">
        <w:rPr>
          <w:color w:val="000000" w:themeColor="text1"/>
          <w:sz w:val="24"/>
          <w:szCs w:val="24"/>
          <w:shd w:val="clear" w:color="auto" w:fill="FDFDFD"/>
          <w:lang w:val="en-IN" w:eastAsia="en-IN"/>
        </w:rPr>
        <w:t xml:space="preserve"> </w:t>
      </w:r>
      <w:r w:rsidR="000503E1" w:rsidRPr="00BE0058">
        <w:rPr>
          <w:color w:val="000000" w:themeColor="text1"/>
          <w:sz w:val="24"/>
          <w:szCs w:val="24"/>
          <w:lang w:val="en-IN" w:eastAsia="en-IN"/>
        </w:rPr>
        <w:t>"e"</w:t>
      </w:r>
    </w:p>
    <w:p w14:paraId="55C575BD" w14:textId="77777777" w:rsidR="00AC10A5" w:rsidRPr="00BE0058" w:rsidRDefault="00AC10A5" w:rsidP="00AC10A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print(</w:t>
      </w:r>
      <w:r w:rsidRPr="00BE0058">
        <w:rPr>
          <w:color w:val="000000" w:themeColor="text1"/>
          <w:sz w:val="24"/>
          <w:szCs w:val="24"/>
          <w:shd w:val="clear" w:color="auto" w:fill="FDFDFD"/>
          <w:lang w:val="en-IN" w:eastAsia="en-IN"/>
        </w:rPr>
        <w:t>tuplex</w:t>
      </w:r>
      <w:r w:rsidRPr="00BE0058">
        <w:rPr>
          <w:color w:val="000000" w:themeColor="text1"/>
          <w:sz w:val="24"/>
          <w:szCs w:val="24"/>
          <w:lang w:val="en-IN" w:eastAsia="en-IN"/>
        </w:rPr>
        <w:t>)</w:t>
      </w:r>
    </w:p>
    <w:p w14:paraId="68105D03" w14:textId="77777777" w:rsidR="00AC10A5" w:rsidRPr="00BE0058" w:rsidRDefault="00AC10A5" w:rsidP="00AC10A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#tuples are immutable, so you cannot remove elements</w:t>
      </w:r>
    </w:p>
    <w:p w14:paraId="0C188630" w14:textId="77777777" w:rsidR="00AC10A5" w:rsidRPr="00BE0058" w:rsidRDefault="00AC10A5" w:rsidP="00AC10A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#using merge of tuples with the + operator you can remove an item and it will create a new tuple</w:t>
      </w:r>
    </w:p>
    <w:p w14:paraId="2D7D2C45" w14:textId="77777777" w:rsidR="00AC10A5" w:rsidRPr="00BE0058" w:rsidRDefault="00AC10A5" w:rsidP="00AC10A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tuplex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tuplex</w:t>
      </w:r>
      <w:r w:rsidRPr="00BE0058">
        <w:rPr>
          <w:color w:val="000000" w:themeColor="text1"/>
          <w:sz w:val="24"/>
          <w:szCs w:val="24"/>
          <w:lang w:val="en-IN" w:eastAsia="en-IN"/>
        </w:rPr>
        <w:t>[:2]</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tuplex</w:t>
      </w:r>
      <w:r w:rsidRPr="00BE0058">
        <w:rPr>
          <w:color w:val="000000" w:themeColor="text1"/>
          <w:sz w:val="24"/>
          <w:szCs w:val="24"/>
          <w:lang w:val="en-IN" w:eastAsia="en-IN"/>
        </w:rPr>
        <w:t>[3:]</w:t>
      </w:r>
    </w:p>
    <w:p w14:paraId="65AFD7FF" w14:textId="77777777" w:rsidR="00AC10A5" w:rsidRPr="00BE0058" w:rsidRDefault="00AC10A5" w:rsidP="00AC10A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print(</w:t>
      </w:r>
      <w:r w:rsidRPr="00BE0058">
        <w:rPr>
          <w:color w:val="000000" w:themeColor="text1"/>
          <w:sz w:val="24"/>
          <w:szCs w:val="24"/>
          <w:shd w:val="clear" w:color="auto" w:fill="FDFDFD"/>
          <w:lang w:val="en-IN" w:eastAsia="en-IN"/>
        </w:rPr>
        <w:t>tuplex</w:t>
      </w:r>
      <w:r w:rsidRPr="00BE0058">
        <w:rPr>
          <w:color w:val="000000" w:themeColor="text1"/>
          <w:sz w:val="24"/>
          <w:szCs w:val="24"/>
          <w:lang w:val="en-IN" w:eastAsia="en-IN"/>
        </w:rPr>
        <w:t>)</w:t>
      </w:r>
    </w:p>
    <w:p w14:paraId="6BA06587" w14:textId="77777777" w:rsidR="00AC10A5" w:rsidRPr="00BE0058" w:rsidRDefault="00AC10A5" w:rsidP="00AC10A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#converting the tuple to list</w:t>
      </w:r>
    </w:p>
    <w:p w14:paraId="77F4FA40" w14:textId="77777777" w:rsidR="00AC10A5" w:rsidRPr="00BE0058" w:rsidRDefault="00AC10A5" w:rsidP="00AC10A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listx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list(</w:t>
      </w:r>
      <w:r w:rsidRPr="00BE0058">
        <w:rPr>
          <w:color w:val="000000" w:themeColor="text1"/>
          <w:sz w:val="24"/>
          <w:szCs w:val="24"/>
          <w:shd w:val="clear" w:color="auto" w:fill="FDFDFD"/>
          <w:lang w:val="en-IN" w:eastAsia="en-IN"/>
        </w:rPr>
        <w:t>tuplex</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p>
    <w:p w14:paraId="5E84E455" w14:textId="77777777" w:rsidR="00AC10A5" w:rsidRPr="00BE0058" w:rsidRDefault="00AC10A5" w:rsidP="00AC10A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#use different ways to remove an item of the list</w:t>
      </w:r>
    </w:p>
    <w:p w14:paraId="0262C03E" w14:textId="77777777" w:rsidR="00AC10A5" w:rsidRPr="00BE0058" w:rsidRDefault="00AC10A5" w:rsidP="00AC10A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listx</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remove</w:t>
      </w:r>
      <w:r w:rsidRPr="00BE0058">
        <w:rPr>
          <w:color w:val="000000" w:themeColor="text1"/>
          <w:sz w:val="24"/>
          <w:szCs w:val="24"/>
          <w:lang w:val="en-IN" w:eastAsia="en-IN"/>
        </w:rPr>
        <w:t>("c")</w:t>
      </w:r>
      <w:r w:rsidRPr="00BE0058">
        <w:rPr>
          <w:color w:val="000000" w:themeColor="text1"/>
          <w:sz w:val="24"/>
          <w:szCs w:val="24"/>
          <w:shd w:val="clear" w:color="auto" w:fill="FDFDFD"/>
          <w:lang w:val="en-IN" w:eastAsia="en-IN"/>
        </w:rPr>
        <w:t xml:space="preserve"> </w:t>
      </w:r>
    </w:p>
    <w:p w14:paraId="1AA211DA" w14:textId="77777777" w:rsidR="00AC10A5" w:rsidRPr="00BE0058" w:rsidRDefault="00AC10A5" w:rsidP="00AC10A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lang w:val="en-IN" w:eastAsia="en-IN"/>
        </w:rPr>
        <w:t>#converting the tuple to list</w:t>
      </w:r>
    </w:p>
    <w:p w14:paraId="526F8A94" w14:textId="77777777" w:rsidR="00AC10A5" w:rsidRPr="00BE0058" w:rsidRDefault="00AC10A5" w:rsidP="00AC10A5">
      <w:pPr>
        <w:widowControl/>
        <w:autoSpaceDE/>
        <w:autoSpaceDN/>
        <w:spacing w:line="360" w:lineRule="atLeast"/>
        <w:rPr>
          <w:color w:val="000000" w:themeColor="text1"/>
          <w:sz w:val="24"/>
          <w:szCs w:val="24"/>
          <w:shd w:val="clear" w:color="auto" w:fill="FDFDFD"/>
          <w:lang w:val="en-IN" w:eastAsia="en-IN"/>
        </w:rPr>
      </w:pPr>
      <w:r w:rsidRPr="00BE0058">
        <w:rPr>
          <w:color w:val="000000" w:themeColor="text1"/>
          <w:sz w:val="24"/>
          <w:szCs w:val="24"/>
          <w:shd w:val="clear" w:color="auto" w:fill="FDFDFD"/>
          <w:lang w:val="en-IN" w:eastAsia="en-IN"/>
        </w:rPr>
        <w:t xml:space="preserve">tuplex </w:t>
      </w:r>
      <w:r w:rsidRPr="00BE0058">
        <w:rPr>
          <w:color w:val="000000" w:themeColor="text1"/>
          <w:sz w:val="24"/>
          <w:szCs w:val="24"/>
          <w:lang w:val="en-IN" w:eastAsia="en-IN"/>
        </w:rPr>
        <w:t>=</w:t>
      </w:r>
      <w:r w:rsidRPr="00BE0058">
        <w:rPr>
          <w:color w:val="000000" w:themeColor="text1"/>
          <w:sz w:val="24"/>
          <w:szCs w:val="24"/>
          <w:shd w:val="clear" w:color="auto" w:fill="FDFDFD"/>
          <w:lang w:val="en-IN" w:eastAsia="en-IN"/>
        </w:rPr>
        <w:t xml:space="preserve"> </w:t>
      </w:r>
      <w:r w:rsidRPr="00BE0058">
        <w:rPr>
          <w:color w:val="000000" w:themeColor="text1"/>
          <w:sz w:val="24"/>
          <w:szCs w:val="24"/>
          <w:lang w:val="en-IN" w:eastAsia="en-IN"/>
        </w:rPr>
        <w:t>tuple(</w:t>
      </w:r>
      <w:r w:rsidRPr="00BE0058">
        <w:rPr>
          <w:color w:val="000000" w:themeColor="text1"/>
          <w:sz w:val="24"/>
          <w:szCs w:val="24"/>
          <w:shd w:val="clear" w:color="auto" w:fill="FDFDFD"/>
          <w:lang w:val="en-IN" w:eastAsia="en-IN"/>
        </w:rPr>
        <w:t>listx</w:t>
      </w:r>
      <w:r w:rsidRPr="00BE0058">
        <w:rPr>
          <w:color w:val="000000" w:themeColor="text1"/>
          <w:sz w:val="24"/>
          <w:szCs w:val="24"/>
          <w:lang w:val="en-IN" w:eastAsia="en-IN"/>
        </w:rPr>
        <w:t>)</w:t>
      </w:r>
    </w:p>
    <w:p w14:paraId="1FF49CD3" w14:textId="77777777" w:rsidR="00AC10A5" w:rsidRPr="00BE0058" w:rsidRDefault="00AC10A5" w:rsidP="00AC10A5">
      <w:pPr>
        <w:tabs>
          <w:tab w:val="left" w:pos="775"/>
        </w:tabs>
        <w:spacing w:before="61"/>
        <w:ind w:left="25"/>
        <w:rPr>
          <w:b/>
          <w:color w:val="000000" w:themeColor="text1"/>
          <w:sz w:val="24"/>
          <w:szCs w:val="24"/>
        </w:rPr>
      </w:pPr>
      <w:r w:rsidRPr="00BE0058">
        <w:rPr>
          <w:color w:val="000000" w:themeColor="text1"/>
          <w:sz w:val="24"/>
          <w:szCs w:val="24"/>
          <w:lang w:val="en-IN" w:eastAsia="en-IN"/>
        </w:rPr>
        <w:t>print(</w:t>
      </w:r>
      <w:r w:rsidRPr="00BE0058">
        <w:rPr>
          <w:color w:val="000000" w:themeColor="text1"/>
          <w:sz w:val="24"/>
          <w:szCs w:val="24"/>
          <w:shd w:val="clear" w:color="auto" w:fill="FDFDFD"/>
          <w:lang w:val="en-IN" w:eastAsia="en-IN"/>
        </w:rPr>
        <w:t>tuplex</w:t>
      </w:r>
      <w:r w:rsidRPr="00BE0058">
        <w:rPr>
          <w:color w:val="000000" w:themeColor="text1"/>
          <w:sz w:val="24"/>
          <w:szCs w:val="24"/>
          <w:lang w:val="en-IN" w:eastAsia="en-IN"/>
        </w:rPr>
        <w:t>)</w:t>
      </w:r>
    </w:p>
    <w:p w14:paraId="44D1216F" w14:textId="77777777" w:rsidR="00906FC2" w:rsidRPr="00BE0058" w:rsidRDefault="00906FC2">
      <w:pPr>
        <w:rPr>
          <w:color w:val="000000" w:themeColor="text1"/>
        </w:rPr>
      </w:pPr>
    </w:p>
    <w:p w14:paraId="3517F98F" w14:textId="77777777" w:rsidR="00AC10A5" w:rsidRPr="00BE0058" w:rsidRDefault="00AC10A5">
      <w:pPr>
        <w:rPr>
          <w:color w:val="000000" w:themeColor="text1"/>
        </w:rPr>
      </w:pPr>
    </w:p>
    <w:p w14:paraId="7E724393" w14:textId="77777777" w:rsidR="00AC10A5" w:rsidRPr="00BE0058" w:rsidRDefault="00AC10A5">
      <w:pPr>
        <w:rPr>
          <w:b/>
          <w:color w:val="000000" w:themeColor="text1"/>
        </w:rPr>
      </w:pPr>
      <w:r w:rsidRPr="00BE0058">
        <w:rPr>
          <w:b/>
          <w:color w:val="000000" w:themeColor="text1"/>
        </w:rPr>
        <w:t>Output:</w:t>
      </w:r>
    </w:p>
    <w:p w14:paraId="34223B45" w14:textId="77777777" w:rsidR="00AC10A5" w:rsidRPr="00BE0058" w:rsidRDefault="00AC10A5">
      <w:pPr>
        <w:rPr>
          <w:color w:val="000000" w:themeColor="text1"/>
          <w:sz w:val="24"/>
          <w:szCs w:val="24"/>
        </w:rPr>
      </w:pPr>
    </w:p>
    <w:p w14:paraId="312C5AF3" w14:textId="77777777" w:rsidR="000503E1" w:rsidRPr="00BE0058" w:rsidRDefault="000503E1" w:rsidP="000503E1">
      <w:pPr>
        <w:pStyle w:val="BodyText"/>
        <w:spacing w:before="11"/>
        <w:rPr>
          <w:color w:val="000000" w:themeColor="text1"/>
        </w:rPr>
      </w:pPr>
      <w:r w:rsidRPr="00BE0058">
        <w:rPr>
          <w:color w:val="000000" w:themeColor="text1"/>
        </w:rPr>
        <w:t>('p', 'y', 't', 'h', 'o', 'n', 's', 'o', 'u', 'r', 'c', 'e')</w:t>
      </w:r>
    </w:p>
    <w:p w14:paraId="5AA4FE6F" w14:textId="77777777" w:rsidR="000503E1" w:rsidRPr="00BE0058" w:rsidRDefault="000503E1" w:rsidP="000503E1">
      <w:pPr>
        <w:pStyle w:val="BodyText"/>
        <w:spacing w:before="11"/>
        <w:rPr>
          <w:color w:val="000000" w:themeColor="text1"/>
        </w:rPr>
      </w:pPr>
      <w:r w:rsidRPr="00BE0058">
        <w:rPr>
          <w:color w:val="000000" w:themeColor="text1"/>
        </w:rPr>
        <w:t>('p', 'y', 'h', 'o', 'n', 's', 'o', 'u', 'r', 'c', 'e')</w:t>
      </w:r>
    </w:p>
    <w:p w14:paraId="71FE1083" w14:textId="77777777" w:rsidR="00906FC2" w:rsidRPr="00BE0058" w:rsidRDefault="000503E1" w:rsidP="000503E1">
      <w:pPr>
        <w:pStyle w:val="BodyText"/>
        <w:spacing w:before="11"/>
        <w:rPr>
          <w:b/>
          <w:color w:val="000000" w:themeColor="text1"/>
          <w:sz w:val="17"/>
        </w:rPr>
      </w:pPr>
      <w:r w:rsidRPr="00BE0058">
        <w:rPr>
          <w:color w:val="000000" w:themeColor="text1"/>
        </w:rPr>
        <w:t>('p', 'y', 'h', 'o', 'n', 's', 'o', 'u', 'r', 'e')</w:t>
      </w:r>
    </w:p>
    <w:p w14:paraId="539CD7A1" w14:textId="77777777" w:rsidR="00906FC2" w:rsidRPr="00BE0058" w:rsidRDefault="00906FC2">
      <w:pPr>
        <w:pStyle w:val="BodyText"/>
        <w:spacing w:before="11"/>
        <w:rPr>
          <w:color w:val="000000" w:themeColor="text1"/>
          <w:sz w:val="17"/>
        </w:rPr>
      </w:pPr>
    </w:p>
    <w:bookmarkEnd w:id="3"/>
    <w:p w14:paraId="6A9A2604" w14:textId="77777777" w:rsidR="00906FC2" w:rsidRPr="00BE0058" w:rsidRDefault="00906FC2">
      <w:pPr>
        <w:pStyle w:val="BodyText"/>
        <w:spacing w:before="11"/>
        <w:rPr>
          <w:color w:val="000000" w:themeColor="text1"/>
          <w:sz w:val="17"/>
        </w:rPr>
      </w:pPr>
    </w:p>
    <w:p w14:paraId="16029E79" w14:textId="77777777" w:rsidR="00906FC2" w:rsidRPr="00BE0058" w:rsidRDefault="00092232" w:rsidP="00AC10A5">
      <w:pPr>
        <w:pStyle w:val="Heading1"/>
        <w:ind w:left="3280" w:firstLine="320"/>
        <w:rPr>
          <w:color w:val="000000" w:themeColor="text1"/>
        </w:rPr>
      </w:pPr>
      <w:r w:rsidRPr="00BE0058">
        <w:rPr>
          <w:color w:val="000000" w:themeColor="text1"/>
        </w:rPr>
        <w:t xml:space="preserve"> LABORATORY EXPERIMENTS</w:t>
      </w:r>
    </w:p>
    <w:p w14:paraId="14697B5A" w14:textId="77777777" w:rsidR="00DB0D91" w:rsidRPr="00BE0058" w:rsidRDefault="00092232" w:rsidP="004B5F08">
      <w:pPr>
        <w:spacing w:before="140"/>
        <w:ind w:left="400"/>
        <w:jc w:val="both"/>
        <w:rPr>
          <w:b/>
          <w:color w:val="000000" w:themeColor="text1"/>
          <w:sz w:val="23"/>
        </w:rPr>
      </w:pPr>
      <w:r w:rsidRPr="00BE0058">
        <w:rPr>
          <w:b/>
          <w:color w:val="000000" w:themeColor="text1"/>
          <w:sz w:val="24"/>
          <w:u w:val="single"/>
        </w:rPr>
        <w:t>Lab Program 1</w:t>
      </w:r>
      <w:r w:rsidRPr="00BE0058">
        <w:rPr>
          <w:b/>
          <w:color w:val="000000" w:themeColor="text1"/>
          <w:sz w:val="24"/>
        </w:rPr>
        <w:t>:</w:t>
      </w:r>
      <w:r w:rsidR="00DB0D91" w:rsidRPr="00BE0058">
        <w:rPr>
          <w:b/>
          <w:color w:val="000000" w:themeColor="text1"/>
          <w:sz w:val="24"/>
        </w:rPr>
        <w:t xml:space="preserve">  Implement and demonstrate the FIND-S algorithm for finding the most specific hypothesis based on a given set of training data samples. Read the training data from a </w:t>
      </w:r>
      <w:r w:rsidR="00DB0D91" w:rsidRPr="00BE0058">
        <w:rPr>
          <w:b/>
          <w:color w:val="000000" w:themeColor="text1"/>
          <w:sz w:val="23"/>
        </w:rPr>
        <w:t>.CSV file.</w:t>
      </w:r>
    </w:p>
    <w:p w14:paraId="40782BF9" w14:textId="77777777" w:rsidR="00FF0856" w:rsidRPr="00BE0058" w:rsidRDefault="00FF0856" w:rsidP="001E1E76">
      <w:pPr>
        <w:spacing w:before="140" w:line="360" w:lineRule="auto"/>
        <w:ind w:left="426"/>
        <w:jc w:val="both"/>
        <w:rPr>
          <w:color w:val="000000" w:themeColor="text1"/>
          <w:sz w:val="24"/>
          <w:lang w:val="en-IN"/>
        </w:rPr>
      </w:pPr>
      <w:r w:rsidRPr="00BE0058">
        <w:rPr>
          <w:b/>
          <w:bCs/>
          <w:color w:val="000000" w:themeColor="text1"/>
          <w:sz w:val="24"/>
          <w:u w:val="single"/>
          <w:lang w:val="en-IN"/>
        </w:rPr>
        <w:t>Concept learning</w:t>
      </w:r>
      <w:r w:rsidRPr="00BE0058">
        <w:rPr>
          <w:bCs/>
          <w:color w:val="000000" w:themeColor="text1"/>
          <w:sz w:val="24"/>
          <w:lang w:val="en-IN"/>
        </w:rPr>
        <w:t xml:space="preserve"> - </w:t>
      </w:r>
      <w:r w:rsidR="000C3EAF" w:rsidRPr="00BE0058">
        <w:rPr>
          <w:color w:val="000000" w:themeColor="text1"/>
          <w:sz w:val="24"/>
          <w:lang w:val="en-IN"/>
        </w:rPr>
        <w:t>A</w:t>
      </w:r>
      <w:r w:rsidRPr="00BE0058">
        <w:rPr>
          <w:color w:val="000000" w:themeColor="text1"/>
          <w:sz w:val="24"/>
          <w:lang w:val="en-IN"/>
        </w:rPr>
        <w:t xml:space="preserve"> </w:t>
      </w:r>
      <w:r w:rsidRPr="00BE0058">
        <w:rPr>
          <w:bCs/>
          <w:color w:val="000000" w:themeColor="text1"/>
          <w:sz w:val="24"/>
          <w:lang w:val="en-IN"/>
        </w:rPr>
        <w:t xml:space="preserve">learning task </w:t>
      </w:r>
      <w:r w:rsidRPr="00BE0058">
        <w:rPr>
          <w:color w:val="000000" w:themeColor="text1"/>
          <w:sz w:val="24"/>
          <w:lang w:val="en-IN"/>
        </w:rPr>
        <w:t xml:space="preserve">in which a </w:t>
      </w:r>
      <w:r w:rsidRPr="00BE0058">
        <w:rPr>
          <w:bCs/>
          <w:color w:val="000000" w:themeColor="text1"/>
          <w:sz w:val="24"/>
          <w:lang w:val="en-IN"/>
        </w:rPr>
        <w:t xml:space="preserve">human or machine learner </w:t>
      </w:r>
      <w:r w:rsidRPr="00BE0058">
        <w:rPr>
          <w:color w:val="000000" w:themeColor="text1"/>
          <w:sz w:val="24"/>
          <w:lang w:val="en-IN"/>
        </w:rPr>
        <w:t xml:space="preserve">is </w:t>
      </w:r>
      <w:r w:rsidRPr="00BE0058">
        <w:rPr>
          <w:bCs/>
          <w:color w:val="000000" w:themeColor="text1"/>
          <w:sz w:val="24"/>
          <w:lang w:val="en-IN"/>
        </w:rPr>
        <w:t xml:space="preserve">trained to </w:t>
      </w:r>
      <w:r w:rsidR="000C3EAF" w:rsidRPr="00BE0058">
        <w:rPr>
          <w:bCs/>
          <w:color w:val="000000" w:themeColor="text1"/>
          <w:sz w:val="24"/>
          <w:lang w:val="en-IN"/>
        </w:rPr>
        <w:t>classify objects</w:t>
      </w:r>
      <w:r w:rsidRPr="00BE0058">
        <w:rPr>
          <w:bCs/>
          <w:color w:val="000000" w:themeColor="text1"/>
          <w:sz w:val="24"/>
          <w:lang w:val="en-IN"/>
        </w:rPr>
        <w:t xml:space="preserve"> </w:t>
      </w:r>
      <w:r w:rsidRPr="00BE0058">
        <w:rPr>
          <w:color w:val="000000" w:themeColor="text1"/>
          <w:sz w:val="24"/>
          <w:lang w:val="en-IN"/>
        </w:rPr>
        <w:t xml:space="preserve">by being shown a </w:t>
      </w:r>
      <w:r w:rsidRPr="00BE0058">
        <w:rPr>
          <w:bCs/>
          <w:color w:val="000000" w:themeColor="text1"/>
          <w:sz w:val="24"/>
          <w:lang w:val="en-IN"/>
        </w:rPr>
        <w:t xml:space="preserve">set of </w:t>
      </w:r>
      <w:r w:rsidR="000C3EAF" w:rsidRPr="00BE0058">
        <w:rPr>
          <w:bCs/>
          <w:color w:val="000000" w:themeColor="text1"/>
          <w:sz w:val="24"/>
          <w:lang w:val="en-IN"/>
        </w:rPr>
        <w:t>example objects</w:t>
      </w:r>
      <w:r w:rsidRPr="00BE0058">
        <w:rPr>
          <w:bCs/>
          <w:color w:val="000000" w:themeColor="text1"/>
          <w:sz w:val="24"/>
          <w:lang w:val="en-IN"/>
        </w:rPr>
        <w:t xml:space="preserve"> </w:t>
      </w:r>
      <w:r w:rsidRPr="00BE0058">
        <w:rPr>
          <w:color w:val="000000" w:themeColor="text1"/>
          <w:sz w:val="24"/>
          <w:lang w:val="en-IN"/>
        </w:rPr>
        <w:t xml:space="preserve">along with their </w:t>
      </w:r>
      <w:r w:rsidRPr="00BE0058">
        <w:rPr>
          <w:bCs/>
          <w:color w:val="000000" w:themeColor="text1"/>
          <w:sz w:val="24"/>
          <w:lang w:val="en-IN"/>
        </w:rPr>
        <w:t xml:space="preserve">class labels. </w:t>
      </w:r>
      <w:r w:rsidR="000C3EAF" w:rsidRPr="00BE0058">
        <w:rPr>
          <w:color w:val="000000" w:themeColor="text1"/>
          <w:sz w:val="24"/>
          <w:lang w:val="en-IN"/>
        </w:rPr>
        <w:t>The learner</w:t>
      </w:r>
      <w:r w:rsidRPr="00BE0058">
        <w:rPr>
          <w:color w:val="000000" w:themeColor="text1"/>
          <w:sz w:val="24"/>
          <w:lang w:val="en-IN"/>
        </w:rPr>
        <w:t xml:space="preserve"> </w:t>
      </w:r>
      <w:r w:rsidRPr="00BE0058">
        <w:rPr>
          <w:bCs/>
          <w:color w:val="000000" w:themeColor="text1"/>
          <w:sz w:val="24"/>
          <w:lang w:val="en-IN"/>
        </w:rPr>
        <w:t xml:space="preserve">simplifies </w:t>
      </w:r>
      <w:r w:rsidRPr="00BE0058">
        <w:rPr>
          <w:color w:val="000000" w:themeColor="text1"/>
          <w:sz w:val="24"/>
          <w:lang w:val="en-IN"/>
        </w:rPr>
        <w:t xml:space="preserve">what has been observed </w:t>
      </w:r>
      <w:r w:rsidR="000C3EAF" w:rsidRPr="00BE0058">
        <w:rPr>
          <w:color w:val="000000" w:themeColor="text1"/>
          <w:sz w:val="24"/>
          <w:lang w:val="en-IN"/>
        </w:rPr>
        <w:t>by condensing</w:t>
      </w:r>
      <w:r w:rsidRPr="00BE0058">
        <w:rPr>
          <w:color w:val="000000" w:themeColor="text1"/>
          <w:sz w:val="24"/>
          <w:lang w:val="en-IN"/>
        </w:rPr>
        <w:t xml:space="preserve"> it in the form of an </w:t>
      </w:r>
      <w:r w:rsidRPr="00BE0058">
        <w:rPr>
          <w:bCs/>
          <w:color w:val="000000" w:themeColor="text1"/>
          <w:sz w:val="24"/>
          <w:lang w:val="en-IN"/>
        </w:rPr>
        <w:t>example.</w:t>
      </w:r>
    </w:p>
    <w:p w14:paraId="749CA0CF" w14:textId="77777777" w:rsidR="000C3EAF" w:rsidRPr="00BE0058" w:rsidRDefault="00FC2535" w:rsidP="001E1E76">
      <w:pPr>
        <w:spacing w:before="140" w:line="360" w:lineRule="auto"/>
        <w:ind w:left="400"/>
        <w:rPr>
          <w:b/>
          <w:color w:val="000000" w:themeColor="text1"/>
          <w:sz w:val="24"/>
        </w:rPr>
      </w:pPr>
      <w:r w:rsidRPr="00BE0058">
        <w:rPr>
          <w:b/>
          <w:color w:val="000000" w:themeColor="text1"/>
          <w:sz w:val="24"/>
          <w:u w:val="single"/>
        </w:rPr>
        <w:t>FIND-S Algorithm</w:t>
      </w:r>
      <w:r w:rsidRPr="00BE0058">
        <w:rPr>
          <w:b/>
          <w:color w:val="000000" w:themeColor="text1"/>
          <w:sz w:val="24"/>
        </w:rPr>
        <w:t>:</w:t>
      </w:r>
    </w:p>
    <w:p w14:paraId="4C4C51B7" w14:textId="77777777" w:rsidR="00A568FD" w:rsidRPr="00BE0058" w:rsidRDefault="00A568FD" w:rsidP="00A568FD">
      <w:pPr>
        <w:pStyle w:val="BodyText"/>
        <w:spacing w:line="360" w:lineRule="auto"/>
        <w:ind w:left="709"/>
        <w:rPr>
          <w:color w:val="000000" w:themeColor="text1"/>
        </w:rPr>
      </w:pPr>
      <w:r w:rsidRPr="00BE0058">
        <w:rPr>
          <w:color w:val="000000" w:themeColor="text1"/>
        </w:rPr>
        <w:t>Find-S algorithm is a searching algorithm.</w:t>
      </w:r>
    </w:p>
    <w:p w14:paraId="3BF11BE3" w14:textId="77777777" w:rsidR="00A568FD" w:rsidRPr="00BE0058" w:rsidRDefault="00A568FD" w:rsidP="00A568FD">
      <w:pPr>
        <w:pStyle w:val="BodyText"/>
        <w:spacing w:line="360" w:lineRule="auto"/>
        <w:ind w:left="709" w:right="377"/>
        <w:rPr>
          <w:color w:val="000000" w:themeColor="text1"/>
        </w:rPr>
      </w:pPr>
      <w:r w:rsidRPr="00BE0058">
        <w:rPr>
          <w:b/>
          <w:color w:val="000000" w:themeColor="text1"/>
          <w:u w:val="single"/>
        </w:rPr>
        <w:t>Purpose</w:t>
      </w:r>
      <w:r w:rsidRPr="00BE0058">
        <w:rPr>
          <w:color w:val="000000" w:themeColor="text1"/>
        </w:rPr>
        <w:t xml:space="preserve">: To find the maximally specific hypothesis from the set of hypothesis space. </w:t>
      </w:r>
    </w:p>
    <w:p w14:paraId="7F8E938B" w14:textId="77777777" w:rsidR="00A568FD" w:rsidRPr="00BE0058" w:rsidRDefault="00A568FD" w:rsidP="00A568FD">
      <w:pPr>
        <w:pStyle w:val="BodyText"/>
        <w:spacing w:line="360" w:lineRule="auto"/>
        <w:ind w:left="709" w:right="94"/>
        <w:rPr>
          <w:color w:val="000000" w:themeColor="text1"/>
        </w:rPr>
      </w:pPr>
      <w:r w:rsidRPr="00BE0058">
        <w:rPr>
          <w:b/>
          <w:color w:val="000000" w:themeColor="text1"/>
          <w:u w:val="single"/>
        </w:rPr>
        <w:t>Method</w:t>
      </w:r>
      <w:r w:rsidRPr="00BE0058">
        <w:rPr>
          <w:color w:val="000000" w:themeColor="text1"/>
        </w:rPr>
        <w:t>: Begin with most specific possible hypothesis in H, then generalize this hypothesis each time it fails to cover an observed positive training example.</w:t>
      </w:r>
    </w:p>
    <w:p w14:paraId="37B9BC08" w14:textId="77777777" w:rsidR="00A568FD" w:rsidRPr="00BE0058" w:rsidRDefault="00A568FD" w:rsidP="00A568FD">
      <w:pPr>
        <w:pStyle w:val="BodyText"/>
        <w:spacing w:line="360" w:lineRule="auto"/>
        <w:ind w:left="709"/>
        <w:rPr>
          <w:color w:val="000000" w:themeColor="text1"/>
        </w:rPr>
      </w:pPr>
      <w:r w:rsidRPr="00BE0058">
        <w:rPr>
          <w:b/>
          <w:color w:val="000000" w:themeColor="text1"/>
          <w:u w:val="single"/>
        </w:rPr>
        <w:t>Notations</w:t>
      </w:r>
      <w:r w:rsidRPr="00BE0058">
        <w:rPr>
          <w:color w:val="000000" w:themeColor="text1"/>
        </w:rPr>
        <w:t>:</w:t>
      </w:r>
    </w:p>
    <w:p w14:paraId="7C6B81CA" w14:textId="77777777" w:rsidR="00A568FD" w:rsidRPr="00BE0058" w:rsidRDefault="00A568FD" w:rsidP="00A568FD">
      <w:pPr>
        <w:pStyle w:val="ListParagraph"/>
        <w:tabs>
          <w:tab w:val="left" w:pos="2521"/>
        </w:tabs>
        <w:ind w:left="709" w:firstLine="0"/>
        <w:rPr>
          <w:color w:val="000000" w:themeColor="text1"/>
          <w:sz w:val="24"/>
        </w:rPr>
      </w:pPr>
      <w:r w:rsidRPr="00BE0058">
        <w:rPr>
          <w:color w:val="000000" w:themeColor="text1"/>
          <w:sz w:val="24"/>
        </w:rPr>
        <w:t>D - Training data</w:t>
      </w:r>
      <w:r w:rsidRPr="00BE0058">
        <w:rPr>
          <w:color w:val="000000" w:themeColor="text1"/>
          <w:spacing w:val="-6"/>
          <w:sz w:val="24"/>
        </w:rPr>
        <w:t xml:space="preserve"> </w:t>
      </w:r>
      <w:r w:rsidRPr="00BE0058">
        <w:rPr>
          <w:color w:val="000000" w:themeColor="text1"/>
          <w:sz w:val="24"/>
        </w:rPr>
        <w:t>set</w:t>
      </w:r>
    </w:p>
    <w:p w14:paraId="213FD70E" w14:textId="77777777" w:rsidR="00A568FD" w:rsidRPr="00BE0058" w:rsidRDefault="00A568FD" w:rsidP="00A568FD">
      <w:pPr>
        <w:pStyle w:val="ListParagraph"/>
        <w:tabs>
          <w:tab w:val="left" w:pos="2521"/>
        </w:tabs>
        <w:spacing w:before="183"/>
        <w:ind w:left="709" w:firstLine="0"/>
        <w:rPr>
          <w:color w:val="000000" w:themeColor="text1"/>
          <w:sz w:val="24"/>
        </w:rPr>
      </w:pPr>
      <w:r w:rsidRPr="00BE0058">
        <w:rPr>
          <w:color w:val="000000" w:themeColor="text1"/>
          <w:sz w:val="24"/>
        </w:rPr>
        <w:t>X - Set of instances with in training data</w:t>
      </w:r>
      <w:r w:rsidRPr="00BE0058">
        <w:rPr>
          <w:color w:val="000000" w:themeColor="text1"/>
          <w:spacing w:val="-4"/>
          <w:sz w:val="24"/>
        </w:rPr>
        <w:t xml:space="preserve"> </w:t>
      </w:r>
      <w:r w:rsidRPr="00BE0058">
        <w:rPr>
          <w:color w:val="000000" w:themeColor="text1"/>
          <w:sz w:val="24"/>
        </w:rPr>
        <w:t>set</w:t>
      </w:r>
    </w:p>
    <w:p w14:paraId="5429E585" w14:textId="77777777" w:rsidR="00A568FD" w:rsidRPr="00BE0058" w:rsidRDefault="00A568FD" w:rsidP="00A568FD">
      <w:pPr>
        <w:pStyle w:val="ListParagraph"/>
        <w:tabs>
          <w:tab w:val="left" w:pos="2521"/>
        </w:tabs>
        <w:spacing w:before="180"/>
        <w:ind w:left="709" w:firstLine="0"/>
        <w:rPr>
          <w:color w:val="000000" w:themeColor="text1"/>
          <w:sz w:val="24"/>
        </w:rPr>
      </w:pPr>
      <w:r w:rsidRPr="00BE0058">
        <w:rPr>
          <w:color w:val="000000" w:themeColor="text1"/>
          <w:sz w:val="24"/>
        </w:rPr>
        <w:t>x - particular instance in training</w:t>
      </w:r>
      <w:r w:rsidRPr="00BE0058">
        <w:rPr>
          <w:color w:val="000000" w:themeColor="text1"/>
          <w:spacing w:val="-2"/>
          <w:sz w:val="24"/>
        </w:rPr>
        <w:t xml:space="preserve"> </w:t>
      </w:r>
      <w:r w:rsidRPr="00BE0058">
        <w:rPr>
          <w:color w:val="000000" w:themeColor="text1"/>
          <w:sz w:val="24"/>
        </w:rPr>
        <w:t>example</w:t>
      </w:r>
    </w:p>
    <w:p w14:paraId="681BDFDB" w14:textId="77777777" w:rsidR="00A568FD" w:rsidRPr="00BE0058" w:rsidRDefault="00A568FD" w:rsidP="00A568FD">
      <w:pPr>
        <w:pStyle w:val="ListParagraph"/>
        <w:tabs>
          <w:tab w:val="left" w:pos="2521"/>
        </w:tabs>
        <w:spacing w:before="183"/>
        <w:ind w:left="709" w:firstLine="0"/>
        <w:rPr>
          <w:color w:val="000000" w:themeColor="text1"/>
          <w:sz w:val="24"/>
        </w:rPr>
      </w:pPr>
      <w:r w:rsidRPr="00BE0058">
        <w:rPr>
          <w:color w:val="000000" w:themeColor="text1"/>
          <w:sz w:val="24"/>
        </w:rPr>
        <w:t>H - Set of possible</w:t>
      </w:r>
      <w:r w:rsidRPr="00BE0058">
        <w:rPr>
          <w:color w:val="000000" w:themeColor="text1"/>
          <w:spacing w:val="-3"/>
          <w:sz w:val="24"/>
        </w:rPr>
        <w:t xml:space="preserve"> </w:t>
      </w:r>
      <w:r w:rsidRPr="00BE0058">
        <w:rPr>
          <w:color w:val="000000" w:themeColor="text1"/>
          <w:sz w:val="24"/>
        </w:rPr>
        <w:t>hypothesis</w:t>
      </w:r>
    </w:p>
    <w:p w14:paraId="1B9AD262" w14:textId="77777777" w:rsidR="00A568FD" w:rsidRPr="00BE0058" w:rsidRDefault="00A568FD" w:rsidP="00A568FD">
      <w:pPr>
        <w:pStyle w:val="ListParagraph"/>
        <w:tabs>
          <w:tab w:val="left" w:pos="2521"/>
        </w:tabs>
        <w:spacing w:before="182"/>
        <w:ind w:left="709" w:firstLine="0"/>
        <w:rPr>
          <w:color w:val="000000" w:themeColor="text1"/>
          <w:sz w:val="24"/>
        </w:rPr>
      </w:pPr>
      <w:r w:rsidRPr="00BE0058">
        <w:rPr>
          <w:color w:val="000000" w:themeColor="text1"/>
          <w:sz w:val="24"/>
        </w:rPr>
        <w:t>h - particular hypothesis described by conjunction of constraints on the</w:t>
      </w:r>
      <w:r w:rsidRPr="00BE0058">
        <w:rPr>
          <w:color w:val="000000" w:themeColor="text1"/>
          <w:spacing w:val="-8"/>
          <w:sz w:val="24"/>
        </w:rPr>
        <w:t xml:space="preserve"> </w:t>
      </w:r>
      <w:r w:rsidRPr="00BE0058">
        <w:rPr>
          <w:color w:val="000000" w:themeColor="text1"/>
          <w:sz w:val="24"/>
        </w:rPr>
        <w:t>attributes</w:t>
      </w:r>
    </w:p>
    <w:p w14:paraId="674B9A93" w14:textId="77777777" w:rsidR="00A568FD" w:rsidRPr="00BE0058" w:rsidRDefault="00A568FD" w:rsidP="00A568FD">
      <w:pPr>
        <w:pStyle w:val="ListParagraph"/>
        <w:tabs>
          <w:tab w:val="left" w:pos="2580"/>
          <w:tab w:val="left" w:pos="2581"/>
        </w:tabs>
        <w:spacing w:before="185" w:line="256" w:lineRule="auto"/>
        <w:ind w:left="709" w:right="1795" w:firstLine="0"/>
        <w:rPr>
          <w:color w:val="000000" w:themeColor="text1"/>
          <w:sz w:val="24"/>
        </w:rPr>
      </w:pPr>
      <w:r w:rsidRPr="00BE0058">
        <w:rPr>
          <w:color w:val="000000" w:themeColor="text1"/>
          <w:sz w:val="24"/>
        </w:rPr>
        <w:t>a</w:t>
      </w:r>
      <w:r w:rsidRPr="00BE0058">
        <w:rPr>
          <w:color w:val="000000" w:themeColor="text1"/>
          <w:sz w:val="24"/>
          <w:vertAlign w:val="subscript"/>
        </w:rPr>
        <w:t>i</w:t>
      </w:r>
      <w:r w:rsidRPr="00BE0058">
        <w:rPr>
          <w:color w:val="000000" w:themeColor="text1"/>
          <w:sz w:val="24"/>
        </w:rPr>
        <w:t xml:space="preserve"> - constraint attribute of hypothesis, a</w:t>
      </w:r>
      <w:r w:rsidRPr="00BE0058">
        <w:rPr>
          <w:color w:val="000000" w:themeColor="text1"/>
          <w:sz w:val="24"/>
          <w:vertAlign w:val="subscript"/>
        </w:rPr>
        <w:t>i</w:t>
      </w:r>
      <w:r w:rsidRPr="00BE0058">
        <w:rPr>
          <w:color w:val="000000" w:themeColor="text1"/>
          <w:sz w:val="24"/>
        </w:rPr>
        <w:t xml:space="preserve"> can have a value of </w:t>
      </w:r>
      <w:r w:rsidRPr="00BE0058">
        <w:rPr>
          <w:strike/>
          <w:color w:val="000000" w:themeColor="text1"/>
          <w:sz w:val="24"/>
        </w:rPr>
        <w:t>0</w:t>
      </w:r>
      <w:r w:rsidRPr="00BE0058">
        <w:rPr>
          <w:color w:val="000000" w:themeColor="text1"/>
          <w:sz w:val="24"/>
        </w:rPr>
        <w:t xml:space="preserve"> (no value), or any value(a</w:t>
      </w:r>
      <w:r w:rsidRPr="00BE0058">
        <w:rPr>
          <w:color w:val="000000" w:themeColor="text1"/>
          <w:sz w:val="24"/>
          <w:vertAlign w:val="subscript"/>
        </w:rPr>
        <w:t>i</w:t>
      </w:r>
      <w:r w:rsidRPr="00BE0058">
        <w:rPr>
          <w:color w:val="000000" w:themeColor="text1"/>
          <w:sz w:val="24"/>
        </w:rPr>
        <w:t xml:space="preserve"> =sunny), or ?(any</w:t>
      </w:r>
      <w:r w:rsidRPr="00BE0058">
        <w:rPr>
          <w:color w:val="000000" w:themeColor="text1"/>
          <w:spacing w:val="-4"/>
          <w:sz w:val="24"/>
        </w:rPr>
        <w:t xml:space="preserve"> </w:t>
      </w:r>
      <w:r w:rsidRPr="00BE0058">
        <w:rPr>
          <w:color w:val="000000" w:themeColor="text1"/>
          <w:sz w:val="24"/>
        </w:rPr>
        <w:t>value)</w:t>
      </w:r>
    </w:p>
    <w:p w14:paraId="44BFB388" w14:textId="77777777" w:rsidR="00A568FD" w:rsidRPr="00BE0058" w:rsidRDefault="00A568FD" w:rsidP="00A568FD">
      <w:pPr>
        <w:pStyle w:val="ListParagraph"/>
        <w:tabs>
          <w:tab w:val="left" w:pos="2580"/>
          <w:tab w:val="left" w:pos="2581"/>
        </w:tabs>
        <w:spacing w:before="163"/>
        <w:ind w:left="709" w:firstLine="0"/>
        <w:rPr>
          <w:color w:val="000000" w:themeColor="text1"/>
          <w:sz w:val="24"/>
        </w:rPr>
      </w:pPr>
      <w:r w:rsidRPr="00BE0058">
        <w:rPr>
          <w:color w:val="000000" w:themeColor="text1"/>
          <w:sz w:val="24"/>
        </w:rPr>
        <w:t>c - target</w:t>
      </w:r>
      <w:r w:rsidRPr="00BE0058">
        <w:rPr>
          <w:color w:val="000000" w:themeColor="text1"/>
          <w:spacing w:val="-3"/>
          <w:sz w:val="24"/>
        </w:rPr>
        <w:t xml:space="preserve"> </w:t>
      </w:r>
      <w:r w:rsidRPr="00BE0058">
        <w:rPr>
          <w:color w:val="000000" w:themeColor="text1"/>
          <w:sz w:val="24"/>
        </w:rPr>
        <w:t>concept</w:t>
      </w:r>
    </w:p>
    <w:p w14:paraId="53616595" w14:textId="77777777" w:rsidR="000132B5" w:rsidRPr="00BE0058" w:rsidRDefault="000132B5" w:rsidP="00D74353">
      <w:pPr>
        <w:widowControl/>
        <w:numPr>
          <w:ilvl w:val="0"/>
          <w:numId w:val="22"/>
        </w:numPr>
        <w:autoSpaceDE/>
        <w:autoSpaceDN/>
        <w:spacing w:before="180" w:after="100" w:afterAutospacing="1" w:line="312" w:lineRule="atLeast"/>
        <w:ind w:left="851" w:firstLine="117"/>
        <w:rPr>
          <w:color w:val="000000" w:themeColor="text1"/>
          <w:sz w:val="24"/>
          <w:szCs w:val="24"/>
          <w:lang w:val="en-IN" w:eastAsia="en-IN"/>
        </w:rPr>
      </w:pPr>
      <w:r w:rsidRPr="00BE0058">
        <w:rPr>
          <w:color w:val="000000" w:themeColor="text1"/>
          <w:sz w:val="24"/>
          <w:szCs w:val="24"/>
          <w:lang w:val="en-IN" w:eastAsia="en-IN"/>
        </w:rPr>
        <w:t xml:space="preserve">Initialize h to the most specific hypothesis in H </w:t>
      </w:r>
    </w:p>
    <w:p w14:paraId="0B24D305" w14:textId="77777777" w:rsidR="000132B5" w:rsidRPr="00BE0058" w:rsidRDefault="000132B5" w:rsidP="00D74353">
      <w:pPr>
        <w:widowControl/>
        <w:numPr>
          <w:ilvl w:val="0"/>
          <w:numId w:val="22"/>
        </w:numPr>
        <w:autoSpaceDE/>
        <w:autoSpaceDN/>
        <w:spacing w:before="180" w:after="100" w:afterAutospacing="1" w:line="312" w:lineRule="atLeast"/>
        <w:ind w:left="851" w:firstLine="117"/>
        <w:rPr>
          <w:color w:val="000000" w:themeColor="text1"/>
          <w:sz w:val="24"/>
          <w:szCs w:val="24"/>
          <w:lang w:val="en-IN" w:eastAsia="en-IN"/>
        </w:rPr>
      </w:pPr>
      <w:r w:rsidRPr="00BE0058">
        <w:rPr>
          <w:color w:val="000000" w:themeColor="text1"/>
          <w:sz w:val="24"/>
          <w:szCs w:val="24"/>
          <w:lang w:val="en-IN" w:eastAsia="en-IN"/>
        </w:rPr>
        <w:t xml:space="preserve">For each positive training instance x </w:t>
      </w:r>
    </w:p>
    <w:p w14:paraId="2331BAB0" w14:textId="77777777" w:rsidR="000132B5" w:rsidRPr="00BE0058" w:rsidRDefault="000132B5" w:rsidP="00D74353">
      <w:pPr>
        <w:widowControl/>
        <w:numPr>
          <w:ilvl w:val="1"/>
          <w:numId w:val="22"/>
        </w:numPr>
        <w:autoSpaceDE/>
        <w:autoSpaceDN/>
        <w:spacing w:before="170" w:after="100" w:afterAutospacing="1" w:line="275" w:lineRule="atLeast"/>
        <w:ind w:left="900" w:firstLine="117"/>
        <w:rPr>
          <w:color w:val="000000" w:themeColor="text1"/>
          <w:sz w:val="24"/>
          <w:szCs w:val="24"/>
          <w:lang w:val="en-IN" w:eastAsia="en-IN"/>
        </w:rPr>
      </w:pPr>
      <w:r w:rsidRPr="00BE0058">
        <w:rPr>
          <w:color w:val="000000" w:themeColor="text1"/>
          <w:sz w:val="24"/>
          <w:szCs w:val="24"/>
          <w:lang w:val="en-IN" w:eastAsia="en-IN"/>
        </w:rPr>
        <w:t>For each attribute constraint a</w:t>
      </w:r>
      <w:r w:rsidRPr="00BE0058">
        <w:rPr>
          <w:color w:val="000000" w:themeColor="text1"/>
          <w:sz w:val="24"/>
          <w:szCs w:val="24"/>
          <w:vertAlign w:val="subscript"/>
          <w:lang w:val="en-IN" w:eastAsia="en-IN"/>
        </w:rPr>
        <w:t>i</w:t>
      </w:r>
      <w:r w:rsidRPr="00BE0058">
        <w:rPr>
          <w:color w:val="000000" w:themeColor="text1"/>
          <w:sz w:val="24"/>
          <w:szCs w:val="24"/>
          <w:lang w:val="en-IN" w:eastAsia="en-IN"/>
        </w:rPr>
        <w:t xml:space="preserve"> in h : </w:t>
      </w:r>
    </w:p>
    <w:p w14:paraId="4E6AB183" w14:textId="77777777" w:rsidR="000132B5" w:rsidRPr="00BE0058" w:rsidRDefault="000132B5" w:rsidP="00D74353">
      <w:pPr>
        <w:widowControl/>
        <w:numPr>
          <w:ilvl w:val="2"/>
          <w:numId w:val="22"/>
        </w:numPr>
        <w:autoSpaceDE/>
        <w:autoSpaceDN/>
        <w:spacing w:before="159" w:after="100" w:afterAutospacing="1" w:line="243" w:lineRule="atLeast"/>
        <w:ind w:left="1350" w:firstLine="117"/>
        <w:rPr>
          <w:color w:val="000000" w:themeColor="text1"/>
          <w:sz w:val="24"/>
          <w:szCs w:val="24"/>
          <w:lang w:val="en-IN" w:eastAsia="en-IN"/>
        </w:rPr>
      </w:pPr>
      <w:r w:rsidRPr="00BE0058">
        <w:rPr>
          <w:color w:val="000000" w:themeColor="text1"/>
          <w:sz w:val="24"/>
          <w:szCs w:val="24"/>
          <w:lang w:val="en-IN" w:eastAsia="en-IN"/>
        </w:rPr>
        <w:t xml:space="preserve">If the constraint </w:t>
      </w:r>
      <w:r w:rsidR="00E5711A" w:rsidRPr="00BE0058">
        <w:rPr>
          <w:color w:val="000000" w:themeColor="text1"/>
          <w:sz w:val="24"/>
          <w:szCs w:val="24"/>
          <w:lang w:val="en-IN" w:eastAsia="en-IN"/>
        </w:rPr>
        <w:t>a</w:t>
      </w:r>
      <w:r w:rsidR="00E5711A" w:rsidRPr="00BE0058">
        <w:rPr>
          <w:color w:val="000000" w:themeColor="text1"/>
          <w:sz w:val="24"/>
          <w:szCs w:val="24"/>
          <w:vertAlign w:val="subscript"/>
          <w:lang w:val="en-IN" w:eastAsia="en-IN"/>
        </w:rPr>
        <w:t>i</w:t>
      </w:r>
      <w:r w:rsidRPr="00BE0058">
        <w:rPr>
          <w:color w:val="000000" w:themeColor="text1"/>
          <w:sz w:val="24"/>
          <w:szCs w:val="24"/>
          <w:lang w:val="en-IN" w:eastAsia="en-IN"/>
        </w:rPr>
        <w:t xml:space="preserve"> in h is satisfied by x Then do nothing</w:t>
      </w:r>
    </w:p>
    <w:p w14:paraId="252F3BB5" w14:textId="77777777" w:rsidR="000132B5" w:rsidRPr="00BE0058" w:rsidRDefault="000132B5" w:rsidP="00D74353">
      <w:pPr>
        <w:widowControl/>
        <w:numPr>
          <w:ilvl w:val="2"/>
          <w:numId w:val="22"/>
        </w:numPr>
        <w:autoSpaceDE/>
        <w:autoSpaceDN/>
        <w:spacing w:before="159" w:after="100" w:afterAutospacing="1" w:line="243" w:lineRule="atLeast"/>
        <w:ind w:left="1350" w:firstLine="117"/>
        <w:rPr>
          <w:color w:val="000000" w:themeColor="text1"/>
          <w:sz w:val="24"/>
          <w:szCs w:val="24"/>
          <w:lang w:val="en-IN" w:eastAsia="en-IN"/>
        </w:rPr>
      </w:pPr>
      <w:r w:rsidRPr="00BE0058">
        <w:rPr>
          <w:color w:val="000000" w:themeColor="text1"/>
          <w:sz w:val="24"/>
          <w:szCs w:val="24"/>
          <w:lang w:val="en-IN" w:eastAsia="en-IN"/>
        </w:rPr>
        <w:t xml:space="preserve">Else replace </w:t>
      </w:r>
      <w:r w:rsidR="00E5711A" w:rsidRPr="00BE0058">
        <w:rPr>
          <w:color w:val="000000" w:themeColor="text1"/>
          <w:sz w:val="24"/>
          <w:szCs w:val="24"/>
          <w:lang w:val="en-IN" w:eastAsia="en-IN"/>
        </w:rPr>
        <w:t>a</w:t>
      </w:r>
      <w:r w:rsidR="00E5711A" w:rsidRPr="00BE0058">
        <w:rPr>
          <w:color w:val="000000" w:themeColor="text1"/>
          <w:sz w:val="24"/>
          <w:szCs w:val="24"/>
          <w:vertAlign w:val="subscript"/>
          <w:lang w:val="en-IN" w:eastAsia="en-IN"/>
        </w:rPr>
        <w:t>i</w:t>
      </w:r>
      <w:r w:rsidRPr="00BE0058">
        <w:rPr>
          <w:color w:val="000000" w:themeColor="text1"/>
          <w:sz w:val="24"/>
          <w:szCs w:val="24"/>
          <w:lang w:val="en-IN" w:eastAsia="en-IN"/>
        </w:rPr>
        <w:t xml:space="preserve"> in h by the next more general constraint that is satisfied by x </w:t>
      </w:r>
    </w:p>
    <w:p w14:paraId="7BDF8296" w14:textId="77777777" w:rsidR="000132B5" w:rsidRPr="00BE0058" w:rsidRDefault="000132B5" w:rsidP="00D74353">
      <w:pPr>
        <w:widowControl/>
        <w:numPr>
          <w:ilvl w:val="0"/>
          <w:numId w:val="22"/>
        </w:numPr>
        <w:autoSpaceDE/>
        <w:autoSpaceDN/>
        <w:spacing w:before="180" w:after="100" w:afterAutospacing="1" w:line="312" w:lineRule="atLeast"/>
        <w:ind w:left="851" w:firstLine="117"/>
        <w:rPr>
          <w:rFonts w:ascii="Arial" w:hAnsi="Arial" w:cs="Arial"/>
          <w:color w:val="000000" w:themeColor="text1"/>
          <w:sz w:val="24"/>
          <w:szCs w:val="24"/>
          <w:lang w:val="en-IN" w:eastAsia="en-IN"/>
        </w:rPr>
      </w:pPr>
      <w:r w:rsidRPr="00BE0058">
        <w:rPr>
          <w:color w:val="000000" w:themeColor="text1"/>
          <w:sz w:val="24"/>
          <w:szCs w:val="24"/>
          <w:lang w:val="en-IN" w:eastAsia="en-IN"/>
        </w:rPr>
        <w:t>Output hypothesis h</w:t>
      </w:r>
      <w:r w:rsidRPr="00BE0058">
        <w:rPr>
          <w:rFonts w:ascii="Arial" w:hAnsi="Arial" w:cs="Arial"/>
          <w:color w:val="000000" w:themeColor="text1"/>
          <w:sz w:val="24"/>
          <w:szCs w:val="24"/>
          <w:lang w:val="en-IN" w:eastAsia="en-IN"/>
        </w:rPr>
        <w:t xml:space="preserve"> </w:t>
      </w:r>
    </w:p>
    <w:p w14:paraId="3DD220FA" w14:textId="77777777" w:rsidR="00002789" w:rsidRPr="00BE0058" w:rsidRDefault="00002789" w:rsidP="00A568FD">
      <w:pPr>
        <w:pStyle w:val="BodyText"/>
        <w:ind w:left="720"/>
        <w:rPr>
          <w:b/>
          <w:color w:val="000000" w:themeColor="text1"/>
          <w:u w:val="single"/>
        </w:rPr>
      </w:pPr>
    </w:p>
    <w:p w14:paraId="7B186A81" w14:textId="77777777" w:rsidR="00002789" w:rsidRPr="00BE0058" w:rsidRDefault="00002789" w:rsidP="00A568FD">
      <w:pPr>
        <w:pStyle w:val="BodyText"/>
        <w:ind w:left="720"/>
        <w:rPr>
          <w:b/>
          <w:color w:val="000000" w:themeColor="text1"/>
          <w:u w:val="single"/>
        </w:rPr>
      </w:pPr>
    </w:p>
    <w:p w14:paraId="4F24943C" w14:textId="77777777" w:rsidR="00002789" w:rsidRPr="00BE0058" w:rsidRDefault="00002789" w:rsidP="00A568FD">
      <w:pPr>
        <w:pStyle w:val="BodyText"/>
        <w:ind w:left="720"/>
        <w:rPr>
          <w:b/>
          <w:color w:val="000000" w:themeColor="text1"/>
          <w:u w:val="single"/>
        </w:rPr>
      </w:pPr>
    </w:p>
    <w:p w14:paraId="6AD9664E" w14:textId="77777777" w:rsidR="00002789" w:rsidRPr="00BE0058" w:rsidRDefault="00002789" w:rsidP="00A568FD">
      <w:pPr>
        <w:pStyle w:val="BodyText"/>
        <w:ind w:left="720"/>
        <w:rPr>
          <w:b/>
          <w:color w:val="000000" w:themeColor="text1"/>
          <w:u w:val="single"/>
        </w:rPr>
      </w:pPr>
    </w:p>
    <w:p w14:paraId="6BF7610E" w14:textId="77777777" w:rsidR="00002789" w:rsidRPr="00BE0058" w:rsidRDefault="00002789" w:rsidP="00A568FD">
      <w:pPr>
        <w:pStyle w:val="BodyText"/>
        <w:ind w:left="720"/>
        <w:rPr>
          <w:b/>
          <w:color w:val="000000" w:themeColor="text1"/>
          <w:u w:val="single"/>
        </w:rPr>
      </w:pPr>
    </w:p>
    <w:p w14:paraId="25DC539F" w14:textId="77777777" w:rsidR="00002789" w:rsidRPr="00BE0058" w:rsidRDefault="00002789" w:rsidP="00A568FD">
      <w:pPr>
        <w:pStyle w:val="BodyText"/>
        <w:ind w:left="720"/>
        <w:rPr>
          <w:b/>
          <w:color w:val="000000" w:themeColor="text1"/>
          <w:u w:val="single"/>
        </w:rPr>
      </w:pPr>
    </w:p>
    <w:p w14:paraId="63E83F18" w14:textId="77777777" w:rsidR="00002789" w:rsidRPr="00BE0058" w:rsidRDefault="00002789" w:rsidP="00A568FD">
      <w:pPr>
        <w:pStyle w:val="BodyText"/>
        <w:ind w:left="720"/>
        <w:rPr>
          <w:b/>
          <w:color w:val="000000" w:themeColor="text1"/>
          <w:u w:val="single"/>
        </w:rPr>
      </w:pPr>
    </w:p>
    <w:p w14:paraId="349DEAEE" w14:textId="77777777" w:rsidR="00A568FD" w:rsidRPr="00BE0058" w:rsidRDefault="00A568FD" w:rsidP="00A568FD">
      <w:pPr>
        <w:pStyle w:val="BodyText"/>
        <w:ind w:left="720"/>
        <w:rPr>
          <w:color w:val="000000" w:themeColor="text1"/>
        </w:rPr>
      </w:pPr>
      <w:r w:rsidRPr="00BE0058">
        <w:rPr>
          <w:b/>
          <w:color w:val="000000" w:themeColor="text1"/>
          <w:u w:val="single"/>
        </w:rPr>
        <w:t>Example</w:t>
      </w:r>
      <w:r w:rsidRPr="00BE0058">
        <w:rPr>
          <w:color w:val="000000" w:themeColor="text1"/>
        </w:rPr>
        <w:t>:</w:t>
      </w:r>
    </w:p>
    <w:p w14:paraId="48B98ADC" w14:textId="77777777" w:rsidR="00A568FD" w:rsidRPr="00BE0058" w:rsidRDefault="00A568FD" w:rsidP="00002789">
      <w:pPr>
        <w:pStyle w:val="BodyText"/>
        <w:ind w:left="720"/>
        <w:rPr>
          <w:i/>
          <w:color w:val="000000" w:themeColor="text1"/>
        </w:rPr>
      </w:pPr>
      <w:r w:rsidRPr="00BE0058">
        <w:rPr>
          <w:color w:val="000000" w:themeColor="text1"/>
        </w:rPr>
        <w:t xml:space="preserve">Positive and negative training data set for the target concept </w:t>
      </w:r>
      <w:r w:rsidRPr="00BE0058">
        <w:rPr>
          <w:i/>
          <w:color w:val="000000" w:themeColor="text1"/>
        </w:rPr>
        <w:t>“Enjoy sport”</w:t>
      </w:r>
    </w:p>
    <w:p w14:paraId="6FBAD364" w14:textId="77777777" w:rsidR="00002789" w:rsidRPr="00BE0058" w:rsidRDefault="00002789" w:rsidP="00002789">
      <w:pPr>
        <w:pStyle w:val="BodyText"/>
        <w:ind w:left="720"/>
        <w:rPr>
          <w:i/>
          <w:color w:val="000000" w:themeColor="text1"/>
        </w:rPr>
      </w:pPr>
    </w:p>
    <w:tbl>
      <w:tblPr>
        <w:tblW w:w="9805" w:type="dxa"/>
        <w:tblInd w:w="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158"/>
        <w:gridCol w:w="1032"/>
        <w:gridCol w:w="1318"/>
        <w:gridCol w:w="1189"/>
        <w:gridCol w:w="1417"/>
        <w:gridCol w:w="1276"/>
        <w:gridCol w:w="1134"/>
        <w:gridCol w:w="1281"/>
      </w:tblGrid>
      <w:tr w:rsidR="00A568FD" w:rsidRPr="00BE0058" w14:paraId="22A11196" w14:textId="77777777" w:rsidTr="0024774F">
        <w:trPr>
          <w:trHeight w:val="639"/>
        </w:trPr>
        <w:tc>
          <w:tcPr>
            <w:tcW w:w="1158" w:type="dxa"/>
          </w:tcPr>
          <w:p w14:paraId="4412BE45" w14:textId="77777777" w:rsidR="00A568FD" w:rsidRPr="00BE0058" w:rsidRDefault="00A568FD" w:rsidP="00FF0856">
            <w:pPr>
              <w:pStyle w:val="TableParagraph"/>
              <w:spacing w:line="266" w:lineRule="exact"/>
              <w:ind w:left="200"/>
              <w:rPr>
                <w:b/>
                <w:color w:val="000000" w:themeColor="text1"/>
              </w:rPr>
            </w:pPr>
            <w:r w:rsidRPr="00BE0058">
              <w:rPr>
                <w:b/>
                <w:color w:val="000000" w:themeColor="text1"/>
              </w:rPr>
              <w:t>Example</w:t>
            </w:r>
          </w:p>
        </w:tc>
        <w:tc>
          <w:tcPr>
            <w:tcW w:w="1032" w:type="dxa"/>
          </w:tcPr>
          <w:p w14:paraId="67CAC6EB" w14:textId="77777777" w:rsidR="00A568FD" w:rsidRPr="00BE0058" w:rsidRDefault="00A568FD" w:rsidP="00FF0856">
            <w:pPr>
              <w:pStyle w:val="TableParagraph"/>
              <w:spacing w:line="266" w:lineRule="exact"/>
              <w:ind w:left="296"/>
              <w:rPr>
                <w:b/>
                <w:color w:val="000000" w:themeColor="text1"/>
              </w:rPr>
            </w:pPr>
            <w:r w:rsidRPr="00BE0058">
              <w:rPr>
                <w:b/>
                <w:color w:val="000000" w:themeColor="text1"/>
              </w:rPr>
              <w:t>Sky</w:t>
            </w:r>
          </w:p>
        </w:tc>
        <w:tc>
          <w:tcPr>
            <w:tcW w:w="1318" w:type="dxa"/>
          </w:tcPr>
          <w:p w14:paraId="20AF72B2" w14:textId="77777777" w:rsidR="00A568FD" w:rsidRPr="00BE0058" w:rsidRDefault="00A568FD" w:rsidP="00FF0856">
            <w:pPr>
              <w:pStyle w:val="TableParagraph"/>
              <w:spacing w:line="266" w:lineRule="exact"/>
              <w:ind w:left="297"/>
              <w:rPr>
                <w:b/>
                <w:color w:val="000000" w:themeColor="text1"/>
              </w:rPr>
            </w:pPr>
            <w:r w:rsidRPr="00BE0058">
              <w:rPr>
                <w:b/>
                <w:color w:val="000000" w:themeColor="text1"/>
              </w:rPr>
              <w:t>AirTemp</w:t>
            </w:r>
          </w:p>
        </w:tc>
        <w:tc>
          <w:tcPr>
            <w:tcW w:w="1189" w:type="dxa"/>
          </w:tcPr>
          <w:p w14:paraId="3B3B073D" w14:textId="77777777" w:rsidR="00A568FD" w:rsidRPr="00BE0058" w:rsidRDefault="00A568FD" w:rsidP="00A568FD">
            <w:pPr>
              <w:pStyle w:val="TableParagraph"/>
              <w:spacing w:line="266" w:lineRule="exact"/>
              <w:rPr>
                <w:b/>
                <w:color w:val="000000" w:themeColor="text1"/>
              </w:rPr>
            </w:pPr>
            <w:r w:rsidRPr="00BE0058">
              <w:rPr>
                <w:b/>
                <w:color w:val="000000" w:themeColor="text1"/>
              </w:rPr>
              <w:t xml:space="preserve">  Humidity</w:t>
            </w:r>
          </w:p>
        </w:tc>
        <w:tc>
          <w:tcPr>
            <w:tcW w:w="1417" w:type="dxa"/>
          </w:tcPr>
          <w:p w14:paraId="286C7006" w14:textId="77777777" w:rsidR="00A568FD" w:rsidRPr="00BE0058" w:rsidRDefault="00A568FD" w:rsidP="00A568FD">
            <w:pPr>
              <w:pStyle w:val="TableParagraph"/>
              <w:spacing w:line="266" w:lineRule="exact"/>
              <w:ind w:left="228" w:right="109"/>
              <w:rPr>
                <w:b/>
                <w:color w:val="000000" w:themeColor="text1"/>
              </w:rPr>
            </w:pPr>
            <w:r w:rsidRPr="00BE0058">
              <w:rPr>
                <w:b/>
                <w:color w:val="000000" w:themeColor="text1"/>
              </w:rPr>
              <w:t>Wind</w:t>
            </w:r>
          </w:p>
        </w:tc>
        <w:tc>
          <w:tcPr>
            <w:tcW w:w="1276" w:type="dxa"/>
          </w:tcPr>
          <w:p w14:paraId="2A2837BA" w14:textId="77777777" w:rsidR="00A568FD" w:rsidRPr="00BE0058" w:rsidRDefault="00A568FD" w:rsidP="00A568FD">
            <w:pPr>
              <w:pStyle w:val="TableParagraph"/>
              <w:spacing w:line="266" w:lineRule="exact"/>
              <w:rPr>
                <w:b/>
                <w:color w:val="000000" w:themeColor="text1"/>
              </w:rPr>
            </w:pPr>
            <w:r w:rsidRPr="00BE0058">
              <w:rPr>
                <w:b/>
                <w:color w:val="000000" w:themeColor="text1"/>
              </w:rPr>
              <w:t xml:space="preserve"> Water</w:t>
            </w:r>
          </w:p>
        </w:tc>
        <w:tc>
          <w:tcPr>
            <w:tcW w:w="1134" w:type="dxa"/>
          </w:tcPr>
          <w:p w14:paraId="2519AA2D" w14:textId="77777777" w:rsidR="00A568FD" w:rsidRPr="00BE0058" w:rsidRDefault="00A568FD" w:rsidP="00A568FD">
            <w:pPr>
              <w:pStyle w:val="TableParagraph"/>
              <w:spacing w:line="266" w:lineRule="exact"/>
              <w:rPr>
                <w:b/>
                <w:color w:val="000000" w:themeColor="text1"/>
              </w:rPr>
            </w:pPr>
            <w:r w:rsidRPr="00BE0058">
              <w:rPr>
                <w:b/>
                <w:color w:val="000000" w:themeColor="text1"/>
              </w:rPr>
              <w:t xml:space="preserve">  Forecast</w:t>
            </w:r>
          </w:p>
        </w:tc>
        <w:tc>
          <w:tcPr>
            <w:tcW w:w="1281" w:type="dxa"/>
          </w:tcPr>
          <w:p w14:paraId="68FD906A" w14:textId="77777777" w:rsidR="00A568FD" w:rsidRPr="00BE0058" w:rsidRDefault="00A568FD" w:rsidP="00A568FD">
            <w:pPr>
              <w:pStyle w:val="TableParagraph"/>
              <w:ind w:right="178"/>
              <w:rPr>
                <w:b/>
                <w:color w:val="000000" w:themeColor="text1"/>
              </w:rPr>
            </w:pPr>
            <w:r w:rsidRPr="00BE0058">
              <w:rPr>
                <w:b/>
                <w:color w:val="000000" w:themeColor="text1"/>
              </w:rPr>
              <w:t xml:space="preserve">   Enjoy </w:t>
            </w:r>
            <w:r w:rsidR="0024774F" w:rsidRPr="00BE0058">
              <w:rPr>
                <w:b/>
                <w:color w:val="000000" w:themeColor="text1"/>
              </w:rPr>
              <w:t xml:space="preserve">   </w:t>
            </w:r>
            <w:r w:rsidRPr="00BE0058">
              <w:rPr>
                <w:b/>
                <w:color w:val="000000" w:themeColor="text1"/>
              </w:rPr>
              <w:t>sport</w:t>
            </w:r>
          </w:p>
        </w:tc>
      </w:tr>
      <w:tr w:rsidR="00A568FD" w:rsidRPr="00BE0058" w14:paraId="30EDA16D" w14:textId="77777777" w:rsidTr="0024774F">
        <w:trPr>
          <w:trHeight w:val="366"/>
        </w:trPr>
        <w:tc>
          <w:tcPr>
            <w:tcW w:w="1158" w:type="dxa"/>
          </w:tcPr>
          <w:p w14:paraId="56B20A0C" w14:textId="77777777" w:rsidR="00A568FD" w:rsidRPr="00BE0058" w:rsidRDefault="00A568FD" w:rsidP="00FF0856">
            <w:pPr>
              <w:pStyle w:val="TableParagraph"/>
              <w:spacing w:before="94" w:line="256" w:lineRule="exact"/>
              <w:ind w:left="200"/>
              <w:rPr>
                <w:color w:val="000000" w:themeColor="text1"/>
                <w:sz w:val="24"/>
              </w:rPr>
            </w:pPr>
            <w:r w:rsidRPr="00BE0058">
              <w:rPr>
                <w:color w:val="000000" w:themeColor="text1"/>
                <w:sz w:val="24"/>
              </w:rPr>
              <w:t>1</w:t>
            </w:r>
          </w:p>
        </w:tc>
        <w:tc>
          <w:tcPr>
            <w:tcW w:w="1032" w:type="dxa"/>
          </w:tcPr>
          <w:p w14:paraId="016C67D4" w14:textId="77777777" w:rsidR="00A568FD" w:rsidRPr="00BE0058" w:rsidRDefault="00A568FD" w:rsidP="0024774F">
            <w:pPr>
              <w:pStyle w:val="TableParagraph"/>
              <w:spacing w:before="94" w:line="256" w:lineRule="exact"/>
              <w:jc w:val="center"/>
              <w:rPr>
                <w:color w:val="000000" w:themeColor="text1"/>
                <w:sz w:val="24"/>
              </w:rPr>
            </w:pPr>
            <w:r w:rsidRPr="00BE0058">
              <w:rPr>
                <w:color w:val="000000" w:themeColor="text1"/>
                <w:sz w:val="24"/>
              </w:rPr>
              <w:t>Sunny</w:t>
            </w:r>
          </w:p>
        </w:tc>
        <w:tc>
          <w:tcPr>
            <w:tcW w:w="1318" w:type="dxa"/>
          </w:tcPr>
          <w:p w14:paraId="78BFDB0B" w14:textId="77777777" w:rsidR="00A568FD" w:rsidRPr="00BE0058" w:rsidRDefault="00A568FD" w:rsidP="0024774F">
            <w:pPr>
              <w:pStyle w:val="TableParagraph"/>
              <w:spacing w:before="94" w:line="256" w:lineRule="exact"/>
              <w:ind w:left="297"/>
              <w:jc w:val="center"/>
              <w:rPr>
                <w:color w:val="000000" w:themeColor="text1"/>
                <w:sz w:val="24"/>
              </w:rPr>
            </w:pPr>
            <w:r w:rsidRPr="00BE0058">
              <w:rPr>
                <w:color w:val="000000" w:themeColor="text1"/>
                <w:sz w:val="24"/>
              </w:rPr>
              <w:t>Warm</w:t>
            </w:r>
          </w:p>
        </w:tc>
        <w:tc>
          <w:tcPr>
            <w:tcW w:w="1189" w:type="dxa"/>
          </w:tcPr>
          <w:p w14:paraId="3FCD5A2D" w14:textId="77777777" w:rsidR="00A568FD" w:rsidRPr="00BE0058" w:rsidRDefault="00A568FD" w:rsidP="0024774F">
            <w:pPr>
              <w:pStyle w:val="TableParagraph"/>
              <w:spacing w:before="94" w:line="256" w:lineRule="exact"/>
              <w:ind w:left="304"/>
              <w:jc w:val="center"/>
              <w:rPr>
                <w:color w:val="000000" w:themeColor="text1"/>
                <w:sz w:val="24"/>
              </w:rPr>
            </w:pPr>
            <w:r w:rsidRPr="00BE0058">
              <w:rPr>
                <w:color w:val="000000" w:themeColor="text1"/>
                <w:sz w:val="24"/>
              </w:rPr>
              <w:t>Normal</w:t>
            </w:r>
          </w:p>
        </w:tc>
        <w:tc>
          <w:tcPr>
            <w:tcW w:w="1417" w:type="dxa"/>
          </w:tcPr>
          <w:p w14:paraId="5475FAE1" w14:textId="77777777" w:rsidR="00A568FD" w:rsidRPr="00BE0058" w:rsidRDefault="00A568FD" w:rsidP="0024774F">
            <w:pPr>
              <w:pStyle w:val="TableParagraph"/>
              <w:spacing w:before="94" w:line="256" w:lineRule="exact"/>
              <w:ind w:left="291" w:right="283"/>
              <w:jc w:val="center"/>
              <w:rPr>
                <w:color w:val="000000" w:themeColor="text1"/>
                <w:sz w:val="24"/>
              </w:rPr>
            </w:pPr>
            <w:r w:rsidRPr="00BE0058">
              <w:rPr>
                <w:color w:val="000000" w:themeColor="text1"/>
                <w:sz w:val="24"/>
              </w:rPr>
              <w:t>Strong</w:t>
            </w:r>
          </w:p>
        </w:tc>
        <w:tc>
          <w:tcPr>
            <w:tcW w:w="1276" w:type="dxa"/>
          </w:tcPr>
          <w:p w14:paraId="19529FE0" w14:textId="77777777" w:rsidR="00A568FD" w:rsidRPr="00BE0058" w:rsidRDefault="00A568FD" w:rsidP="0024774F">
            <w:pPr>
              <w:pStyle w:val="TableParagraph"/>
              <w:spacing w:before="94" w:line="256" w:lineRule="exact"/>
              <w:ind w:left="307"/>
              <w:jc w:val="center"/>
              <w:rPr>
                <w:color w:val="000000" w:themeColor="text1"/>
                <w:sz w:val="24"/>
              </w:rPr>
            </w:pPr>
            <w:r w:rsidRPr="00BE0058">
              <w:rPr>
                <w:color w:val="000000" w:themeColor="text1"/>
                <w:sz w:val="24"/>
              </w:rPr>
              <w:t>Warm</w:t>
            </w:r>
          </w:p>
        </w:tc>
        <w:tc>
          <w:tcPr>
            <w:tcW w:w="1134" w:type="dxa"/>
          </w:tcPr>
          <w:p w14:paraId="144FEAA0" w14:textId="77777777" w:rsidR="00A568FD" w:rsidRPr="00BE0058" w:rsidRDefault="00A568FD" w:rsidP="0024774F">
            <w:pPr>
              <w:pStyle w:val="TableParagraph"/>
              <w:spacing w:before="94" w:line="256" w:lineRule="exact"/>
              <w:ind w:left="257"/>
              <w:jc w:val="center"/>
              <w:rPr>
                <w:color w:val="000000" w:themeColor="text1"/>
                <w:sz w:val="24"/>
              </w:rPr>
            </w:pPr>
            <w:r w:rsidRPr="00BE0058">
              <w:rPr>
                <w:color w:val="000000" w:themeColor="text1"/>
                <w:sz w:val="24"/>
              </w:rPr>
              <w:t>Same</w:t>
            </w:r>
          </w:p>
        </w:tc>
        <w:tc>
          <w:tcPr>
            <w:tcW w:w="1281" w:type="dxa"/>
          </w:tcPr>
          <w:p w14:paraId="5B7FDD25" w14:textId="77777777" w:rsidR="00A568FD" w:rsidRPr="00BE0058" w:rsidRDefault="00A568FD" w:rsidP="0024774F">
            <w:pPr>
              <w:pStyle w:val="TableParagraph"/>
              <w:spacing w:before="94" w:line="256" w:lineRule="exact"/>
              <w:ind w:left="295"/>
              <w:jc w:val="center"/>
              <w:rPr>
                <w:color w:val="000000" w:themeColor="text1"/>
                <w:sz w:val="24"/>
              </w:rPr>
            </w:pPr>
            <w:r w:rsidRPr="00BE0058">
              <w:rPr>
                <w:color w:val="000000" w:themeColor="text1"/>
                <w:sz w:val="24"/>
              </w:rPr>
              <w:t>Yes</w:t>
            </w:r>
          </w:p>
        </w:tc>
      </w:tr>
      <w:tr w:rsidR="00A568FD" w:rsidRPr="00BE0058" w14:paraId="18A380B2" w14:textId="77777777" w:rsidTr="0024774F">
        <w:trPr>
          <w:trHeight w:val="366"/>
        </w:trPr>
        <w:tc>
          <w:tcPr>
            <w:tcW w:w="1158" w:type="dxa"/>
          </w:tcPr>
          <w:p w14:paraId="58A8CB7E" w14:textId="77777777" w:rsidR="00A568FD" w:rsidRPr="00BE0058" w:rsidRDefault="00A568FD" w:rsidP="00A568FD">
            <w:pPr>
              <w:pStyle w:val="TableParagraph"/>
              <w:spacing w:before="94" w:line="256" w:lineRule="exact"/>
              <w:ind w:left="200"/>
              <w:rPr>
                <w:color w:val="000000" w:themeColor="text1"/>
                <w:sz w:val="24"/>
              </w:rPr>
            </w:pPr>
            <w:r w:rsidRPr="00BE0058">
              <w:rPr>
                <w:color w:val="000000" w:themeColor="text1"/>
                <w:sz w:val="24"/>
              </w:rPr>
              <w:t>2</w:t>
            </w:r>
          </w:p>
        </w:tc>
        <w:tc>
          <w:tcPr>
            <w:tcW w:w="1032" w:type="dxa"/>
          </w:tcPr>
          <w:p w14:paraId="12A070F4" w14:textId="77777777" w:rsidR="00A568FD" w:rsidRPr="00BE0058" w:rsidRDefault="00A568FD" w:rsidP="0024774F">
            <w:pPr>
              <w:pStyle w:val="TableParagraph"/>
              <w:spacing w:line="266" w:lineRule="exact"/>
              <w:ind w:right="294"/>
              <w:jc w:val="center"/>
              <w:rPr>
                <w:color w:val="000000" w:themeColor="text1"/>
                <w:sz w:val="24"/>
              </w:rPr>
            </w:pPr>
            <w:r w:rsidRPr="00BE0058">
              <w:rPr>
                <w:color w:val="000000" w:themeColor="text1"/>
                <w:sz w:val="24"/>
              </w:rPr>
              <w:t>Sunny</w:t>
            </w:r>
          </w:p>
        </w:tc>
        <w:tc>
          <w:tcPr>
            <w:tcW w:w="1318" w:type="dxa"/>
          </w:tcPr>
          <w:p w14:paraId="1A2EBA2E" w14:textId="77777777" w:rsidR="00A568FD" w:rsidRPr="00BE0058" w:rsidRDefault="00A568FD" w:rsidP="0024774F">
            <w:pPr>
              <w:pStyle w:val="TableParagraph"/>
              <w:spacing w:line="266" w:lineRule="exact"/>
              <w:ind w:left="296"/>
              <w:jc w:val="center"/>
              <w:rPr>
                <w:color w:val="000000" w:themeColor="text1"/>
                <w:sz w:val="24"/>
              </w:rPr>
            </w:pPr>
            <w:r w:rsidRPr="00BE0058">
              <w:rPr>
                <w:color w:val="000000" w:themeColor="text1"/>
                <w:sz w:val="24"/>
              </w:rPr>
              <w:t>Warm</w:t>
            </w:r>
          </w:p>
        </w:tc>
        <w:tc>
          <w:tcPr>
            <w:tcW w:w="1189" w:type="dxa"/>
          </w:tcPr>
          <w:p w14:paraId="7E177962" w14:textId="77777777" w:rsidR="00A568FD" w:rsidRPr="00BE0058" w:rsidRDefault="00A568FD" w:rsidP="0024774F">
            <w:pPr>
              <w:pStyle w:val="TableParagraph"/>
              <w:spacing w:line="266" w:lineRule="exact"/>
              <w:ind w:left="475"/>
              <w:jc w:val="center"/>
              <w:rPr>
                <w:color w:val="000000" w:themeColor="text1"/>
                <w:sz w:val="24"/>
              </w:rPr>
            </w:pPr>
            <w:r w:rsidRPr="00BE0058">
              <w:rPr>
                <w:color w:val="000000" w:themeColor="text1"/>
                <w:sz w:val="24"/>
              </w:rPr>
              <w:t>High</w:t>
            </w:r>
          </w:p>
        </w:tc>
        <w:tc>
          <w:tcPr>
            <w:tcW w:w="1417" w:type="dxa"/>
          </w:tcPr>
          <w:p w14:paraId="34F861E2" w14:textId="77777777" w:rsidR="00A568FD" w:rsidRPr="00BE0058" w:rsidRDefault="00A568FD" w:rsidP="0024774F">
            <w:pPr>
              <w:pStyle w:val="TableParagraph"/>
              <w:spacing w:line="266" w:lineRule="exact"/>
              <w:ind w:right="302"/>
              <w:jc w:val="center"/>
              <w:rPr>
                <w:color w:val="000000" w:themeColor="text1"/>
                <w:sz w:val="24"/>
              </w:rPr>
            </w:pPr>
            <w:r w:rsidRPr="00BE0058">
              <w:rPr>
                <w:color w:val="000000" w:themeColor="text1"/>
                <w:w w:val="95"/>
                <w:sz w:val="24"/>
              </w:rPr>
              <w:t>Strong</w:t>
            </w:r>
          </w:p>
        </w:tc>
        <w:tc>
          <w:tcPr>
            <w:tcW w:w="1276" w:type="dxa"/>
          </w:tcPr>
          <w:p w14:paraId="4D01348E" w14:textId="77777777" w:rsidR="00A568FD" w:rsidRPr="00BE0058" w:rsidRDefault="00A568FD" w:rsidP="0024774F">
            <w:pPr>
              <w:pStyle w:val="TableParagraph"/>
              <w:spacing w:line="266" w:lineRule="exact"/>
              <w:ind w:left="305"/>
              <w:jc w:val="center"/>
              <w:rPr>
                <w:color w:val="000000" w:themeColor="text1"/>
                <w:sz w:val="24"/>
              </w:rPr>
            </w:pPr>
            <w:r w:rsidRPr="00BE0058">
              <w:rPr>
                <w:color w:val="000000" w:themeColor="text1"/>
                <w:sz w:val="24"/>
              </w:rPr>
              <w:t>War3m</w:t>
            </w:r>
          </w:p>
        </w:tc>
        <w:tc>
          <w:tcPr>
            <w:tcW w:w="1134" w:type="dxa"/>
          </w:tcPr>
          <w:p w14:paraId="7F4F179B" w14:textId="77777777" w:rsidR="00A568FD" w:rsidRPr="00BE0058" w:rsidRDefault="00A568FD" w:rsidP="0024774F">
            <w:pPr>
              <w:pStyle w:val="TableParagraph"/>
              <w:spacing w:line="266" w:lineRule="exact"/>
              <w:ind w:left="280"/>
              <w:jc w:val="center"/>
              <w:rPr>
                <w:color w:val="000000" w:themeColor="text1"/>
                <w:sz w:val="24"/>
              </w:rPr>
            </w:pPr>
            <w:r w:rsidRPr="00BE0058">
              <w:rPr>
                <w:color w:val="000000" w:themeColor="text1"/>
                <w:sz w:val="24"/>
              </w:rPr>
              <w:t>Same</w:t>
            </w:r>
          </w:p>
        </w:tc>
        <w:tc>
          <w:tcPr>
            <w:tcW w:w="1281" w:type="dxa"/>
          </w:tcPr>
          <w:p w14:paraId="55239733" w14:textId="77777777" w:rsidR="00A568FD" w:rsidRPr="00BE0058" w:rsidRDefault="00A568FD" w:rsidP="0024774F">
            <w:pPr>
              <w:pStyle w:val="TableParagraph"/>
              <w:spacing w:line="266" w:lineRule="exact"/>
              <w:ind w:left="365"/>
              <w:jc w:val="center"/>
              <w:rPr>
                <w:color w:val="000000" w:themeColor="text1"/>
                <w:sz w:val="24"/>
              </w:rPr>
            </w:pPr>
            <w:r w:rsidRPr="00BE0058">
              <w:rPr>
                <w:color w:val="000000" w:themeColor="text1"/>
                <w:sz w:val="24"/>
              </w:rPr>
              <w:t>Yes</w:t>
            </w:r>
          </w:p>
        </w:tc>
      </w:tr>
      <w:tr w:rsidR="00A568FD" w:rsidRPr="00BE0058" w14:paraId="70B880B7" w14:textId="77777777" w:rsidTr="0024774F">
        <w:trPr>
          <w:trHeight w:val="366"/>
        </w:trPr>
        <w:tc>
          <w:tcPr>
            <w:tcW w:w="1158" w:type="dxa"/>
          </w:tcPr>
          <w:p w14:paraId="5139319E" w14:textId="77777777" w:rsidR="00A568FD" w:rsidRPr="00BE0058" w:rsidRDefault="00A568FD" w:rsidP="00A568FD">
            <w:pPr>
              <w:pStyle w:val="TableParagraph"/>
              <w:spacing w:before="94" w:line="256" w:lineRule="exact"/>
              <w:ind w:left="200"/>
              <w:rPr>
                <w:color w:val="000000" w:themeColor="text1"/>
                <w:sz w:val="24"/>
              </w:rPr>
            </w:pPr>
            <w:r w:rsidRPr="00BE0058">
              <w:rPr>
                <w:color w:val="000000" w:themeColor="text1"/>
                <w:sz w:val="24"/>
              </w:rPr>
              <w:t>3</w:t>
            </w:r>
          </w:p>
        </w:tc>
        <w:tc>
          <w:tcPr>
            <w:tcW w:w="1032" w:type="dxa"/>
          </w:tcPr>
          <w:p w14:paraId="0E8EB01A" w14:textId="77777777" w:rsidR="00A568FD" w:rsidRPr="00BE0058" w:rsidRDefault="00A568FD" w:rsidP="0024774F">
            <w:pPr>
              <w:pStyle w:val="TableParagraph"/>
              <w:spacing w:before="191"/>
              <w:ind w:right="335"/>
              <w:jc w:val="center"/>
              <w:rPr>
                <w:color w:val="000000" w:themeColor="text1"/>
                <w:sz w:val="24"/>
              </w:rPr>
            </w:pPr>
            <w:r w:rsidRPr="00BE0058">
              <w:rPr>
                <w:color w:val="000000" w:themeColor="text1"/>
                <w:sz w:val="24"/>
              </w:rPr>
              <w:t>Rainy</w:t>
            </w:r>
          </w:p>
        </w:tc>
        <w:tc>
          <w:tcPr>
            <w:tcW w:w="1318" w:type="dxa"/>
          </w:tcPr>
          <w:p w14:paraId="347C8C8F" w14:textId="77777777" w:rsidR="00A568FD" w:rsidRPr="00BE0058" w:rsidRDefault="00A568FD" w:rsidP="0024774F">
            <w:pPr>
              <w:pStyle w:val="TableParagraph"/>
              <w:spacing w:before="191"/>
              <w:ind w:left="296"/>
              <w:jc w:val="center"/>
              <w:rPr>
                <w:color w:val="000000" w:themeColor="text1"/>
                <w:sz w:val="24"/>
              </w:rPr>
            </w:pPr>
            <w:r w:rsidRPr="00BE0058">
              <w:rPr>
                <w:color w:val="000000" w:themeColor="text1"/>
                <w:sz w:val="24"/>
              </w:rPr>
              <w:t>Cold</w:t>
            </w:r>
          </w:p>
        </w:tc>
        <w:tc>
          <w:tcPr>
            <w:tcW w:w="1189" w:type="dxa"/>
          </w:tcPr>
          <w:p w14:paraId="05FAD91F" w14:textId="77777777" w:rsidR="00A568FD" w:rsidRPr="00BE0058" w:rsidRDefault="00A568FD" w:rsidP="0024774F">
            <w:pPr>
              <w:pStyle w:val="TableParagraph"/>
              <w:spacing w:before="191"/>
              <w:ind w:left="475"/>
              <w:jc w:val="center"/>
              <w:rPr>
                <w:color w:val="000000" w:themeColor="text1"/>
                <w:sz w:val="24"/>
              </w:rPr>
            </w:pPr>
            <w:r w:rsidRPr="00BE0058">
              <w:rPr>
                <w:color w:val="000000" w:themeColor="text1"/>
                <w:sz w:val="24"/>
              </w:rPr>
              <w:t>High</w:t>
            </w:r>
          </w:p>
        </w:tc>
        <w:tc>
          <w:tcPr>
            <w:tcW w:w="1417" w:type="dxa"/>
          </w:tcPr>
          <w:p w14:paraId="1F88B1C6" w14:textId="77777777" w:rsidR="00A568FD" w:rsidRPr="00BE0058" w:rsidRDefault="00A568FD" w:rsidP="0024774F">
            <w:pPr>
              <w:pStyle w:val="TableParagraph"/>
              <w:spacing w:before="191"/>
              <w:ind w:right="302"/>
              <w:jc w:val="center"/>
              <w:rPr>
                <w:color w:val="000000" w:themeColor="text1"/>
                <w:sz w:val="24"/>
              </w:rPr>
            </w:pPr>
            <w:r w:rsidRPr="00BE0058">
              <w:rPr>
                <w:color w:val="000000" w:themeColor="text1"/>
                <w:w w:val="95"/>
                <w:sz w:val="24"/>
              </w:rPr>
              <w:t>Strong</w:t>
            </w:r>
          </w:p>
        </w:tc>
        <w:tc>
          <w:tcPr>
            <w:tcW w:w="1276" w:type="dxa"/>
          </w:tcPr>
          <w:p w14:paraId="063981A4" w14:textId="77777777" w:rsidR="00A568FD" w:rsidRPr="00BE0058" w:rsidRDefault="00A568FD" w:rsidP="0024774F">
            <w:pPr>
              <w:pStyle w:val="TableParagraph"/>
              <w:spacing w:before="191"/>
              <w:ind w:left="305"/>
              <w:jc w:val="center"/>
              <w:rPr>
                <w:color w:val="000000" w:themeColor="text1"/>
                <w:sz w:val="24"/>
              </w:rPr>
            </w:pPr>
            <w:r w:rsidRPr="00BE0058">
              <w:rPr>
                <w:color w:val="000000" w:themeColor="text1"/>
                <w:sz w:val="24"/>
              </w:rPr>
              <w:t>Warm</w:t>
            </w:r>
          </w:p>
        </w:tc>
        <w:tc>
          <w:tcPr>
            <w:tcW w:w="1134" w:type="dxa"/>
          </w:tcPr>
          <w:p w14:paraId="51F6C5CC" w14:textId="77777777" w:rsidR="00A568FD" w:rsidRPr="00BE0058" w:rsidRDefault="00A568FD" w:rsidP="0024774F">
            <w:pPr>
              <w:pStyle w:val="TableParagraph"/>
              <w:spacing w:before="191"/>
              <w:ind w:left="280"/>
              <w:jc w:val="center"/>
              <w:rPr>
                <w:color w:val="000000" w:themeColor="text1"/>
                <w:sz w:val="24"/>
              </w:rPr>
            </w:pPr>
            <w:r w:rsidRPr="00BE0058">
              <w:rPr>
                <w:color w:val="000000" w:themeColor="text1"/>
                <w:sz w:val="24"/>
              </w:rPr>
              <w:t>Change</w:t>
            </w:r>
          </w:p>
        </w:tc>
        <w:tc>
          <w:tcPr>
            <w:tcW w:w="1281" w:type="dxa"/>
          </w:tcPr>
          <w:p w14:paraId="65804BD3" w14:textId="77777777" w:rsidR="00A568FD" w:rsidRPr="00BE0058" w:rsidRDefault="00A568FD" w:rsidP="0024774F">
            <w:pPr>
              <w:pStyle w:val="TableParagraph"/>
              <w:spacing w:before="191"/>
              <w:ind w:left="365"/>
              <w:jc w:val="center"/>
              <w:rPr>
                <w:color w:val="000000" w:themeColor="text1"/>
                <w:sz w:val="24"/>
              </w:rPr>
            </w:pPr>
            <w:r w:rsidRPr="00BE0058">
              <w:rPr>
                <w:color w:val="000000" w:themeColor="text1"/>
                <w:sz w:val="24"/>
              </w:rPr>
              <w:t>No</w:t>
            </w:r>
          </w:p>
        </w:tc>
      </w:tr>
      <w:tr w:rsidR="00A568FD" w:rsidRPr="00BE0058" w14:paraId="7AE26B17" w14:textId="77777777" w:rsidTr="0024774F">
        <w:trPr>
          <w:trHeight w:val="366"/>
        </w:trPr>
        <w:tc>
          <w:tcPr>
            <w:tcW w:w="1158" w:type="dxa"/>
          </w:tcPr>
          <w:p w14:paraId="17310F6F" w14:textId="77777777" w:rsidR="00A568FD" w:rsidRPr="00BE0058" w:rsidRDefault="00A568FD" w:rsidP="00A568FD">
            <w:pPr>
              <w:pStyle w:val="TableParagraph"/>
              <w:spacing w:before="94" w:line="256" w:lineRule="exact"/>
              <w:ind w:left="200"/>
              <w:rPr>
                <w:color w:val="000000" w:themeColor="text1"/>
                <w:sz w:val="24"/>
              </w:rPr>
            </w:pPr>
            <w:r w:rsidRPr="00BE0058">
              <w:rPr>
                <w:color w:val="000000" w:themeColor="text1"/>
                <w:sz w:val="24"/>
              </w:rPr>
              <w:t>4</w:t>
            </w:r>
          </w:p>
        </w:tc>
        <w:tc>
          <w:tcPr>
            <w:tcW w:w="1032" w:type="dxa"/>
          </w:tcPr>
          <w:p w14:paraId="46C087CB" w14:textId="77777777" w:rsidR="00A568FD" w:rsidRPr="00BE0058" w:rsidRDefault="00A568FD" w:rsidP="0024774F">
            <w:pPr>
              <w:pStyle w:val="TableParagraph"/>
              <w:spacing w:before="190" w:line="256" w:lineRule="exact"/>
              <w:ind w:right="294"/>
              <w:jc w:val="center"/>
              <w:rPr>
                <w:color w:val="000000" w:themeColor="text1"/>
                <w:sz w:val="24"/>
              </w:rPr>
            </w:pPr>
            <w:r w:rsidRPr="00BE0058">
              <w:rPr>
                <w:color w:val="000000" w:themeColor="text1"/>
                <w:sz w:val="24"/>
              </w:rPr>
              <w:t>Sunny</w:t>
            </w:r>
          </w:p>
        </w:tc>
        <w:tc>
          <w:tcPr>
            <w:tcW w:w="1318" w:type="dxa"/>
          </w:tcPr>
          <w:p w14:paraId="40730DFA" w14:textId="77777777" w:rsidR="00A568FD" w:rsidRPr="00BE0058" w:rsidRDefault="00A568FD" w:rsidP="0024774F">
            <w:pPr>
              <w:pStyle w:val="TableParagraph"/>
              <w:spacing w:before="190" w:line="256" w:lineRule="exact"/>
              <w:ind w:left="296"/>
              <w:jc w:val="center"/>
              <w:rPr>
                <w:color w:val="000000" w:themeColor="text1"/>
                <w:sz w:val="24"/>
              </w:rPr>
            </w:pPr>
            <w:r w:rsidRPr="00BE0058">
              <w:rPr>
                <w:color w:val="000000" w:themeColor="text1"/>
                <w:sz w:val="24"/>
              </w:rPr>
              <w:t>Warm</w:t>
            </w:r>
          </w:p>
        </w:tc>
        <w:tc>
          <w:tcPr>
            <w:tcW w:w="1189" w:type="dxa"/>
          </w:tcPr>
          <w:p w14:paraId="4D4E7786" w14:textId="77777777" w:rsidR="00A568FD" w:rsidRPr="00BE0058" w:rsidRDefault="00A568FD" w:rsidP="0024774F">
            <w:pPr>
              <w:pStyle w:val="TableParagraph"/>
              <w:spacing w:before="190" w:line="256" w:lineRule="exact"/>
              <w:ind w:left="475"/>
              <w:jc w:val="center"/>
              <w:rPr>
                <w:color w:val="000000" w:themeColor="text1"/>
                <w:sz w:val="24"/>
              </w:rPr>
            </w:pPr>
            <w:r w:rsidRPr="00BE0058">
              <w:rPr>
                <w:color w:val="000000" w:themeColor="text1"/>
                <w:sz w:val="24"/>
              </w:rPr>
              <w:t>High</w:t>
            </w:r>
          </w:p>
        </w:tc>
        <w:tc>
          <w:tcPr>
            <w:tcW w:w="1417" w:type="dxa"/>
          </w:tcPr>
          <w:p w14:paraId="7E7B4A04" w14:textId="77777777" w:rsidR="00A568FD" w:rsidRPr="00BE0058" w:rsidRDefault="00A568FD" w:rsidP="0024774F">
            <w:pPr>
              <w:pStyle w:val="TableParagraph"/>
              <w:spacing w:before="190" w:line="256" w:lineRule="exact"/>
              <w:ind w:right="302"/>
              <w:jc w:val="center"/>
              <w:rPr>
                <w:color w:val="000000" w:themeColor="text1"/>
                <w:sz w:val="24"/>
              </w:rPr>
            </w:pPr>
            <w:r w:rsidRPr="00BE0058">
              <w:rPr>
                <w:color w:val="000000" w:themeColor="text1"/>
                <w:w w:val="95"/>
                <w:sz w:val="24"/>
              </w:rPr>
              <w:t>Strong</w:t>
            </w:r>
          </w:p>
        </w:tc>
        <w:tc>
          <w:tcPr>
            <w:tcW w:w="1276" w:type="dxa"/>
          </w:tcPr>
          <w:p w14:paraId="273A8695" w14:textId="77777777" w:rsidR="00A568FD" w:rsidRPr="00BE0058" w:rsidRDefault="00A568FD" w:rsidP="0024774F">
            <w:pPr>
              <w:pStyle w:val="TableParagraph"/>
              <w:spacing w:before="190" w:line="256" w:lineRule="exact"/>
              <w:ind w:left="305"/>
              <w:jc w:val="center"/>
              <w:rPr>
                <w:color w:val="000000" w:themeColor="text1"/>
                <w:sz w:val="24"/>
              </w:rPr>
            </w:pPr>
            <w:r w:rsidRPr="00BE0058">
              <w:rPr>
                <w:color w:val="000000" w:themeColor="text1"/>
                <w:sz w:val="24"/>
              </w:rPr>
              <w:t>Cool</w:t>
            </w:r>
          </w:p>
        </w:tc>
        <w:tc>
          <w:tcPr>
            <w:tcW w:w="1134" w:type="dxa"/>
          </w:tcPr>
          <w:p w14:paraId="4938B13C" w14:textId="77777777" w:rsidR="00A568FD" w:rsidRPr="00BE0058" w:rsidRDefault="00A568FD" w:rsidP="0024774F">
            <w:pPr>
              <w:pStyle w:val="TableParagraph"/>
              <w:spacing w:before="190" w:line="256" w:lineRule="exact"/>
              <w:ind w:left="280"/>
              <w:jc w:val="center"/>
              <w:rPr>
                <w:color w:val="000000" w:themeColor="text1"/>
                <w:sz w:val="24"/>
              </w:rPr>
            </w:pPr>
            <w:r w:rsidRPr="00BE0058">
              <w:rPr>
                <w:color w:val="000000" w:themeColor="text1"/>
                <w:sz w:val="24"/>
              </w:rPr>
              <w:t>Change</w:t>
            </w:r>
          </w:p>
        </w:tc>
        <w:tc>
          <w:tcPr>
            <w:tcW w:w="1281" w:type="dxa"/>
          </w:tcPr>
          <w:p w14:paraId="55764F03" w14:textId="77777777" w:rsidR="00A568FD" w:rsidRPr="00BE0058" w:rsidRDefault="00A568FD" w:rsidP="0024774F">
            <w:pPr>
              <w:pStyle w:val="TableParagraph"/>
              <w:spacing w:before="190" w:line="256" w:lineRule="exact"/>
              <w:ind w:left="365"/>
              <w:jc w:val="center"/>
              <w:rPr>
                <w:color w:val="000000" w:themeColor="text1"/>
                <w:sz w:val="24"/>
              </w:rPr>
            </w:pPr>
            <w:r w:rsidRPr="00BE0058">
              <w:rPr>
                <w:color w:val="000000" w:themeColor="text1"/>
                <w:sz w:val="24"/>
              </w:rPr>
              <w:t>Yes</w:t>
            </w:r>
          </w:p>
        </w:tc>
      </w:tr>
    </w:tbl>
    <w:p w14:paraId="5DC4596E" w14:textId="77777777" w:rsidR="000C3EAF" w:rsidRPr="00BE0058" w:rsidRDefault="000C3EAF" w:rsidP="001E1E76">
      <w:pPr>
        <w:spacing w:before="140" w:line="360" w:lineRule="auto"/>
        <w:ind w:left="400"/>
        <w:rPr>
          <w:b/>
          <w:color w:val="000000" w:themeColor="text1"/>
          <w:sz w:val="24"/>
        </w:rPr>
      </w:pPr>
    </w:p>
    <w:p w14:paraId="1E7D1B40" w14:textId="77777777" w:rsidR="00002789" w:rsidRPr="00BE0058" w:rsidRDefault="00002789" w:rsidP="00002789">
      <w:pPr>
        <w:pStyle w:val="ListParagraph"/>
        <w:tabs>
          <w:tab w:val="left" w:pos="2521"/>
        </w:tabs>
        <w:spacing w:before="99"/>
        <w:ind w:left="2520" w:firstLine="0"/>
        <w:rPr>
          <w:color w:val="000000" w:themeColor="text1"/>
          <w:sz w:val="24"/>
        </w:rPr>
      </w:pPr>
      <w:r w:rsidRPr="00BE0058">
        <w:rPr>
          <w:b/>
          <w:i/>
          <w:color w:val="000000" w:themeColor="text1"/>
          <w:sz w:val="24"/>
        </w:rPr>
        <w:t>Step 1</w:t>
      </w:r>
      <w:r w:rsidRPr="00BE0058">
        <w:rPr>
          <w:color w:val="000000" w:themeColor="text1"/>
          <w:sz w:val="24"/>
        </w:rPr>
        <w:t>: Initialize h to most specific hypothesis</w:t>
      </w:r>
    </w:p>
    <w:p w14:paraId="2804DC6A" w14:textId="77777777" w:rsidR="00002789" w:rsidRPr="00BE0058" w:rsidRDefault="00002789" w:rsidP="00002789">
      <w:pPr>
        <w:pStyle w:val="BodyText"/>
        <w:tabs>
          <w:tab w:val="left" w:pos="899"/>
        </w:tabs>
        <w:spacing w:before="183"/>
        <w:ind w:left="2520" w:right="3857"/>
        <w:rPr>
          <w:color w:val="000000" w:themeColor="text1"/>
        </w:rPr>
      </w:pPr>
      <w:r w:rsidRPr="00BE0058">
        <w:rPr>
          <w:i/>
          <w:color w:val="000000" w:themeColor="text1"/>
        </w:rPr>
        <w:t xml:space="preserve">    h</w:t>
      </w:r>
      <w:r w:rsidRPr="00BE0058">
        <w:rPr>
          <w:i/>
          <w:color w:val="000000" w:themeColor="text1"/>
        </w:rPr>
        <w:tab/>
        <w:t xml:space="preserve">      (</w:t>
      </w:r>
      <w:r w:rsidRPr="00BE0058">
        <w:rPr>
          <w:strike/>
          <w:color w:val="000000" w:themeColor="text1"/>
        </w:rPr>
        <w:t>0</w:t>
      </w:r>
      <w:r w:rsidRPr="00BE0058">
        <w:rPr>
          <w:color w:val="000000" w:themeColor="text1"/>
        </w:rPr>
        <w:t xml:space="preserve"> ,</w:t>
      </w:r>
      <w:r w:rsidRPr="00BE0058">
        <w:rPr>
          <w:strike/>
          <w:color w:val="000000" w:themeColor="text1"/>
        </w:rPr>
        <w:t>0</w:t>
      </w:r>
      <w:r w:rsidRPr="00BE0058">
        <w:rPr>
          <w:color w:val="000000" w:themeColor="text1"/>
        </w:rPr>
        <w:t xml:space="preserve"> ,</w:t>
      </w:r>
      <w:r w:rsidRPr="00BE0058">
        <w:rPr>
          <w:strike/>
          <w:color w:val="000000" w:themeColor="text1"/>
        </w:rPr>
        <w:t>0</w:t>
      </w:r>
      <w:r w:rsidRPr="00BE0058">
        <w:rPr>
          <w:color w:val="000000" w:themeColor="text1"/>
        </w:rPr>
        <w:t xml:space="preserve"> ,</w:t>
      </w:r>
      <w:r w:rsidRPr="00BE0058">
        <w:rPr>
          <w:strike/>
          <w:color w:val="000000" w:themeColor="text1"/>
        </w:rPr>
        <w:t>0</w:t>
      </w:r>
      <w:r w:rsidRPr="00BE0058">
        <w:rPr>
          <w:color w:val="000000" w:themeColor="text1"/>
        </w:rPr>
        <w:t xml:space="preserve"> ,</w:t>
      </w:r>
      <w:r w:rsidRPr="00BE0058">
        <w:rPr>
          <w:strike/>
          <w:color w:val="000000" w:themeColor="text1"/>
        </w:rPr>
        <w:t>0</w:t>
      </w:r>
      <w:r w:rsidRPr="00BE0058">
        <w:rPr>
          <w:color w:val="000000" w:themeColor="text1"/>
        </w:rPr>
        <w:t xml:space="preserve"> ,</w:t>
      </w:r>
      <w:r w:rsidRPr="00BE0058">
        <w:rPr>
          <w:strike/>
          <w:color w:val="000000" w:themeColor="text1"/>
        </w:rPr>
        <w:t>0</w:t>
      </w:r>
      <w:r w:rsidRPr="00BE0058">
        <w:rPr>
          <w:color w:val="000000" w:themeColor="text1"/>
        </w:rPr>
        <w:t xml:space="preserve"> , </w:t>
      </w:r>
      <w:r w:rsidRPr="00BE0058">
        <w:rPr>
          <w:strike/>
          <w:color w:val="000000" w:themeColor="text1"/>
        </w:rPr>
        <w:t>0</w:t>
      </w:r>
      <w:r w:rsidRPr="00BE0058">
        <w:rPr>
          <w:color w:val="000000" w:themeColor="text1"/>
          <w:spacing w:val="2"/>
        </w:rPr>
        <w:t xml:space="preserve"> </w:t>
      </w:r>
      <w:r w:rsidRPr="00BE0058">
        <w:rPr>
          <w:color w:val="000000" w:themeColor="text1"/>
        </w:rPr>
        <w:t>)</w:t>
      </w:r>
    </w:p>
    <w:p w14:paraId="777C2D22" w14:textId="77777777" w:rsidR="00002789" w:rsidRPr="00BE0058" w:rsidRDefault="00002789" w:rsidP="00002789">
      <w:pPr>
        <w:pStyle w:val="ListParagraph"/>
        <w:tabs>
          <w:tab w:val="left" w:pos="2521"/>
        </w:tabs>
        <w:ind w:left="2520" w:firstLine="0"/>
        <w:rPr>
          <w:i/>
          <w:color w:val="000000" w:themeColor="text1"/>
          <w:sz w:val="24"/>
        </w:rPr>
      </w:pPr>
      <w:r w:rsidRPr="00BE0058">
        <w:rPr>
          <w:b/>
          <w:i/>
          <w:color w:val="000000" w:themeColor="text1"/>
          <w:sz w:val="24"/>
        </w:rPr>
        <w:t>Step 2</w:t>
      </w:r>
      <w:r w:rsidRPr="00BE0058">
        <w:rPr>
          <w:i/>
          <w:color w:val="000000" w:themeColor="text1"/>
          <w:sz w:val="24"/>
        </w:rPr>
        <w:t>: 1</w:t>
      </w:r>
      <w:r w:rsidRPr="00BE0058">
        <w:rPr>
          <w:i/>
          <w:color w:val="000000" w:themeColor="text1"/>
          <w:sz w:val="24"/>
          <w:vertAlign w:val="superscript"/>
        </w:rPr>
        <w:t>st</w:t>
      </w:r>
      <w:r w:rsidRPr="00BE0058">
        <w:rPr>
          <w:i/>
          <w:color w:val="000000" w:themeColor="text1"/>
          <w:sz w:val="24"/>
        </w:rPr>
        <w:t xml:space="preserve"> positive training</w:t>
      </w:r>
      <w:r w:rsidRPr="00BE0058">
        <w:rPr>
          <w:i/>
          <w:color w:val="000000" w:themeColor="text1"/>
          <w:spacing w:val="-4"/>
          <w:sz w:val="24"/>
        </w:rPr>
        <w:t xml:space="preserve"> </w:t>
      </w:r>
      <w:r w:rsidRPr="00BE0058">
        <w:rPr>
          <w:i/>
          <w:color w:val="000000" w:themeColor="text1"/>
          <w:sz w:val="24"/>
        </w:rPr>
        <w:t>example</w:t>
      </w:r>
    </w:p>
    <w:p w14:paraId="6E52EA14" w14:textId="77777777" w:rsidR="00002789" w:rsidRPr="00BE0058" w:rsidRDefault="00002789" w:rsidP="00002789">
      <w:pPr>
        <w:tabs>
          <w:tab w:val="left" w:pos="3600"/>
        </w:tabs>
        <w:spacing w:before="183"/>
        <w:ind w:left="2820"/>
        <w:rPr>
          <w:i/>
          <w:color w:val="000000" w:themeColor="text1"/>
          <w:sz w:val="24"/>
        </w:rPr>
      </w:pPr>
      <w:r w:rsidRPr="00BE0058">
        <w:rPr>
          <w:i/>
          <w:color w:val="000000" w:themeColor="text1"/>
          <w:sz w:val="24"/>
        </w:rPr>
        <w:t>h</w:t>
      </w:r>
      <w:r w:rsidRPr="00BE0058">
        <w:rPr>
          <w:i/>
          <w:color w:val="000000" w:themeColor="text1"/>
          <w:sz w:val="24"/>
        </w:rPr>
        <w:tab/>
        <w:t>(Sunny, Warm, Normal, Strong, Warm,</w:t>
      </w:r>
      <w:r w:rsidRPr="00BE0058">
        <w:rPr>
          <w:i/>
          <w:color w:val="000000" w:themeColor="text1"/>
          <w:spacing w:val="3"/>
          <w:sz w:val="24"/>
        </w:rPr>
        <w:t xml:space="preserve"> </w:t>
      </w:r>
      <w:r w:rsidRPr="00BE0058">
        <w:rPr>
          <w:i/>
          <w:color w:val="000000" w:themeColor="text1"/>
          <w:sz w:val="24"/>
        </w:rPr>
        <w:t>Same)</w:t>
      </w:r>
    </w:p>
    <w:p w14:paraId="6C21989B" w14:textId="77777777" w:rsidR="00002789" w:rsidRPr="00BE0058" w:rsidRDefault="00002789" w:rsidP="00002789">
      <w:pPr>
        <w:pStyle w:val="ListParagraph"/>
        <w:tabs>
          <w:tab w:val="left" w:pos="2521"/>
        </w:tabs>
        <w:ind w:left="2520" w:firstLine="0"/>
        <w:rPr>
          <w:i/>
          <w:color w:val="000000" w:themeColor="text1"/>
          <w:sz w:val="24"/>
        </w:rPr>
      </w:pPr>
      <w:r w:rsidRPr="00BE0058">
        <w:rPr>
          <w:b/>
          <w:i/>
          <w:color w:val="000000" w:themeColor="text1"/>
          <w:sz w:val="24"/>
        </w:rPr>
        <w:t>Step 3</w:t>
      </w:r>
      <w:r w:rsidRPr="00BE0058">
        <w:rPr>
          <w:i/>
          <w:color w:val="000000" w:themeColor="text1"/>
          <w:sz w:val="24"/>
        </w:rPr>
        <w:t>: 2</w:t>
      </w:r>
      <w:r w:rsidRPr="00BE0058">
        <w:rPr>
          <w:i/>
          <w:color w:val="000000" w:themeColor="text1"/>
          <w:sz w:val="24"/>
          <w:vertAlign w:val="superscript"/>
        </w:rPr>
        <w:t>nd</w:t>
      </w:r>
      <w:r w:rsidRPr="00BE0058">
        <w:rPr>
          <w:i/>
          <w:color w:val="000000" w:themeColor="text1"/>
          <w:sz w:val="24"/>
        </w:rPr>
        <w:t xml:space="preserve"> Positive training</w:t>
      </w:r>
      <w:r w:rsidRPr="00BE0058">
        <w:rPr>
          <w:i/>
          <w:color w:val="000000" w:themeColor="text1"/>
          <w:spacing w:val="-3"/>
          <w:sz w:val="24"/>
        </w:rPr>
        <w:t xml:space="preserve"> </w:t>
      </w:r>
      <w:r w:rsidRPr="00BE0058">
        <w:rPr>
          <w:i/>
          <w:color w:val="000000" w:themeColor="text1"/>
          <w:sz w:val="24"/>
        </w:rPr>
        <w:t>example</w:t>
      </w:r>
    </w:p>
    <w:p w14:paraId="60E7D5AE" w14:textId="77777777" w:rsidR="00002789" w:rsidRPr="00BE0058" w:rsidRDefault="00002789" w:rsidP="00002789">
      <w:pPr>
        <w:tabs>
          <w:tab w:val="left" w:pos="3540"/>
        </w:tabs>
        <w:spacing w:before="182"/>
        <w:ind w:left="2760"/>
        <w:rPr>
          <w:i/>
          <w:color w:val="000000" w:themeColor="text1"/>
          <w:sz w:val="24"/>
        </w:rPr>
      </w:pPr>
      <w:r w:rsidRPr="00BE0058">
        <w:rPr>
          <w:i/>
          <w:color w:val="000000" w:themeColor="text1"/>
          <w:sz w:val="24"/>
        </w:rPr>
        <w:t>h</w:t>
      </w:r>
      <w:r w:rsidRPr="00BE0058">
        <w:rPr>
          <w:i/>
          <w:color w:val="000000" w:themeColor="text1"/>
          <w:sz w:val="24"/>
        </w:rPr>
        <w:tab/>
        <w:t>(Sunny, Warm, ? , Strong, Warm,</w:t>
      </w:r>
      <w:r w:rsidRPr="00BE0058">
        <w:rPr>
          <w:i/>
          <w:color w:val="000000" w:themeColor="text1"/>
          <w:spacing w:val="6"/>
          <w:sz w:val="24"/>
        </w:rPr>
        <w:t xml:space="preserve"> </w:t>
      </w:r>
      <w:r w:rsidRPr="00BE0058">
        <w:rPr>
          <w:i/>
          <w:color w:val="000000" w:themeColor="text1"/>
          <w:sz w:val="24"/>
        </w:rPr>
        <w:t>Same)</w:t>
      </w:r>
    </w:p>
    <w:p w14:paraId="4DF6FFD5" w14:textId="77777777" w:rsidR="00002789" w:rsidRPr="00BE0058" w:rsidRDefault="00002789" w:rsidP="00002789">
      <w:pPr>
        <w:pStyle w:val="ListParagraph"/>
        <w:tabs>
          <w:tab w:val="left" w:pos="2521"/>
        </w:tabs>
        <w:ind w:left="2520" w:firstLine="0"/>
        <w:rPr>
          <w:i/>
          <w:color w:val="000000" w:themeColor="text1"/>
          <w:sz w:val="24"/>
        </w:rPr>
      </w:pPr>
      <w:r w:rsidRPr="00BE0058">
        <w:rPr>
          <w:b/>
          <w:i/>
          <w:color w:val="000000" w:themeColor="text1"/>
          <w:sz w:val="24"/>
        </w:rPr>
        <w:t>Step 4</w:t>
      </w:r>
      <w:r w:rsidRPr="00BE0058">
        <w:rPr>
          <w:i/>
          <w:color w:val="000000" w:themeColor="text1"/>
          <w:sz w:val="24"/>
        </w:rPr>
        <w:t>: 3</w:t>
      </w:r>
      <w:r w:rsidRPr="00BE0058">
        <w:rPr>
          <w:i/>
          <w:color w:val="000000" w:themeColor="text1"/>
          <w:sz w:val="24"/>
          <w:vertAlign w:val="superscript"/>
        </w:rPr>
        <w:t>rd</w:t>
      </w:r>
      <w:r w:rsidRPr="00BE0058">
        <w:rPr>
          <w:i/>
          <w:color w:val="000000" w:themeColor="text1"/>
          <w:sz w:val="24"/>
        </w:rPr>
        <w:t xml:space="preserve"> negative training</w:t>
      </w:r>
      <w:r w:rsidRPr="00BE0058">
        <w:rPr>
          <w:i/>
          <w:color w:val="000000" w:themeColor="text1"/>
          <w:spacing w:val="-3"/>
          <w:sz w:val="24"/>
        </w:rPr>
        <w:t xml:space="preserve"> </w:t>
      </w:r>
      <w:r w:rsidRPr="00BE0058">
        <w:rPr>
          <w:i/>
          <w:color w:val="000000" w:themeColor="text1"/>
          <w:sz w:val="24"/>
        </w:rPr>
        <w:t>example</w:t>
      </w:r>
    </w:p>
    <w:p w14:paraId="655EDE62" w14:textId="77777777" w:rsidR="00002789" w:rsidRPr="00BE0058" w:rsidRDefault="00002789" w:rsidP="00002789">
      <w:pPr>
        <w:tabs>
          <w:tab w:val="left" w:pos="3480"/>
        </w:tabs>
        <w:spacing w:before="180"/>
        <w:ind w:left="2700"/>
        <w:rPr>
          <w:i/>
          <w:color w:val="000000" w:themeColor="text1"/>
          <w:sz w:val="24"/>
        </w:rPr>
      </w:pPr>
      <w:r w:rsidRPr="00BE0058">
        <w:rPr>
          <w:i/>
          <w:color w:val="000000" w:themeColor="text1"/>
          <w:sz w:val="24"/>
        </w:rPr>
        <w:t>h</w:t>
      </w:r>
      <w:r w:rsidRPr="00BE0058">
        <w:rPr>
          <w:i/>
          <w:color w:val="000000" w:themeColor="text1"/>
          <w:sz w:val="24"/>
        </w:rPr>
        <w:tab/>
        <w:t>(Sunny, Warm, ? , Strong, Warm,</w:t>
      </w:r>
      <w:r w:rsidRPr="00BE0058">
        <w:rPr>
          <w:i/>
          <w:color w:val="000000" w:themeColor="text1"/>
          <w:spacing w:val="6"/>
          <w:sz w:val="24"/>
        </w:rPr>
        <w:t xml:space="preserve"> </w:t>
      </w:r>
      <w:r w:rsidRPr="00BE0058">
        <w:rPr>
          <w:i/>
          <w:color w:val="000000" w:themeColor="text1"/>
          <w:sz w:val="24"/>
        </w:rPr>
        <w:t>Same)</w:t>
      </w:r>
    </w:p>
    <w:p w14:paraId="79BE604B" w14:textId="77777777" w:rsidR="00002789" w:rsidRPr="00BE0058" w:rsidRDefault="00002789" w:rsidP="00002789">
      <w:pPr>
        <w:pStyle w:val="ListParagraph"/>
        <w:tabs>
          <w:tab w:val="left" w:pos="2521"/>
        </w:tabs>
        <w:ind w:left="2520" w:firstLine="0"/>
        <w:rPr>
          <w:i/>
          <w:color w:val="000000" w:themeColor="text1"/>
          <w:sz w:val="24"/>
        </w:rPr>
      </w:pPr>
      <w:r w:rsidRPr="00BE0058">
        <w:rPr>
          <w:b/>
          <w:i/>
          <w:color w:val="000000" w:themeColor="text1"/>
          <w:sz w:val="24"/>
        </w:rPr>
        <w:t>Step 5</w:t>
      </w:r>
      <w:r w:rsidRPr="00BE0058">
        <w:rPr>
          <w:i/>
          <w:color w:val="000000" w:themeColor="text1"/>
          <w:sz w:val="24"/>
        </w:rPr>
        <w:t>: 4</w:t>
      </w:r>
      <w:r w:rsidRPr="00BE0058">
        <w:rPr>
          <w:i/>
          <w:color w:val="000000" w:themeColor="text1"/>
          <w:sz w:val="24"/>
          <w:vertAlign w:val="superscript"/>
        </w:rPr>
        <w:t>th</w:t>
      </w:r>
      <w:r w:rsidRPr="00BE0058">
        <w:rPr>
          <w:i/>
          <w:color w:val="000000" w:themeColor="text1"/>
          <w:sz w:val="24"/>
        </w:rPr>
        <w:t xml:space="preserve"> positive training</w:t>
      </w:r>
      <w:r w:rsidRPr="00BE0058">
        <w:rPr>
          <w:i/>
          <w:color w:val="000000" w:themeColor="text1"/>
          <w:spacing w:val="-3"/>
          <w:sz w:val="24"/>
        </w:rPr>
        <w:t xml:space="preserve"> </w:t>
      </w:r>
      <w:r w:rsidRPr="00BE0058">
        <w:rPr>
          <w:i/>
          <w:color w:val="000000" w:themeColor="text1"/>
          <w:sz w:val="24"/>
        </w:rPr>
        <w:t>example</w:t>
      </w:r>
    </w:p>
    <w:p w14:paraId="7313C544" w14:textId="77777777" w:rsidR="00002789" w:rsidRPr="00BE0058" w:rsidRDefault="00002789" w:rsidP="00002789">
      <w:pPr>
        <w:tabs>
          <w:tab w:val="left" w:pos="3540"/>
        </w:tabs>
        <w:spacing w:before="183"/>
        <w:ind w:left="2760"/>
        <w:rPr>
          <w:i/>
          <w:color w:val="000000" w:themeColor="text1"/>
          <w:sz w:val="24"/>
        </w:rPr>
      </w:pPr>
      <w:r w:rsidRPr="00BE0058">
        <w:rPr>
          <w:i/>
          <w:color w:val="000000" w:themeColor="text1"/>
          <w:sz w:val="24"/>
        </w:rPr>
        <w:t>h</w:t>
      </w:r>
      <w:r w:rsidRPr="00BE0058">
        <w:rPr>
          <w:i/>
          <w:color w:val="000000" w:themeColor="text1"/>
          <w:sz w:val="24"/>
        </w:rPr>
        <w:tab/>
        <w:t>(Sunny, Warm, ? , Strong, ?,</w:t>
      </w:r>
      <w:r w:rsidRPr="00BE0058">
        <w:rPr>
          <w:i/>
          <w:color w:val="000000" w:themeColor="text1"/>
          <w:spacing w:val="1"/>
          <w:sz w:val="24"/>
        </w:rPr>
        <w:t xml:space="preserve"> </w:t>
      </w:r>
      <w:r w:rsidRPr="00BE0058">
        <w:rPr>
          <w:i/>
          <w:color w:val="000000" w:themeColor="text1"/>
          <w:sz w:val="24"/>
        </w:rPr>
        <w:t>?)</w:t>
      </w:r>
    </w:p>
    <w:p w14:paraId="71E9947C" w14:textId="77777777" w:rsidR="00002789" w:rsidRPr="00BE0058" w:rsidRDefault="00002789" w:rsidP="00002789">
      <w:pPr>
        <w:pStyle w:val="BodyText"/>
        <w:rPr>
          <w:i/>
          <w:color w:val="000000" w:themeColor="text1"/>
        </w:rPr>
      </w:pPr>
    </w:p>
    <w:p w14:paraId="4F7D9FA9" w14:textId="77777777" w:rsidR="00002789" w:rsidRPr="00BE0058" w:rsidRDefault="00002789" w:rsidP="00002789">
      <w:pPr>
        <w:pStyle w:val="BodyText"/>
        <w:ind w:left="1800"/>
        <w:rPr>
          <w:color w:val="000000" w:themeColor="text1"/>
        </w:rPr>
      </w:pPr>
      <w:r w:rsidRPr="00BE0058">
        <w:rPr>
          <w:color w:val="000000" w:themeColor="text1"/>
        </w:rPr>
        <w:t>Hypothesis Space Search by Find-S</w:t>
      </w:r>
    </w:p>
    <w:p w14:paraId="5424FFFF" w14:textId="77777777" w:rsidR="00002789" w:rsidRPr="00BE0058" w:rsidRDefault="00002789" w:rsidP="00002789">
      <w:pPr>
        <w:pStyle w:val="BodyText"/>
        <w:spacing w:before="1"/>
        <w:rPr>
          <w:color w:val="000000" w:themeColor="text1"/>
        </w:rPr>
      </w:pPr>
      <w:r w:rsidRPr="00BE0058">
        <w:rPr>
          <w:noProof/>
          <w:color w:val="000000" w:themeColor="text1"/>
        </w:rPr>
        <w:drawing>
          <wp:anchor distT="0" distB="0" distL="0" distR="0" simplePos="0" relativeHeight="251658244" behindDoc="0" locked="0" layoutInCell="1" allowOverlap="1" wp14:anchorId="1DCB30DF" wp14:editId="171E8B45">
            <wp:simplePos x="0" y="0"/>
            <wp:positionH relativeFrom="page">
              <wp:posOffset>1835150</wp:posOffset>
            </wp:positionH>
            <wp:positionV relativeFrom="paragraph">
              <wp:posOffset>199390</wp:posOffset>
            </wp:positionV>
            <wp:extent cx="4726940" cy="1485900"/>
            <wp:effectExtent l="0" t="0" r="0" b="0"/>
            <wp:wrapTopAndBottom/>
            <wp:docPr id="3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9" cstate="print"/>
                    <a:stretch>
                      <a:fillRect/>
                    </a:stretch>
                  </pic:blipFill>
                  <pic:spPr>
                    <a:xfrm>
                      <a:off x="0" y="0"/>
                      <a:ext cx="4726940" cy="1485900"/>
                    </a:xfrm>
                    <a:prstGeom prst="rect">
                      <a:avLst/>
                    </a:prstGeom>
                  </pic:spPr>
                </pic:pic>
              </a:graphicData>
            </a:graphic>
            <wp14:sizeRelV relativeFrom="margin">
              <wp14:pctHeight>0</wp14:pctHeight>
            </wp14:sizeRelV>
          </wp:anchor>
        </w:drawing>
      </w:r>
      <w:r w:rsidRPr="00BE0058">
        <w:rPr>
          <w:noProof/>
          <w:color w:val="000000" w:themeColor="text1"/>
        </w:rPr>
        <w:drawing>
          <wp:anchor distT="0" distB="0" distL="0" distR="0" simplePos="0" relativeHeight="251658245" behindDoc="0" locked="0" layoutInCell="1" allowOverlap="1" wp14:anchorId="09D188A6" wp14:editId="4673ECB8">
            <wp:simplePos x="0" y="0"/>
            <wp:positionH relativeFrom="page">
              <wp:posOffset>1337722</wp:posOffset>
            </wp:positionH>
            <wp:positionV relativeFrom="paragraph">
              <wp:posOffset>2363171</wp:posOffset>
            </wp:positionV>
            <wp:extent cx="6091263" cy="1092136"/>
            <wp:effectExtent l="0" t="0" r="0" b="0"/>
            <wp:wrapTopAndBottom/>
            <wp:docPr id="22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0" cstate="print"/>
                    <a:stretch>
                      <a:fillRect/>
                    </a:stretch>
                  </pic:blipFill>
                  <pic:spPr>
                    <a:xfrm>
                      <a:off x="0" y="0"/>
                      <a:ext cx="6091263" cy="1092136"/>
                    </a:xfrm>
                    <a:prstGeom prst="rect">
                      <a:avLst/>
                    </a:prstGeom>
                  </pic:spPr>
                </pic:pic>
              </a:graphicData>
            </a:graphic>
          </wp:anchor>
        </w:drawing>
      </w:r>
    </w:p>
    <w:p w14:paraId="1413D853" w14:textId="77777777" w:rsidR="00002789" w:rsidRPr="00BE0058" w:rsidRDefault="00002789" w:rsidP="000C3EAF">
      <w:pPr>
        <w:spacing w:before="140"/>
        <w:ind w:firstLine="400"/>
        <w:rPr>
          <w:b/>
          <w:color w:val="000000" w:themeColor="text1"/>
          <w:sz w:val="24"/>
          <w:u w:val="single"/>
        </w:rPr>
      </w:pPr>
    </w:p>
    <w:p w14:paraId="7EA67BA7" w14:textId="77777777" w:rsidR="00002789" w:rsidRPr="00BE0058" w:rsidRDefault="00002789" w:rsidP="000C3EAF">
      <w:pPr>
        <w:spacing w:before="140"/>
        <w:ind w:firstLine="400"/>
        <w:rPr>
          <w:b/>
          <w:color w:val="000000" w:themeColor="text1"/>
          <w:sz w:val="24"/>
          <w:u w:val="single"/>
        </w:rPr>
      </w:pPr>
      <w:r w:rsidRPr="00BE0058">
        <w:rPr>
          <w:b/>
          <w:color w:val="000000" w:themeColor="text1"/>
          <w:sz w:val="24"/>
          <w:u w:val="single"/>
        </w:rPr>
        <w:lastRenderedPageBreak/>
        <w:t>Properties:</w:t>
      </w:r>
    </w:p>
    <w:p w14:paraId="0A87AAA9" w14:textId="77777777" w:rsidR="00002789" w:rsidRPr="00BE0058" w:rsidRDefault="00002789" w:rsidP="00D74353">
      <w:pPr>
        <w:pStyle w:val="ListParagraph"/>
        <w:numPr>
          <w:ilvl w:val="0"/>
          <w:numId w:val="23"/>
        </w:numPr>
        <w:spacing w:before="74" w:line="256" w:lineRule="auto"/>
        <w:ind w:left="1276" w:right="1803" w:hanging="425"/>
        <w:rPr>
          <w:color w:val="000000" w:themeColor="text1"/>
          <w:sz w:val="24"/>
        </w:rPr>
      </w:pPr>
      <w:r w:rsidRPr="00BE0058">
        <w:rPr>
          <w:color w:val="000000" w:themeColor="text1"/>
          <w:sz w:val="24"/>
        </w:rPr>
        <w:t>Find-S is guaranteed to output the most specific hypothesis within H that is consistent with positive training</w:t>
      </w:r>
      <w:r w:rsidRPr="00BE0058">
        <w:rPr>
          <w:color w:val="000000" w:themeColor="text1"/>
          <w:spacing w:val="-3"/>
          <w:sz w:val="24"/>
        </w:rPr>
        <w:t xml:space="preserve"> </w:t>
      </w:r>
      <w:r w:rsidRPr="00BE0058">
        <w:rPr>
          <w:color w:val="000000" w:themeColor="text1"/>
          <w:sz w:val="24"/>
        </w:rPr>
        <w:t>examples.</w:t>
      </w:r>
    </w:p>
    <w:p w14:paraId="2BCD39A6" w14:textId="77777777" w:rsidR="00002789" w:rsidRPr="00BE0058" w:rsidRDefault="00002789" w:rsidP="00D74353">
      <w:pPr>
        <w:pStyle w:val="ListParagraph"/>
        <w:numPr>
          <w:ilvl w:val="0"/>
          <w:numId w:val="23"/>
        </w:numPr>
        <w:spacing w:before="163"/>
        <w:ind w:left="1276" w:hanging="425"/>
        <w:rPr>
          <w:color w:val="000000" w:themeColor="text1"/>
          <w:sz w:val="24"/>
        </w:rPr>
      </w:pPr>
      <w:r w:rsidRPr="00BE0058">
        <w:rPr>
          <w:color w:val="000000" w:themeColor="text1"/>
          <w:sz w:val="24"/>
        </w:rPr>
        <w:t>Find-S algorithm ignores the negative examples.</w:t>
      </w:r>
    </w:p>
    <w:p w14:paraId="39673E0A" w14:textId="77777777" w:rsidR="00002789" w:rsidRPr="00BE0058" w:rsidRDefault="001360F9" w:rsidP="001360F9">
      <w:pPr>
        <w:pStyle w:val="BodyText"/>
        <w:spacing w:before="183"/>
        <w:ind w:left="1276" w:hanging="425"/>
        <w:rPr>
          <w:color w:val="000000" w:themeColor="text1"/>
        </w:rPr>
      </w:pPr>
      <w:r w:rsidRPr="00BE0058">
        <w:rPr>
          <w:color w:val="000000" w:themeColor="text1"/>
        </w:rPr>
        <w:t xml:space="preserve">       </w:t>
      </w:r>
      <w:r w:rsidR="00002789" w:rsidRPr="00BE0058">
        <w:rPr>
          <w:color w:val="000000" w:themeColor="text1"/>
          <w:u w:val="single"/>
        </w:rPr>
        <w:t>Drawbacks of Find-S:</w:t>
      </w:r>
    </w:p>
    <w:p w14:paraId="02B22159" w14:textId="77777777" w:rsidR="00002789" w:rsidRPr="00BE0058" w:rsidRDefault="00002789" w:rsidP="00D74353">
      <w:pPr>
        <w:pStyle w:val="ListParagraph"/>
        <w:numPr>
          <w:ilvl w:val="0"/>
          <w:numId w:val="23"/>
        </w:numPr>
        <w:spacing w:before="2" w:line="256" w:lineRule="auto"/>
        <w:ind w:left="1276" w:right="1804" w:hanging="425"/>
        <w:rPr>
          <w:color w:val="000000" w:themeColor="text1"/>
          <w:sz w:val="24"/>
        </w:rPr>
      </w:pPr>
      <w:r w:rsidRPr="00BE0058">
        <w:rPr>
          <w:color w:val="000000" w:themeColor="text1"/>
          <w:sz w:val="24"/>
        </w:rPr>
        <w:t>Algorithm can‟t tell whether it has learned the right concept because it picks one hypothesis out of many possible</w:t>
      </w:r>
      <w:r w:rsidRPr="00BE0058">
        <w:rPr>
          <w:color w:val="000000" w:themeColor="text1"/>
          <w:spacing w:val="-6"/>
          <w:sz w:val="24"/>
        </w:rPr>
        <w:t xml:space="preserve"> </w:t>
      </w:r>
      <w:r w:rsidRPr="00BE0058">
        <w:rPr>
          <w:color w:val="000000" w:themeColor="text1"/>
          <w:sz w:val="24"/>
        </w:rPr>
        <w:t>ones</w:t>
      </w:r>
    </w:p>
    <w:p w14:paraId="11601D38" w14:textId="77777777" w:rsidR="00002789" w:rsidRPr="00BE0058" w:rsidRDefault="00002789" w:rsidP="00D74353">
      <w:pPr>
        <w:pStyle w:val="ListParagraph"/>
        <w:numPr>
          <w:ilvl w:val="0"/>
          <w:numId w:val="23"/>
        </w:numPr>
        <w:spacing w:before="163" w:line="259" w:lineRule="auto"/>
        <w:ind w:left="1276" w:right="1799" w:hanging="425"/>
        <w:rPr>
          <w:color w:val="000000" w:themeColor="text1"/>
          <w:sz w:val="24"/>
        </w:rPr>
      </w:pPr>
      <w:r w:rsidRPr="00BE0058">
        <w:rPr>
          <w:color w:val="000000" w:themeColor="text1"/>
          <w:sz w:val="24"/>
        </w:rPr>
        <w:t>Can‟t tell when training data inconsistent because it ignores the negative examples: doesn‟t account for</w:t>
      </w:r>
      <w:r w:rsidRPr="00BE0058">
        <w:rPr>
          <w:color w:val="000000" w:themeColor="text1"/>
          <w:spacing w:val="-4"/>
          <w:sz w:val="24"/>
        </w:rPr>
        <w:t xml:space="preserve"> </w:t>
      </w:r>
      <w:r w:rsidRPr="00BE0058">
        <w:rPr>
          <w:color w:val="000000" w:themeColor="text1"/>
          <w:sz w:val="24"/>
        </w:rPr>
        <w:t>noise</w:t>
      </w:r>
    </w:p>
    <w:p w14:paraId="31F5FFDA" w14:textId="77777777" w:rsidR="00002789" w:rsidRPr="00BE0058" w:rsidRDefault="00002789" w:rsidP="00D74353">
      <w:pPr>
        <w:pStyle w:val="ListParagraph"/>
        <w:numPr>
          <w:ilvl w:val="0"/>
          <w:numId w:val="23"/>
        </w:numPr>
        <w:spacing w:before="163" w:line="259" w:lineRule="auto"/>
        <w:ind w:left="1276" w:right="1799" w:hanging="425"/>
        <w:rPr>
          <w:color w:val="000000" w:themeColor="text1"/>
          <w:sz w:val="24"/>
        </w:rPr>
      </w:pPr>
      <w:r w:rsidRPr="00BE0058">
        <w:rPr>
          <w:color w:val="000000" w:themeColor="text1"/>
          <w:sz w:val="24"/>
        </w:rPr>
        <w:t>Picks a maximally specific h, depending on H, there might be several correct hypothesis</w:t>
      </w:r>
    </w:p>
    <w:p w14:paraId="2A7A9836" w14:textId="77777777" w:rsidR="00002789" w:rsidRPr="00BE0058" w:rsidRDefault="00002789" w:rsidP="000C3EAF">
      <w:pPr>
        <w:spacing w:before="140"/>
        <w:ind w:firstLine="400"/>
        <w:rPr>
          <w:b/>
          <w:color w:val="000000" w:themeColor="text1"/>
          <w:sz w:val="24"/>
          <w:u w:val="single"/>
        </w:rPr>
      </w:pPr>
    </w:p>
    <w:p w14:paraId="213138B7" w14:textId="77777777" w:rsidR="001360F9" w:rsidRPr="00BE0058" w:rsidRDefault="001360F9" w:rsidP="001360F9">
      <w:pPr>
        <w:pStyle w:val="BodyText"/>
        <w:spacing w:before="90"/>
        <w:rPr>
          <w:b/>
          <w:color w:val="000000" w:themeColor="text1"/>
        </w:rPr>
      </w:pPr>
      <w:r w:rsidRPr="00BE0058">
        <w:rPr>
          <w:b/>
          <w:color w:val="000000" w:themeColor="text1"/>
          <w:u w:val="single"/>
        </w:rPr>
        <w:t>Example of training data set:</w:t>
      </w:r>
    </w:p>
    <w:p w14:paraId="0276C6C8" w14:textId="77777777" w:rsidR="001360F9" w:rsidRPr="00BE0058" w:rsidRDefault="001360F9" w:rsidP="001360F9">
      <w:pPr>
        <w:pStyle w:val="BodyText"/>
        <w:spacing w:before="90"/>
        <w:ind w:right="1790"/>
        <w:rPr>
          <w:color w:val="000000" w:themeColor="text1"/>
        </w:rPr>
      </w:pPr>
      <w:r w:rsidRPr="00BE0058">
        <w:rPr>
          <w:b/>
          <w:color w:val="000000" w:themeColor="text1"/>
          <w:u w:val="single" w:color="23292D"/>
        </w:rPr>
        <w:t>Task</w:t>
      </w:r>
      <w:r w:rsidRPr="00BE0058">
        <w:rPr>
          <w:color w:val="000000" w:themeColor="text1"/>
        </w:rPr>
        <w:t>: To determine whether the risk of defaulting on a loan is "high" or "low," based on a set of binary attributes. The task is to learn a hypothesis that best fits the data.</w:t>
      </w:r>
    </w:p>
    <w:p w14:paraId="47CE7A2C" w14:textId="77777777" w:rsidR="001360F9" w:rsidRPr="00BE0058" w:rsidRDefault="001360F9" w:rsidP="000C3EAF">
      <w:pPr>
        <w:spacing w:before="140"/>
        <w:ind w:firstLine="400"/>
        <w:rPr>
          <w:b/>
          <w:color w:val="000000" w:themeColor="text1"/>
          <w:sz w:val="24"/>
          <w:u w:val="single"/>
        </w:rPr>
      </w:pPr>
    </w:p>
    <w:tbl>
      <w:tblPr>
        <w:tblW w:w="936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844"/>
        <w:gridCol w:w="850"/>
        <w:gridCol w:w="968"/>
        <w:gridCol w:w="1133"/>
        <w:gridCol w:w="1117"/>
        <w:gridCol w:w="1016"/>
        <w:gridCol w:w="820"/>
        <w:gridCol w:w="962"/>
        <w:gridCol w:w="799"/>
        <w:gridCol w:w="851"/>
      </w:tblGrid>
      <w:tr w:rsidR="001360F9" w:rsidRPr="00BE0058" w14:paraId="07E9A579" w14:textId="77777777" w:rsidTr="001360F9">
        <w:trPr>
          <w:trHeight w:val="253"/>
        </w:trPr>
        <w:tc>
          <w:tcPr>
            <w:tcW w:w="844" w:type="dxa"/>
          </w:tcPr>
          <w:p w14:paraId="70AA5834" w14:textId="77777777" w:rsidR="001360F9" w:rsidRPr="00BE0058" w:rsidRDefault="001360F9" w:rsidP="00FF0856">
            <w:pPr>
              <w:pStyle w:val="TableParagraph"/>
              <w:spacing w:line="258" w:lineRule="exact"/>
              <w:ind w:right="80"/>
              <w:rPr>
                <w:b/>
                <w:color w:val="000000" w:themeColor="text1"/>
                <w:sz w:val="18"/>
                <w:szCs w:val="18"/>
              </w:rPr>
            </w:pPr>
            <w:r w:rsidRPr="00BE0058">
              <w:rPr>
                <w:b/>
                <w:color w:val="000000" w:themeColor="text1"/>
                <w:sz w:val="18"/>
                <w:szCs w:val="18"/>
              </w:rPr>
              <w:t>Gender</w:t>
            </w:r>
          </w:p>
        </w:tc>
        <w:tc>
          <w:tcPr>
            <w:tcW w:w="850" w:type="dxa"/>
          </w:tcPr>
          <w:p w14:paraId="2DB1BF02" w14:textId="77777777" w:rsidR="001360F9" w:rsidRPr="00BE0058" w:rsidRDefault="001360F9" w:rsidP="00FF0856">
            <w:pPr>
              <w:pStyle w:val="TableParagraph"/>
              <w:spacing w:line="258" w:lineRule="exact"/>
              <w:ind w:left="82" w:right="80"/>
              <w:rPr>
                <w:b/>
                <w:color w:val="000000" w:themeColor="text1"/>
                <w:sz w:val="18"/>
                <w:szCs w:val="18"/>
              </w:rPr>
            </w:pPr>
            <w:r w:rsidRPr="00BE0058">
              <w:rPr>
                <w:b/>
                <w:color w:val="000000" w:themeColor="text1"/>
                <w:sz w:val="18"/>
                <w:szCs w:val="18"/>
              </w:rPr>
              <w:t>Age</w:t>
            </w:r>
          </w:p>
        </w:tc>
        <w:tc>
          <w:tcPr>
            <w:tcW w:w="968" w:type="dxa"/>
          </w:tcPr>
          <w:p w14:paraId="26CE6591" w14:textId="77777777" w:rsidR="001360F9" w:rsidRPr="00BE0058" w:rsidRDefault="001360F9" w:rsidP="00FF0856">
            <w:pPr>
              <w:pStyle w:val="TableParagraph"/>
              <w:spacing w:line="258" w:lineRule="exact"/>
              <w:ind w:left="88" w:right="77"/>
              <w:rPr>
                <w:b/>
                <w:color w:val="000000" w:themeColor="text1"/>
                <w:sz w:val="18"/>
                <w:szCs w:val="18"/>
              </w:rPr>
            </w:pPr>
            <w:r w:rsidRPr="00BE0058">
              <w:rPr>
                <w:b/>
                <w:color w:val="000000" w:themeColor="text1"/>
                <w:sz w:val="18"/>
                <w:szCs w:val="18"/>
              </w:rPr>
              <w:t>Student</w:t>
            </w:r>
          </w:p>
        </w:tc>
        <w:tc>
          <w:tcPr>
            <w:tcW w:w="1133" w:type="dxa"/>
          </w:tcPr>
          <w:p w14:paraId="48E7930E" w14:textId="77777777" w:rsidR="001360F9" w:rsidRPr="00BE0058" w:rsidRDefault="001360F9" w:rsidP="00FF0856">
            <w:pPr>
              <w:pStyle w:val="TableParagraph"/>
              <w:spacing w:line="258" w:lineRule="exact"/>
              <w:ind w:right="80"/>
              <w:rPr>
                <w:b/>
                <w:color w:val="000000" w:themeColor="text1"/>
                <w:sz w:val="18"/>
                <w:szCs w:val="18"/>
              </w:rPr>
            </w:pPr>
            <w:r w:rsidRPr="00BE0058">
              <w:rPr>
                <w:b/>
                <w:color w:val="000000" w:themeColor="text1"/>
                <w:sz w:val="18"/>
                <w:szCs w:val="18"/>
              </w:rPr>
              <w:t>PreviouslyDeclined</w:t>
            </w:r>
          </w:p>
        </w:tc>
        <w:tc>
          <w:tcPr>
            <w:tcW w:w="1117" w:type="dxa"/>
          </w:tcPr>
          <w:p w14:paraId="5CB0A86D" w14:textId="77777777" w:rsidR="001360F9" w:rsidRPr="00BE0058" w:rsidRDefault="001360F9" w:rsidP="00FF0856">
            <w:pPr>
              <w:pStyle w:val="TableParagraph"/>
              <w:spacing w:line="258" w:lineRule="exact"/>
              <w:ind w:left="84" w:right="80"/>
              <w:rPr>
                <w:b/>
                <w:color w:val="000000" w:themeColor="text1"/>
                <w:sz w:val="18"/>
                <w:szCs w:val="18"/>
              </w:rPr>
            </w:pPr>
            <w:r w:rsidRPr="00BE0058">
              <w:rPr>
                <w:b/>
                <w:color w:val="000000" w:themeColor="text1"/>
                <w:sz w:val="18"/>
                <w:szCs w:val="18"/>
              </w:rPr>
              <w:t>HairLength</w:t>
            </w:r>
          </w:p>
        </w:tc>
        <w:tc>
          <w:tcPr>
            <w:tcW w:w="1016" w:type="dxa"/>
          </w:tcPr>
          <w:p w14:paraId="66BD6248" w14:textId="77777777" w:rsidR="001360F9" w:rsidRPr="00BE0058" w:rsidRDefault="001360F9" w:rsidP="00FF0856">
            <w:pPr>
              <w:pStyle w:val="TableParagraph"/>
              <w:spacing w:line="258" w:lineRule="exact"/>
              <w:ind w:right="77"/>
              <w:rPr>
                <w:b/>
                <w:color w:val="000000" w:themeColor="text1"/>
                <w:sz w:val="18"/>
                <w:szCs w:val="18"/>
              </w:rPr>
            </w:pPr>
            <w:r w:rsidRPr="00BE0058">
              <w:rPr>
                <w:b/>
                <w:color w:val="000000" w:themeColor="text1"/>
                <w:sz w:val="18"/>
                <w:szCs w:val="18"/>
              </w:rPr>
              <w:t>Employed</w:t>
            </w:r>
          </w:p>
        </w:tc>
        <w:tc>
          <w:tcPr>
            <w:tcW w:w="820" w:type="dxa"/>
          </w:tcPr>
          <w:p w14:paraId="4F6CFD06" w14:textId="77777777" w:rsidR="001360F9" w:rsidRPr="00BE0058" w:rsidRDefault="001360F9" w:rsidP="00FF0856">
            <w:pPr>
              <w:pStyle w:val="TableParagraph"/>
              <w:spacing w:line="258" w:lineRule="exact"/>
              <w:ind w:right="79"/>
              <w:rPr>
                <w:b/>
                <w:color w:val="000000" w:themeColor="text1"/>
                <w:sz w:val="18"/>
                <w:szCs w:val="18"/>
              </w:rPr>
            </w:pPr>
            <w:r w:rsidRPr="00BE0058">
              <w:rPr>
                <w:b/>
                <w:color w:val="000000" w:themeColor="text1"/>
                <w:sz w:val="18"/>
                <w:szCs w:val="18"/>
              </w:rPr>
              <w:t>Typeofcolateral</w:t>
            </w:r>
          </w:p>
        </w:tc>
        <w:tc>
          <w:tcPr>
            <w:tcW w:w="962" w:type="dxa"/>
          </w:tcPr>
          <w:p w14:paraId="1E097E04" w14:textId="77777777" w:rsidR="001360F9" w:rsidRPr="00BE0058" w:rsidRDefault="001360F9" w:rsidP="00FF0856">
            <w:pPr>
              <w:pStyle w:val="TableParagraph"/>
              <w:spacing w:line="258" w:lineRule="exact"/>
              <w:ind w:left="88" w:right="145"/>
              <w:rPr>
                <w:b/>
                <w:color w:val="000000" w:themeColor="text1"/>
                <w:sz w:val="18"/>
                <w:szCs w:val="18"/>
              </w:rPr>
            </w:pPr>
            <w:r w:rsidRPr="00BE0058">
              <w:rPr>
                <w:b/>
                <w:color w:val="000000" w:themeColor="text1"/>
                <w:sz w:val="18"/>
                <w:szCs w:val="18"/>
              </w:rPr>
              <w:t>Firstloan</w:t>
            </w:r>
          </w:p>
        </w:tc>
        <w:tc>
          <w:tcPr>
            <w:tcW w:w="799" w:type="dxa"/>
          </w:tcPr>
          <w:p w14:paraId="594FECA8" w14:textId="77777777" w:rsidR="001360F9" w:rsidRPr="00BE0058" w:rsidRDefault="001360F9" w:rsidP="00FF0856">
            <w:pPr>
              <w:pStyle w:val="TableParagraph"/>
              <w:spacing w:line="258" w:lineRule="exact"/>
              <w:ind w:left="21" w:right="77"/>
              <w:rPr>
                <w:b/>
                <w:color w:val="000000" w:themeColor="text1"/>
                <w:sz w:val="18"/>
                <w:szCs w:val="18"/>
              </w:rPr>
            </w:pPr>
            <w:r w:rsidRPr="00BE0058">
              <w:rPr>
                <w:b/>
                <w:color w:val="000000" w:themeColor="text1"/>
                <w:sz w:val="18"/>
                <w:szCs w:val="18"/>
              </w:rPr>
              <w:t>LifeInsurence</w:t>
            </w:r>
          </w:p>
        </w:tc>
        <w:tc>
          <w:tcPr>
            <w:tcW w:w="851" w:type="dxa"/>
          </w:tcPr>
          <w:p w14:paraId="0B436CD8" w14:textId="77777777" w:rsidR="001360F9" w:rsidRPr="00BE0058" w:rsidRDefault="001360F9" w:rsidP="00FF0856">
            <w:pPr>
              <w:pStyle w:val="TableParagraph"/>
              <w:spacing w:line="258" w:lineRule="exact"/>
              <w:ind w:left="102"/>
              <w:rPr>
                <w:b/>
                <w:color w:val="000000" w:themeColor="text1"/>
                <w:sz w:val="18"/>
                <w:szCs w:val="18"/>
              </w:rPr>
            </w:pPr>
            <w:r w:rsidRPr="00BE0058">
              <w:rPr>
                <w:b/>
                <w:color w:val="000000" w:themeColor="text1"/>
                <w:sz w:val="18"/>
                <w:szCs w:val="18"/>
              </w:rPr>
              <w:t>Risk</w:t>
            </w:r>
          </w:p>
        </w:tc>
      </w:tr>
      <w:tr w:rsidR="001360F9" w:rsidRPr="00BE0058" w14:paraId="610769FB" w14:textId="77777777" w:rsidTr="001360F9">
        <w:trPr>
          <w:trHeight w:val="449"/>
        </w:trPr>
        <w:tc>
          <w:tcPr>
            <w:tcW w:w="844" w:type="dxa"/>
          </w:tcPr>
          <w:p w14:paraId="05CA2942" w14:textId="77777777" w:rsidR="001360F9" w:rsidRPr="00BE0058" w:rsidRDefault="001360F9" w:rsidP="001360F9">
            <w:pPr>
              <w:pStyle w:val="TableParagraph"/>
              <w:ind w:right="75"/>
              <w:jc w:val="center"/>
              <w:rPr>
                <w:color w:val="000000" w:themeColor="text1"/>
                <w:sz w:val="20"/>
                <w:szCs w:val="20"/>
              </w:rPr>
            </w:pPr>
            <w:r w:rsidRPr="00BE0058">
              <w:rPr>
                <w:color w:val="000000" w:themeColor="text1"/>
                <w:sz w:val="20"/>
                <w:szCs w:val="20"/>
              </w:rPr>
              <w:t>Male</w:t>
            </w:r>
          </w:p>
        </w:tc>
        <w:tc>
          <w:tcPr>
            <w:tcW w:w="850" w:type="dxa"/>
          </w:tcPr>
          <w:p w14:paraId="774955C2" w14:textId="77777777" w:rsidR="001360F9" w:rsidRPr="00BE0058" w:rsidRDefault="001360F9" w:rsidP="001360F9">
            <w:pPr>
              <w:pStyle w:val="TableParagraph"/>
              <w:ind w:left="85" w:right="80"/>
              <w:jc w:val="center"/>
              <w:rPr>
                <w:color w:val="000000" w:themeColor="text1"/>
                <w:sz w:val="20"/>
                <w:szCs w:val="20"/>
              </w:rPr>
            </w:pPr>
            <w:r w:rsidRPr="00BE0058">
              <w:rPr>
                <w:color w:val="000000" w:themeColor="text1"/>
                <w:sz w:val="20"/>
                <w:szCs w:val="20"/>
              </w:rPr>
              <w:t>Young</w:t>
            </w:r>
          </w:p>
        </w:tc>
        <w:tc>
          <w:tcPr>
            <w:tcW w:w="968" w:type="dxa"/>
          </w:tcPr>
          <w:p w14:paraId="7C5AC6C2" w14:textId="77777777" w:rsidR="001360F9" w:rsidRPr="00BE0058" w:rsidRDefault="001360F9" w:rsidP="001360F9">
            <w:pPr>
              <w:pStyle w:val="TableParagraph"/>
              <w:ind w:right="77"/>
              <w:jc w:val="center"/>
              <w:rPr>
                <w:color w:val="000000" w:themeColor="text1"/>
                <w:sz w:val="20"/>
                <w:szCs w:val="20"/>
              </w:rPr>
            </w:pPr>
            <w:r w:rsidRPr="00BE0058">
              <w:rPr>
                <w:color w:val="000000" w:themeColor="text1"/>
                <w:sz w:val="20"/>
                <w:szCs w:val="20"/>
              </w:rPr>
              <w:t>No</w:t>
            </w:r>
          </w:p>
        </w:tc>
        <w:tc>
          <w:tcPr>
            <w:tcW w:w="1133" w:type="dxa"/>
          </w:tcPr>
          <w:p w14:paraId="65F0DFC2" w14:textId="77777777" w:rsidR="001360F9" w:rsidRPr="00BE0058" w:rsidRDefault="001360F9" w:rsidP="001360F9">
            <w:pPr>
              <w:pStyle w:val="TableParagraph"/>
              <w:ind w:left="86" w:right="80"/>
              <w:jc w:val="center"/>
              <w:rPr>
                <w:color w:val="000000" w:themeColor="text1"/>
                <w:sz w:val="20"/>
                <w:szCs w:val="20"/>
              </w:rPr>
            </w:pPr>
            <w:r w:rsidRPr="00BE0058">
              <w:rPr>
                <w:color w:val="000000" w:themeColor="text1"/>
                <w:sz w:val="20"/>
                <w:szCs w:val="20"/>
              </w:rPr>
              <w:t>Yes</w:t>
            </w:r>
          </w:p>
        </w:tc>
        <w:tc>
          <w:tcPr>
            <w:tcW w:w="1117" w:type="dxa"/>
          </w:tcPr>
          <w:p w14:paraId="71912CD1" w14:textId="77777777" w:rsidR="001360F9" w:rsidRPr="00BE0058" w:rsidRDefault="001360F9" w:rsidP="001360F9">
            <w:pPr>
              <w:pStyle w:val="TableParagraph"/>
              <w:ind w:left="84" w:right="77"/>
              <w:jc w:val="center"/>
              <w:rPr>
                <w:color w:val="000000" w:themeColor="text1"/>
                <w:sz w:val="20"/>
                <w:szCs w:val="20"/>
              </w:rPr>
            </w:pPr>
            <w:r w:rsidRPr="00BE0058">
              <w:rPr>
                <w:color w:val="000000" w:themeColor="text1"/>
                <w:sz w:val="20"/>
                <w:szCs w:val="20"/>
              </w:rPr>
              <w:t>Short</w:t>
            </w:r>
          </w:p>
        </w:tc>
        <w:tc>
          <w:tcPr>
            <w:tcW w:w="1016" w:type="dxa"/>
          </w:tcPr>
          <w:p w14:paraId="1A09B756" w14:textId="77777777" w:rsidR="001360F9" w:rsidRPr="00BE0058" w:rsidRDefault="001360F9" w:rsidP="001360F9">
            <w:pPr>
              <w:pStyle w:val="TableParagraph"/>
              <w:ind w:right="77"/>
              <w:jc w:val="center"/>
              <w:rPr>
                <w:color w:val="000000" w:themeColor="text1"/>
                <w:sz w:val="20"/>
                <w:szCs w:val="20"/>
              </w:rPr>
            </w:pPr>
            <w:r w:rsidRPr="00BE0058">
              <w:rPr>
                <w:color w:val="000000" w:themeColor="text1"/>
                <w:sz w:val="20"/>
                <w:szCs w:val="20"/>
              </w:rPr>
              <w:t>No</w:t>
            </w:r>
          </w:p>
        </w:tc>
        <w:tc>
          <w:tcPr>
            <w:tcW w:w="820" w:type="dxa"/>
          </w:tcPr>
          <w:p w14:paraId="2C824D40" w14:textId="77777777" w:rsidR="001360F9" w:rsidRPr="00BE0058" w:rsidRDefault="001360F9" w:rsidP="001360F9">
            <w:pPr>
              <w:pStyle w:val="TableParagraph"/>
              <w:ind w:right="79"/>
              <w:jc w:val="center"/>
              <w:rPr>
                <w:color w:val="000000" w:themeColor="text1"/>
                <w:sz w:val="20"/>
                <w:szCs w:val="20"/>
              </w:rPr>
            </w:pPr>
            <w:r w:rsidRPr="00BE0058">
              <w:rPr>
                <w:color w:val="000000" w:themeColor="text1"/>
                <w:sz w:val="20"/>
                <w:szCs w:val="20"/>
              </w:rPr>
              <w:t>House</w:t>
            </w:r>
          </w:p>
        </w:tc>
        <w:tc>
          <w:tcPr>
            <w:tcW w:w="962" w:type="dxa"/>
          </w:tcPr>
          <w:p w14:paraId="749A7119" w14:textId="77777777" w:rsidR="001360F9" w:rsidRPr="00BE0058" w:rsidRDefault="001360F9" w:rsidP="001360F9">
            <w:pPr>
              <w:pStyle w:val="TableParagraph"/>
              <w:ind w:left="88" w:right="79"/>
              <w:jc w:val="center"/>
              <w:rPr>
                <w:color w:val="000000" w:themeColor="text1"/>
                <w:sz w:val="20"/>
                <w:szCs w:val="20"/>
              </w:rPr>
            </w:pPr>
            <w:r w:rsidRPr="00BE0058">
              <w:rPr>
                <w:color w:val="000000" w:themeColor="text1"/>
                <w:sz w:val="20"/>
                <w:szCs w:val="20"/>
              </w:rPr>
              <w:t>No</w:t>
            </w:r>
          </w:p>
        </w:tc>
        <w:tc>
          <w:tcPr>
            <w:tcW w:w="799" w:type="dxa"/>
          </w:tcPr>
          <w:p w14:paraId="75FA64D4" w14:textId="77777777" w:rsidR="001360F9" w:rsidRPr="00BE0058" w:rsidRDefault="001360F9" w:rsidP="001360F9">
            <w:pPr>
              <w:pStyle w:val="TableParagraph"/>
              <w:ind w:left="21" w:right="9"/>
              <w:jc w:val="center"/>
              <w:rPr>
                <w:color w:val="000000" w:themeColor="text1"/>
                <w:sz w:val="20"/>
                <w:szCs w:val="20"/>
              </w:rPr>
            </w:pPr>
            <w:r w:rsidRPr="00BE0058">
              <w:rPr>
                <w:color w:val="000000" w:themeColor="text1"/>
                <w:sz w:val="20"/>
                <w:szCs w:val="20"/>
              </w:rPr>
              <w:t>No</w:t>
            </w:r>
          </w:p>
        </w:tc>
        <w:tc>
          <w:tcPr>
            <w:tcW w:w="851" w:type="dxa"/>
          </w:tcPr>
          <w:p w14:paraId="1E16C85B" w14:textId="77777777" w:rsidR="001360F9" w:rsidRPr="00BE0058" w:rsidRDefault="001360F9" w:rsidP="001360F9">
            <w:pPr>
              <w:pStyle w:val="TableParagraph"/>
              <w:ind w:left="99"/>
              <w:jc w:val="center"/>
              <w:rPr>
                <w:color w:val="000000" w:themeColor="text1"/>
                <w:sz w:val="20"/>
                <w:szCs w:val="20"/>
              </w:rPr>
            </w:pPr>
            <w:r w:rsidRPr="00BE0058">
              <w:rPr>
                <w:color w:val="000000" w:themeColor="text1"/>
                <w:sz w:val="20"/>
                <w:szCs w:val="20"/>
              </w:rPr>
              <w:t>Low</w:t>
            </w:r>
          </w:p>
        </w:tc>
      </w:tr>
      <w:tr w:rsidR="001360F9" w:rsidRPr="00BE0058" w14:paraId="68E6B938" w14:textId="77777777" w:rsidTr="001360F9">
        <w:trPr>
          <w:trHeight w:val="448"/>
        </w:trPr>
        <w:tc>
          <w:tcPr>
            <w:tcW w:w="844" w:type="dxa"/>
          </w:tcPr>
          <w:p w14:paraId="0E6B8E3D" w14:textId="77777777" w:rsidR="001360F9" w:rsidRPr="00BE0058" w:rsidRDefault="001360F9" w:rsidP="001360F9">
            <w:pPr>
              <w:pStyle w:val="TableParagraph"/>
              <w:ind w:right="75"/>
              <w:jc w:val="center"/>
              <w:rPr>
                <w:color w:val="000000" w:themeColor="text1"/>
                <w:sz w:val="20"/>
                <w:szCs w:val="20"/>
              </w:rPr>
            </w:pPr>
            <w:r w:rsidRPr="00BE0058">
              <w:rPr>
                <w:color w:val="000000" w:themeColor="text1"/>
                <w:sz w:val="20"/>
                <w:szCs w:val="20"/>
              </w:rPr>
              <w:t>Male</w:t>
            </w:r>
          </w:p>
        </w:tc>
        <w:tc>
          <w:tcPr>
            <w:tcW w:w="850" w:type="dxa"/>
          </w:tcPr>
          <w:p w14:paraId="6E4EF172" w14:textId="77777777" w:rsidR="001360F9" w:rsidRPr="00BE0058" w:rsidRDefault="001360F9" w:rsidP="001360F9">
            <w:pPr>
              <w:pStyle w:val="TableParagraph"/>
              <w:ind w:left="85" w:right="80"/>
              <w:jc w:val="center"/>
              <w:rPr>
                <w:color w:val="000000" w:themeColor="text1"/>
                <w:sz w:val="20"/>
                <w:szCs w:val="20"/>
              </w:rPr>
            </w:pPr>
            <w:r w:rsidRPr="00BE0058">
              <w:rPr>
                <w:color w:val="000000" w:themeColor="text1"/>
                <w:sz w:val="20"/>
                <w:szCs w:val="20"/>
              </w:rPr>
              <w:t>Young</w:t>
            </w:r>
          </w:p>
        </w:tc>
        <w:tc>
          <w:tcPr>
            <w:tcW w:w="968" w:type="dxa"/>
          </w:tcPr>
          <w:p w14:paraId="443FD815" w14:textId="77777777" w:rsidR="001360F9" w:rsidRPr="00BE0058" w:rsidRDefault="001360F9" w:rsidP="001360F9">
            <w:pPr>
              <w:pStyle w:val="TableParagraph"/>
              <w:ind w:right="77"/>
              <w:jc w:val="center"/>
              <w:rPr>
                <w:color w:val="000000" w:themeColor="text1"/>
                <w:sz w:val="20"/>
                <w:szCs w:val="20"/>
              </w:rPr>
            </w:pPr>
            <w:r w:rsidRPr="00BE0058">
              <w:rPr>
                <w:color w:val="000000" w:themeColor="text1"/>
                <w:sz w:val="20"/>
                <w:szCs w:val="20"/>
              </w:rPr>
              <w:t>No</w:t>
            </w:r>
          </w:p>
        </w:tc>
        <w:tc>
          <w:tcPr>
            <w:tcW w:w="1133" w:type="dxa"/>
          </w:tcPr>
          <w:p w14:paraId="67228223" w14:textId="77777777" w:rsidR="001360F9" w:rsidRPr="00BE0058" w:rsidRDefault="001360F9" w:rsidP="001360F9">
            <w:pPr>
              <w:pStyle w:val="TableParagraph"/>
              <w:ind w:right="79"/>
              <w:jc w:val="center"/>
              <w:rPr>
                <w:color w:val="000000" w:themeColor="text1"/>
                <w:sz w:val="20"/>
                <w:szCs w:val="20"/>
              </w:rPr>
            </w:pPr>
            <w:r w:rsidRPr="00BE0058">
              <w:rPr>
                <w:color w:val="000000" w:themeColor="text1"/>
                <w:sz w:val="20"/>
                <w:szCs w:val="20"/>
              </w:rPr>
              <w:t>No</w:t>
            </w:r>
          </w:p>
        </w:tc>
        <w:tc>
          <w:tcPr>
            <w:tcW w:w="1117" w:type="dxa"/>
          </w:tcPr>
          <w:p w14:paraId="6C597EA0" w14:textId="77777777" w:rsidR="001360F9" w:rsidRPr="00BE0058" w:rsidRDefault="001360F9" w:rsidP="001360F9">
            <w:pPr>
              <w:pStyle w:val="TableParagraph"/>
              <w:ind w:left="84" w:right="77"/>
              <w:jc w:val="center"/>
              <w:rPr>
                <w:color w:val="000000" w:themeColor="text1"/>
                <w:sz w:val="20"/>
                <w:szCs w:val="20"/>
              </w:rPr>
            </w:pPr>
            <w:r w:rsidRPr="00BE0058">
              <w:rPr>
                <w:color w:val="000000" w:themeColor="text1"/>
                <w:sz w:val="20"/>
                <w:szCs w:val="20"/>
              </w:rPr>
              <w:t>Long</w:t>
            </w:r>
          </w:p>
        </w:tc>
        <w:tc>
          <w:tcPr>
            <w:tcW w:w="1016" w:type="dxa"/>
          </w:tcPr>
          <w:p w14:paraId="604D630B" w14:textId="77777777" w:rsidR="001360F9" w:rsidRPr="00BE0058" w:rsidRDefault="001360F9" w:rsidP="001360F9">
            <w:pPr>
              <w:pStyle w:val="TableParagraph"/>
              <w:ind w:left="85" w:right="77"/>
              <w:jc w:val="center"/>
              <w:rPr>
                <w:color w:val="000000" w:themeColor="text1"/>
                <w:sz w:val="20"/>
                <w:szCs w:val="20"/>
              </w:rPr>
            </w:pPr>
            <w:r w:rsidRPr="00BE0058">
              <w:rPr>
                <w:color w:val="000000" w:themeColor="text1"/>
                <w:sz w:val="20"/>
                <w:szCs w:val="20"/>
              </w:rPr>
              <w:t>Yes</w:t>
            </w:r>
          </w:p>
        </w:tc>
        <w:tc>
          <w:tcPr>
            <w:tcW w:w="820" w:type="dxa"/>
          </w:tcPr>
          <w:p w14:paraId="539467C8" w14:textId="77777777" w:rsidR="001360F9" w:rsidRPr="00BE0058" w:rsidRDefault="001360F9" w:rsidP="001360F9">
            <w:pPr>
              <w:pStyle w:val="TableParagraph"/>
              <w:ind w:right="77"/>
              <w:jc w:val="center"/>
              <w:rPr>
                <w:color w:val="000000" w:themeColor="text1"/>
                <w:sz w:val="20"/>
                <w:szCs w:val="20"/>
              </w:rPr>
            </w:pPr>
            <w:r w:rsidRPr="00BE0058">
              <w:rPr>
                <w:color w:val="000000" w:themeColor="text1"/>
                <w:sz w:val="20"/>
                <w:szCs w:val="20"/>
              </w:rPr>
              <w:t>Car</w:t>
            </w:r>
          </w:p>
        </w:tc>
        <w:tc>
          <w:tcPr>
            <w:tcW w:w="962" w:type="dxa"/>
          </w:tcPr>
          <w:p w14:paraId="3C1B5E46" w14:textId="77777777" w:rsidR="001360F9" w:rsidRPr="00BE0058" w:rsidRDefault="001360F9" w:rsidP="001360F9">
            <w:pPr>
              <w:pStyle w:val="TableParagraph"/>
              <w:ind w:left="88" w:right="81"/>
              <w:jc w:val="center"/>
              <w:rPr>
                <w:color w:val="000000" w:themeColor="text1"/>
                <w:sz w:val="20"/>
                <w:szCs w:val="20"/>
              </w:rPr>
            </w:pPr>
            <w:r w:rsidRPr="00BE0058">
              <w:rPr>
                <w:color w:val="000000" w:themeColor="text1"/>
                <w:sz w:val="20"/>
                <w:szCs w:val="20"/>
              </w:rPr>
              <w:t>Yes</w:t>
            </w:r>
          </w:p>
        </w:tc>
        <w:tc>
          <w:tcPr>
            <w:tcW w:w="799" w:type="dxa"/>
          </w:tcPr>
          <w:p w14:paraId="4482E6A6" w14:textId="77777777" w:rsidR="001360F9" w:rsidRPr="00BE0058" w:rsidRDefault="001360F9" w:rsidP="001360F9">
            <w:pPr>
              <w:pStyle w:val="TableParagraph"/>
              <w:ind w:left="21" w:right="11"/>
              <w:jc w:val="center"/>
              <w:rPr>
                <w:color w:val="000000" w:themeColor="text1"/>
                <w:sz w:val="20"/>
                <w:szCs w:val="20"/>
              </w:rPr>
            </w:pPr>
            <w:r w:rsidRPr="00BE0058">
              <w:rPr>
                <w:color w:val="000000" w:themeColor="text1"/>
                <w:sz w:val="20"/>
                <w:szCs w:val="20"/>
              </w:rPr>
              <w:t>Yes</w:t>
            </w:r>
          </w:p>
        </w:tc>
        <w:tc>
          <w:tcPr>
            <w:tcW w:w="851" w:type="dxa"/>
          </w:tcPr>
          <w:p w14:paraId="057E6F4C" w14:textId="77777777" w:rsidR="001360F9" w:rsidRPr="00BE0058" w:rsidRDefault="001360F9" w:rsidP="001360F9">
            <w:pPr>
              <w:pStyle w:val="TableParagraph"/>
              <w:ind w:left="101"/>
              <w:jc w:val="center"/>
              <w:rPr>
                <w:color w:val="000000" w:themeColor="text1"/>
                <w:sz w:val="20"/>
                <w:szCs w:val="20"/>
              </w:rPr>
            </w:pPr>
            <w:r w:rsidRPr="00BE0058">
              <w:rPr>
                <w:color w:val="000000" w:themeColor="text1"/>
                <w:sz w:val="20"/>
                <w:szCs w:val="20"/>
              </w:rPr>
              <w:t>High</w:t>
            </w:r>
          </w:p>
        </w:tc>
      </w:tr>
      <w:tr w:rsidR="001360F9" w:rsidRPr="00BE0058" w14:paraId="63A9043E" w14:textId="77777777" w:rsidTr="001360F9">
        <w:trPr>
          <w:trHeight w:val="448"/>
        </w:trPr>
        <w:tc>
          <w:tcPr>
            <w:tcW w:w="844" w:type="dxa"/>
          </w:tcPr>
          <w:p w14:paraId="4741D228" w14:textId="77777777" w:rsidR="001360F9" w:rsidRPr="00BE0058" w:rsidRDefault="001360F9" w:rsidP="001360F9">
            <w:pPr>
              <w:pStyle w:val="TableParagraph"/>
              <w:ind w:right="75"/>
              <w:jc w:val="center"/>
              <w:rPr>
                <w:color w:val="000000" w:themeColor="text1"/>
                <w:sz w:val="20"/>
                <w:szCs w:val="20"/>
              </w:rPr>
            </w:pPr>
            <w:r w:rsidRPr="00BE0058">
              <w:rPr>
                <w:color w:val="000000" w:themeColor="text1"/>
                <w:sz w:val="20"/>
                <w:szCs w:val="20"/>
              </w:rPr>
              <w:t>Male</w:t>
            </w:r>
          </w:p>
        </w:tc>
        <w:tc>
          <w:tcPr>
            <w:tcW w:w="850" w:type="dxa"/>
          </w:tcPr>
          <w:p w14:paraId="737FE581" w14:textId="77777777" w:rsidR="001360F9" w:rsidRPr="00BE0058" w:rsidRDefault="001360F9" w:rsidP="001360F9">
            <w:pPr>
              <w:pStyle w:val="TableParagraph"/>
              <w:ind w:left="85" w:right="80"/>
              <w:jc w:val="center"/>
              <w:rPr>
                <w:color w:val="000000" w:themeColor="text1"/>
                <w:sz w:val="20"/>
                <w:szCs w:val="20"/>
              </w:rPr>
            </w:pPr>
            <w:r w:rsidRPr="00BE0058">
              <w:rPr>
                <w:color w:val="000000" w:themeColor="text1"/>
                <w:sz w:val="20"/>
                <w:szCs w:val="20"/>
              </w:rPr>
              <w:t>Young</w:t>
            </w:r>
          </w:p>
        </w:tc>
        <w:tc>
          <w:tcPr>
            <w:tcW w:w="968" w:type="dxa"/>
          </w:tcPr>
          <w:p w14:paraId="58B5B07B" w14:textId="77777777" w:rsidR="001360F9" w:rsidRPr="00BE0058" w:rsidRDefault="001360F9" w:rsidP="001360F9">
            <w:pPr>
              <w:pStyle w:val="TableParagraph"/>
              <w:ind w:right="77"/>
              <w:jc w:val="center"/>
              <w:rPr>
                <w:color w:val="000000" w:themeColor="text1"/>
                <w:sz w:val="20"/>
                <w:szCs w:val="20"/>
              </w:rPr>
            </w:pPr>
            <w:r w:rsidRPr="00BE0058">
              <w:rPr>
                <w:color w:val="000000" w:themeColor="text1"/>
                <w:sz w:val="20"/>
                <w:szCs w:val="20"/>
              </w:rPr>
              <w:t>No</w:t>
            </w:r>
          </w:p>
        </w:tc>
        <w:tc>
          <w:tcPr>
            <w:tcW w:w="1133" w:type="dxa"/>
          </w:tcPr>
          <w:p w14:paraId="14D1BC11" w14:textId="77777777" w:rsidR="001360F9" w:rsidRPr="00BE0058" w:rsidRDefault="001360F9" w:rsidP="001360F9">
            <w:pPr>
              <w:pStyle w:val="TableParagraph"/>
              <w:ind w:right="79"/>
              <w:jc w:val="center"/>
              <w:rPr>
                <w:color w:val="000000" w:themeColor="text1"/>
                <w:sz w:val="20"/>
                <w:szCs w:val="20"/>
              </w:rPr>
            </w:pPr>
            <w:r w:rsidRPr="00BE0058">
              <w:rPr>
                <w:color w:val="000000" w:themeColor="text1"/>
                <w:sz w:val="20"/>
                <w:szCs w:val="20"/>
              </w:rPr>
              <w:t>No</w:t>
            </w:r>
          </w:p>
        </w:tc>
        <w:tc>
          <w:tcPr>
            <w:tcW w:w="1117" w:type="dxa"/>
          </w:tcPr>
          <w:p w14:paraId="6DC8DCBB" w14:textId="77777777" w:rsidR="001360F9" w:rsidRPr="00BE0058" w:rsidRDefault="001360F9" w:rsidP="001360F9">
            <w:pPr>
              <w:pStyle w:val="TableParagraph"/>
              <w:ind w:left="84" w:right="77"/>
              <w:jc w:val="center"/>
              <w:rPr>
                <w:color w:val="000000" w:themeColor="text1"/>
                <w:sz w:val="20"/>
                <w:szCs w:val="20"/>
              </w:rPr>
            </w:pPr>
            <w:r w:rsidRPr="00BE0058">
              <w:rPr>
                <w:color w:val="000000" w:themeColor="text1"/>
                <w:sz w:val="20"/>
                <w:szCs w:val="20"/>
              </w:rPr>
              <w:t>Short</w:t>
            </w:r>
          </w:p>
        </w:tc>
        <w:tc>
          <w:tcPr>
            <w:tcW w:w="1016" w:type="dxa"/>
          </w:tcPr>
          <w:p w14:paraId="0746FD2F" w14:textId="77777777" w:rsidR="001360F9" w:rsidRPr="00BE0058" w:rsidRDefault="001360F9" w:rsidP="001360F9">
            <w:pPr>
              <w:pStyle w:val="TableParagraph"/>
              <w:ind w:left="85" w:right="77"/>
              <w:jc w:val="center"/>
              <w:rPr>
                <w:color w:val="000000" w:themeColor="text1"/>
                <w:sz w:val="20"/>
                <w:szCs w:val="20"/>
              </w:rPr>
            </w:pPr>
            <w:r w:rsidRPr="00BE0058">
              <w:rPr>
                <w:color w:val="000000" w:themeColor="text1"/>
                <w:sz w:val="20"/>
                <w:szCs w:val="20"/>
              </w:rPr>
              <w:t>Yes</w:t>
            </w:r>
          </w:p>
        </w:tc>
        <w:tc>
          <w:tcPr>
            <w:tcW w:w="820" w:type="dxa"/>
          </w:tcPr>
          <w:p w14:paraId="1E694190" w14:textId="77777777" w:rsidR="001360F9" w:rsidRPr="00BE0058" w:rsidRDefault="001360F9" w:rsidP="001360F9">
            <w:pPr>
              <w:pStyle w:val="TableParagraph"/>
              <w:ind w:right="77"/>
              <w:jc w:val="center"/>
              <w:rPr>
                <w:color w:val="000000" w:themeColor="text1"/>
                <w:sz w:val="20"/>
                <w:szCs w:val="20"/>
              </w:rPr>
            </w:pPr>
            <w:r w:rsidRPr="00BE0058">
              <w:rPr>
                <w:color w:val="000000" w:themeColor="text1"/>
                <w:sz w:val="20"/>
                <w:szCs w:val="20"/>
              </w:rPr>
              <w:t>Car</w:t>
            </w:r>
          </w:p>
        </w:tc>
        <w:tc>
          <w:tcPr>
            <w:tcW w:w="962" w:type="dxa"/>
          </w:tcPr>
          <w:p w14:paraId="1CBDFED2" w14:textId="77777777" w:rsidR="001360F9" w:rsidRPr="00BE0058" w:rsidRDefault="001360F9" w:rsidP="001360F9">
            <w:pPr>
              <w:pStyle w:val="TableParagraph"/>
              <w:ind w:left="88" w:right="81"/>
              <w:jc w:val="center"/>
              <w:rPr>
                <w:color w:val="000000" w:themeColor="text1"/>
                <w:sz w:val="20"/>
                <w:szCs w:val="20"/>
              </w:rPr>
            </w:pPr>
            <w:r w:rsidRPr="00BE0058">
              <w:rPr>
                <w:color w:val="000000" w:themeColor="text1"/>
                <w:sz w:val="20"/>
                <w:szCs w:val="20"/>
              </w:rPr>
              <w:t>Yes</w:t>
            </w:r>
          </w:p>
        </w:tc>
        <w:tc>
          <w:tcPr>
            <w:tcW w:w="799" w:type="dxa"/>
          </w:tcPr>
          <w:p w14:paraId="5AF0D87B" w14:textId="77777777" w:rsidR="001360F9" w:rsidRPr="00BE0058" w:rsidRDefault="001360F9" w:rsidP="001360F9">
            <w:pPr>
              <w:pStyle w:val="TableParagraph"/>
              <w:ind w:left="21" w:right="9"/>
              <w:jc w:val="center"/>
              <w:rPr>
                <w:color w:val="000000" w:themeColor="text1"/>
                <w:sz w:val="20"/>
                <w:szCs w:val="20"/>
              </w:rPr>
            </w:pPr>
            <w:r w:rsidRPr="00BE0058">
              <w:rPr>
                <w:color w:val="000000" w:themeColor="text1"/>
                <w:sz w:val="20"/>
                <w:szCs w:val="20"/>
              </w:rPr>
              <w:t>No</w:t>
            </w:r>
          </w:p>
        </w:tc>
        <w:tc>
          <w:tcPr>
            <w:tcW w:w="851" w:type="dxa"/>
          </w:tcPr>
          <w:p w14:paraId="2C784261" w14:textId="77777777" w:rsidR="001360F9" w:rsidRPr="00BE0058" w:rsidRDefault="001360F9" w:rsidP="001360F9">
            <w:pPr>
              <w:pStyle w:val="TableParagraph"/>
              <w:ind w:left="101"/>
              <w:jc w:val="center"/>
              <w:rPr>
                <w:color w:val="000000" w:themeColor="text1"/>
                <w:sz w:val="20"/>
                <w:szCs w:val="20"/>
              </w:rPr>
            </w:pPr>
            <w:r w:rsidRPr="00BE0058">
              <w:rPr>
                <w:color w:val="000000" w:themeColor="text1"/>
                <w:sz w:val="20"/>
                <w:szCs w:val="20"/>
              </w:rPr>
              <w:t>High</w:t>
            </w:r>
          </w:p>
        </w:tc>
      </w:tr>
      <w:tr w:rsidR="001360F9" w:rsidRPr="00BE0058" w14:paraId="3B9D423A" w14:textId="77777777" w:rsidTr="001360F9">
        <w:trPr>
          <w:trHeight w:val="448"/>
        </w:trPr>
        <w:tc>
          <w:tcPr>
            <w:tcW w:w="844" w:type="dxa"/>
          </w:tcPr>
          <w:p w14:paraId="0DD4D7D4" w14:textId="77777777" w:rsidR="001360F9" w:rsidRPr="00BE0058" w:rsidRDefault="001360F9" w:rsidP="001360F9">
            <w:pPr>
              <w:pStyle w:val="TableParagraph"/>
              <w:ind w:right="75"/>
              <w:jc w:val="center"/>
              <w:rPr>
                <w:color w:val="000000" w:themeColor="text1"/>
                <w:sz w:val="20"/>
                <w:szCs w:val="20"/>
              </w:rPr>
            </w:pPr>
            <w:r w:rsidRPr="00BE0058">
              <w:rPr>
                <w:color w:val="000000" w:themeColor="text1"/>
                <w:sz w:val="20"/>
                <w:szCs w:val="20"/>
              </w:rPr>
              <w:t>Male</w:t>
            </w:r>
          </w:p>
        </w:tc>
        <w:tc>
          <w:tcPr>
            <w:tcW w:w="850" w:type="dxa"/>
          </w:tcPr>
          <w:p w14:paraId="3B3391B2" w14:textId="77777777" w:rsidR="001360F9" w:rsidRPr="00BE0058" w:rsidRDefault="001360F9" w:rsidP="001360F9">
            <w:pPr>
              <w:pStyle w:val="TableParagraph"/>
              <w:ind w:left="85" w:right="80"/>
              <w:jc w:val="center"/>
              <w:rPr>
                <w:color w:val="000000" w:themeColor="text1"/>
                <w:sz w:val="20"/>
                <w:szCs w:val="20"/>
              </w:rPr>
            </w:pPr>
            <w:r w:rsidRPr="00BE0058">
              <w:rPr>
                <w:color w:val="000000" w:themeColor="text1"/>
                <w:sz w:val="20"/>
                <w:szCs w:val="20"/>
              </w:rPr>
              <w:t>Old</w:t>
            </w:r>
          </w:p>
        </w:tc>
        <w:tc>
          <w:tcPr>
            <w:tcW w:w="968" w:type="dxa"/>
          </w:tcPr>
          <w:p w14:paraId="195FACD3" w14:textId="77777777" w:rsidR="001360F9" w:rsidRPr="00BE0058" w:rsidRDefault="001360F9" w:rsidP="001360F9">
            <w:pPr>
              <w:pStyle w:val="TableParagraph"/>
              <w:ind w:right="77"/>
              <w:jc w:val="center"/>
              <w:rPr>
                <w:color w:val="000000" w:themeColor="text1"/>
                <w:sz w:val="20"/>
                <w:szCs w:val="20"/>
              </w:rPr>
            </w:pPr>
            <w:r w:rsidRPr="00BE0058">
              <w:rPr>
                <w:color w:val="000000" w:themeColor="text1"/>
                <w:sz w:val="20"/>
                <w:szCs w:val="20"/>
              </w:rPr>
              <w:t>No</w:t>
            </w:r>
          </w:p>
        </w:tc>
        <w:tc>
          <w:tcPr>
            <w:tcW w:w="1133" w:type="dxa"/>
          </w:tcPr>
          <w:p w14:paraId="086401A8" w14:textId="77777777" w:rsidR="001360F9" w:rsidRPr="00BE0058" w:rsidRDefault="001360F9" w:rsidP="001360F9">
            <w:pPr>
              <w:pStyle w:val="TableParagraph"/>
              <w:ind w:right="79"/>
              <w:jc w:val="center"/>
              <w:rPr>
                <w:color w:val="000000" w:themeColor="text1"/>
                <w:sz w:val="20"/>
                <w:szCs w:val="20"/>
              </w:rPr>
            </w:pPr>
            <w:r w:rsidRPr="00BE0058">
              <w:rPr>
                <w:color w:val="000000" w:themeColor="text1"/>
                <w:sz w:val="20"/>
                <w:szCs w:val="20"/>
              </w:rPr>
              <w:t>No</w:t>
            </w:r>
          </w:p>
        </w:tc>
        <w:tc>
          <w:tcPr>
            <w:tcW w:w="1117" w:type="dxa"/>
          </w:tcPr>
          <w:p w14:paraId="1E3CD7D2" w14:textId="77777777" w:rsidR="001360F9" w:rsidRPr="00BE0058" w:rsidRDefault="001360F9" w:rsidP="001360F9">
            <w:pPr>
              <w:pStyle w:val="TableParagraph"/>
              <w:ind w:left="84" w:right="77"/>
              <w:jc w:val="center"/>
              <w:rPr>
                <w:color w:val="000000" w:themeColor="text1"/>
                <w:sz w:val="20"/>
                <w:szCs w:val="20"/>
              </w:rPr>
            </w:pPr>
            <w:r w:rsidRPr="00BE0058">
              <w:rPr>
                <w:color w:val="000000" w:themeColor="text1"/>
                <w:sz w:val="20"/>
                <w:szCs w:val="20"/>
              </w:rPr>
              <w:t>Short</w:t>
            </w:r>
          </w:p>
        </w:tc>
        <w:tc>
          <w:tcPr>
            <w:tcW w:w="1016" w:type="dxa"/>
          </w:tcPr>
          <w:p w14:paraId="0E6A06D7" w14:textId="77777777" w:rsidR="001360F9" w:rsidRPr="00BE0058" w:rsidRDefault="001360F9" w:rsidP="001360F9">
            <w:pPr>
              <w:pStyle w:val="TableParagraph"/>
              <w:ind w:right="77"/>
              <w:jc w:val="center"/>
              <w:rPr>
                <w:color w:val="000000" w:themeColor="text1"/>
                <w:sz w:val="20"/>
                <w:szCs w:val="20"/>
              </w:rPr>
            </w:pPr>
            <w:r w:rsidRPr="00BE0058">
              <w:rPr>
                <w:color w:val="000000" w:themeColor="text1"/>
                <w:sz w:val="20"/>
                <w:szCs w:val="20"/>
              </w:rPr>
              <w:t>No</w:t>
            </w:r>
          </w:p>
        </w:tc>
        <w:tc>
          <w:tcPr>
            <w:tcW w:w="820" w:type="dxa"/>
          </w:tcPr>
          <w:p w14:paraId="05054E62" w14:textId="77777777" w:rsidR="001360F9" w:rsidRPr="00BE0058" w:rsidRDefault="001360F9" w:rsidP="001360F9">
            <w:pPr>
              <w:pStyle w:val="TableParagraph"/>
              <w:ind w:right="79"/>
              <w:jc w:val="center"/>
              <w:rPr>
                <w:color w:val="000000" w:themeColor="text1"/>
                <w:sz w:val="20"/>
                <w:szCs w:val="20"/>
              </w:rPr>
            </w:pPr>
            <w:r w:rsidRPr="00BE0058">
              <w:rPr>
                <w:color w:val="000000" w:themeColor="text1"/>
                <w:sz w:val="20"/>
                <w:szCs w:val="20"/>
              </w:rPr>
              <w:t>House</w:t>
            </w:r>
          </w:p>
        </w:tc>
        <w:tc>
          <w:tcPr>
            <w:tcW w:w="962" w:type="dxa"/>
          </w:tcPr>
          <w:p w14:paraId="798799C9" w14:textId="77777777" w:rsidR="001360F9" w:rsidRPr="00BE0058" w:rsidRDefault="001360F9" w:rsidP="001360F9">
            <w:pPr>
              <w:pStyle w:val="TableParagraph"/>
              <w:ind w:left="88" w:right="79"/>
              <w:jc w:val="center"/>
              <w:rPr>
                <w:color w:val="000000" w:themeColor="text1"/>
                <w:sz w:val="20"/>
                <w:szCs w:val="20"/>
              </w:rPr>
            </w:pPr>
            <w:r w:rsidRPr="00BE0058">
              <w:rPr>
                <w:color w:val="000000" w:themeColor="text1"/>
                <w:sz w:val="20"/>
                <w:szCs w:val="20"/>
              </w:rPr>
              <w:t>No</w:t>
            </w:r>
          </w:p>
        </w:tc>
        <w:tc>
          <w:tcPr>
            <w:tcW w:w="799" w:type="dxa"/>
          </w:tcPr>
          <w:p w14:paraId="537CF9A5" w14:textId="77777777" w:rsidR="001360F9" w:rsidRPr="00BE0058" w:rsidRDefault="001360F9" w:rsidP="001360F9">
            <w:pPr>
              <w:pStyle w:val="TableParagraph"/>
              <w:ind w:left="21" w:right="11"/>
              <w:jc w:val="center"/>
              <w:rPr>
                <w:color w:val="000000" w:themeColor="text1"/>
                <w:sz w:val="20"/>
                <w:szCs w:val="20"/>
              </w:rPr>
            </w:pPr>
            <w:r w:rsidRPr="00BE0058">
              <w:rPr>
                <w:color w:val="000000" w:themeColor="text1"/>
                <w:sz w:val="20"/>
                <w:szCs w:val="20"/>
              </w:rPr>
              <w:t>Yes</w:t>
            </w:r>
          </w:p>
        </w:tc>
        <w:tc>
          <w:tcPr>
            <w:tcW w:w="851" w:type="dxa"/>
          </w:tcPr>
          <w:p w14:paraId="022EC909" w14:textId="77777777" w:rsidR="001360F9" w:rsidRPr="00BE0058" w:rsidRDefault="001360F9" w:rsidP="001360F9">
            <w:pPr>
              <w:pStyle w:val="TableParagraph"/>
              <w:ind w:left="101"/>
              <w:jc w:val="center"/>
              <w:rPr>
                <w:color w:val="000000" w:themeColor="text1"/>
                <w:sz w:val="20"/>
                <w:szCs w:val="20"/>
              </w:rPr>
            </w:pPr>
            <w:r w:rsidRPr="00BE0058">
              <w:rPr>
                <w:color w:val="000000" w:themeColor="text1"/>
                <w:sz w:val="20"/>
                <w:szCs w:val="20"/>
              </w:rPr>
              <w:t>High</w:t>
            </w:r>
          </w:p>
        </w:tc>
      </w:tr>
      <w:tr w:rsidR="001360F9" w:rsidRPr="00BE0058" w14:paraId="5667AC24" w14:textId="77777777" w:rsidTr="001360F9">
        <w:trPr>
          <w:trHeight w:val="448"/>
        </w:trPr>
        <w:tc>
          <w:tcPr>
            <w:tcW w:w="844" w:type="dxa"/>
          </w:tcPr>
          <w:p w14:paraId="4CD1BFA9" w14:textId="77777777" w:rsidR="001360F9" w:rsidRPr="00BE0058" w:rsidRDefault="001360F9" w:rsidP="001360F9">
            <w:pPr>
              <w:pStyle w:val="TableParagraph"/>
              <w:ind w:right="75"/>
              <w:jc w:val="center"/>
              <w:rPr>
                <w:color w:val="000000" w:themeColor="text1"/>
                <w:sz w:val="20"/>
                <w:szCs w:val="20"/>
              </w:rPr>
            </w:pPr>
            <w:r w:rsidRPr="00BE0058">
              <w:rPr>
                <w:color w:val="000000" w:themeColor="text1"/>
                <w:sz w:val="20"/>
                <w:szCs w:val="20"/>
              </w:rPr>
              <w:t>Male</w:t>
            </w:r>
          </w:p>
        </w:tc>
        <w:tc>
          <w:tcPr>
            <w:tcW w:w="850" w:type="dxa"/>
          </w:tcPr>
          <w:p w14:paraId="02CE892C" w14:textId="77777777" w:rsidR="001360F9" w:rsidRPr="00BE0058" w:rsidRDefault="001360F9" w:rsidP="001360F9">
            <w:pPr>
              <w:pStyle w:val="TableParagraph"/>
              <w:ind w:left="85" w:right="80"/>
              <w:jc w:val="center"/>
              <w:rPr>
                <w:color w:val="000000" w:themeColor="text1"/>
                <w:sz w:val="20"/>
                <w:szCs w:val="20"/>
              </w:rPr>
            </w:pPr>
            <w:r w:rsidRPr="00BE0058">
              <w:rPr>
                <w:color w:val="000000" w:themeColor="text1"/>
                <w:sz w:val="20"/>
                <w:szCs w:val="20"/>
              </w:rPr>
              <w:t>Old</w:t>
            </w:r>
          </w:p>
        </w:tc>
        <w:tc>
          <w:tcPr>
            <w:tcW w:w="968" w:type="dxa"/>
          </w:tcPr>
          <w:p w14:paraId="517EB9D0" w14:textId="77777777" w:rsidR="001360F9" w:rsidRPr="00BE0058" w:rsidRDefault="001360F9" w:rsidP="001360F9">
            <w:pPr>
              <w:pStyle w:val="TableParagraph"/>
              <w:ind w:right="77"/>
              <w:jc w:val="center"/>
              <w:rPr>
                <w:color w:val="000000" w:themeColor="text1"/>
                <w:sz w:val="20"/>
                <w:szCs w:val="20"/>
              </w:rPr>
            </w:pPr>
            <w:r w:rsidRPr="00BE0058">
              <w:rPr>
                <w:color w:val="000000" w:themeColor="text1"/>
                <w:sz w:val="20"/>
                <w:szCs w:val="20"/>
              </w:rPr>
              <w:t>No</w:t>
            </w:r>
          </w:p>
        </w:tc>
        <w:tc>
          <w:tcPr>
            <w:tcW w:w="1133" w:type="dxa"/>
          </w:tcPr>
          <w:p w14:paraId="54ADFCF5" w14:textId="77777777" w:rsidR="001360F9" w:rsidRPr="00BE0058" w:rsidRDefault="001360F9" w:rsidP="001360F9">
            <w:pPr>
              <w:pStyle w:val="TableParagraph"/>
              <w:ind w:right="79"/>
              <w:jc w:val="center"/>
              <w:rPr>
                <w:color w:val="000000" w:themeColor="text1"/>
                <w:sz w:val="20"/>
                <w:szCs w:val="20"/>
              </w:rPr>
            </w:pPr>
            <w:r w:rsidRPr="00BE0058">
              <w:rPr>
                <w:color w:val="000000" w:themeColor="text1"/>
                <w:sz w:val="20"/>
                <w:szCs w:val="20"/>
              </w:rPr>
              <w:t>No</w:t>
            </w:r>
          </w:p>
        </w:tc>
        <w:tc>
          <w:tcPr>
            <w:tcW w:w="1117" w:type="dxa"/>
          </w:tcPr>
          <w:p w14:paraId="321D4AA4" w14:textId="77777777" w:rsidR="001360F9" w:rsidRPr="00BE0058" w:rsidRDefault="001360F9" w:rsidP="001360F9">
            <w:pPr>
              <w:pStyle w:val="TableParagraph"/>
              <w:ind w:left="84" w:right="77"/>
              <w:jc w:val="center"/>
              <w:rPr>
                <w:color w:val="000000" w:themeColor="text1"/>
                <w:sz w:val="20"/>
                <w:szCs w:val="20"/>
              </w:rPr>
            </w:pPr>
            <w:r w:rsidRPr="00BE0058">
              <w:rPr>
                <w:color w:val="000000" w:themeColor="text1"/>
                <w:sz w:val="20"/>
                <w:szCs w:val="20"/>
              </w:rPr>
              <w:t>Long</w:t>
            </w:r>
          </w:p>
        </w:tc>
        <w:tc>
          <w:tcPr>
            <w:tcW w:w="1016" w:type="dxa"/>
          </w:tcPr>
          <w:p w14:paraId="2963C73B" w14:textId="77777777" w:rsidR="001360F9" w:rsidRPr="00BE0058" w:rsidRDefault="001360F9" w:rsidP="001360F9">
            <w:pPr>
              <w:pStyle w:val="TableParagraph"/>
              <w:ind w:right="77"/>
              <w:jc w:val="center"/>
              <w:rPr>
                <w:color w:val="000000" w:themeColor="text1"/>
                <w:sz w:val="20"/>
                <w:szCs w:val="20"/>
              </w:rPr>
            </w:pPr>
            <w:r w:rsidRPr="00BE0058">
              <w:rPr>
                <w:color w:val="000000" w:themeColor="text1"/>
                <w:sz w:val="20"/>
                <w:szCs w:val="20"/>
              </w:rPr>
              <w:t>No</w:t>
            </w:r>
          </w:p>
        </w:tc>
        <w:tc>
          <w:tcPr>
            <w:tcW w:w="820" w:type="dxa"/>
          </w:tcPr>
          <w:p w14:paraId="52AC34BC" w14:textId="77777777" w:rsidR="001360F9" w:rsidRPr="00BE0058" w:rsidRDefault="001360F9" w:rsidP="001360F9">
            <w:pPr>
              <w:pStyle w:val="TableParagraph"/>
              <w:ind w:right="79"/>
              <w:jc w:val="center"/>
              <w:rPr>
                <w:color w:val="000000" w:themeColor="text1"/>
                <w:sz w:val="20"/>
                <w:szCs w:val="20"/>
              </w:rPr>
            </w:pPr>
            <w:r w:rsidRPr="00BE0058">
              <w:rPr>
                <w:color w:val="000000" w:themeColor="text1"/>
                <w:sz w:val="20"/>
                <w:szCs w:val="20"/>
              </w:rPr>
              <w:t>House</w:t>
            </w:r>
          </w:p>
        </w:tc>
        <w:tc>
          <w:tcPr>
            <w:tcW w:w="962" w:type="dxa"/>
          </w:tcPr>
          <w:p w14:paraId="16ACA867" w14:textId="77777777" w:rsidR="001360F9" w:rsidRPr="00BE0058" w:rsidRDefault="001360F9" w:rsidP="001360F9">
            <w:pPr>
              <w:pStyle w:val="TableParagraph"/>
              <w:ind w:left="88" w:right="79"/>
              <w:jc w:val="center"/>
              <w:rPr>
                <w:color w:val="000000" w:themeColor="text1"/>
                <w:sz w:val="20"/>
                <w:szCs w:val="20"/>
              </w:rPr>
            </w:pPr>
            <w:r w:rsidRPr="00BE0058">
              <w:rPr>
                <w:color w:val="000000" w:themeColor="text1"/>
                <w:sz w:val="20"/>
                <w:szCs w:val="20"/>
              </w:rPr>
              <w:t>No</w:t>
            </w:r>
          </w:p>
        </w:tc>
        <w:tc>
          <w:tcPr>
            <w:tcW w:w="799" w:type="dxa"/>
          </w:tcPr>
          <w:p w14:paraId="377F3134" w14:textId="77777777" w:rsidR="001360F9" w:rsidRPr="00BE0058" w:rsidRDefault="001360F9" w:rsidP="001360F9">
            <w:pPr>
              <w:pStyle w:val="TableParagraph"/>
              <w:ind w:left="21" w:right="11"/>
              <w:jc w:val="center"/>
              <w:rPr>
                <w:color w:val="000000" w:themeColor="text1"/>
                <w:sz w:val="20"/>
                <w:szCs w:val="20"/>
              </w:rPr>
            </w:pPr>
            <w:r w:rsidRPr="00BE0058">
              <w:rPr>
                <w:color w:val="000000" w:themeColor="text1"/>
                <w:sz w:val="20"/>
                <w:szCs w:val="20"/>
              </w:rPr>
              <w:t>Yes</w:t>
            </w:r>
          </w:p>
        </w:tc>
        <w:tc>
          <w:tcPr>
            <w:tcW w:w="851" w:type="dxa"/>
          </w:tcPr>
          <w:p w14:paraId="43467FBA" w14:textId="77777777" w:rsidR="001360F9" w:rsidRPr="00BE0058" w:rsidRDefault="001360F9" w:rsidP="001360F9">
            <w:pPr>
              <w:pStyle w:val="TableParagraph"/>
              <w:ind w:left="99"/>
              <w:jc w:val="center"/>
              <w:rPr>
                <w:color w:val="000000" w:themeColor="text1"/>
                <w:sz w:val="20"/>
                <w:szCs w:val="20"/>
              </w:rPr>
            </w:pPr>
            <w:r w:rsidRPr="00BE0058">
              <w:rPr>
                <w:color w:val="000000" w:themeColor="text1"/>
                <w:sz w:val="20"/>
                <w:szCs w:val="20"/>
              </w:rPr>
              <w:t>Low</w:t>
            </w:r>
          </w:p>
        </w:tc>
      </w:tr>
      <w:tr w:rsidR="001360F9" w:rsidRPr="00BE0058" w14:paraId="7AA9F350" w14:textId="77777777" w:rsidTr="001360F9">
        <w:trPr>
          <w:trHeight w:val="451"/>
        </w:trPr>
        <w:tc>
          <w:tcPr>
            <w:tcW w:w="844" w:type="dxa"/>
          </w:tcPr>
          <w:p w14:paraId="2ACD8524" w14:textId="77777777" w:rsidR="001360F9" w:rsidRPr="00BE0058" w:rsidRDefault="001360F9" w:rsidP="001360F9">
            <w:pPr>
              <w:pStyle w:val="TableParagraph"/>
              <w:spacing w:line="270" w:lineRule="exact"/>
              <w:ind w:right="80"/>
              <w:jc w:val="center"/>
              <w:rPr>
                <w:color w:val="000000" w:themeColor="text1"/>
                <w:sz w:val="20"/>
                <w:szCs w:val="20"/>
              </w:rPr>
            </w:pPr>
            <w:r w:rsidRPr="00BE0058">
              <w:rPr>
                <w:color w:val="000000" w:themeColor="text1"/>
                <w:sz w:val="20"/>
                <w:szCs w:val="20"/>
              </w:rPr>
              <w:t>Female</w:t>
            </w:r>
          </w:p>
        </w:tc>
        <w:tc>
          <w:tcPr>
            <w:tcW w:w="850" w:type="dxa"/>
          </w:tcPr>
          <w:p w14:paraId="4BF103B6" w14:textId="77777777" w:rsidR="001360F9" w:rsidRPr="00BE0058" w:rsidRDefault="001360F9" w:rsidP="001360F9">
            <w:pPr>
              <w:pStyle w:val="TableParagraph"/>
              <w:spacing w:line="270" w:lineRule="exact"/>
              <w:ind w:left="85" w:right="80"/>
              <w:jc w:val="center"/>
              <w:rPr>
                <w:color w:val="000000" w:themeColor="text1"/>
                <w:sz w:val="20"/>
                <w:szCs w:val="20"/>
              </w:rPr>
            </w:pPr>
            <w:r w:rsidRPr="00BE0058">
              <w:rPr>
                <w:color w:val="000000" w:themeColor="text1"/>
                <w:sz w:val="20"/>
                <w:szCs w:val="20"/>
              </w:rPr>
              <w:t>Young</w:t>
            </w:r>
          </w:p>
        </w:tc>
        <w:tc>
          <w:tcPr>
            <w:tcW w:w="968" w:type="dxa"/>
          </w:tcPr>
          <w:p w14:paraId="7E9182D8" w14:textId="77777777" w:rsidR="001360F9" w:rsidRPr="00BE0058" w:rsidRDefault="001360F9" w:rsidP="001360F9">
            <w:pPr>
              <w:pStyle w:val="TableParagraph"/>
              <w:spacing w:line="270" w:lineRule="exact"/>
              <w:ind w:left="85" w:right="77"/>
              <w:jc w:val="center"/>
              <w:rPr>
                <w:color w:val="000000" w:themeColor="text1"/>
                <w:sz w:val="20"/>
                <w:szCs w:val="20"/>
              </w:rPr>
            </w:pPr>
            <w:r w:rsidRPr="00BE0058">
              <w:rPr>
                <w:color w:val="000000" w:themeColor="text1"/>
                <w:sz w:val="20"/>
                <w:szCs w:val="20"/>
              </w:rPr>
              <w:t>Yes</w:t>
            </w:r>
          </w:p>
        </w:tc>
        <w:tc>
          <w:tcPr>
            <w:tcW w:w="1133" w:type="dxa"/>
          </w:tcPr>
          <w:p w14:paraId="235C755B" w14:textId="77777777" w:rsidR="001360F9" w:rsidRPr="00BE0058" w:rsidRDefault="001360F9" w:rsidP="001360F9">
            <w:pPr>
              <w:pStyle w:val="TableParagraph"/>
              <w:spacing w:line="270" w:lineRule="exact"/>
              <w:ind w:right="79"/>
              <w:jc w:val="center"/>
              <w:rPr>
                <w:color w:val="000000" w:themeColor="text1"/>
                <w:sz w:val="20"/>
                <w:szCs w:val="20"/>
              </w:rPr>
            </w:pPr>
            <w:r w:rsidRPr="00BE0058">
              <w:rPr>
                <w:color w:val="000000" w:themeColor="text1"/>
                <w:sz w:val="20"/>
                <w:szCs w:val="20"/>
              </w:rPr>
              <w:t>No</w:t>
            </w:r>
          </w:p>
        </w:tc>
        <w:tc>
          <w:tcPr>
            <w:tcW w:w="1117" w:type="dxa"/>
          </w:tcPr>
          <w:p w14:paraId="0F921C87" w14:textId="77777777" w:rsidR="001360F9" w:rsidRPr="00BE0058" w:rsidRDefault="001360F9" w:rsidP="001360F9">
            <w:pPr>
              <w:pStyle w:val="TableParagraph"/>
              <w:spacing w:line="270" w:lineRule="exact"/>
              <w:ind w:left="84" w:right="77"/>
              <w:jc w:val="center"/>
              <w:rPr>
                <w:color w:val="000000" w:themeColor="text1"/>
                <w:sz w:val="20"/>
                <w:szCs w:val="20"/>
              </w:rPr>
            </w:pPr>
            <w:r w:rsidRPr="00BE0058">
              <w:rPr>
                <w:color w:val="000000" w:themeColor="text1"/>
                <w:sz w:val="20"/>
                <w:szCs w:val="20"/>
              </w:rPr>
              <w:t>Long</w:t>
            </w:r>
          </w:p>
        </w:tc>
        <w:tc>
          <w:tcPr>
            <w:tcW w:w="1016" w:type="dxa"/>
          </w:tcPr>
          <w:p w14:paraId="670A0230" w14:textId="77777777" w:rsidR="001360F9" w:rsidRPr="00BE0058" w:rsidRDefault="001360F9" w:rsidP="001360F9">
            <w:pPr>
              <w:pStyle w:val="TableParagraph"/>
              <w:spacing w:line="270" w:lineRule="exact"/>
              <w:ind w:left="85" w:right="77"/>
              <w:jc w:val="center"/>
              <w:rPr>
                <w:color w:val="000000" w:themeColor="text1"/>
                <w:sz w:val="20"/>
                <w:szCs w:val="20"/>
              </w:rPr>
            </w:pPr>
            <w:r w:rsidRPr="00BE0058">
              <w:rPr>
                <w:color w:val="000000" w:themeColor="text1"/>
                <w:sz w:val="20"/>
                <w:szCs w:val="20"/>
              </w:rPr>
              <w:t>Yes</w:t>
            </w:r>
          </w:p>
        </w:tc>
        <w:tc>
          <w:tcPr>
            <w:tcW w:w="820" w:type="dxa"/>
          </w:tcPr>
          <w:p w14:paraId="3018F8EB" w14:textId="77777777" w:rsidR="001360F9" w:rsidRPr="00BE0058" w:rsidRDefault="001360F9" w:rsidP="001360F9">
            <w:pPr>
              <w:pStyle w:val="TableParagraph"/>
              <w:spacing w:line="270" w:lineRule="exact"/>
              <w:ind w:right="77"/>
              <w:jc w:val="center"/>
              <w:rPr>
                <w:color w:val="000000" w:themeColor="text1"/>
                <w:sz w:val="20"/>
                <w:szCs w:val="20"/>
              </w:rPr>
            </w:pPr>
            <w:r w:rsidRPr="00BE0058">
              <w:rPr>
                <w:color w:val="000000" w:themeColor="text1"/>
                <w:sz w:val="20"/>
                <w:szCs w:val="20"/>
              </w:rPr>
              <w:t>Car</w:t>
            </w:r>
          </w:p>
        </w:tc>
        <w:tc>
          <w:tcPr>
            <w:tcW w:w="962" w:type="dxa"/>
          </w:tcPr>
          <w:p w14:paraId="1BF28986" w14:textId="77777777" w:rsidR="001360F9" w:rsidRPr="00BE0058" w:rsidRDefault="001360F9" w:rsidP="001360F9">
            <w:pPr>
              <w:pStyle w:val="TableParagraph"/>
              <w:spacing w:line="270" w:lineRule="exact"/>
              <w:ind w:left="88" w:right="79"/>
              <w:jc w:val="center"/>
              <w:rPr>
                <w:color w:val="000000" w:themeColor="text1"/>
                <w:sz w:val="20"/>
                <w:szCs w:val="20"/>
              </w:rPr>
            </w:pPr>
            <w:r w:rsidRPr="00BE0058">
              <w:rPr>
                <w:color w:val="000000" w:themeColor="text1"/>
                <w:sz w:val="20"/>
                <w:szCs w:val="20"/>
              </w:rPr>
              <w:t>No</w:t>
            </w:r>
          </w:p>
        </w:tc>
        <w:tc>
          <w:tcPr>
            <w:tcW w:w="799" w:type="dxa"/>
          </w:tcPr>
          <w:p w14:paraId="52894174" w14:textId="77777777" w:rsidR="001360F9" w:rsidRPr="00BE0058" w:rsidRDefault="001360F9" w:rsidP="001360F9">
            <w:pPr>
              <w:pStyle w:val="TableParagraph"/>
              <w:spacing w:line="270" w:lineRule="exact"/>
              <w:ind w:left="21" w:right="11"/>
              <w:jc w:val="center"/>
              <w:rPr>
                <w:color w:val="000000" w:themeColor="text1"/>
                <w:sz w:val="20"/>
                <w:szCs w:val="20"/>
              </w:rPr>
            </w:pPr>
            <w:r w:rsidRPr="00BE0058">
              <w:rPr>
                <w:color w:val="000000" w:themeColor="text1"/>
                <w:sz w:val="20"/>
                <w:szCs w:val="20"/>
              </w:rPr>
              <w:t>Yes</w:t>
            </w:r>
          </w:p>
        </w:tc>
        <w:tc>
          <w:tcPr>
            <w:tcW w:w="851" w:type="dxa"/>
          </w:tcPr>
          <w:p w14:paraId="2278F991" w14:textId="77777777" w:rsidR="001360F9" w:rsidRPr="00BE0058" w:rsidRDefault="001360F9" w:rsidP="001360F9">
            <w:pPr>
              <w:pStyle w:val="TableParagraph"/>
              <w:spacing w:line="270" w:lineRule="exact"/>
              <w:ind w:left="101"/>
              <w:jc w:val="center"/>
              <w:rPr>
                <w:color w:val="000000" w:themeColor="text1"/>
                <w:sz w:val="20"/>
                <w:szCs w:val="20"/>
              </w:rPr>
            </w:pPr>
            <w:r w:rsidRPr="00BE0058">
              <w:rPr>
                <w:color w:val="000000" w:themeColor="text1"/>
                <w:sz w:val="20"/>
                <w:szCs w:val="20"/>
              </w:rPr>
              <w:t>High</w:t>
            </w:r>
          </w:p>
        </w:tc>
      </w:tr>
      <w:tr w:rsidR="001360F9" w:rsidRPr="00BE0058" w14:paraId="1D7BB09C" w14:textId="77777777" w:rsidTr="001360F9">
        <w:trPr>
          <w:trHeight w:val="449"/>
        </w:trPr>
        <w:tc>
          <w:tcPr>
            <w:tcW w:w="844" w:type="dxa"/>
          </w:tcPr>
          <w:p w14:paraId="11B1EEE0" w14:textId="77777777" w:rsidR="001360F9" w:rsidRPr="00BE0058" w:rsidRDefault="001360F9" w:rsidP="001360F9">
            <w:pPr>
              <w:pStyle w:val="TableParagraph"/>
              <w:ind w:right="75"/>
              <w:jc w:val="center"/>
              <w:rPr>
                <w:color w:val="000000" w:themeColor="text1"/>
                <w:sz w:val="20"/>
                <w:szCs w:val="20"/>
              </w:rPr>
            </w:pPr>
            <w:r w:rsidRPr="00BE0058">
              <w:rPr>
                <w:color w:val="000000" w:themeColor="text1"/>
                <w:sz w:val="20"/>
                <w:szCs w:val="20"/>
              </w:rPr>
              <w:t>Male</w:t>
            </w:r>
          </w:p>
        </w:tc>
        <w:tc>
          <w:tcPr>
            <w:tcW w:w="850" w:type="dxa"/>
          </w:tcPr>
          <w:p w14:paraId="4CD86F71" w14:textId="77777777" w:rsidR="001360F9" w:rsidRPr="00BE0058" w:rsidRDefault="001360F9" w:rsidP="001360F9">
            <w:pPr>
              <w:pStyle w:val="TableParagraph"/>
              <w:ind w:left="85" w:right="80"/>
              <w:jc w:val="center"/>
              <w:rPr>
                <w:color w:val="000000" w:themeColor="text1"/>
                <w:sz w:val="20"/>
                <w:szCs w:val="20"/>
              </w:rPr>
            </w:pPr>
            <w:r w:rsidRPr="00BE0058">
              <w:rPr>
                <w:color w:val="000000" w:themeColor="text1"/>
                <w:sz w:val="20"/>
                <w:szCs w:val="20"/>
              </w:rPr>
              <w:t>Old</w:t>
            </w:r>
          </w:p>
        </w:tc>
        <w:tc>
          <w:tcPr>
            <w:tcW w:w="968" w:type="dxa"/>
          </w:tcPr>
          <w:p w14:paraId="572F710E" w14:textId="77777777" w:rsidR="001360F9" w:rsidRPr="00BE0058" w:rsidRDefault="001360F9" w:rsidP="001360F9">
            <w:pPr>
              <w:pStyle w:val="TableParagraph"/>
              <w:ind w:right="77"/>
              <w:jc w:val="center"/>
              <w:rPr>
                <w:color w:val="000000" w:themeColor="text1"/>
                <w:sz w:val="20"/>
                <w:szCs w:val="20"/>
              </w:rPr>
            </w:pPr>
            <w:r w:rsidRPr="00BE0058">
              <w:rPr>
                <w:color w:val="000000" w:themeColor="text1"/>
                <w:sz w:val="20"/>
                <w:szCs w:val="20"/>
              </w:rPr>
              <w:t>No</w:t>
            </w:r>
          </w:p>
        </w:tc>
        <w:tc>
          <w:tcPr>
            <w:tcW w:w="1133" w:type="dxa"/>
          </w:tcPr>
          <w:p w14:paraId="58DF9A14" w14:textId="77777777" w:rsidR="001360F9" w:rsidRPr="00BE0058" w:rsidRDefault="001360F9" w:rsidP="001360F9">
            <w:pPr>
              <w:pStyle w:val="TableParagraph"/>
              <w:ind w:left="86" w:right="80"/>
              <w:jc w:val="center"/>
              <w:rPr>
                <w:color w:val="000000" w:themeColor="text1"/>
                <w:sz w:val="20"/>
                <w:szCs w:val="20"/>
              </w:rPr>
            </w:pPr>
            <w:r w:rsidRPr="00BE0058">
              <w:rPr>
                <w:color w:val="000000" w:themeColor="text1"/>
                <w:sz w:val="20"/>
                <w:szCs w:val="20"/>
              </w:rPr>
              <w:t>Yes</w:t>
            </w:r>
          </w:p>
        </w:tc>
        <w:tc>
          <w:tcPr>
            <w:tcW w:w="1117" w:type="dxa"/>
          </w:tcPr>
          <w:p w14:paraId="2B765186" w14:textId="77777777" w:rsidR="001360F9" w:rsidRPr="00BE0058" w:rsidRDefault="001360F9" w:rsidP="001360F9">
            <w:pPr>
              <w:pStyle w:val="TableParagraph"/>
              <w:ind w:left="84" w:right="77"/>
              <w:jc w:val="center"/>
              <w:rPr>
                <w:color w:val="000000" w:themeColor="text1"/>
                <w:sz w:val="20"/>
                <w:szCs w:val="20"/>
              </w:rPr>
            </w:pPr>
            <w:r w:rsidRPr="00BE0058">
              <w:rPr>
                <w:color w:val="000000" w:themeColor="text1"/>
                <w:sz w:val="20"/>
                <w:szCs w:val="20"/>
              </w:rPr>
              <w:t>Short</w:t>
            </w:r>
          </w:p>
        </w:tc>
        <w:tc>
          <w:tcPr>
            <w:tcW w:w="1016" w:type="dxa"/>
          </w:tcPr>
          <w:p w14:paraId="4FC8EFD2" w14:textId="77777777" w:rsidR="001360F9" w:rsidRPr="00BE0058" w:rsidRDefault="001360F9" w:rsidP="001360F9">
            <w:pPr>
              <w:pStyle w:val="TableParagraph"/>
              <w:ind w:right="77"/>
              <w:jc w:val="center"/>
              <w:rPr>
                <w:color w:val="000000" w:themeColor="text1"/>
                <w:sz w:val="20"/>
                <w:szCs w:val="20"/>
              </w:rPr>
            </w:pPr>
            <w:r w:rsidRPr="00BE0058">
              <w:rPr>
                <w:color w:val="000000" w:themeColor="text1"/>
                <w:sz w:val="20"/>
                <w:szCs w:val="20"/>
              </w:rPr>
              <w:t>No</w:t>
            </w:r>
          </w:p>
        </w:tc>
        <w:tc>
          <w:tcPr>
            <w:tcW w:w="820" w:type="dxa"/>
          </w:tcPr>
          <w:p w14:paraId="240B6550" w14:textId="77777777" w:rsidR="001360F9" w:rsidRPr="00BE0058" w:rsidRDefault="001360F9" w:rsidP="001360F9">
            <w:pPr>
              <w:pStyle w:val="TableParagraph"/>
              <w:ind w:right="77"/>
              <w:jc w:val="center"/>
              <w:rPr>
                <w:color w:val="000000" w:themeColor="text1"/>
                <w:sz w:val="20"/>
                <w:szCs w:val="20"/>
              </w:rPr>
            </w:pPr>
            <w:r w:rsidRPr="00BE0058">
              <w:rPr>
                <w:color w:val="000000" w:themeColor="text1"/>
                <w:sz w:val="20"/>
                <w:szCs w:val="20"/>
              </w:rPr>
              <w:t>Car</w:t>
            </w:r>
          </w:p>
        </w:tc>
        <w:tc>
          <w:tcPr>
            <w:tcW w:w="962" w:type="dxa"/>
          </w:tcPr>
          <w:p w14:paraId="3CCE069B" w14:textId="77777777" w:rsidR="001360F9" w:rsidRPr="00BE0058" w:rsidRDefault="001360F9" w:rsidP="001360F9">
            <w:pPr>
              <w:pStyle w:val="TableParagraph"/>
              <w:ind w:left="88" w:right="81"/>
              <w:jc w:val="center"/>
              <w:rPr>
                <w:color w:val="000000" w:themeColor="text1"/>
                <w:sz w:val="20"/>
                <w:szCs w:val="20"/>
              </w:rPr>
            </w:pPr>
            <w:r w:rsidRPr="00BE0058">
              <w:rPr>
                <w:color w:val="000000" w:themeColor="text1"/>
                <w:sz w:val="20"/>
                <w:szCs w:val="20"/>
              </w:rPr>
              <w:t>Yes</w:t>
            </w:r>
          </w:p>
        </w:tc>
        <w:tc>
          <w:tcPr>
            <w:tcW w:w="799" w:type="dxa"/>
          </w:tcPr>
          <w:p w14:paraId="0E4CD604" w14:textId="77777777" w:rsidR="001360F9" w:rsidRPr="00BE0058" w:rsidRDefault="001360F9" w:rsidP="001360F9">
            <w:pPr>
              <w:pStyle w:val="TableParagraph"/>
              <w:ind w:left="21" w:right="9"/>
              <w:jc w:val="center"/>
              <w:rPr>
                <w:color w:val="000000" w:themeColor="text1"/>
                <w:sz w:val="20"/>
                <w:szCs w:val="20"/>
              </w:rPr>
            </w:pPr>
            <w:r w:rsidRPr="00BE0058">
              <w:rPr>
                <w:color w:val="000000" w:themeColor="text1"/>
                <w:sz w:val="20"/>
                <w:szCs w:val="20"/>
              </w:rPr>
              <w:t>No</w:t>
            </w:r>
          </w:p>
        </w:tc>
        <w:tc>
          <w:tcPr>
            <w:tcW w:w="851" w:type="dxa"/>
          </w:tcPr>
          <w:p w14:paraId="4C067F03" w14:textId="77777777" w:rsidR="001360F9" w:rsidRPr="00BE0058" w:rsidRDefault="001360F9" w:rsidP="001360F9">
            <w:pPr>
              <w:pStyle w:val="TableParagraph"/>
              <w:ind w:left="99"/>
              <w:jc w:val="center"/>
              <w:rPr>
                <w:color w:val="000000" w:themeColor="text1"/>
                <w:sz w:val="20"/>
                <w:szCs w:val="20"/>
              </w:rPr>
            </w:pPr>
            <w:r w:rsidRPr="00BE0058">
              <w:rPr>
                <w:color w:val="000000" w:themeColor="text1"/>
                <w:sz w:val="20"/>
                <w:szCs w:val="20"/>
              </w:rPr>
              <w:t>Low</w:t>
            </w:r>
          </w:p>
        </w:tc>
      </w:tr>
      <w:tr w:rsidR="001360F9" w:rsidRPr="00BE0058" w14:paraId="779501E5" w14:textId="77777777" w:rsidTr="001360F9">
        <w:trPr>
          <w:trHeight w:val="448"/>
        </w:trPr>
        <w:tc>
          <w:tcPr>
            <w:tcW w:w="844" w:type="dxa"/>
          </w:tcPr>
          <w:p w14:paraId="58F537DF" w14:textId="77777777" w:rsidR="001360F9" w:rsidRPr="00BE0058" w:rsidRDefault="001360F9" w:rsidP="001360F9">
            <w:pPr>
              <w:pStyle w:val="TableParagraph"/>
              <w:ind w:right="75"/>
              <w:jc w:val="center"/>
              <w:rPr>
                <w:color w:val="000000" w:themeColor="text1"/>
                <w:sz w:val="20"/>
                <w:szCs w:val="20"/>
              </w:rPr>
            </w:pPr>
            <w:r w:rsidRPr="00BE0058">
              <w:rPr>
                <w:color w:val="000000" w:themeColor="text1"/>
                <w:sz w:val="20"/>
                <w:szCs w:val="20"/>
              </w:rPr>
              <w:t>Male</w:t>
            </w:r>
          </w:p>
        </w:tc>
        <w:tc>
          <w:tcPr>
            <w:tcW w:w="850" w:type="dxa"/>
          </w:tcPr>
          <w:p w14:paraId="07512850" w14:textId="77777777" w:rsidR="001360F9" w:rsidRPr="00BE0058" w:rsidRDefault="001360F9" w:rsidP="001360F9">
            <w:pPr>
              <w:pStyle w:val="TableParagraph"/>
              <w:ind w:left="85" w:right="80"/>
              <w:jc w:val="center"/>
              <w:rPr>
                <w:color w:val="000000" w:themeColor="text1"/>
                <w:sz w:val="20"/>
                <w:szCs w:val="20"/>
              </w:rPr>
            </w:pPr>
            <w:r w:rsidRPr="00BE0058">
              <w:rPr>
                <w:color w:val="000000" w:themeColor="text1"/>
                <w:sz w:val="20"/>
                <w:szCs w:val="20"/>
              </w:rPr>
              <w:t>Young</w:t>
            </w:r>
          </w:p>
        </w:tc>
        <w:tc>
          <w:tcPr>
            <w:tcW w:w="968" w:type="dxa"/>
          </w:tcPr>
          <w:p w14:paraId="1544D909" w14:textId="77777777" w:rsidR="001360F9" w:rsidRPr="00BE0058" w:rsidRDefault="001360F9" w:rsidP="001360F9">
            <w:pPr>
              <w:pStyle w:val="TableParagraph"/>
              <w:ind w:left="85" w:right="77"/>
              <w:jc w:val="center"/>
              <w:rPr>
                <w:color w:val="000000" w:themeColor="text1"/>
                <w:sz w:val="20"/>
                <w:szCs w:val="20"/>
              </w:rPr>
            </w:pPr>
            <w:r w:rsidRPr="00BE0058">
              <w:rPr>
                <w:color w:val="000000" w:themeColor="text1"/>
                <w:sz w:val="20"/>
                <w:szCs w:val="20"/>
              </w:rPr>
              <w:t>Yes</w:t>
            </w:r>
          </w:p>
        </w:tc>
        <w:tc>
          <w:tcPr>
            <w:tcW w:w="1133" w:type="dxa"/>
          </w:tcPr>
          <w:p w14:paraId="62971FA5" w14:textId="77777777" w:rsidR="001360F9" w:rsidRPr="00BE0058" w:rsidRDefault="001360F9" w:rsidP="001360F9">
            <w:pPr>
              <w:pStyle w:val="TableParagraph"/>
              <w:ind w:left="86" w:right="80"/>
              <w:jc w:val="center"/>
              <w:rPr>
                <w:color w:val="000000" w:themeColor="text1"/>
                <w:sz w:val="20"/>
                <w:szCs w:val="20"/>
              </w:rPr>
            </w:pPr>
            <w:r w:rsidRPr="00BE0058">
              <w:rPr>
                <w:color w:val="000000" w:themeColor="text1"/>
                <w:sz w:val="20"/>
                <w:szCs w:val="20"/>
              </w:rPr>
              <w:t>Yes</w:t>
            </w:r>
          </w:p>
        </w:tc>
        <w:tc>
          <w:tcPr>
            <w:tcW w:w="1117" w:type="dxa"/>
          </w:tcPr>
          <w:p w14:paraId="7E72F9E5" w14:textId="77777777" w:rsidR="001360F9" w:rsidRPr="00BE0058" w:rsidRDefault="001360F9" w:rsidP="001360F9">
            <w:pPr>
              <w:pStyle w:val="TableParagraph"/>
              <w:ind w:left="84" w:right="77"/>
              <w:jc w:val="center"/>
              <w:rPr>
                <w:color w:val="000000" w:themeColor="text1"/>
                <w:sz w:val="20"/>
                <w:szCs w:val="20"/>
              </w:rPr>
            </w:pPr>
            <w:r w:rsidRPr="00BE0058">
              <w:rPr>
                <w:color w:val="000000" w:themeColor="text1"/>
                <w:sz w:val="20"/>
                <w:szCs w:val="20"/>
              </w:rPr>
              <w:t>Long</w:t>
            </w:r>
          </w:p>
        </w:tc>
        <w:tc>
          <w:tcPr>
            <w:tcW w:w="1016" w:type="dxa"/>
          </w:tcPr>
          <w:p w14:paraId="6EEB4308" w14:textId="77777777" w:rsidR="001360F9" w:rsidRPr="00BE0058" w:rsidRDefault="001360F9" w:rsidP="001360F9">
            <w:pPr>
              <w:pStyle w:val="TableParagraph"/>
              <w:ind w:right="77"/>
              <w:jc w:val="center"/>
              <w:rPr>
                <w:color w:val="000000" w:themeColor="text1"/>
                <w:sz w:val="20"/>
                <w:szCs w:val="20"/>
              </w:rPr>
            </w:pPr>
            <w:r w:rsidRPr="00BE0058">
              <w:rPr>
                <w:color w:val="000000" w:themeColor="text1"/>
                <w:sz w:val="20"/>
                <w:szCs w:val="20"/>
              </w:rPr>
              <w:t>No</w:t>
            </w:r>
          </w:p>
        </w:tc>
        <w:tc>
          <w:tcPr>
            <w:tcW w:w="820" w:type="dxa"/>
          </w:tcPr>
          <w:p w14:paraId="0F2EAFB2" w14:textId="77777777" w:rsidR="001360F9" w:rsidRPr="00BE0058" w:rsidRDefault="001360F9" w:rsidP="001360F9">
            <w:pPr>
              <w:pStyle w:val="TableParagraph"/>
              <w:ind w:right="79"/>
              <w:jc w:val="center"/>
              <w:rPr>
                <w:color w:val="000000" w:themeColor="text1"/>
                <w:sz w:val="20"/>
                <w:szCs w:val="20"/>
              </w:rPr>
            </w:pPr>
            <w:r w:rsidRPr="00BE0058">
              <w:rPr>
                <w:color w:val="000000" w:themeColor="text1"/>
                <w:sz w:val="20"/>
                <w:szCs w:val="20"/>
              </w:rPr>
              <w:t>House</w:t>
            </w:r>
          </w:p>
        </w:tc>
        <w:tc>
          <w:tcPr>
            <w:tcW w:w="962" w:type="dxa"/>
          </w:tcPr>
          <w:p w14:paraId="310B3FE0" w14:textId="77777777" w:rsidR="001360F9" w:rsidRPr="00BE0058" w:rsidRDefault="001360F9" w:rsidP="001360F9">
            <w:pPr>
              <w:pStyle w:val="TableParagraph"/>
              <w:ind w:left="88" w:right="79"/>
              <w:jc w:val="center"/>
              <w:rPr>
                <w:color w:val="000000" w:themeColor="text1"/>
                <w:sz w:val="20"/>
                <w:szCs w:val="20"/>
              </w:rPr>
            </w:pPr>
            <w:r w:rsidRPr="00BE0058">
              <w:rPr>
                <w:color w:val="000000" w:themeColor="text1"/>
                <w:sz w:val="20"/>
                <w:szCs w:val="20"/>
              </w:rPr>
              <w:t>No</w:t>
            </w:r>
          </w:p>
        </w:tc>
        <w:tc>
          <w:tcPr>
            <w:tcW w:w="799" w:type="dxa"/>
          </w:tcPr>
          <w:p w14:paraId="128EB5DD" w14:textId="77777777" w:rsidR="001360F9" w:rsidRPr="00BE0058" w:rsidRDefault="001360F9" w:rsidP="001360F9">
            <w:pPr>
              <w:pStyle w:val="TableParagraph"/>
              <w:ind w:left="21" w:right="9"/>
              <w:jc w:val="center"/>
              <w:rPr>
                <w:color w:val="000000" w:themeColor="text1"/>
                <w:sz w:val="20"/>
                <w:szCs w:val="20"/>
              </w:rPr>
            </w:pPr>
            <w:r w:rsidRPr="00BE0058">
              <w:rPr>
                <w:color w:val="000000" w:themeColor="text1"/>
                <w:sz w:val="20"/>
                <w:szCs w:val="20"/>
              </w:rPr>
              <w:t>No</w:t>
            </w:r>
          </w:p>
        </w:tc>
        <w:tc>
          <w:tcPr>
            <w:tcW w:w="851" w:type="dxa"/>
          </w:tcPr>
          <w:p w14:paraId="1618EAD0" w14:textId="77777777" w:rsidR="001360F9" w:rsidRPr="00BE0058" w:rsidRDefault="001360F9" w:rsidP="001360F9">
            <w:pPr>
              <w:pStyle w:val="TableParagraph"/>
              <w:ind w:left="101"/>
              <w:jc w:val="center"/>
              <w:rPr>
                <w:color w:val="000000" w:themeColor="text1"/>
                <w:sz w:val="20"/>
                <w:szCs w:val="20"/>
              </w:rPr>
            </w:pPr>
            <w:r w:rsidRPr="00BE0058">
              <w:rPr>
                <w:color w:val="000000" w:themeColor="text1"/>
                <w:sz w:val="20"/>
                <w:szCs w:val="20"/>
              </w:rPr>
              <w:t>High</w:t>
            </w:r>
          </w:p>
        </w:tc>
      </w:tr>
      <w:tr w:rsidR="001360F9" w:rsidRPr="00BE0058" w14:paraId="1E3FCFA8" w14:textId="77777777" w:rsidTr="001360F9">
        <w:trPr>
          <w:trHeight w:val="448"/>
        </w:trPr>
        <w:tc>
          <w:tcPr>
            <w:tcW w:w="844" w:type="dxa"/>
          </w:tcPr>
          <w:p w14:paraId="7BC86A6A" w14:textId="77777777" w:rsidR="001360F9" w:rsidRPr="00BE0058" w:rsidRDefault="001360F9" w:rsidP="001360F9">
            <w:pPr>
              <w:pStyle w:val="TableParagraph"/>
              <w:ind w:right="80"/>
              <w:jc w:val="center"/>
              <w:rPr>
                <w:color w:val="000000" w:themeColor="text1"/>
                <w:sz w:val="20"/>
                <w:szCs w:val="20"/>
              </w:rPr>
            </w:pPr>
            <w:r w:rsidRPr="00BE0058">
              <w:rPr>
                <w:color w:val="000000" w:themeColor="text1"/>
                <w:sz w:val="20"/>
                <w:szCs w:val="20"/>
              </w:rPr>
              <w:t>Female</w:t>
            </w:r>
          </w:p>
        </w:tc>
        <w:tc>
          <w:tcPr>
            <w:tcW w:w="850" w:type="dxa"/>
          </w:tcPr>
          <w:p w14:paraId="486F2987" w14:textId="77777777" w:rsidR="001360F9" w:rsidRPr="00BE0058" w:rsidRDefault="001360F9" w:rsidP="001360F9">
            <w:pPr>
              <w:pStyle w:val="TableParagraph"/>
              <w:ind w:left="85" w:right="80"/>
              <w:jc w:val="center"/>
              <w:rPr>
                <w:color w:val="000000" w:themeColor="text1"/>
                <w:sz w:val="20"/>
                <w:szCs w:val="20"/>
              </w:rPr>
            </w:pPr>
            <w:r w:rsidRPr="00BE0058">
              <w:rPr>
                <w:color w:val="000000" w:themeColor="text1"/>
                <w:sz w:val="20"/>
                <w:szCs w:val="20"/>
              </w:rPr>
              <w:t>Old</w:t>
            </w:r>
          </w:p>
        </w:tc>
        <w:tc>
          <w:tcPr>
            <w:tcW w:w="968" w:type="dxa"/>
          </w:tcPr>
          <w:p w14:paraId="292FF78F" w14:textId="77777777" w:rsidR="001360F9" w:rsidRPr="00BE0058" w:rsidRDefault="001360F9" w:rsidP="001360F9">
            <w:pPr>
              <w:pStyle w:val="TableParagraph"/>
              <w:ind w:right="77"/>
              <w:jc w:val="center"/>
              <w:rPr>
                <w:color w:val="000000" w:themeColor="text1"/>
                <w:sz w:val="20"/>
                <w:szCs w:val="20"/>
              </w:rPr>
            </w:pPr>
            <w:r w:rsidRPr="00BE0058">
              <w:rPr>
                <w:color w:val="000000" w:themeColor="text1"/>
                <w:sz w:val="20"/>
                <w:szCs w:val="20"/>
              </w:rPr>
              <w:t>No</w:t>
            </w:r>
          </w:p>
        </w:tc>
        <w:tc>
          <w:tcPr>
            <w:tcW w:w="1133" w:type="dxa"/>
          </w:tcPr>
          <w:p w14:paraId="4B1238DB" w14:textId="77777777" w:rsidR="001360F9" w:rsidRPr="00BE0058" w:rsidRDefault="001360F9" w:rsidP="001360F9">
            <w:pPr>
              <w:pStyle w:val="TableParagraph"/>
              <w:ind w:left="86" w:right="80"/>
              <w:jc w:val="center"/>
              <w:rPr>
                <w:color w:val="000000" w:themeColor="text1"/>
                <w:sz w:val="20"/>
                <w:szCs w:val="20"/>
              </w:rPr>
            </w:pPr>
            <w:r w:rsidRPr="00BE0058">
              <w:rPr>
                <w:color w:val="000000" w:themeColor="text1"/>
                <w:sz w:val="20"/>
                <w:szCs w:val="20"/>
              </w:rPr>
              <w:t>Yes</w:t>
            </w:r>
          </w:p>
        </w:tc>
        <w:tc>
          <w:tcPr>
            <w:tcW w:w="1117" w:type="dxa"/>
          </w:tcPr>
          <w:p w14:paraId="7BC627E5" w14:textId="77777777" w:rsidR="001360F9" w:rsidRPr="00BE0058" w:rsidRDefault="001360F9" w:rsidP="001360F9">
            <w:pPr>
              <w:pStyle w:val="TableParagraph"/>
              <w:ind w:left="84" w:right="77"/>
              <w:jc w:val="center"/>
              <w:rPr>
                <w:color w:val="000000" w:themeColor="text1"/>
                <w:sz w:val="20"/>
                <w:szCs w:val="20"/>
              </w:rPr>
            </w:pPr>
            <w:r w:rsidRPr="00BE0058">
              <w:rPr>
                <w:color w:val="000000" w:themeColor="text1"/>
                <w:sz w:val="20"/>
                <w:szCs w:val="20"/>
              </w:rPr>
              <w:t>Short</w:t>
            </w:r>
          </w:p>
        </w:tc>
        <w:tc>
          <w:tcPr>
            <w:tcW w:w="1016" w:type="dxa"/>
          </w:tcPr>
          <w:p w14:paraId="68EDF0D5" w14:textId="77777777" w:rsidR="001360F9" w:rsidRPr="00BE0058" w:rsidRDefault="001360F9" w:rsidP="001360F9">
            <w:pPr>
              <w:pStyle w:val="TableParagraph"/>
              <w:ind w:left="85" w:right="77"/>
              <w:jc w:val="center"/>
              <w:rPr>
                <w:color w:val="000000" w:themeColor="text1"/>
                <w:sz w:val="20"/>
                <w:szCs w:val="20"/>
              </w:rPr>
            </w:pPr>
            <w:r w:rsidRPr="00BE0058">
              <w:rPr>
                <w:color w:val="000000" w:themeColor="text1"/>
                <w:sz w:val="20"/>
                <w:szCs w:val="20"/>
              </w:rPr>
              <w:t>Yes</w:t>
            </w:r>
          </w:p>
        </w:tc>
        <w:tc>
          <w:tcPr>
            <w:tcW w:w="820" w:type="dxa"/>
          </w:tcPr>
          <w:p w14:paraId="7E2BC611" w14:textId="77777777" w:rsidR="001360F9" w:rsidRPr="00BE0058" w:rsidRDefault="001360F9" w:rsidP="001360F9">
            <w:pPr>
              <w:pStyle w:val="TableParagraph"/>
              <w:ind w:right="79"/>
              <w:jc w:val="center"/>
              <w:rPr>
                <w:color w:val="000000" w:themeColor="text1"/>
                <w:sz w:val="20"/>
                <w:szCs w:val="20"/>
              </w:rPr>
            </w:pPr>
            <w:r w:rsidRPr="00BE0058">
              <w:rPr>
                <w:color w:val="000000" w:themeColor="text1"/>
                <w:sz w:val="20"/>
                <w:szCs w:val="20"/>
              </w:rPr>
              <w:t>House</w:t>
            </w:r>
          </w:p>
        </w:tc>
        <w:tc>
          <w:tcPr>
            <w:tcW w:w="962" w:type="dxa"/>
          </w:tcPr>
          <w:p w14:paraId="1F347920" w14:textId="77777777" w:rsidR="001360F9" w:rsidRPr="00BE0058" w:rsidRDefault="001360F9" w:rsidP="001360F9">
            <w:pPr>
              <w:pStyle w:val="TableParagraph"/>
              <w:ind w:left="88" w:right="79"/>
              <w:jc w:val="center"/>
              <w:rPr>
                <w:color w:val="000000" w:themeColor="text1"/>
                <w:sz w:val="20"/>
                <w:szCs w:val="20"/>
              </w:rPr>
            </w:pPr>
            <w:r w:rsidRPr="00BE0058">
              <w:rPr>
                <w:color w:val="000000" w:themeColor="text1"/>
                <w:sz w:val="20"/>
                <w:szCs w:val="20"/>
              </w:rPr>
              <w:t>No</w:t>
            </w:r>
          </w:p>
        </w:tc>
        <w:tc>
          <w:tcPr>
            <w:tcW w:w="799" w:type="dxa"/>
          </w:tcPr>
          <w:p w14:paraId="63BE758B" w14:textId="77777777" w:rsidR="001360F9" w:rsidRPr="00BE0058" w:rsidRDefault="001360F9" w:rsidP="001360F9">
            <w:pPr>
              <w:pStyle w:val="TableParagraph"/>
              <w:ind w:left="21" w:right="11"/>
              <w:jc w:val="center"/>
              <w:rPr>
                <w:color w:val="000000" w:themeColor="text1"/>
                <w:sz w:val="20"/>
                <w:szCs w:val="20"/>
              </w:rPr>
            </w:pPr>
            <w:r w:rsidRPr="00BE0058">
              <w:rPr>
                <w:color w:val="000000" w:themeColor="text1"/>
                <w:sz w:val="20"/>
                <w:szCs w:val="20"/>
              </w:rPr>
              <w:t>Yes</w:t>
            </w:r>
          </w:p>
        </w:tc>
        <w:tc>
          <w:tcPr>
            <w:tcW w:w="851" w:type="dxa"/>
          </w:tcPr>
          <w:p w14:paraId="281E5D69" w14:textId="77777777" w:rsidR="001360F9" w:rsidRPr="00BE0058" w:rsidRDefault="001360F9" w:rsidP="001360F9">
            <w:pPr>
              <w:pStyle w:val="TableParagraph"/>
              <w:ind w:left="99"/>
              <w:jc w:val="center"/>
              <w:rPr>
                <w:color w:val="000000" w:themeColor="text1"/>
                <w:sz w:val="20"/>
                <w:szCs w:val="20"/>
              </w:rPr>
            </w:pPr>
            <w:r w:rsidRPr="00BE0058">
              <w:rPr>
                <w:color w:val="000000" w:themeColor="text1"/>
                <w:sz w:val="20"/>
                <w:szCs w:val="20"/>
              </w:rPr>
              <w:t>Low</w:t>
            </w:r>
          </w:p>
        </w:tc>
      </w:tr>
      <w:tr w:rsidR="001360F9" w:rsidRPr="00BE0058" w14:paraId="0047DFD1" w14:textId="77777777" w:rsidTr="001360F9">
        <w:trPr>
          <w:trHeight w:val="470"/>
        </w:trPr>
        <w:tc>
          <w:tcPr>
            <w:tcW w:w="844" w:type="dxa"/>
          </w:tcPr>
          <w:p w14:paraId="43D9C8AE" w14:textId="77777777" w:rsidR="001360F9" w:rsidRPr="00BE0058" w:rsidRDefault="001360F9" w:rsidP="001360F9">
            <w:pPr>
              <w:pStyle w:val="TableParagraph"/>
              <w:ind w:right="75"/>
              <w:jc w:val="center"/>
              <w:rPr>
                <w:color w:val="000000" w:themeColor="text1"/>
                <w:sz w:val="20"/>
                <w:szCs w:val="20"/>
              </w:rPr>
            </w:pPr>
            <w:r w:rsidRPr="00BE0058">
              <w:rPr>
                <w:color w:val="000000" w:themeColor="text1"/>
                <w:sz w:val="20"/>
                <w:szCs w:val="20"/>
              </w:rPr>
              <w:t>Male</w:t>
            </w:r>
          </w:p>
        </w:tc>
        <w:tc>
          <w:tcPr>
            <w:tcW w:w="850" w:type="dxa"/>
          </w:tcPr>
          <w:p w14:paraId="52F8BC30" w14:textId="77777777" w:rsidR="001360F9" w:rsidRPr="00BE0058" w:rsidRDefault="001360F9" w:rsidP="001360F9">
            <w:pPr>
              <w:pStyle w:val="TableParagraph"/>
              <w:ind w:left="85" w:right="80"/>
              <w:jc w:val="center"/>
              <w:rPr>
                <w:color w:val="000000" w:themeColor="text1"/>
                <w:sz w:val="20"/>
                <w:szCs w:val="20"/>
              </w:rPr>
            </w:pPr>
            <w:r w:rsidRPr="00BE0058">
              <w:rPr>
                <w:color w:val="000000" w:themeColor="text1"/>
                <w:sz w:val="20"/>
                <w:szCs w:val="20"/>
              </w:rPr>
              <w:t>Old</w:t>
            </w:r>
          </w:p>
        </w:tc>
        <w:tc>
          <w:tcPr>
            <w:tcW w:w="968" w:type="dxa"/>
          </w:tcPr>
          <w:p w14:paraId="31F7E8AA" w14:textId="77777777" w:rsidR="001360F9" w:rsidRPr="00BE0058" w:rsidRDefault="001360F9" w:rsidP="001360F9">
            <w:pPr>
              <w:pStyle w:val="TableParagraph"/>
              <w:ind w:left="85" w:right="77"/>
              <w:jc w:val="center"/>
              <w:rPr>
                <w:color w:val="000000" w:themeColor="text1"/>
                <w:sz w:val="20"/>
                <w:szCs w:val="20"/>
              </w:rPr>
            </w:pPr>
            <w:r w:rsidRPr="00BE0058">
              <w:rPr>
                <w:color w:val="000000" w:themeColor="text1"/>
                <w:sz w:val="20"/>
                <w:szCs w:val="20"/>
              </w:rPr>
              <w:t>Yes</w:t>
            </w:r>
          </w:p>
        </w:tc>
        <w:tc>
          <w:tcPr>
            <w:tcW w:w="1133" w:type="dxa"/>
          </w:tcPr>
          <w:p w14:paraId="003A867A" w14:textId="77777777" w:rsidR="001360F9" w:rsidRPr="00BE0058" w:rsidRDefault="001360F9" w:rsidP="001360F9">
            <w:pPr>
              <w:pStyle w:val="TableParagraph"/>
              <w:ind w:left="86" w:right="80"/>
              <w:jc w:val="center"/>
              <w:rPr>
                <w:color w:val="000000" w:themeColor="text1"/>
                <w:sz w:val="20"/>
                <w:szCs w:val="20"/>
              </w:rPr>
            </w:pPr>
            <w:r w:rsidRPr="00BE0058">
              <w:rPr>
                <w:color w:val="000000" w:themeColor="text1"/>
                <w:sz w:val="20"/>
                <w:szCs w:val="20"/>
              </w:rPr>
              <w:t>Yes</w:t>
            </w:r>
          </w:p>
        </w:tc>
        <w:tc>
          <w:tcPr>
            <w:tcW w:w="1117" w:type="dxa"/>
          </w:tcPr>
          <w:p w14:paraId="60FE6FE3" w14:textId="77777777" w:rsidR="001360F9" w:rsidRPr="00BE0058" w:rsidRDefault="001360F9" w:rsidP="001360F9">
            <w:pPr>
              <w:pStyle w:val="TableParagraph"/>
              <w:ind w:left="84" w:right="77"/>
              <w:jc w:val="center"/>
              <w:rPr>
                <w:color w:val="000000" w:themeColor="text1"/>
                <w:sz w:val="20"/>
                <w:szCs w:val="20"/>
              </w:rPr>
            </w:pPr>
            <w:r w:rsidRPr="00BE0058">
              <w:rPr>
                <w:color w:val="000000" w:themeColor="text1"/>
                <w:sz w:val="20"/>
                <w:szCs w:val="20"/>
              </w:rPr>
              <w:t>Long</w:t>
            </w:r>
          </w:p>
        </w:tc>
        <w:tc>
          <w:tcPr>
            <w:tcW w:w="1016" w:type="dxa"/>
          </w:tcPr>
          <w:p w14:paraId="01D1A66B" w14:textId="77777777" w:rsidR="001360F9" w:rsidRPr="00BE0058" w:rsidRDefault="001360F9" w:rsidP="001360F9">
            <w:pPr>
              <w:pStyle w:val="TableParagraph"/>
              <w:ind w:right="77"/>
              <w:jc w:val="center"/>
              <w:rPr>
                <w:color w:val="000000" w:themeColor="text1"/>
                <w:sz w:val="20"/>
                <w:szCs w:val="20"/>
              </w:rPr>
            </w:pPr>
            <w:r w:rsidRPr="00BE0058">
              <w:rPr>
                <w:color w:val="000000" w:themeColor="text1"/>
                <w:sz w:val="20"/>
                <w:szCs w:val="20"/>
              </w:rPr>
              <w:t>No</w:t>
            </w:r>
          </w:p>
        </w:tc>
        <w:tc>
          <w:tcPr>
            <w:tcW w:w="820" w:type="dxa"/>
          </w:tcPr>
          <w:p w14:paraId="3995F6C4" w14:textId="77777777" w:rsidR="001360F9" w:rsidRPr="00BE0058" w:rsidRDefault="001360F9" w:rsidP="001360F9">
            <w:pPr>
              <w:pStyle w:val="TableParagraph"/>
              <w:ind w:right="79"/>
              <w:jc w:val="center"/>
              <w:rPr>
                <w:color w:val="000000" w:themeColor="text1"/>
                <w:sz w:val="20"/>
                <w:szCs w:val="20"/>
              </w:rPr>
            </w:pPr>
            <w:r w:rsidRPr="00BE0058">
              <w:rPr>
                <w:color w:val="000000" w:themeColor="text1"/>
                <w:sz w:val="20"/>
                <w:szCs w:val="20"/>
              </w:rPr>
              <w:t>House</w:t>
            </w:r>
          </w:p>
        </w:tc>
        <w:tc>
          <w:tcPr>
            <w:tcW w:w="962" w:type="dxa"/>
          </w:tcPr>
          <w:p w14:paraId="2414A266" w14:textId="77777777" w:rsidR="001360F9" w:rsidRPr="00BE0058" w:rsidRDefault="001360F9" w:rsidP="001360F9">
            <w:pPr>
              <w:pStyle w:val="TableParagraph"/>
              <w:ind w:left="88" w:right="79"/>
              <w:jc w:val="center"/>
              <w:rPr>
                <w:color w:val="000000" w:themeColor="text1"/>
                <w:sz w:val="20"/>
                <w:szCs w:val="20"/>
              </w:rPr>
            </w:pPr>
            <w:r w:rsidRPr="00BE0058">
              <w:rPr>
                <w:color w:val="000000" w:themeColor="text1"/>
                <w:sz w:val="20"/>
                <w:szCs w:val="20"/>
              </w:rPr>
              <w:t>No</w:t>
            </w:r>
          </w:p>
        </w:tc>
        <w:tc>
          <w:tcPr>
            <w:tcW w:w="799" w:type="dxa"/>
          </w:tcPr>
          <w:p w14:paraId="6C69ABCF" w14:textId="77777777" w:rsidR="001360F9" w:rsidRPr="00BE0058" w:rsidRDefault="001360F9" w:rsidP="001360F9">
            <w:pPr>
              <w:pStyle w:val="TableParagraph"/>
              <w:ind w:left="21" w:right="11"/>
              <w:jc w:val="center"/>
              <w:rPr>
                <w:color w:val="000000" w:themeColor="text1"/>
                <w:sz w:val="20"/>
                <w:szCs w:val="20"/>
              </w:rPr>
            </w:pPr>
            <w:r w:rsidRPr="00BE0058">
              <w:rPr>
                <w:color w:val="000000" w:themeColor="text1"/>
                <w:sz w:val="20"/>
                <w:szCs w:val="20"/>
              </w:rPr>
              <w:t>Yes</w:t>
            </w:r>
          </w:p>
        </w:tc>
        <w:tc>
          <w:tcPr>
            <w:tcW w:w="851" w:type="dxa"/>
          </w:tcPr>
          <w:p w14:paraId="48A448F6" w14:textId="77777777" w:rsidR="001360F9" w:rsidRPr="00BE0058" w:rsidRDefault="001360F9" w:rsidP="001360F9">
            <w:pPr>
              <w:pStyle w:val="TableParagraph"/>
              <w:ind w:left="101"/>
              <w:jc w:val="center"/>
              <w:rPr>
                <w:color w:val="000000" w:themeColor="text1"/>
                <w:sz w:val="20"/>
                <w:szCs w:val="20"/>
              </w:rPr>
            </w:pPr>
            <w:r w:rsidRPr="00BE0058">
              <w:rPr>
                <w:color w:val="000000" w:themeColor="text1"/>
                <w:sz w:val="20"/>
                <w:szCs w:val="20"/>
              </w:rPr>
              <w:t>High</w:t>
            </w:r>
          </w:p>
        </w:tc>
      </w:tr>
      <w:tr w:rsidR="001360F9" w:rsidRPr="00BE0058" w14:paraId="44F25C92" w14:textId="77777777" w:rsidTr="001360F9">
        <w:trPr>
          <w:trHeight w:val="470"/>
        </w:trPr>
        <w:tc>
          <w:tcPr>
            <w:tcW w:w="844" w:type="dxa"/>
          </w:tcPr>
          <w:p w14:paraId="14860DB0" w14:textId="77777777" w:rsidR="001360F9" w:rsidRPr="00BE0058" w:rsidRDefault="001360F9" w:rsidP="001360F9">
            <w:pPr>
              <w:pStyle w:val="TableParagraph"/>
              <w:ind w:right="75"/>
              <w:jc w:val="center"/>
              <w:rPr>
                <w:color w:val="000000" w:themeColor="text1"/>
                <w:sz w:val="20"/>
                <w:szCs w:val="20"/>
              </w:rPr>
            </w:pPr>
            <w:r w:rsidRPr="00BE0058">
              <w:rPr>
                <w:color w:val="000000" w:themeColor="text1"/>
                <w:sz w:val="20"/>
                <w:szCs w:val="20"/>
              </w:rPr>
              <w:t>Male</w:t>
            </w:r>
          </w:p>
        </w:tc>
        <w:tc>
          <w:tcPr>
            <w:tcW w:w="850" w:type="dxa"/>
          </w:tcPr>
          <w:p w14:paraId="4254CA9C" w14:textId="77777777" w:rsidR="001360F9" w:rsidRPr="00BE0058" w:rsidRDefault="001360F9" w:rsidP="001360F9">
            <w:pPr>
              <w:pStyle w:val="TableParagraph"/>
              <w:ind w:left="85" w:right="80"/>
              <w:jc w:val="center"/>
              <w:rPr>
                <w:color w:val="000000" w:themeColor="text1"/>
                <w:sz w:val="20"/>
                <w:szCs w:val="20"/>
              </w:rPr>
            </w:pPr>
            <w:r w:rsidRPr="00BE0058">
              <w:rPr>
                <w:color w:val="000000" w:themeColor="text1"/>
                <w:sz w:val="20"/>
                <w:szCs w:val="20"/>
              </w:rPr>
              <w:t>Young</w:t>
            </w:r>
          </w:p>
        </w:tc>
        <w:tc>
          <w:tcPr>
            <w:tcW w:w="968" w:type="dxa"/>
          </w:tcPr>
          <w:p w14:paraId="551C0158" w14:textId="77777777" w:rsidR="001360F9" w:rsidRPr="00BE0058" w:rsidRDefault="001360F9" w:rsidP="001360F9">
            <w:pPr>
              <w:pStyle w:val="TableParagraph"/>
              <w:ind w:right="77"/>
              <w:jc w:val="center"/>
              <w:rPr>
                <w:color w:val="000000" w:themeColor="text1"/>
                <w:sz w:val="20"/>
                <w:szCs w:val="20"/>
              </w:rPr>
            </w:pPr>
            <w:r w:rsidRPr="00BE0058">
              <w:rPr>
                <w:color w:val="000000" w:themeColor="text1"/>
                <w:sz w:val="20"/>
                <w:szCs w:val="20"/>
              </w:rPr>
              <w:t>No</w:t>
            </w:r>
          </w:p>
        </w:tc>
        <w:tc>
          <w:tcPr>
            <w:tcW w:w="1133" w:type="dxa"/>
          </w:tcPr>
          <w:p w14:paraId="7B2122CB" w14:textId="77777777" w:rsidR="001360F9" w:rsidRPr="00BE0058" w:rsidRDefault="001360F9" w:rsidP="001360F9">
            <w:pPr>
              <w:pStyle w:val="TableParagraph"/>
              <w:ind w:right="79"/>
              <w:jc w:val="center"/>
              <w:rPr>
                <w:color w:val="000000" w:themeColor="text1"/>
                <w:sz w:val="20"/>
                <w:szCs w:val="20"/>
              </w:rPr>
            </w:pPr>
            <w:r w:rsidRPr="00BE0058">
              <w:rPr>
                <w:color w:val="000000" w:themeColor="text1"/>
                <w:sz w:val="20"/>
                <w:szCs w:val="20"/>
              </w:rPr>
              <w:t>No</w:t>
            </w:r>
          </w:p>
        </w:tc>
        <w:tc>
          <w:tcPr>
            <w:tcW w:w="1117" w:type="dxa"/>
          </w:tcPr>
          <w:p w14:paraId="50374337" w14:textId="77777777" w:rsidR="001360F9" w:rsidRPr="00BE0058" w:rsidRDefault="001360F9" w:rsidP="001360F9">
            <w:pPr>
              <w:pStyle w:val="TableParagraph"/>
              <w:ind w:left="84" w:right="77"/>
              <w:jc w:val="center"/>
              <w:rPr>
                <w:color w:val="000000" w:themeColor="text1"/>
                <w:sz w:val="20"/>
                <w:szCs w:val="20"/>
              </w:rPr>
            </w:pPr>
            <w:r w:rsidRPr="00BE0058">
              <w:rPr>
                <w:color w:val="000000" w:themeColor="text1"/>
                <w:sz w:val="20"/>
                <w:szCs w:val="20"/>
              </w:rPr>
              <w:t>Short</w:t>
            </w:r>
          </w:p>
        </w:tc>
        <w:tc>
          <w:tcPr>
            <w:tcW w:w="1016" w:type="dxa"/>
          </w:tcPr>
          <w:p w14:paraId="3286CC37" w14:textId="77777777" w:rsidR="001360F9" w:rsidRPr="00BE0058" w:rsidRDefault="001360F9" w:rsidP="001360F9">
            <w:pPr>
              <w:pStyle w:val="TableParagraph"/>
              <w:ind w:left="85" w:right="77"/>
              <w:jc w:val="center"/>
              <w:rPr>
                <w:color w:val="000000" w:themeColor="text1"/>
                <w:sz w:val="20"/>
                <w:szCs w:val="20"/>
              </w:rPr>
            </w:pPr>
            <w:r w:rsidRPr="00BE0058">
              <w:rPr>
                <w:color w:val="000000" w:themeColor="text1"/>
                <w:sz w:val="20"/>
                <w:szCs w:val="20"/>
              </w:rPr>
              <w:t>Yes</w:t>
            </w:r>
          </w:p>
        </w:tc>
        <w:tc>
          <w:tcPr>
            <w:tcW w:w="820" w:type="dxa"/>
          </w:tcPr>
          <w:p w14:paraId="67D96280" w14:textId="77777777" w:rsidR="001360F9" w:rsidRPr="00BE0058" w:rsidRDefault="001360F9" w:rsidP="001360F9">
            <w:pPr>
              <w:pStyle w:val="TableParagraph"/>
              <w:ind w:right="77"/>
              <w:jc w:val="center"/>
              <w:rPr>
                <w:color w:val="000000" w:themeColor="text1"/>
                <w:sz w:val="20"/>
                <w:szCs w:val="20"/>
              </w:rPr>
            </w:pPr>
            <w:r w:rsidRPr="00BE0058">
              <w:rPr>
                <w:color w:val="000000" w:themeColor="text1"/>
                <w:sz w:val="20"/>
                <w:szCs w:val="20"/>
              </w:rPr>
              <w:t>Car</w:t>
            </w:r>
          </w:p>
        </w:tc>
        <w:tc>
          <w:tcPr>
            <w:tcW w:w="962" w:type="dxa"/>
          </w:tcPr>
          <w:p w14:paraId="75829137" w14:textId="77777777" w:rsidR="001360F9" w:rsidRPr="00BE0058" w:rsidRDefault="001360F9" w:rsidP="001360F9">
            <w:pPr>
              <w:pStyle w:val="TableParagraph"/>
              <w:ind w:left="88" w:right="81"/>
              <w:jc w:val="center"/>
              <w:rPr>
                <w:color w:val="000000" w:themeColor="text1"/>
                <w:sz w:val="20"/>
                <w:szCs w:val="20"/>
              </w:rPr>
            </w:pPr>
            <w:r w:rsidRPr="00BE0058">
              <w:rPr>
                <w:color w:val="000000" w:themeColor="text1"/>
                <w:sz w:val="20"/>
                <w:szCs w:val="20"/>
              </w:rPr>
              <w:t>Yes</w:t>
            </w:r>
          </w:p>
        </w:tc>
        <w:tc>
          <w:tcPr>
            <w:tcW w:w="799" w:type="dxa"/>
          </w:tcPr>
          <w:p w14:paraId="1F5B0DE0" w14:textId="77777777" w:rsidR="001360F9" w:rsidRPr="00BE0058" w:rsidRDefault="001360F9" w:rsidP="001360F9">
            <w:pPr>
              <w:pStyle w:val="TableParagraph"/>
              <w:ind w:left="21" w:right="9"/>
              <w:jc w:val="center"/>
              <w:rPr>
                <w:color w:val="000000" w:themeColor="text1"/>
                <w:sz w:val="20"/>
                <w:szCs w:val="20"/>
              </w:rPr>
            </w:pPr>
            <w:r w:rsidRPr="00BE0058">
              <w:rPr>
                <w:color w:val="000000" w:themeColor="text1"/>
                <w:sz w:val="20"/>
                <w:szCs w:val="20"/>
              </w:rPr>
              <w:t>No</w:t>
            </w:r>
          </w:p>
        </w:tc>
        <w:tc>
          <w:tcPr>
            <w:tcW w:w="851" w:type="dxa"/>
          </w:tcPr>
          <w:p w14:paraId="4790135F" w14:textId="77777777" w:rsidR="001360F9" w:rsidRPr="00BE0058" w:rsidRDefault="001360F9" w:rsidP="001360F9">
            <w:pPr>
              <w:pStyle w:val="TableParagraph"/>
              <w:ind w:left="99"/>
              <w:jc w:val="center"/>
              <w:rPr>
                <w:color w:val="000000" w:themeColor="text1"/>
                <w:sz w:val="20"/>
                <w:szCs w:val="20"/>
              </w:rPr>
            </w:pPr>
            <w:r w:rsidRPr="00BE0058">
              <w:rPr>
                <w:color w:val="000000" w:themeColor="text1"/>
                <w:sz w:val="20"/>
                <w:szCs w:val="20"/>
              </w:rPr>
              <w:t>Low</w:t>
            </w:r>
          </w:p>
        </w:tc>
      </w:tr>
      <w:tr w:rsidR="001360F9" w:rsidRPr="00BE0058" w14:paraId="1EA0987B" w14:textId="77777777" w:rsidTr="001360F9">
        <w:trPr>
          <w:trHeight w:val="448"/>
        </w:trPr>
        <w:tc>
          <w:tcPr>
            <w:tcW w:w="844" w:type="dxa"/>
          </w:tcPr>
          <w:p w14:paraId="78F3BFD4" w14:textId="77777777" w:rsidR="001360F9" w:rsidRPr="00BE0058" w:rsidRDefault="001360F9" w:rsidP="001360F9">
            <w:pPr>
              <w:pStyle w:val="TableParagraph"/>
              <w:ind w:right="80"/>
              <w:jc w:val="center"/>
              <w:rPr>
                <w:color w:val="000000" w:themeColor="text1"/>
                <w:sz w:val="20"/>
                <w:szCs w:val="20"/>
              </w:rPr>
            </w:pPr>
            <w:r w:rsidRPr="00BE0058">
              <w:rPr>
                <w:color w:val="000000" w:themeColor="text1"/>
                <w:sz w:val="20"/>
                <w:szCs w:val="20"/>
              </w:rPr>
              <w:t>Female</w:t>
            </w:r>
          </w:p>
        </w:tc>
        <w:tc>
          <w:tcPr>
            <w:tcW w:w="850" w:type="dxa"/>
          </w:tcPr>
          <w:p w14:paraId="4FCE5026" w14:textId="77777777" w:rsidR="001360F9" w:rsidRPr="00BE0058" w:rsidRDefault="001360F9" w:rsidP="001360F9">
            <w:pPr>
              <w:pStyle w:val="TableParagraph"/>
              <w:ind w:left="85" w:right="80"/>
              <w:jc w:val="center"/>
              <w:rPr>
                <w:color w:val="000000" w:themeColor="text1"/>
                <w:sz w:val="20"/>
                <w:szCs w:val="20"/>
              </w:rPr>
            </w:pPr>
            <w:r w:rsidRPr="00BE0058">
              <w:rPr>
                <w:color w:val="000000" w:themeColor="text1"/>
                <w:sz w:val="20"/>
                <w:szCs w:val="20"/>
              </w:rPr>
              <w:t>Old</w:t>
            </w:r>
          </w:p>
        </w:tc>
        <w:tc>
          <w:tcPr>
            <w:tcW w:w="968" w:type="dxa"/>
          </w:tcPr>
          <w:p w14:paraId="77881979" w14:textId="77777777" w:rsidR="001360F9" w:rsidRPr="00BE0058" w:rsidRDefault="001360F9" w:rsidP="001360F9">
            <w:pPr>
              <w:pStyle w:val="TableParagraph"/>
              <w:ind w:right="77"/>
              <w:jc w:val="center"/>
              <w:rPr>
                <w:color w:val="000000" w:themeColor="text1"/>
                <w:sz w:val="20"/>
                <w:szCs w:val="20"/>
              </w:rPr>
            </w:pPr>
            <w:r w:rsidRPr="00BE0058">
              <w:rPr>
                <w:color w:val="000000" w:themeColor="text1"/>
                <w:sz w:val="20"/>
                <w:szCs w:val="20"/>
              </w:rPr>
              <w:t>No</w:t>
            </w:r>
          </w:p>
        </w:tc>
        <w:tc>
          <w:tcPr>
            <w:tcW w:w="1133" w:type="dxa"/>
          </w:tcPr>
          <w:p w14:paraId="2B35A0A7" w14:textId="77777777" w:rsidR="001360F9" w:rsidRPr="00BE0058" w:rsidRDefault="001360F9" w:rsidP="001360F9">
            <w:pPr>
              <w:pStyle w:val="TableParagraph"/>
              <w:ind w:right="79"/>
              <w:jc w:val="center"/>
              <w:rPr>
                <w:color w:val="000000" w:themeColor="text1"/>
                <w:sz w:val="20"/>
                <w:szCs w:val="20"/>
              </w:rPr>
            </w:pPr>
            <w:r w:rsidRPr="00BE0058">
              <w:rPr>
                <w:color w:val="000000" w:themeColor="text1"/>
                <w:sz w:val="20"/>
                <w:szCs w:val="20"/>
              </w:rPr>
              <w:t>No</w:t>
            </w:r>
          </w:p>
        </w:tc>
        <w:tc>
          <w:tcPr>
            <w:tcW w:w="1117" w:type="dxa"/>
          </w:tcPr>
          <w:p w14:paraId="16E7E577" w14:textId="77777777" w:rsidR="001360F9" w:rsidRPr="00BE0058" w:rsidRDefault="001360F9" w:rsidP="001360F9">
            <w:pPr>
              <w:pStyle w:val="TableParagraph"/>
              <w:ind w:left="84" w:right="77"/>
              <w:jc w:val="center"/>
              <w:rPr>
                <w:color w:val="000000" w:themeColor="text1"/>
                <w:sz w:val="20"/>
                <w:szCs w:val="20"/>
              </w:rPr>
            </w:pPr>
            <w:r w:rsidRPr="00BE0058">
              <w:rPr>
                <w:color w:val="000000" w:themeColor="text1"/>
                <w:sz w:val="20"/>
                <w:szCs w:val="20"/>
              </w:rPr>
              <w:t>Long</w:t>
            </w:r>
          </w:p>
        </w:tc>
        <w:tc>
          <w:tcPr>
            <w:tcW w:w="1016" w:type="dxa"/>
          </w:tcPr>
          <w:p w14:paraId="3189CE12" w14:textId="77777777" w:rsidR="001360F9" w:rsidRPr="00BE0058" w:rsidRDefault="001360F9" w:rsidP="001360F9">
            <w:pPr>
              <w:pStyle w:val="TableParagraph"/>
              <w:ind w:right="77"/>
              <w:jc w:val="center"/>
              <w:rPr>
                <w:color w:val="000000" w:themeColor="text1"/>
                <w:sz w:val="20"/>
                <w:szCs w:val="20"/>
              </w:rPr>
            </w:pPr>
            <w:r w:rsidRPr="00BE0058">
              <w:rPr>
                <w:color w:val="000000" w:themeColor="text1"/>
                <w:sz w:val="20"/>
                <w:szCs w:val="20"/>
              </w:rPr>
              <w:t>No</w:t>
            </w:r>
          </w:p>
        </w:tc>
        <w:tc>
          <w:tcPr>
            <w:tcW w:w="820" w:type="dxa"/>
          </w:tcPr>
          <w:p w14:paraId="41849467" w14:textId="77777777" w:rsidR="001360F9" w:rsidRPr="00BE0058" w:rsidRDefault="001360F9" w:rsidP="001360F9">
            <w:pPr>
              <w:pStyle w:val="TableParagraph"/>
              <w:ind w:right="79"/>
              <w:jc w:val="center"/>
              <w:rPr>
                <w:color w:val="000000" w:themeColor="text1"/>
                <w:sz w:val="20"/>
                <w:szCs w:val="20"/>
              </w:rPr>
            </w:pPr>
            <w:r w:rsidRPr="00BE0058">
              <w:rPr>
                <w:color w:val="000000" w:themeColor="text1"/>
                <w:sz w:val="20"/>
                <w:szCs w:val="20"/>
              </w:rPr>
              <w:t>House</w:t>
            </w:r>
          </w:p>
        </w:tc>
        <w:tc>
          <w:tcPr>
            <w:tcW w:w="962" w:type="dxa"/>
          </w:tcPr>
          <w:p w14:paraId="57690B15" w14:textId="77777777" w:rsidR="001360F9" w:rsidRPr="00BE0058" w:rsidRDefault="001360F9" w:rsidP="001360F9">
            <w:pPr>
              <w:pStyle w:val="TableParagraph"/>
              <w:ind w:left="88" w:right="79"/>
              <w:jc w:val="center"/>
              <w:rPr>
                <w:color w:val="000000" w:themeColor="text1"/>
                <w:sz w:val="20"/>
                <w:szCs w:val="20"/>
              </w:rPr>
            </w:pPr>
            <w:r w:rsidRPr="00BE0058">
              <w:rPr>
                <w:color w:val="000000" w:themeColor="text1"/>
                <w:sz w:val="20"/>
                <w:szCs w:val="20"/>
              </w:rPr>
              <w:t>No</w:t>
            </w:r>
          </w:p>
        </w:tc>
        <w:tc>
          <w:tcPr>
            <w:tcW w:w="799" w:type="dxa"/>
          </w:tcPr>
          <w:p w14:paraId="15729439" w14:textId="77777777" w:rsidR="001360F9" w:rsidRPr="00BE0058" w:rsidRDefault="001360F9" w:rsidP="001360F9">
            <w:pPr>
              <w:pStyle w:val="TableParagraph"/>
              <w:ind w:left="21" w:right="9"/>
              <w:jc w:val="center"/>
              <w:rPr>
                <w:color w:val="000000" w:themeColor="text1"/>
                <w:sz w:val="20"/>
                <w:szCs w:val="20"/>
              </w:rPr>
            </w:pPr>
            <w:r w:rsidRPr="00BE0058">
              <w:rPr>
                <w:color w:val="000000" w:themeColor="text1"/>
                <w:sz w:val="20"/>
                <w:szCs w:val="20"/>
              </w:rPr>
              <w:t>No</w:t>
            </w:r>
          </w:p>
        </w:tc>
        <w:tc>
          <w:tcPr>
            <w:tcW w:w="851" w:type="dxa"/>
          </w:tcPr>
          <w:p w14:paraId="23818611" w14:textId="77777777" w:rsidR="001360F9" w:rsidRPr="00BE0058" w:rsidRDefault="001360F9" w:rsidP="001360F9">
            <w:pPr>
              <w:pStyle w:val="TableParagraph"/>
              <w:ind w:left="101"/>
              <w:jc w:val="center"/>
              <w:rPr>
                <w:color w:val="000000" w:themeColor="text1"/>
                <w:sz w:val="20"/>
                <w:szCs w:val="20"/>
              </w:rPr>
            </w:pPr>
            <w:r w:rsidRPr="00BE0058">
              <w:rPr>
                <w:color w:val="000000" w:themeColor="text1"/>
                <w:sz w:val="20"/>
                <w:szCs w:val="20"/>
              </w:rPr>
              <w:t>High</w:t>
            </w:r>
          </w:p>
        </w:tc>
      </w:tr>
      <w:tr w:rsidR="001360F9" w:rsidRPr="00BE0058" w14:paraId="1693FB55" w14:textId="77777777" w:rsidTr="001360F9">
        <w:trPr>
          <w:trHeight w:val="448"/>
        </w:trPr>
        <w:tc>
          <w:tcPr>
            <w:tcW w:w="844" w:type="dxa"/>
          </w:tcPr>
          <w:p w14:paraId="24975B0D" w14:textId="77777777" w:rsidR="001360F9" w:rsidRPr="00BE0058" w:rsidRDefault="001360F9" w:rsidP="001360F9">
            <w:pPr>
              <w:pStyle w:val="TableParagraph"/>
              <w:ind w:right="75"/>
              <w:jc w:val="center"/>
              <w:rPr>
                <w:color w:val="000000" w:themeColor="text1"/>
                <w:sz w:val="20"/>
                <w:szCs w:val="20"/>
              </w:rPr>
            </w:pPr>
            <w:r w:rsidRPr="00BE0058">
              <w:rPr>
                <w:color w:val="000000" w:themeColor="text1"/>
                <w:sz w:val="20"/>
                <w:szCs w:val="20"/>
              </w:rPr>
              <w:t>Male</w:t>
            </w:r>
          </w:p>
        </w:tc>
        <w:tc>
          <w:tcPr>
            <w:tcW w:w="850" w:type="dxa"/>
          </w:tcPr>
          <w:p w14:paraId="5BD1B918" w14:textId="77777777" w:rsidR="001360F9" w:rsidRPr="00BE0058" w:rsidRDefault="001360F9" w:rsidP="001360F9">
            <w:pPr>
              <w:pStyle w:val="TableParagraph"/>
              <w:ind w:left="85" w:right="80"/>
              <w:jc w:val="center"/>
              <w:rPr>
                <w:color w:val="000000" w:themeColor="text1"/>
                <w:sz w:val="20"/>
                <w:szCs w:val="20"/>
              </w:rPr>
            </w:pPr>
            <w:r w:rsidRPr="00BE0058">
              <w:rPr>
                <w:color w:val="000000" w:themeColor="text1"/>
                <w:sz w:val="20"/>
                <w:szCs w:val="20"/>
              </w:rPr>
              <w:t>Young</w:t>
            </w:r>
          </w:p>
        </w:tc>
        <w:tc>
          <w:tcPr>
            <w:tcW w:w="968" w:type="dxa"/>
          </w:tcPr>
          <w:p w14:paraId="78EB6A77" w14:textId="77777777" w:rsidR="001360F9" w:rsidRPr="00BE0058" w:rsidRDefault="001360F9" w:rsidP="001360F9">
            <w:pPr>
              <w:pStyle w:val="TableParagraph"/>
              <w:ind w:right="77"/>
              <w:jc w:val="center"/>
              <w:rPr>
                <w:color w:val="000000" w:themeColor="text1"/>
                <w:sz w:val="20"/>
                <w:szCs w:val="20"/>
              </w:rPr>
            </w:pPr>
            <w:r w:rsidRPr="00BE0058">
              <w:rPr>
                <w:color w:val="000000" w:themeColor="text1"/>
                <w:sz w:val="20"/>
                <w:szCs w:val="20"/>
              </w:rPr>
              <w:t>No</w:t>
            </w:r>
          </w:p>
        </w:tc>
        <w:tc>
          <w:tcPr>
            <w:tcW w:w="1133" w:type="dxa"/>
          </w:tcPr>
          <w:p w14:paraId="247DC80B" w14:textId="77777777" w:rsidR="001360F9" w:rsidRPr="00BE0058" w:rsidRDefault="001360F9" w:rsidP="001360F9">
            <w:pPr>
              <w:pStyle w:val="TableParagraph"/>
              <w:ind w:left="86" w:right="80"/>
              <w:jc w:val="center"/>
              <w:rPr>
                <w:color w:val="000000" w:themeColor="text1"/>
                <w:sz w:val="20"/>
                <w:szCs w:val="20"/>
              </w:rPr>
            </w:pPr>
            <w:r w:rsidRPr="00BE0058">
              <w:rPr>
                <w:color w:val="000000" w:themeColor="text1"/>
                <w:sz w:val="20"/>
                <w:szCs w:val="20"/>
              </w:rPr>
              <w:t>Yes</w:t>
            </w:r>
          </w:p>
        </w:tc>
        <w:tc>
          <w:tcPr>
            <w:tcW w:w="1117" w:type="dxa"/>
          </w:tcPr>
          <w:p w14:paraId="46C66560" w14:textId="77777777" w:rsidR="001360F9" w:rsidRPr="00BE0058" w:rsidRDefault="001360F9" w:rsidP="001360F9">
            <w:pPr>
              <w:pStyle w:val="TableParagraph"/>
              <w:ind w:left="84" w:right="77"/>
              <w:jc w:val="center"/>
              <w:rPr>
                <w:color w:val="000000" w:themeColor="text1"/>
                <w:sz w:val="20"/>
                <w:szCs w:val="20"/>
              </w:rPr>
            </w:pPr>
            <w:r w:rsidRPr="00BE0058">
              <w:rPr>
                <w:color w:val="000000" w:themeColor="text1"/>
                <w:sz w:val="20"/>
                <w:szCs w:val="20"/>
              </w:rPr>
              <w:t>Short</w:t>
            </w:r>
          </w:p>
        </w:tc>
        <w:tc>
          <w:tcPr>
            <w:tcW w:w="1016" w:type="dxa"/>
          </w:tcPr>
          <w:p w14:paraId="3606D099" w14:textId="77777777" w:rsidR="001360F9" w:rsidRPr="00BE0058" w:rsidRDefault="001360F9" w:rsidP="001360F9">
            <w:pPr>
              <w:pStyle w:val="TableParagraph"/>
              <w:ind w:right="77"/>
              <w:jc w:val="center"/>
              <w:rPr>
                <w:color w:val="000000" w:themeColor="text1"/>
                <w:sz w:val="20"/>
                <w:szCs w:val="20"/>
              </w:rPr>
            </w:pPr>
            <w:r w:rsidRPr="00BE0058">
              <w:rPr>
                <w:color w:val="000000" w:themeColor="text1"/>
                <w:sz w:val="20"/>
                <w:szCs w:val="20"/>
              </w:rPr>
              <w:t>No</w:t>
            </w:r>
          </w:p>
        </w:tc>
        <w:tc>
          <w:tcPr>
            <w:tcW w:w="820" w:type="dxa"/>
          </w:tcPr>
          <w:p w14:paraId="71BEF8E6" w14:textId="77777777" w:rsidR="001360F9" w:rsidRPr="00BE0058" w:rsidRDefault="001360F9" w:rsidP="001360F9">
            <w:pPr>
              <w:pStyle w:val="TableParagraph"/>
              <w:ind w:right="77"/>
              <w:jc w:val="center"/>
              <w:rPr>
                <w:color w:val="000000" w:themeColor="text1"/>
                <w:sz w:val="20"/>
                <w:szCs w:val="20"/>
              </w:rPr>
            </w:pPr>
            <w:r w:rsidRPr="00BE0058">
              <w:rPr>
                <w:color w:val="000000" w:themeColor="text1"/>
                <w:sz w:val="20"/>
                <w:szCs w:val="20"/>
              </w:rPr>
              <w:t>Car</w:t>
            </w:r>
          </w:p>
        </w:tc>
        <w:tc>
          <w:tcPr>
            <w:tcW w:w="962" w:type="dxa"/>
          </w:tcPr>
          <w:p w14:paraId="2055D44D" w14:textId="77777777" w:rsidR="001360F9" w:rsidRPr="00BE0058" w:rsidRDefault="001360F9" w:rsidP="001360F9">
            <w:pPr>
              <w:pStyle w:val="TableParagraph"/>
              <w:ind w:left="88" w:right="81"/>
              <w:jc w:val="center"/>
              <w:rPr>
                <w:color w:val="000000" w:themeColor="text1"/>
                <w:sz w:val="20"/>
                <w:szCs w:val="20"/>
              </w:rPr>
            </w:pPr>
            <w:r w:rsidRPr="00BE0058">
              <w:rPr>
                <w:color w:val="000000" w:themeColor="text1"/>
                <w:sz w:val="20"/>
                <w:szCs w:val="20"/>
              </w:rPr>
              <w:t>Yes</w:t>
            </w:r>
          </w:p>
        </w:tc>
        <w:tc>
          <w:tcPr>
            <w:tcW w:w="799" w:type="dxa"/>
          </w:tcPr>
          <w:p w14:paraId="1AA44F93" w14:textId="77777777" w:rsidR="001360F9" w:rsidRPr="00BE0058" w:rsidRDefault="001360F9" w:rsidP="001360F9">
            <w:pPr>
              <w:pStyle w:val="TableParagraph"/>
              <w:ind w:left="21" w:right="9"/>
              <w:jc w:val="center"/>
              <w:rPr>
                <w:color w:val="000000" w:themeColor="text1"/>
                <w:sz w:val="20"/>
                <w:szCs w:val="20"/>
              </w:rPr>
            </w:pPr>
            <w:r w:rsidRPr="00BE0058">
              <w:rPr>
                <w:color w:val="000000" w:themeColor="text1"/>
                <w:sz w:val="20"/>
                <w:szCs w:val="20"/>
              </w:rPr>
              <w:t>No</w:t>
            </w:r>
          </w:p>
        </w:tc>
        <w:tc>
          <w:tcPr>
            <w:tcW w:w="851" w:type="dxa"/>
          </w:tcPr>
          <w:p w14:paraId="73EB632C" w14:textId="77777777" w:rsidR="001360F9" w:rsidRPr="00BE0058" w:rsidRDefault="001360F9" w:rsidP="001360F9">
            <w:pPr>
              <w:pStyle w:val="TableParagraph"/>
              <w:ind w:left="103"/>
              <w:jc w:val="center"/>
              <w:rPr>
                <w:color w:val="000000" w:themeColor="text1"/>
                <w:sz w:val="20"/>
                <w:szCs w:val="20"/>
              </w:rPr>
            </w:pPr>
            <w:r w:rsidRPr="00BE0058">
              <w:rPr>
                <w:color w:val="000000" w:themeColor="text1"/>
                <w:sz w:val="20"/>
                <w:szCs w:val="20"/>
              </w:rPr>
              <w:t>Low</w:t>
            </w:r>
          </w:p>
        </w:tc>
      </w:tr>
      <w:tr w:rsidR="001360F9" w:rsidRPr="00BE0058" w14:paraId="44AFA126" w14:textId="77777777" w:rsidTr="001360F9">
        <w:trPr>
          <w:trHeight w:val="448"/>
        </w:trPr>
        <w:tc>
          <w:tcPr>
            <w:tcW w:w="844" w:type="dxa"/>
          </w:tcPr>
          <w:p w14:paraId="10CF7160" w14:textId="77777777" w:rsidR="001360F9" w:rsidRPr="00BE0058" w:rsidRDefault="001360F9" w:rsidP="001360F9">
            <w:pPr>
              <w:pStyle w:val="TableParagraph"/>
              <w:ind w:right="75"/>
              <w:jc w:val="center"/>
              <w:rPr>
                <w:color w:val="000000" w:themeColor="text1"/>
                <w:sz w:val="20"/>
                <w:szCs w:val="20"/>
              </w:rPr>
            </w:pPr>
            <w:r w:rsidRPr="00BE0058">
              <w:rPr>
                <w:color w:val="000000" w:themeColor="text1"/>
                <w:sz w:val="20"/>
                <w:szCs w:val="20"/>
              </w:rPr>
              <w:t>Male</w:t>
            </w:r>
          </w:p>
        </w:tc>
        <w:tc>
          <w:tcPr>
            <w:tcW w:w="850" w:type="dxa"/>
          </w:tcPr>
          <w:p w14:paraId="10798798" w14:textId="77777777" w:rsidR="001360F9" w:rsidRPr="00BE0058" w:rsidRDefault="001360F9" w:rsidP="001360F9">
            <w:pPr>
              <w:pStyle w:val="TableParagraph"/>
              <w:ind w:right="75"/>
              <w:jc w:val="center"/>
              <w:rPr>
                <w:color w:val="000000" w:themeColor="text1"/>
                <w:sz w:val="20"/>
                <w:szCs w:val="20"/>
              </w:rPr>
            </w:pPr>
            <w:r w:rsidRPr="00BE0058">
              <w:rPr>
                <w:color w:val="000000" w:themeColor="text1"/>
                <w:sz w:val="20"/>
                <w:szCs w:val="20"/>
              </w:rPr>
              <w:t>Old</w:t>
            </w:r>
          </w:p>
        </w:tc>
        <w:tc>
          <w:tcPr>
            <w:tcW w:w="968" w:type="dxa"/>
          </w:tcPr>
          <w:p w14:paraId="2966F3AB" w14:textId="77777777" w:rsidR="001360F9" w:rsidRPr="00BE0058" w:rsidRDefault="001360F9" w:rsidP="001360F9">
            <w:pPr>
              <w:pStyle w:val="TableParagraph"/>
              <w:ind w:right="75"/>
              <w:jc w:val="center"/>
              <w:rPr>
                <w:color w:val="000000" w:themeColor="text1"/>
                <w:sz w:val="20"/>
                <w:szCs w:val="20"/>
              </w:rPr>
            </w:pPr>
            <w:r w:rsidRPr="00BE0058">
              <w:rPr>
                <w:color w:val="000000" w:themeColor="text1"/>
                <w:sz w:val="20"/>
                <w:szCs w:val="20"/>
              </w:rPr>
              <w:t>No</w:t>
            </w:r>
          </w:p>
        </w:tc>
        <w:tc>
          <w:tcPr>
            <w:tcW w:w="1133" w:type="dxa"/>
          </w:tcPr>
          <w:p w14:paraId="2033A0CE" w14:textId="77777777" w:rsidR="001360F9" w:rsidRPr="00BE0058" w:rsidRDefault="001360F9" w:rsidP="001360F9">
            <w:pPr>
              <w:pStyle w:val="TableParagraph"/>
              <w:ind w:right="75"/>
              <w:jc w:val="center"/>
              <w:rPr>
                <w:color w:val="000000" w:themeColor="text1"/>
                <w:sz w:val="20"/>
                <w:szCs w:val="20"/>
              </w:rPr>
            </w:pPr>
            <w:r w:rsidRPr="00BE0058">
              <w:rPr>
                <w:color w:val="000000" w:themeColor="text1"/>
                <w:sz w:val="20"/>
                <w:szCs w:val="20"/>
              </w:rPr>
              <w:t>No</w:t>
            </w:r>
          </w:p>
        </w:tc>
        <w:tc>
          <w:tcPr>
            <w:tcW w:w="1117" w:type="dxa"/>
          </w:tcPr>
          <w:p w14:paraId="3896CA17" w14:textId="77777777" w:rsidR="001360F9" w:rsidRPr="00BE0058" w:rsidRDefault="001360F9" w:rsidP="001360F9">
            <w:pPr>
              <w:pStyle w:val="TableParagraph"/>
              <w:ind w:right="75"/>
              <w:jc w:val="center"/>
              <w:rPr>
                <w:color w:val="000000" w:themeColor="text1"/>
                <w:sz w:val="20"/>
                <w:szCs w:val="20"/>
              </w:rPr>
            </w:pPr>
            <w:r w:rsidRPr="00BE0058">
              <w:rPr>
                <w:color w:val="000000" w:themeColor="text1"/>
                <w:sz w:val="20"/>
                <w:szCs w:val="20"/>
              </w:rPr>
              <w:t>Long</w:t>
            </w:r>
          </w:p>
        </w:tc>
        <w:tc>
          <w:tcPr>
            <w:tcW w:w="1016" w:type="dxa"/>
          </w:tcPr>
          <w:p w14:paraId="5D3D0751" w14:textId="77777777" w:rsidR="001360F9" w:rsidRPr="00BE0058" w:rsidRDefault="001360F9" w:rsidP="001360F9">
            <w:pPr>
              <w:pStyle w:val="TableParagraph"/>
              <w:ind w:right="75"/>
              <w:jc w:val="center"/>
              <w:rPr>
                <w:color w:val="000000" w:themeColor="text1"/>
                <w:sz w:val="20"/>
                <w:szCs w:val="20"/>
              </w:rPr>
            </w:pPr>
            <w:r w:rsidRPr="00BE0058">
              <w:rPr>
                <w:color w:val="000000" w:themeColor="text1"/>
                <w:sz w:val="20"/>
                <w:szCs w:val="20"/>
              </w:rPr>
              <w:t>Yes</w:t>
            </w:r>
          </w:p>
        </w:tc>
        <w:tc>
          <w:tcPr>
            <w:tcW w:w="820" w:type="dxa"/>
          </w:tcPr>
          <w:p w14:paraId="5516059C" w14:textId="77777777" w:rsidR="001360F9" w:rsidRPr="00BE0058" w:rsidRDefault="001360F9" w:rsidP="001360F9">
            <w:pPr>
              <w:pStyle w:val="TableParagraph"/>
              <w:ind w:right="75"/>
              <w:jc w:val="center"/>
              <w:rPr>
                <w:color w:val="000000" w:themeColor="text1"/>
                <w:sz w:val="20"/>
                <w:szCs w:val="20"/>
              </w:rPr>
            </w:pPr>
            <w:r w:rsidRPr="00BE0058">
              <w:rPr>
                <w:color w:val="000000" w:themeColor="text1"/>
                <w:sz w:val="20"/>
                <w:szCs w:val="20"/>
              </w:rPr>
              <w:t>Car</w:t>
            </w:r>
          </w:p>
        </w:tc>
        <w:tc>
          <w:tcPr>
            <w:tcW w:w="962" w:type="dxa"/>
          </w:tcPr>
          <w:p w14:paraId="2890643F" w14:textId="77777777" w:rsidR="001360F9" w:rsidRPr="00BE0058" w:rsidRDefault="001360F9" w:rsidP="001360F9">
            <w:pPr>
              <w:pStyle w:val="TableParagraph"/>
              <w:ind w:right="75"/>
              <w:jc w:val="center"/>
              <w:rPr>
                <w:color w:val="000000" w:themeColor="text1"/>
                <w:sz w:val="20"/>
                <w:szCs w:val="20"/>
              </w:rPr>
            </w:pPr>
            <w:r w:rsidRPr="00BE0058">
              <w:rPr>
                <w:color w:val="000000" w:themeColor="text1"/>
                <w:sz w:val="20"/>
                <w:szCs w:val="20"/>
              </w:rPr>
              <w:t>No</w:t>
            </w:r>
          </w:p>
        </w:tc>
        <w:tc>
          <w:tcPr>
            <w:tcW w:w="799" w:type="dxa"/>
          </w:tcPr>
          <w:p w14:paraId="66C61616" w14:textId="77777777" w:rsidR="001360F9" w:rsidRPr="00BE0058" w:rsidRDefault="001360F9" w:rsidP="001360F9">
            <w:pPr>
              <w:pStyle w:val="TableParagraph"/>
              <w:ind w:right="75"/>
              <w:jc w:val="center"/>
              <w:rPr>
                <w:color w:val="000000" w:themeColor="text1"/>
                <w:sz w:val="20"/>
                <w:szCs w:val="20"/>
              </w:rPr>
            </w:pPr>
            <w:r w:rsidRPr="00BE0058">
              <w:rPr>
                <w:color w:val="000000" w:themeColor="text1"/>
                <w:sz w:val="20"/>
                <w:szCs w:val="20"/>
              </w:rPr>
              <w:t>No</w:t>
            </w:r>
          </w:p>
        </w:tc>
        <w:tc>
          <w:tcPr>
            <w:tcW w:w="851" w:type="dxa"/>
          </w:tcPr>
          <w:p w14:paraId="25D5D316" w14:textId="77777777" w:rsidR="001360F9" w:rsidRPr="00BE0058" w:rsidRDefault="001360F9" w:rsidP="001360F9">
            <w:pPr>
              <w:pStyle w:val="TableParagraph"/>
              <w:ind w:right="75"/>
              <w:jc w:val="center"/>
              <w:rPr>
                <w:color w:val="000000" w:themeColor="text1"/>
                <w:sz w:val="20"/>
                <w:szCs w:val="20"/>
              </w:rPr>
            </w:pPr>
            <w:r w:rsidRPr="00BE0058">
              <w:rPr>
                <w:color w:val="000000" w:themeColor="text1"/>
                <w:sz w:val="20"/>
                <w:szCs w:val="20"/>
              </w:rPr>
              <w:t>High</w:t>
            </w:r>
          </w:p>
        </w:tc>
      </w:tr>
    </w:tbl>
    <w:p w14:paraId="2C7DA92C" w14:textId="77777777" w:rsidR="00002789" w:rsidRPr="00BE0058" w:rsidRDefault="00002789" w:rsidP="000C3EAF">
      <w:pPr>
        <w:spacing w:before="140"/>
        <w:ind w:firstLine="400"/>
        <w:rPr>
          <w:b/>
          <w:color w:val="000000" w:themeColor="text1"/>
          <w:sz w:val="24"/>
          <w:u w:val="single"/>
        </w:rPr>
      </w:pPr>
    </w:p>
    <w:p w14:paraId="317474C3" w14:textId="77777777" w:rsidR="000C3EAF" w:rsidRPr="00BE0058" w:rsidRDefault="001360F9" w:rsidP="000C3EAF">
      <w:pPr>
        <w:spacing w:before="140"/>
        <w:ind w:firstLine="400"/>
        <w:rPr>
          <w:b/>
          <w:color w:val="000000" w:themeColor="text1"/>
          <w:sz w:val="24"/>
          <w:u w:val="single"/>
        </w:rPr>
      </w:pPr>
      <w:r w:rsidRPr="00BE0058">
        <w:rPr>
          <w:b/>
          <w:color w:val="000000" w:themeColor="text1"/>
          <w:sz w:val="24"/>
          <w:u w:val="single"/>
        </w:rPr>
        <w:lastRenderedPageBreak/>
        <w:t>P</w:t>
      </w:r>
      <w:r w:rsidR="000C3EAF" w:rsidRPr="00BE0058">
        <w:rPr>
          <w:b/>
          <w:color w:val="000000" w:themeColor="text1"/>
          <w:sz w:val="24"/>
          <w:u w:val="single"/>
        </w:rPr>
        <w:t>ROGRAM:</w:t>
      </w:r>
    </w:p>
    <w:p w14:paraId="573D673E" w14:textId="77777777" w:rsidR="000C3EAF" w:rsidRPr="00BE0058" w:rsidRDefault="000C3EAF" w:rsidP="000C3EAF">
      <w:pPr>
        <w:spacing w:before="140"/>
        <w:ind w:left="400"/>
        <w:rPr>
          <w:color w:val="000000" w:themeColor="text1"/>
          <w:sz w:val="24"/>
        </w:rPr>
      </w:pPr>
      <w:r w:rsidRPr="00BE0058">
        <w:rPr>
          <w:color w:val="000000" w:themeColor="text1"/>
          <w:sz w:val="24"/>
        </w:rPr>
        <w:t>import csv</w:t>
      </w:r>
    </w:p>
    <w:p w14:paraId="4C42BF1F" w14:textId="77777777" w:rsidR="000C3EAF" w:rsidRPr="00BE0058" w:rsidRDefault="000C3EAF" w:rsidP="000C3EAF">
      <w:pPr>
        <w:spacing w:before="140"/>
        <w:ind w:left="400"/>
        <w:rPr>
          <w:color w:val="000000" w:themeColor="text1"/>
          <w:sz w:val="24"/>
        </w:rPr>
      </w:pPr>
      <w:r w:rsidRPr="00BE0058">
        <w:rPr>
          <w:color w:val="000000" w:themeColor="text1"/>
          <w:sz w:val="24"/>
        </w:rPr>
        <w:t>#!usr/bin/python</w:t>
      </w:r>
    </w:p>
    <w:p w14:paraId="0CBD0740" w14:textId="77777777" w:rsidR="000C3EAF" w:rsidRPr="00BE0058" w:rsidRDefault="000C3EAF" w:rsidP="000C3EAF">
      <w:pPr>
        <w:spacing w:before="140"/>
        <w:ind w:left="400"/>
        <w:rPr>
          <w:color w:val="000000" w:themeColor="text1"/>
          <w:sz w:val="24"/>
        </w:rPr>
      </w:pPr>
      <w:r w:rsidRPr="00BE0058">
        <w:rPr>
          <w:color w:val="000000" w:themeColor="text1"/>
          <w:sz w:val="24"/>
        </w:rPr>
        <w:t>#list creation</w:t>
      </w:r>
    </w:p>
    <w:p w14:paraId="0403B697" w14:textId="77777777" w:rsidR="000C3EAF" w:rsidRPr="00BE0058" w:rsidRDefault="000C3EAF" w:rsidP="000C3EAF">
      <w:pPr>
        <w:spacing w:before="140"/>
        <w:ind w:left="400"/>
        <w:rPr>
          <w:color w:val="000000" w:themeColor="text1"/>
          <w:sz w:val="24"/>
        </w:rPr>
      </w:pPr>
      <w:r w:rsidRPr="00BE0058">
        <w:rPr>
          <w:color w:val="000000" w:themeColor="text1"/>
          <w:sz w:val="24"/>
        </w:rPr>
        <w:t>#Most specific hypothesis</w:t>
      </w:r>
    </w:p>
    <w:p w14:paraId="011940BC" w14:textId="77777777" w:rsidR="000C3EAF" w:rsidRPr="00BE0058" w:rsidRDefault="000C3EAF" w:rsidP="000C3EAF">
      <w:pPr>
        <w:spacing w:before="140"/>
        <w:ind w:left="400"/>
        <w:rPr>
          <w:color w:val="000000" w:themeColor="text1"/>
          <w:sz w:val="24"/>
        </w:rPr>
      </w:pPr>
      <w:r w:rsidRPr="00BE0058">
        <w:rPr>
          <w:color w:val="000000" w:themeColor="text1"/>
          <w:sz w:val="24"/>
        </w:rPr>
        <w:t>hypo=['%','%','%','%','%','%']</w:t>
      </w:r>
    </w:p>
    <w:p w14:paraId="454F819E" w14:textId="77777777" w:rsidR="000C3EAF" w:rsidRPr="00BE0058" w:rsidRDefault="000C3EAF" w:rsidP="000C3EAF">
      <w:pPr>
        <w:spacing w:before="140"/>
        <w:ind w:left="400"/>
        <w:rPr>
          <w:color w:val="000000" w:themeColor="text1"/>
          <w:sz w:val="24"/>
        </w:rPr>
      </w:pPr>
      <w:r w:rsidRPr="00BE0058">
        <w:rPr>
          <w:color w:val="000000" w:themeColor="text1"/>
          <w:sz w:val="24"/>
        </w:rPr>
        <w:t>#Reading the csv file</w:t>
      </w:r>
    </w:p>
    <w:p w14:paraId="111B6A34" w14:textId="77777777" w:rsidR="000C3EAF" w:rsidRPr="00BE0058" w:rsidRDefault="000C3EAF" w:rsidP="000C3EAF">
      <w:pPr>
        <w:spacing w:before="140"/>
        <w:ind w:left="400"/>
        <w:rPr>
          <w:color w:val="000000" w:themeColor="text1"/>
          <w:sz w:val="24"/>
        </w:rPr>
      </w:pPr>
      <w:r w:rsidRPr="00BE0058">
        <w:rPr>
          <w:color w:val="000000" w:themeColor="text1"/>
          <w:sz w:val="24"/>
        </w:rPr>
        <w:t>with open('Training_examples.csv') as csv_file:</w:t>
      </w:r>
    </w:p>
    <w:p w14:paraId="53E2BA45" w14:textId="77777777" w:rsidR="000C3EAF" w:rsidRPr="00BE0058" w:rsidRDefault="000C3EAF" w:rsidP="000C3EAF">
      <w:pPr>
        <w:spacing w:before="140"/>
        <w:ind w:left="400"/>
        <w:rPr>
          <w:color w:val="000000" w:themeColor="text1"/>
          <w:sz w:val="24"/>
        </w:rPr>
      </w:pPr>
      <w:r w:rsidRPr="00BE0058">
        <w:rPr>
          <w:color w:val="000000" w:themeColor="text1"/>
          <w:sz w:val="24"/>
        </w:rPr>
        <w:tab/>
        <w:t>readcsv = csv.reader(csv_file, delimiter=',')</w:t>
      </w:r>
    </w:p>
    <w:p w14:paraId="62E0D887" w14:textId="77777777" w:rsidR="000C3EAF" w:rsidRPr="00BE0058" w:rsidRDefault="000C3EAF" w:rsidP="000C3EAF">
      <w:pPr>
        <w:spacing w:before="140"/>
        <w:ind w:left="400"/>
        <w:rPr>
          <w:color w:val="000000" w:themeColor="text1"/>
          <w:sz w:val="24"/>
        </w:rPr>
      </w:pPr>
      <w:r w:rsidRPr="00BE0058">
        <w:rPr>
          <w:color w:val="000000" w:themeColor="text1"/>
          <w:sz w:val="24"/>
        </w:rPr>
        <w:tab/>
        <w:t>print(readcsv)</w:t>
      </w:r>
    </w:p>
    <w:p w14:paraId="198C9371" w14:textId="77777777" w:rsidR="000C3EAF" w:rsidRPr="00BE0058" w:rsidRDefault="000C3EAF" w:rsidP="000C3EAF">
      <w:pPr>
        <w:spacing w:before="140"/>
        <w:ind w:left="400"/>
        <w:rPr>
          <w:color w:val="000000" w:themeColor="text1"/>
          <w:sz w:val="24"/>
        </w:rPr>
      </w:pPr>
      <w:r w:rsidRPr="00BE0058">
        <w:rPr>
          <w:color w:val="000000" w:themeColor="text1"/>
          <w:sz w:val="24"/>
        </w:rPr>
        <w:tab/>
        <w:t>data = []</w:t>
      </w:r>
    </w:p>
    <w:p w14:paraId="11C1E9E4" w14:textId="77777777" w:rsidR="000C3EAF" w:rsidRPr="00BE0058" w:rsidRDefault="000C3EAF" w:rsidP="000C3EAF">
      <w:pPr>
        <w:spacing w:before="140"/>
        <w:ind w:left="400"/>
        <w:rPr>
          <w:color w:val="000000" w:themeColor="text1"/>
          <w:sz w:val="24"/>
        </w:rPr>
      </w:pPr>
      <w:r w:rsidRPr="00BE0058">
        <w:rPr>
          <w:color w:val="000000" w:themeColor="text1"/>
          <w:sz w:val="24"/>
        </w:rPr>
        <w:tab/>
        <w:t>print("\nThe given training examples are:")</w:t>
      </w:r>
      <w:r w:rsidRPr="00BE0058">
        <w:rPr>
          <w:color w:val="000000" w:themeColor="text1"/>
          <w:sz w:val="24"/>
        </w:rPr>
        <w:tab/>
      </w:r>
    </w:p>
    <w:p w14:paraId="6F51AB4B" w14:textId="77777777" w:rsidR="000C3EAF" w:rsidRPr="00BE0058" w:rsidRDefault="000C3EAF" w:rsidP="000C3EAF">
      <w:pPr>
        <w:spacing w:before="140"/>
        <w:ind w:left="400"/>
        <w:rPr>
          <w:color w:val="000000" w:themeColor="text1"/>
          <w:sz w:val="24"/>
        </w:rPr>
      </w:pPr>
      <w:r w:rsidRPr="00BE0058">
        <w:rPr>
          <w:color w:val="000000" w:themeColor="text1"/>
          <w:sz w:val="24"/>
        </w:rPr>
        <w:tab/>
        <w:t>for row in readcsv:</w:t>
      </w:r>
      <w:r w:rsidRPr="00BE0058">
        <w:rPr>
          <w:color w:val="000000" w:themeColor="text1"/>
          <w:sz w:val="24"/>
        </w:rPr>
        <w:tab/>
      </w:r>
      <w:r w:rsidRPr="00BE0058">
        <w:rPr>
          <w:color w:val="000000" w:themeColor="text1"/>
          <w:sz w:val="24"/>
        </w:rPr>
        <w:tab/>
      </w:r>
    </w:p>
    <w:p w14:paraId="2B4FAD42" w14:textId="77777777" w:rsidR="000C3EAF" w:rsidRPr="00BE0058" w:rsidRDefault="000C3EAF" w:rsidP="000C3EAF">
      <w:pPr>
        <w:spacing w:before="140"/>
        <w:ind w:left="400"/>
        <w:rPr>
          <w:color w:val="000000" w:themeColor="text1"/>
          <w:sz w:val="24"/>
        </w:rPr>
      </w:pPr>
      <w:r w:rsidRPr="00BE0058">
        <w:rPr>
          <w:color w:val="000000" w:themeColor="text1"/>
          <w:sz w:val="24"/>
        </w:rPr>
        <w:tab/>
      </w:r>
      <w:r w:rsidRPr="00BE0058">
        <w:rPr>
          <w:color w:val="000000" w:themeColor="text1"/>
          <w:sz w:val="24"/>
        </w:rPr>
        <w:tab/>
        <w:t>print(row)</w:t>
      </w:r>
    </w:p>
    <w:p w14:paraId="0425E4D1" w14:textId="77777777" w:rsidR="000C3EAF" w:rsidRPr="00BE0058" w:rsidRDefault="000C3EAF" w:rsidP="000C3EAF">
      <w:pPr>
        <w:spacing w:before="140"/>
        <w:ind w:left="400"/>
        <w:rPr>
          <w:color w:val="000000" w:themeColor="text1"/>
          <w:sz w:val="24"/>
        </w:rPr>
      </w:pPr>
      <w:r w:rsidRPr="00BE0058">
        <w:rPr>
          <w:color w:val="000000" w:themeColor="text1"/>
          <w:sz w:val="24"/>
        </w:rPr>
        <w:t xml:space="preserve">                #Copying only the positive training data to list'data'</w:t>
      </w:r>
    </w:p>
    <w:p w14:paraId="38874A61" w14:textId="77777777" w:rsidR="000C3EAF" w:rsidRPr="00BE0058" w:rsidRDefault="000C3EAF" w:rsidP="000C3EAF">
      <w:pPr>
        <w:spacing w:before="140"/>
        <w:ind w:left="400"/>
        <w:rPr>
          <w:color w:val="000000" w:themeColor="text1"/>
          <w:sz w:val="24"/>
        </w:rPr>
      </w:pPr>
      <w:r w:rsidRPr="00BE0058">
        <w:rPr>
          <w:color w:val="000000" w:themeColor="text1"/>
          <w:sz w:val="24"/>
        </w:rPr>
        <w:tab/>
      </w:r>
      <w:r w:rsidRPr="00BE0058">
        <w:rPr>
          <w:color w:val="000000" w:themeColor="text1"/>
          <w:sz w:val="24"/>
        </w:rPr>
        <w:tab/>
        <w:t>if row[-1].upper() == "YES":</w:t>
      </w:r>
    </w:p>
    <w:p w14:paraId="1DA1F9D4" w14:textId="77777777" w:rsidR="000C3EAF" w:rsidRPr="00BE0058" w:rsidRDefault="000C3EAF" w:rsidP="000C3EAF">
      <w:pPr>
        <w:spacing w:before="140"/>
        <w:ind w:left="400"/>
        <w:rPr>
          <w:color w:val="000000" w:themeColor="text1"/>
          <w:sz w:val="24"/>
        </w:rPr>
      </w:pPr>
      <w:r w:rsidRPr="00BE0058">
        <w:rPr>
          <w:color w:val="000000" w:themeColor="text1"/>
          <w:sz w:val="24"/>
        </w:rPr>
        <w:tab/>
      </w:r>
      <w:r w:rsidRPr="00BE0058">
        <w:rPr>
          <w:color w:val="000000" w:themeColor="text1"/>
          <w:sz w:val="24"/>
        </w:rPr>
        <w:tab/>
      </w:r>
      <w:r w:rsidRPr="00BE0058">
        <w:rPr>
          <w:color w:val="000000" w:themeColor="text1"/>
          <w:sz w:val="24"/>
        </w:rPr>
        <w:tab/>
        <w:t>data.append(row)</w:t>
      </w:r>
    </w:p>
    <w:p w14:paraId="12D8B634" w14:textId="77777777" w:rsidR="000C3EAF" w:rsidRPr="00BE0058" w:rsidRDefault="000C3EAF" w:rsidP="000C3EAF">
      <w:pPr>
        <w:spacing w:before="140"/>
        <w:ind w:left="400"/>
        <w:rPr>
          <w:color w:val="000000" w:themeColor="text1"/>
          <w:sz w:val="24"/>
        </w:rPr>
      </w:pPr>
      <w:r w:rsidRPr="00BE0058">
        <w:rPr>
          <w:color w:val="000000" w:themeColor="text1"/>
          <w:sz w:val="24"/>
        </w:rPr>
        <w:t>print("\nThe positive examples are:")</w:t>
      </w:r>
    </w:p>
    <w:p w14:paraId="2DF6B80D" w14:textId="77777777" w:rsidR="000C3EAF" w:rsidRPr="00BE0058" w:rsidRDefault="000C3EAF" w:rsidP="000C3EAF">
      <w:pPr>
        <w:spacing w:before="140"/>
        <w:ind w:left="400"/>
        <w:rPr>
          <w:color w:val="000000" w:themeColor="text1"/>
          <w:sz w:val="24"/>
        </w:rPr>
      </w:pPr>
      <w:r w:rsidRPr="00BE0058">
        <w:rPr>
          <w:color w:val="000000" w:themeColor="text1"/>
          <w:sz w:val="24"/>
        </w:rPr>
        <w:t>for x in data:</w:t>
      </w:r>
    </w:p>
    <w:p w14:paraId="619D5C2F" w14:textId="77777777" w:rsidR="000C3EAF" w:rsidRPr="00BE0058" w:rsidRDefault="000C3EAF" w:rsidP="000C3EAF">
      <w:pPr>
        <w:spacing w:before="140"/>
        <w:ind w:left="400"/>
        <w:rPr>
          <w:color w:val="000000" w:themeColor="text1"/>
          <w:sz w:val="24"/>
        </w:rPr>
      </w:pPr>
      <w:r w:rsidRPr="00BE0058">
        <w:rPr>
          <w:color w:val="000000" w:themeColor="text1"/>
          <w:sz w:val="24"/>
        </w:rPr>
        <w:tab/>
        <w:t>print(x)</w:t>
      </w:r>
    </w:p>
    <w:p w14:paraId="0EF8830A" w14:textId="77777777" w:rsidR="000C3EAF" w:rsidRPr="00BE0058" w:rsidRDefault="000C3EAF" w:rsidP="000C3EAF">
      <w:pPr>
        <w:spacing w:before="140"/>
        <w:ind w:left="400"/>
        <w:rPr>
          <w:color w:val="000000" w:themeColor="text1"/>
          <w:sz w:val="24"/>
        </w:rPr>
      </w:pPr>
      <w:r w:rsidRPr="00BE0058">
        <w:rPr>
          <w:color w:val="000000" w:themeColor="text1"/>
          <w:sz w:val="24"/>
        </w:rPr>
        <w:t>TotalEx = len(data)</w:t>
      </w:r>
    </w:p>
    <w:p w14:paraId="0202751E" w14:textId="77777777" w:rsidR="000C3EAF" w:rsidRPr="00BE0058" w:rsidRDefault="000C3EAF" w:rsidP="000C3EAF">
      <w:pPr>
        <w:spacing w:before="140"/>
        <w:ind w:left="400"/>
        <w:rPr>
          <w:color w:val="000000" w:themeColor="text1"/>
          <w:sz w:val="24"/>
        </w:rPr>
      </w:pPr>
      <w:r w:rsidRPr="00BE0058">
        <w:rPr>
          <w:color w:val="000000" w:themeColor="text1"/>
          <w:sz w:val="24"/>
        </w:rPr>
        <w:t>i=0</w:t>
      </w:r>
    </w:p>
    <w:p w14:paraId="6A2B7142" w14:textId="77777777" w:rsidR="000C3EAF" w:rsidRPr="00BE0058" w:rsidRDefault="000C3EAF" w:rsidP="000C3EAF">
      <w:pPr>
        <w:spacing w:before="140"/>
        <w:ind w:left="400"/>
        <w:rPr>
          <w:color w:val="000000" w:themeColor="text1"/>
          <w:sz w:val="24"/>
        </w:rPr>
      </w:pPr>
      <w:r w:rsidRPr="00BE0058">
        <w:rPr>
          <w:color w:val="000000" w:themeColor="text1"/>
          <w:sz w:val="24"/>
        </w:rPr>
        <w:t>j=0</w:t>
      </w:r>
    </w:p>
    <w:p w14:paraId="35E1FAF4" w14:textId="77777777" w:rsidR="000C3EAF" w:rsidRPr="00BE0058" w:rsidRDefault="000C3EAF" w:rsidP="000C3EAF">
      <w:pPr>
        <w:spacing w:before="140"/>
        <w:ind w:left="400"/>
        <w:rPr>
          <w:color w:val="000000" w:themeColor="text1"/>
          <w:sz w:val="24"/>
        </w:rPr>
      </w:pPr>
      <w:r w:rsidRPr="00BE0058">
        <w:rPr>
          <w:color w:val="000000" w:themeColor="text1"/>
          <w:sz w:val="24"/>
        </w:rPr>
        <w:t>print("The steps of the Find-s algorithm are\n",</w:t>
      </w:r>
      <w:r w:rsidR="001E1E76" w:rsidRPr="00BE0058">
        <w:rPr>
          <w:color w:val="000000" w:themeColor="text1"/>
          <w:sz w:val="24"/>
        </w:rPr>
        <w:t xml:space="preserve"> </w:t>
      </w:r>
      <w:r w:rsidRPr="00BE0058">
        <w:rPr>
          <w:color w:val="000000" w:themeColor="text1"/>
          <w:sz w:val="24"/>
        </w:rPr>
        <w:t>hypo)</w:t>
      </w:r>
    </w:p>
    <w:p w14:paraId="7E672523" w14:textId="77777777" w:rsidR="000C3EAF" w:rsidRPr="00BE0058" w:rsidRDefault="000C3EAF" w:rsidP="000C3EAF">
      <w:pPr>
        <w:spacing w:before="140"/>
        <w:ind w:left="400"/>
        <w:rPr>
          <w:color w:val="000000" w:themeColor="text1"/>
          <w:sz w:val="24"/>
        </w:rPr>
      </w:pPr>
      <w:r w:rsidRPr="00BE0058">
        <w:rPr>
          <w:color w:val="000000" w:themeColor="text1"/>
          <w:sz w:val="24"/>
        </w:rPr>
        <w:t>list = []</w:t>
      </w:r>
    </w:p>
    <w:p w14:paraId="10C4D3BE" w14:textId="77777777" w:rsidR="000C3EAF" w:rsidRPr="00BE0058" w:rsidRDefault="000C3EAF" w:rsidP="000C3EAF">
      <w:pPr>
        <w:spacing w:before="140"/>
        <w:ind w:left="400"/>
        <w:rPr>
          <w:color w:val="000000" w:themeColor="text1"/>
          <w:sz w:val="24"/>
        </w:rPr>
      </w:pPr>
      <w:r w:rsidRPr="00BE0058">
        <w:rPr>
          <w:color w:val="000000" w:themeColor="text1"/>
          <w:sz w:val="24"/>
        </w:rPr>
        <w:t>d=len(data[i])-1</w:t>
      </w:r>
    </w:p>
    <w:p w14:paraId="2E53C118" w14:textId="77777777" w:rsidR="000C3EAF" w:rsidRPr="00BE0058" w:rsidRDefault="000C3EAF" w:rsidP="000C3EAF">
      <w:pPr>
        <w:spacing w:before="140"/>
        <w:ind w:left="400"/>
        <w:rPr>
          <w:color w:val="000000" w:themeColor="text1"/>
          <w:sz w:val="24"/>
        </w:rPr>
      </w:pPr>
      <w:r w:rsidRPr="00BE0058">
        <w:rPr>
          <w:color w:val="000000" w:themeColor="text1"/>
          <w:sz w:val="24"/>
        </w:rPr>
        <w:t>#Refining the hypothesis with the first training data</w:t>
      </w:r>
    </w:p>
    <w:p w14:paraId="7E8E1050" w14:textId="77777777" w:rsidR="000C3EAF" w:rsidRPr="00BE0058" w:rsidRDefault="000C3EAF" w:rsidP="001E1E76">
      <w:pPr>
        <w:spacing w:before="140"/>
        <w:ind w:left="400"/>
        <w:rPr>
          <w:color w:val="000000" w:themeColor="text1"/>
          <w:sz w:val="24"/>
        </w:rPr>
      </w:pPr>
      <w:r w:rsidRPr="00BE0058">
        <w:rPr>
          <w:color w:val="000000" w:themeColor="text1"/>
          <w:sz w:val="24"/>
        </w:rPr>
        <w:t>hypo=data[0]</w:t>
      </w:r>
    </w:p>
    <w:p w14:paraId="3464872E" w14:textId="77777777" w:rsidR="000C3EAF" w:rsidRPr="00BE0058" w:rsidRDefault="000C3EAF" w:rsidP="000C3EAF">
      <w:pPr>
        <w:spacing w:before="140"/>
        <w:ind w:left="400"/>
        <w:rPr>
          <w:color w:val="000000" w:themeColor="text1"/>
          <w:sz w:val="24"/>
        </w:rPr>
      </w:pPr>
      <w:r w:rsidRPr="00BE0058">
        <w:rPr>
          <w:color w:val="000000" w:themeColor="text1"/>
          <w:sz w:val="24"/>
        </w:rPr>
        <w:t>#Refining the hypothesis for each training data encountered</w:t>
      </w:r>
    </w:p>
    <w:p w14:paraId="258D83FB" w14:textId="77777777" w:rsidR="000C3EAF" w:rsidRPr="00BE0058" w:rsidRDefault="000C3EAF" w:rsidP="000C3EAF">
      <w:pPr>
        <w:spacing w:before="140"/>
        <w:ind w:left="400"/>
        <w:rPr>
          <w:color w:val="000000" w:themeColor="text1"/>
          <w:sz w:val="24"/>
        </w:rPr>
      </w:pPr>
      <w:r w:rsidRPr="00BE0058">
        <w:rPr>
          <w:color w:val="000000" w:themeColor="text1"/>
          <w:sz w:val="24"/>
        </w:rPr>
        <w:t>for i in range(</w:t>
      </w:r>
      <w:r w:rsidR="001E1E76" w:rsidRPr="00BE0058">
        <w:rPr>
          <w:color w:val="000000" w:themeColor="text1"/>
          <w:sz w:val="24"/>
        </w:rPr>
        <w:t>1,</w:t>
      </w:r>
      <w:r w:rsidRPr="00BE0058">
        <w:rPr>
          <w:color w:val="000000" w:themeColor="text1"/>
          <w:sz w:val="24"/>
        </w:rPr>
        <w:t>TotalEx):</w:t>
      </w:r>
      <w:r w:rsidRPr="00BE0058">
        <w:rPr>
          <w:color w:val="000000" w:themeColor="text1"/>
          <w:sz w:val="24"/>
        </w:rPr>
        <w:tab/>
      </w:r>
    </w:p>
    <w:p w14:paraId="5ECBA9C0" w14:textId="77777777" w:rsidR="000C3EAF" w:rsidRPr="00BE0058" w:rsidRDefault="000C3EAF" w:rsidP="000C3EAF">
      <w:pPr>
        <w:spacing w:before="140"/>
        <w:ind w:left="400"/>
        <w:rPr>
          <w:color w:val="000000" w:themeColor="text1"/>
          <w:sz w:val="24"/>
        </w:rPr>
      </w:pPr>
      <w:r w:rsidRPr="00BE0058">
        <w:rPr>
          <w:color w:val="000000" w:themeColor="text1"/>
          <w:sz w:val="24"/>
        </w:rPr>
        <w:tab/>
        <w:t>for j in range(d):</w:t>
      </w:r>
    </w:p>
    <w:p w14:paraId="50DB646B" w14:textId="77777777" w:rsidR="000C3EAF" w:rsidRPr="00BE0058" w:rsidRDefault="000C3EAF" w:rsidP="000C3EAF">
      <w:pPr>
        <w:spacing w:before="140"/>
        <w:ind w:left="400"/>
        <w:rPr>
          <w:color w:val="000000" w:themeColor="text1"/>
          <w:sz w:val="24"/>
        </w:rPr>
      </w:pPr>
      <w:r w:rsidRPr="00BE0058">
        <w:rPr>
          <w:color w:val="000000" w:themeColor="text1"/>
          <w:sz w:val="24"/>
        </w:rPr>
        <w:tab/>
      </w:r>
      <w:r w:rsidRPr="00BE0058">
        <w:rPr>
          <w:color w:val="000000" w:themeColor="text1"/>
          <w:sz w:val="24"/>
        </w:rPr>
        <w:tab/>
        <w:t>if hypo[j]!=data[i][j]:</w:t>
      </w:r>
    </w:p>
    <w:p w14:paraId="4593A77E" w14:textId="77777777" w:rsidR="000C3EAF" w:rsidRPr="00BE0058" w:rsidRDefault="000C3EAF" w:rsidP="001E1E76">
      <w:pPr>
        <w:spacing w:before="140"/>
        <w:ind w:left="400"/>
        <w:rPr>
          <w:color w:val="000000" w:themeColor="text1"/>
          <w:sz w:val="24"/>
        </w:rPr>
      </w:pPr>
      <w:r w:rsidRPr="00BE0058">
        <w:rPr>
          <w:color w:val="000000" w:themeColor="text1"/>
          <w:sz w:val="24"/>
        </w:rPr>
        <w:lastRenderedPageBreak/>
        <w:tab/>
      </w:r>
      <w:r w:rsidRPr="00BE0058">
        <w:rPr>
          <w:color w:val="000000" w:themeColor="text1"/>
          <w:sz w:val="24"/>
        </w:rPr>
        <w:tab/>
      </w:r>
      <w:r w:rsidRPr="00BE0058">
        <w:rPr>
          <w:color w:val="000000" w:themeColor="text1"/>
          <w:sz w:val="24"/>
        </w:rPr>
        <w:tab/>
        <w:t>hypo[j]='?'</w:t>
      </w:r>
      <w:r w:rsidRPr="00BE0058">
        <w:rPr>
          <w:color w:val="000000" w:themeColor="text1"/>
          <w:sz w:val="24"/>
        </w:rPr>
        <w:tab/>
      </w:r>
      <w:r w:rsidRPr="00BE0058">
        <w:rPr>
          <w:color w:val="000000" w:themeColor="text1"/>
          <w:sz w:val="24"/>
        </w:rPr>
        <w:tab/>
      </w:r>
    </w:p>
    <w:p w14:paraId="41DF3CE1" w14:textId="77777777" w:rsidR="000C3EAF" w:rsidRPr="00BE0058" w:rsidRDefault="000C3EAF" w:rsidP="000C3EAF">
      <w:pPr>
        <w:spacing w:before="140"/>
        <w:ind w:left="400"/>
        <w:rPr>
          <w:color w:val="000000" w:themeColor="text1"/>
          <w:sz w:val="24"/>
        </w:rPr>
      </w:pPr>
      <w:r w:rsidRPr="00BE0058">
        <w:rPr>
          <w:color w:val="000000" w:themeColor="text1"/>
          <w:sz w:val="24"/>
        </w:rPr>
        <w:tab/>
        <w:t>print(hypo)</w:t>
      </w:r>
    </w:p>
    <w:p w14:paraId="65ABE4C4" w14:textId="77777777" w:rsidR="000C3EAF" w:rsidRPr="00BE0058" w:rsidRDefault="000C3EAF" w:rsidP="000C3EAF">
      <w:pPr>
        <w:spacing w:before="140"/>
        <w:ind w:left="400"/>
        <w:rPr>
          <w:color w:val="000000" w:themeColor="text1"/>
          <w:sz w:val="24"/>
        </w:rPr>
      </w:pPr>
      <w:r w:rsidRPr="00BE0058">
        <w:rPr>
          <w:color w:val="000000" w:themeColor="text1"/>
          <w:sz w:val="24"/>
        </w:rPr>
        <w:t>print("\nThe maximally specific Find-s hypothesis for the given training examples is")</w:t>
      </w:r>
    </w:p>
    <w:p w14:paraId="462F8069" w14:textId="77777777" w:rsidR="000C3EAF" w:rsidRPr="00BE0058" w:rsidRDefault="000C3EAF" w:rsidP="000C3EAF">
      <w:pPr>
        <w:spacing w:before="140"/>
        <w:ind w:left="400"/>
        <w:rPr>
          <w:color w:val="000000" w:themeColor="text1"/>
          <w:sz w:val="24"/>
        </w:rPr>
      </w:pPr>
      <w:r w:rsidRPr="00BE0058">
        <w:rPr>
          <w:color w:val="000000" w:themeColor="text1"/>
          <w:sz w:val="24"/>
        </w:rPr>
        <w:t>list=[]</w:t>
      </w:r>
    </w:p>
    <w:p w14:paraId="7FB6D3C7" w14:textId="77777777" w:rsidR="000C3EAF" w:rsidRPr="00BE0058" w:rsidRDefault="000C3EAF" w:rsidP="000C3EAF">
      <w:pPr>
        <w:spacing w:before="140"/>
        <w:ind w:left="400"/>
        <w:rPr>
          <w:color w:val="000000" w:themeColor="text1"/>
          <w:sz w:val="24"/>
        </w:rPr>
      </w:pPr>
      <w:r w:rsidRPr="00BE0058">
        <w:rPr>
          <w:color w:val="000000" w:themeColor="text1"/>
          <w:sz w:val="24"/>
        </w:rPr>
        <w:t>#Copying the hypothesis to the list'list'</w:t>
      </w:r>
    </w:p>
    <w:p w14:paraId="30645683" w14:textId="77777777" w:rsidR="000C3EAF" w:rsidRPr="00BE0058" w:rsidRDefault="000C3EAF" w:rsidP="000C3EAF">
      <w:pPr>
        <w:spacing w:before="140"/>
        <w:ind w:left="400"/>
        <w:rPr>
          <w:color w:val="000000" w:themeColor="text1"/>
          <w:sz w:val="24"/>
        </w:rPr>
      </w:pPr>
      <w:r w:rsidRPr="00BE0058">
        <w:rPr>
          <w:color w:val="000000" w:themeColor="text1"/>
          <w:sz w:val="24"/>
        </w:rPr>
        <w:t>print(hypo)</w:t>
      </w:r>
    </w:p>
    <w:p w14:paraId="4FA10ADB" w14:textId="77777777" w:rsidR="00DB0D91" w:rsidRPr="00BE0058" w:rsidRDefault="00DB0D91" w:rsidP="00DB0D91">
      <w:pPr>
        <w:spacing w:before="140"/>
        <w:ind w:left="400"/>
        <w:rPr>
          <w:b/>
          <w:color w:val="000000" w:themeColor="text1"/>
          <w:sz w:val="24"/>
          <w:u w:val="single"/>
        </w:rPr>
      </w:pPr>
      <w:r w:rsidRPr="00BE0058">
        <w:rPr>
          <w:b/>
          <w:color w:val="000000" w:themeColor="text1"/>
          <w:sz w:val="24"/>
          <w:u w:val="single"/>
        </w:rPr>
        <w:t>Training_examples.csv</w:t>
      </w:r>
    </w:p>
    <w:p w14:paraId="6D4E332A" w14:textId="77777777" w:rsidR="00DB0D91" w:rsidRPr="00BE0058" w:rsidRDefault="00DB0D91" w:rsidP="00DB0D91">
      <w:pPr>
        <w:spacing w:before="140"/>
        <w:ind w:left="400"/>
        <w:rPr>
          <w:color w:val="000000" w:themeColor="text1"/>
          <w:sz w:val="24"/>
        </w:rPr>
      </w:pPr>
      <w:r w:rsidRPr="00BE0058">
        <w:rPr>
          <w:color w:val="000000" w:themeColor="text1"/>
          <w:sz w:val="24"/>
        </w:rPr>
        <w:t>Sunny,Warm,Normal,Strong,Warm,Same,Yes</w:t>
      </w:r>
    </w:p>
    <w:p w14:paraId="12968106" w14:textId="77777777" w:rsidR="00DB0D91" w:rsidRPr="00BE0058" w:rsidRDefault="00DB0D91" w:rsidP="00DB0D91">
      <w:pPr>
        <w:spacing w:before="140"/>
        <w:ind w:left="400"/>
        <w:rPr>
          <w:color w:val="000000" w:themeColor="text1"/>
          <w:sz w:val="24"/>
        </w:rPr>
      </w:pPr>
      <w:r w:rsidRPr="00BE0058">
        <w:rPr>
          <w:color w:val="000000" w:themeColor="text1"/>
          <w:sz w:val="24"/>
        </w:rPr>
        <w:t>Sunny,Warm,High,Strong,Warm,Same,Yes</w:t>
      </w:r>
    </w:p>
    <w:p w14:paraId="5FE6D944" w14:textId="77777777" w:rsidR="00DB0D91" w:rsidRPr="00BE0058" w:rsidRDefault="00DB0D91" w:rsidP="00DB0D91">
      <w:pPr>
        <w:spacing w:before="140"/>
        <w:ind w:left="400"/>
        <w:rPr>
          <w:color w:val="000000" w:themeColor="text1"/>
          <w:sz w:val="24"/>
        </w:rPr>
      </w:pPr>
      <w:r w:rsidRPr="00BE0058">
        <w:rPr>
          <w:color w:val="000000" w:themeColor="text1"/>
          <w:sz w:val="24"/>
        </w:rPr>
        <w:t>Rainy,Cold,High,Strong,Warm,Change,No</w:t>
      </w:r>
    </w:p>
    <w:p w14:paraId="384949E0" w14:textId="77777777" w:rsidR="00DB0D91" w:rsidRPr="00BE0058" w:rsidRDefault="00DB0D91" w:rsidP="00DB0D91">
      <w:pPr>
        <w:spacing w:before="140"/>
        <w:ind w:left="400"/>
        <w:rPr>
          <w:color w:val="000000" w:themeColor="text1"/>
          <w:sz w:val="24"/>
        </w:rPr>
      </w:pPr>
      <w:r w:rsidRPr="00BE0058">
        <w:rPr>
          <w:color w:val="000000" w:themeColor="text1"/>
          <w:sz w:val="24"/>
        </w:rPr>
        <w:t>Sunny,Warm,High,Strong,Cool,Change,Yes</w:t>
      </w:r>
    </w:p>
    <w:p w14:paraId="3F904CCB" w14:textId="77777777" w:rsidR="00FC2535" w:rsidRPr="00BE0058" w:rsidRDefault="00FC2535" w:rsidP="00DB0D91">
      <w:pPr>
        <w:spacing w:before="140"/>
        <w:ind w:left="400"/>
        <w:rPr>
          <w:b/>
          <w:color w:val="000000" w:themeColor="text1"/>
          <w:sz w:val="24"/>
        </w:rPr>
      </w:pPr>
    </w:p>
    <w:p w14:paraId="71D747D8" w14:textId="77777777" w:rsidR="00FC2535" w:rsidRPr="00BE0058" w:rsidRDefault="00FC2535" w:rsidP="00DB0D91">
      <w:pPr>
        <w:spacing w:before="140"/>
        <w:ind w:left="400"/>
        <w:rPr>
          <w:b/>
          <w:color w:val="000000" w:themeColor="text1"/>
          <w:sz w:val="24"/>
        </w:rPr>
      </w:pPr>
      <w:r w:rsidRPr="00BE0058">
        <w:rPr>
          <w:b/>
          <w:color w:val="000000" w:themeColor="text1"/>
          <w:sz w:val="24"/>
          <w:u w:val="single"/>
        </w:rPr>
        <w:t>OUTPUT</w:t>
      </w:r>
      <w:r w:rsidRPr="00BE0058">
        <w:rPr>
          <w:b/>
          <w:color w:val="000000" w:themeColor="text1"/>
          <w:sz w:val="24"/>
        </w:rPr>
        <w:t>:</w:t>
      </w:r>
    </w:p>
    <w:p w14:paraId="040360B8" w14:textId="77777777" w:rsidR="00DB0D91" w:rsidRPr="00BE0058" w:rsidRDefault="417744CB" w:rsidP="00FC2535">
      <w:pPr>
        <w:tabs>
          <w:tab w:val="left" w:pos="4253"/>
        </w:tabs>
        <w:spacing w:before="140"/>
        <w:ind w:left="400"/>
        <w:rPr>
          <w:b/>
          <w:color w:val="000000" w:themeColor="text1"/>
          <w:sz w:val="24"/>
        </w:rPr>
      </w:pPr>
      <w:r>
        <w:rPr>
          <w:noProof/>
        </w:rPr>
        <w:drawing>
          <wp:inline distT="0" distB="0" distL="0" distR="0" wp14:anchorId="239033C7" wp14:editId="58A18F92">
            <wp:extent cx="6419852" cy="42418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01">
                      <a:extLst>
                        <a:ext uri="{28A0092B-C50C-407E-A947-70E740481C1C}">
                          <a14:useLocalDpi xmlns:a14="http://schemas.microsoft.com/office/drawing/2010/main" val="0"/>
                        </a:ext>
                      </a:extLst>
                    </a:blip>
                    <a:stretch>
                      <a:fillRect/>
                    </a:stretch>
                  </pic:blipFill>
                  <pic:spPr>
                    <a:xfrm>
                      <a:off x="0" y="0"/>
                      <a:ext cx="6419852" cy="4241800"/>
                    </a:xfrm>
                    <a:prstGeom prst="rect">
                      <a:avLst/>
                    </a:prstGeom>
                  </pic:spPr>
                </pic:pic>
              </a:graphicData>
            </a:graphic>
          </wp:inline>
        </w:drawing>
      </w:r>
    </w:p>
    <w:p w14:paraId="17A1CA98" w14:textId="77777777" w:rsidR="00DB0D91" w:rsidRPr="00BE0058" w:rsidRDefault="00DB0D91" w:rsidP="00DB0D91">
      <w:pPr>
        <w:spacing w:before="140"/>
        <w:ind w:left="400"/>
        <w:rPr>
          <w:b/>
          <w:color w:val="000000" w:themeColor="text1"/>
          <w:sz w:val="24"/>
        </w:rPr>
      </w:pPr>
    </w:p>
    <w:p w14:paraId="1A55251A" w14:textId="77777777" w:rsidR="001E1E76" w:rsidRPr="00BE0058" w:rsidRDefault="001E1E76" w:rsidP="00DB0D91">
      <w:pPr>
        <w:spacing w:before="140"/>
        <w:ind w:left="400"/>
        <w:rPr>
          <w:b/>
          <w:color w:val="000000" w:themeColor="text1"/>
          <w:sz w:val="24"/>
        </w:rPr>
      </w:pPr>
    </w:p>
    <w:p w14:paraId="4F6D2C48" w14:textId="77777777" w:rsidR="00E5711A" w:rsidRPr="00BE0058" w:rsidRDefault="00E5711A" w:rsidP="00DB0D91">
      <w:pPr>
        <w:spacing w:before="140"/>
        <w:ind w:left="400"/>
        <w:rPr>
          <w:b/>
          <w:color w:val="000000" w:themeColor="text1"/>
          <w:sz w:val="24"/>
        </w:rPr>
      </w:pPr>
    </w:p>
    <w:p w14:paraId="7819345F" w14:textId="77777777" w:rsidR="004B5F08" w:rsidRPr="00BE0058" w:rsidRDefault="00DB0D91" w:rsidP="00FF0856">
      <w:pPr>
        <w:pStyle w:val="Default"/>
        <w:ind w:left="284"/>
        <w:jc w:val="both"/>
        <w:rPr>
          <w:b/>
          <w:color w:val="000000" w:themeColor="text1"/>
        </w:rPr>
      </w:pPr>
      <w:r w:rsidRPr="00BE0058">
        <w:rPr>
          <w:b/>
          <w:color w:val="000000" w:themeColor="text1"/>
          <w:u w:val="single"/>
        </w:rPr>
        <w:lastRenderedPageBreak/>
        <w:t>Lab Program 2</w:t>
      </w:r>
      <w:r w:rsidRPr="00BE0058">
        <w:rPr>
          <w:b/>
          <w:color w:val="000000" w:themeColor="text1"/>
        </w:rPr>
        <w:t xml:space="preserve">:  </w:t>
      </w:r>
      <w:r w:rsidR="004B5F08" w:rsidRPr="00BE0058">
        <w:rPr>
          <w:b/>
          <w:color w:val="000000" w:themeColor="text1"/>
        </w:rPr>
        <w:t xml:space="preserve">For a given set of training data examples stored in a .CSV file, implement and demonstrate the </w:t>
      </w:r>
      <w:r w:rsidR="004B5F08" w:rsidRPr="00BE0058">
        <w:rPr>
          <w:b/>
          <w:bCs/>
          <w:color w:val="000000" w:themeColor="text1"/>
        </w:rPr>
        <w:t xml:space="preserve">Candidate-Elimination algorithm </w:t>
      </w:r>
      <w:r w:rsidR="004B5F08" w:rsidRPr="00BE0058">
        <w:rPr>
          <w:b/>
          <w:color w:val="000000" w:themeColor="text1"/>
        </w:rPr>
        <w:t xml:space="preserve">to output a description of the set of all hypotheses consistent with the training examples. </w:t>
      </w:r>
    </w:p>
    <w:p w14:paraId="5E7AD67B" w14:textId="77777777" w:rsidR="001360F9" w:rsidRPr="00BE0058" w:rsidRDefault="001360F9" w:rsidP="00FF0856">
      <w:pPr>
        <w:pStyle w:val="BodyText"/>
        <w:spacing w:before="275"/>
        <w:ind w:left="284" w:right="235"/>
        <w:jc w:val="both"/>
        <w:rPr>
          <w:color w:val="000000" w:themeColor="text1"/>
        </w:rPr>
      </w:pPr>
      <w:r w:rsidRPr="00BE0058">
        <w:rPr>
          <w:color w:val="000000" w:themeColor="text1"/>
        </w:rPr>
        <w:t>The candidate elimination algorithm incrementally builds the version space given a hypothesis space H and a set D of examples. The final output hypothesis are consistent with the given the given training example. To find such hypotheses the simplest way is as follow:</w:t>
      </w:r>
    </w:p>
    <w:p w14:paraId="71FA0E3E" w14:textId="77777777" w:rsidR="001360F9" w:rsidRPr="00BE0058" w:rsidRDefault="00FF0856" w:rsidP="00FF0856">
      <w:pPr>
        <w:pStyle w:val="ListParagraph"/>
        <w:tabs>
          <w:tab w:val="left" w:pos="3241"/>
        </w:tabs>
        <w:ind w:left="284" w:right="235" w:firstLine="0"/>
        <w:rPr>
          <w:color w:val="000000" w:themeColor="text1"/>
          <w:sz w:val="24"/>
        </w:rPr>
      </w:pPr>
      <w:r w:rsidRPr="00BE0058">
        <w:rPr>
          <w:color w:val="000000" w:themeColor="text1"/>
          <w:sz w:val="24"/>
        </w:rPr>
        <w:t xml:space="preserve">      a. </w:t>
      </w:r>
      <w:r w:rsidR="001360F9" w:rsidRPr="00BE0058">
        <w:rPr>
          <w:color w:val="000000" w:themeColor="text1"/>
          <w:sz w:val="24"/>
        </w:rPr>
        <w:t>List all the hypotheses in</w:t>
      </w:r>
      <w:r w:rsidR="001360F9" w:rsidRPr="00BE0058">
        <w:rPr>
          <w:color w:val="000000" w:themeColor="text1"/>
          <w:spacing w:val="1"/>
          <w:sz w:val="24"/>
        </w:rPr>
        <w:t xml:space="preserve"> </w:t>
      </w:r>
      <w:r w:rsidR="001360F9" w:rsidRPr="00BE0058">
        <w:rPr>
          <w:color w:val="000000" w:themeColor="text1"/>
          <w:sz w:val="24"/>
        </w:rPr>
        <w:t>H</w:t>
      </w:r>
    </w:p>
    <w:p w14:paraId="2AD6943E" w14:textId="77777777" w:rsidR="001360F9" w:rsidRPr="00BE0058" w:rsidRDefault="00FF0856" w:rsidP="00FF0856">
      <w:pPr>
        <w:pStyle w:val="ListParagraph"/>
        <w:tabs>
          <w:tab w:val="left" w:pos="3241"/>
        </w:tabs>
        <w:spacing w:before="1"/>
        <w:ind w:left="284" w:right="235" w:firstLine="0"/>
        <w:rPr>
          <w:color w:val="000000" w:themeColor="text1"/>
          <w:sz w:val="24"/>
        </w:rPr>
      </w:pPr>
      <w:r w:rsidRPr="00BE0058">
        <w:rPr>
          <w:color w:val="000000" w:themeColor="text1"/>
          <w:sz w:val="24"/>
        </w:rPr>
        <w:t xml:space="preserve">      b. </w:t>
      </w:r>
      <w:r w:rsidR="001360F9" w:rsidRPr="00BE0058">
        <w:rPr>
          <w:color w:val="000000" w:themeColor="text1"/>
          <w:sz w:val="24"/>
        </w:rPr>
        <w:t>Get each training example d from</w:t>
      </w:r>
      <w:r w:rsidR="001360F9" w:rsidRPr="00BE0058">
        <w:rPr>
          <w:color w:val="000000" w:themeColor="text1"/>
          <w:spacing w:val="-5"/>
          <w:sz w:val="24"/>
        </w:rPr>
        <w:t xml:space="preserve"> </w:t>
      </w:r>
      <w:r w:rsidR="001360F9" w:rsidRPr="00BE0058">
        <w:rPr>
          <w:color w:val="000000" w:themeColor="text1"/>
          <w:sz w:val="24"/>
        </w:rPr>
        <w:t>D</w:t>
      </w:r>
    </w:p>
    <w:p w14:paraId="74979DC0" w14:textId="77777777" w:rsidR="001360F9" w:rsidRPr="00BE0058" w:rsidRDefault="00FF0856" w:rsidP="00FF0856">
      <w:pPr>
        <w:pStyle w:val="ListParagraph"/>
        <w:tabs>
          <w:tab w:val="left" w:pos="3961"/>
        </w:tabs>
        <w:ind w:left="284" w:right="235" w:firstLine="0"/>
        <w:rPr>
          <w:color w:val="000000" w:themeColor="text1"/>
          <w:sz w:val="24"/>
        </w:rPr>
      </w:pPr>
      <w:r w:rsidRPr="00BE0058">
        <w:rPr>
          <w:color w:val="000000" w:themeColor="text1"/>
          <w:sz w:val="24"/>
        </w:rPr>
        <w:t xml:space="preserve">                        i. </w:t>
      </w:r>
      <w:r w:rsidR="001360F9" w:rsidRPr="00BE0058">
        <w:rPr>
          <w:color w:val="000000" w:themeColor="text1"/>
          <w:sz w:val="24"/>
        </w:rPr>
        <w:t>Remove all the hypotheses which are not consistent with the training example</w:t>
      </w:r>
      <w:r w:rsidR="001360F9" w:rsidRPr="00BE0058">
        <w:rPr>
          <w:color w:val="000000" w:themeColor="text1"/>
          <w:spacing w:val="-5"/>
          <w:sz w:val="24"/>
        </w:rPr>
        <w:t xml:space="preserve"> </w:t>
      </w:r>
      <w:r w:rsidR="001360F9" w:rsidRPr="00BE0058">
        <w:rPr>
          <w:color w:val="000000" w:themeColor="text1"/>
          <w:sz w:val="24"/>
        </w:rPr>
        <w:t>d.</w:t>
      </w:r>
    </w:p>
    <w:p w14:paraId="332C63FD" w14:textId="77777777" w:rsidR="001360F9" w:rsidRPr="00BE0058" w:rsidRDefault="001360F9" w:rsidP="00FF0856">
      <w:pPr>
        <w:pStyle w:val="BodyText"/>
        <w:ind w:left="284" w:right="235"/>
        <w:jc w:val="both"/>
        <w:rPr>
          <w:color w:val="000000" w:themeColor="text1"/>
        </w:rPr>
      </w:pPr>
      <w:r w:rsidRPr="00BE0058">
        <w:rPr>
          <w:color w:val="000000" w:themeColor="text1"/>
        </w:rPr>
        <w:t>After execution of all the examples, the remaining hypotheses are all consistent with the given training example set. This procedure is only useful when the hypotheses set H is finite. This procedure is called as List-Then-Eliminate Algorithm.</w:t>
      </w:r>
    </w:p>
    <w:p w14:paraId="31F27C88" w14:textId="77777777" w:rsidR="001360F9" w:rsidRPr="00BE0058" w:rsidRDefault="001360F9" w:rsidP="00FF0856">
      <w:pPr>
        <w:pStyle w:val="BodyText"/>
        <w:ind w:left="284" w:right="235"/>
        <w:rPr>
          <w:color w:val="000000" w:themeColor="text1"/>
        </w:rPr>
      </w:pPr>
    </w:p>
    <w:p w14:paraId="730117AC" w14:textId="77777777" w:rsidR="001360F9" w:rsidRPr="00BE0058" w:rsidRDefault="001360F9" w:rsidP="00FF0856">
      <w:pPr>
        <w:pStyle w:val="BodyText"/>
        <w:ind w:left="284" w:right="235"/>
        <w:jc w:val="both"/>
        <w:rPr>
          <w:color w:val="000000" w:themeColor="text1"/>
        </w:rPr>
      </w:pPr>
      <w:r w:rsidRPr="00BE0058">
        <w:rPr>
          <w:color w:val="000000" w:themeColor="text1"/>
        </w:rPr>
        <w:t>The other algorithm is Candidate-Elimination Algorithm. The Candidate-Elimination Algorithm works on the same principle as the above List-Then-Eliminate Algorithm. However, it uses more compact representation of the version space. The version space is represented in term of most general and most specific members. To understand this following definitions are used.</w:t>
      </w:r>
    </w:p>
    <w:p w14:paraId="79B88F8C" w14:textId="77777777" w:rsidR="001360F9" w:rsidRPr="00BE0058" w:rsidRDefault="001360F9" w:rsidP="00FF0856">
      <w:pPr>
        <w:pStyle w:val="BodyText"/>
        <w:spacing w:before="1"/>
        <w:ind w:left="284" w:right="235"/>
        <w:rPr>
          <w:color w:val="000000" w:themeColor="text1"/>
        </w:rPr>
      </w:pPr>
    </w:p>
    <w:p w14:paraId="1627F99F" w14:textId="77777777" w:rsidR="001360F9" w:rsidRPr="00BE0058" w:rsidRDefault="001360F9" w:rsidP="00FF0856">
      <w:pPr>
        <w:pStyle w:val="BodyText"/>
        <w:ind w:left="284" w:right="235"/>
        <w:jc w:val="both"/>
        <w:rPr>
          <w:color w:val="000000" w:themeColor="text1"/>
        </w:rPr>
      </w:pPr>
      <w:r w:rsidRPr="00BE0058">
        <w:rPr>
          <w:b/>
          <w:color w:val="000000" w:themeColor="text1"/>
        </w:rPr>
        <w:t xml:space="preserve">General Boundary G, </w:t>
      </w:r>
      <w:r w:rsidRPr="00BE0058">
        <w:rPr>
          <w:color w:val="000000" w:themeColor="text1"/>
        </w:rPr>
        <w:t>with respect to hypothesis space H and training data D, is the set of maximally general hypotheses consistent with D.</w:t>
      </w:r>
    </w:p>
    <w:p w14:paraId="00C34860" w14:textId="77777777" w:rsidR="001360F9" w:rsidRPr="00BE0058" w:rsidRDefault="001360F9" w:rsidP="00FF0856">
      <w:pPr>
        <w:pStyle w:val="BodyText"/>
        <w:spacing w:before="3"/>
        <w:ind w:left="284" w:right="235"/>
        <w:rPr>
          <w:color w:val="000000" w:themeColor="text1"/>
        </w:rPr>
      </w:pPr>
      <w:r w:rsidRPr="00BE0058">
        <w:rPr>
          <w:color w:val="000000" w:themeColor="text1"/>
        </w:rPr>
        <w:t xml:space="preserve">G ≡ {g </w:t>
      </w:r>
      <w:r w:rsidRPr="00BE0058">
        <w:rPr>
          <w:rFonts w:ascii="Cambria Math" w:hAnsi="Cambria Math"/>
          <w:color w:val="000000" w:themeColor="text1"/>
        </w:rPr>
        <w:t xml:space="preserve">∈ </w:t>
      </w:r>
      <w:r w:rsidRPr="00BE0058">
        <w:rPr>
          <w:color w:val="000000" w:themeColor="text1"/>
        </w:rPr>
        <w:t xml:space="preserve">H|Consistent(g, D) </w:t>
      </w:r>
      <w:r w:rsidRPr="00BE0058">
        <w:rPr>
          <w:rFonts w:ascii="Cambria Math" w:hAnsi="Cambria Math"/>
          <w:color w:val="000000" w:themeColor="text1"/>
        </w:rPr>
        <w:t xml:space="preserve">∧ </w:t>
      </w:r>
      <w:r w:rsidRPr="00BE0058">
        <w:rPr>
          <w:color w:val="000000" w:themeColor="text1"/>
        </w:rPr>
        <w:t>(¬</w:t>
      </w:r>
      <w:r w:rsidRPr="00BE0058">
        <w:rPr>
          <w:rFonts w:ascii="Cambria Math" w:hAnsi="Cambria Math"/>
          <w:color w:val="000000" w:themeColor="text1"/>
        </w:rPr>
        <w:t>∃</w:t>
      </w:r>
      <w:r w:rsidRPr="00BE0058">
        <w:rPr>
          <w:color w:val="000000" w:themeColor="text1"/>
        </w:rPr>
        <w:t xml:space="preserve">g‟ </w:t>
      </w:r>
      <w:r w:rsidRPr="00BE0058">
        <w:rPr>
          <w:rFonts w:ascii="Cambria Math" w:hAnsi="Cambria Math"/>
          <w:color w:val="000000" w:themeColor="text1"/>
        </w:rPr>
        <w:t xml:space="preserve">∈ </w:t>
      </w:r>
      <w:r w:rsidRPr="00BE0058">
        <w:rPr>
          <w:color w:val="000000" w:themeColor="text1"/>
        </w:rPr>
        <w:t xml:space="preserve">H)[(g‟ &gt;g g) </w:t>
      </w:r>
      <w:r w:rsidRPr="00BE0058">
        <w:rPr>
          <w:rFonts w:ascii="Cambria Math" w:hAnsi="Cambria Math"/>
          <w:color w:val="000000" w:themeColor="text1"/>
        </w:rPr>
        <w:t xml:space="preserve">∧ </w:t>
      </w:r>
      <w:r w:rsidRPr="00BE0058">
        <w:rPr>
          <w:color w:val="000000" w:themeColor="text1"/>
        </w:rPr>
        <w:t>Consistent(g‟ , D)]}</w:t>
      </w:r>
    </w:p>
    <w:p w14:paraId="145C11DD" w14:textId="77777777" w:rsidR="001360F9" w:rsidRPr="00BE0058" w:rsidRDefault="001360F9" w:rsidP="00FF0856">
      <w:pPr>
        <w:pStyle w:val="BodyText"/>
        <w:spacing w:before="8"/>
        <w:ind w:left="284" w:right="235"/>
        <w:rPr>
          <w:color w:val="000000" w:themeColor="text1"/>
          <w:sz w:val="23"/>
        </w:rPr>
      </w:pPr>
    </w:p>
    <w:p w14:paraId="4D7CF5D5" w14:textId="77777777" w:rsidR="001360F9" w:rsidRPr="00BE0058" w:rsidRDefault="001360F9" w:rsidP="00FF0856">
      <w:pPr>
        <w:pStyle w:val="BodyText"/>
        <w:ind w:left="284" w:right="235"/>
        <w:jc w:val="both"/>
        <w:rPr>
          <w:color w:val="000000" w:themeColor="text1"/>
        </w:rPr>
      </w:pPr>
      <w:r w:rsidRPr="00BE0058">
        <w:rPr>
          <w:b/>
          <w:color w:val="000000" w:themeColor="text1"/>
        </w:rPr>
        <w:t xml:space="preserve">Specific Boundary S, </w:t>
      </w:r>
      <w:r w:rsidRPr="00BE0058">
        <w:rPr>
          <w:color w:val="000000" w:themeColor="text1"/>
        </w:rPr>
        <w:t>with respect to hypothesis space H and training data D, is the set of maximally specific hypotheses consistent with</w:t>
      </w:r>
      <w:r w:rsidRPr="00BE0058">
        <w:rPr>
          <w:color w:val="000000" w:themeColor="text1"/>
          <w:spacing w:val="-10"/>
        </w:rPr>
        <w:t xml:space="preserve"> </w:t>
      </w:r>
      <w:r w:rsidRPr="00BE0058">
        <w:rPr>
          <w:color w:val="000000" w:themeColor="text1"/>
        </w:rPr>
        <w:t>D.</w:t>
      </w:r>
    </w:p>
    <w:p w14:paraId="60924D1F" w14:textId="77777777" w:rsidR="001360F9" w:rsidRPr="00BE0058" w:rsidRDefault="001360F9" w:rsidP="00FF0856">
      <w:pPr>
        <w:pStyle w:val="BodyText"/>
        <w:spacing w:before="3"/>
        <w:ind w:left="284" w:right="235"/>
        <w:rPr>
          <w:color w:val="000000" w:themeColor="text1"/>
        </w:rPr>
      </w:pPr>
      <w:r w:rsidRPr="00BE0058">
        <w:rPr>
          <w:color w:val="000000" w:themeColor="text1"/>
        </w:rPr>
        <w:t xml:space="preserve">S ≡ {s </w:t>
      </w:r>
      <w:r w:rsidRPr="00BE0058">
        <w:rPr>
          <w:rFonts w:ascii="Cambria Math" w:hAnsi="Cambria Math"/>
          <w:color w:val="000000" w:themeColor="text1"/>
        </w:rPr>
        <w:t xml:space="preserve">∈ </w:t>
      </w:r>
      <w:r w:rsidRPr="00BE0058">
        <w:rPr>
          <w:color w:val="000000" w:themeColor="text1"/>
        </w:rPr>
        <w:t xml:space="preserve">H|Consistent(s, D) </w:t>
      </w:r>
      <w:r w:rsidRPr="00BE0058">
        <w:rPr>
          <w:rFonts w:ascii="Cambria Math" w:hAnsi="Cambria Math"/>
          <w:color w:val="000000" w:themeColor="text1"/>
        </w:rPr>
        <w:t xml:space="preserve">∧ </w:t>
      </w:r>
      <w:r w:rsidRPr="00BE0058">
        <w:rPr>
          <w:color w:val="000000" w:themeColor="text1"/>
        </w:rPr>
        <w:t>(¬</w:t>
      </w:r>
      <w:r w:rsidRPr="00BE0058">
        <w:rPr>
          <w:rFonts w:ascii="Cambria Math" w:hAnsi="Cambria Math"/>
          <w:color w:val="000000" w:themeColor="text1"/>
        </w:rPr>
        <w:t>∃</w:t>
      </w:r>
      <w:r w:rsidRPr="00BE0058">
        <w:rPr>
          <w:color w:val="000000" w:themeColor="text1"/>
        </w:rPr>
        <w:t xml:space="preserve">s‟ </w:t>
      </w:r>
      <w:r w:rsidRPr="00BE0058">
        <w:rPr>
          <w:rFonts w:ascii="Cambria Math" w:hAnsi="Cambria Math"/>
          <w:color w:val="000000" w:themeColor="text1"/>
        </w:rPr>
        <w:t xml:space="preserve">∈ </w:t>
      </w:r>
      <w:r w:rsidRPr="00BE0058">
        <w:rPr>
          <w:color w:val="000000" w:themeColor="text1"/>
        </w:rPr>
        <w:t xml:space="preserve">H) [(s &gt;g s‟) </w:t>
      </w:r>
      <w:r w:rsidRPr="00BE0058">
        <w:rPr>
          <w:rFonts w:ascii="Cambria Math" w:hAnsi="Cambria Math"/>
          <w:color w:val="000000" w:themeColor="text1"/>
        </w:rPr>
        <w:t xml:space="preserve">∧ </w:t>
      </w:r>
      <w:r w:rsidRPr="00BE0058">
        <w:rPr>
          <w:color w:val="000000" w:themeColor="text1"/>
        </w:rPr>
        <w:t>Consistent(s‟, D)]}</w:t>
      </w:r>
    </w:p>
    <w:p w14:paraId="6B40E7A7" w14:textId="77777777" w:rsidR="001360F9" w:rsidRPr="00BE0058" w:rsidRDefault="001360F9" w:rsidP="00FF0856">
      <w:pPr>
        <w:pStyle w:val="BodyText"/>
        <w:spacing w:before="4"/>
        <w:ind w:left="284"/>
        <w:rPr>
          <w:color w:val="000000" w:themeColor="text1"/>
        </w:rPr>
      </w:pPr>
    </w:p>
    <w:p w14:paraId="501EEEC9" w14:textId="77777777" w:rsidR="001360F9" w:rsidRPr="00BE0058" w:rsidRDefault="00FF0856" w:rsidP="00FF0856">
      <w:pPr>
        <w:pStyle w:val="Heading3"/>
        <w:ind w:left="284"/>
        <w:jc w:val="both"/>
        <w:rPr>
          <w:rFonts w:ascii="Times New Roman" w:hAnsi="Times New Roman" w:cs="Times New Roman"/>
          <w:color w:val="000000" w:themeColor="text1"/>
        </w:rPr>
      </w:pPr>
      <w:r w:rsidRPr="00BE0058">
        <w:rPr>
          <w:rFonts w:ascii="Times New Roman" w:hAnsi="Times New Roman" w:cs="Times New Roman"/>
          <w:color w:val="000000" w:themeColor="text1"/>
        </w:rPr>
        <w:t xml:space="preserve">       </w:t>
      </w:r>
      <w:r w:rsidR="001360F9" w:rsidRPr="00BE0058">
        <w:rPr>
          <w:rFonts w:ascii="Times New Roman" w:hAnsi="Times New Roman" w:cs="Times New Roman"/>
          <w:color w:val="000000" w:themeColor="text1"/>
          <w:u w:val="thick"/>
        </w:rPr>
        <w:t>Candidate-Elimination Learning Algorithm</w:t>
      </w:r>
    </w:p>
    <w:p w14:paraId="3FFF7D4A" w14:textId="77777777" w:rsidR="001360F9" w:rsidRPr="00BE0058" w:rsidRDefault="001360F9" w:rsidP="00FF0856">
      <w:pPr>
        <w:pStyle w:val="BodyText"/>
        <w:spacing w:before="6"/>
        <w:ind w:left="284"/>
        <w:rPr>
          <w:b/>
          <w:color w:val="000000" w:themeColor="text1"/>
          <w:sz w:val="15"/>
        </w:rPr>
      </w:pPr>
    </w:p>
    <w:p w14:paraId="3F718838" w14:textId="77777777" w:rsidR="001360F9" w:rsidRPr="00BE0058" w:rsidRDefault="001360F9" w:rsidP="00FF0856">
      <w:pPr>
        <w:pStyle w:val="BodyText"/>
        <w:spacing w:before="90"/>
        <w:ind w:left="284" w:right="235"/>
        <w:jc w:val="both"/>
        <w:rPr>
          <w:color w:val="000000" w:themeColor="text1"/>
        </w:rPr>
      </w:pPr>
      <w:r w:rsidRPr="00BE0058">
        <w:rPr>
          <w:color w:val="000000" w:themeColor="text1"/>
        </w:rPr>
        <w:t>The Candidate-Elimination algorithm computes the version space containing all hypothesis from H that are consistent with an observed sequence of training examples. It begins by initializing the version space to the set of all hypotheses in H; that is by initializing the G boundary set to contain most general hypothesis in H</w:t>
      </w:r>
    </w:p>
    <w:p w14:paraId="3B066B42" w14:textId="77777777" w:rsidR="001360F9" w:rsidRPr="00BE0058" w:rsidRDefault="001360F9" w:rsidP="00FF0856">
      <w:pPr>
        <w:pStyle w:val="BodyText"/>
        <w:spacing w:before="1"/>
        <w:ind w:left="284" w:right="235"/>
        <w:jc w:val="center"/>
        <w:rPr>
          <w:color w:val="000000" w:themeColor="text1"/>
        </w:rPr>
      </w:pPr>
      <w:r w:rsidRPr="00BE0058">
        <w:rPr>
          <w:color w:val="000000" w:themeColor="text1"/>
        </w:rPr>
        <w:t>G0 = {(?, ?, ?, ?)}</w:t>
      </w:r>
    </w:p>
    <w:p w14:paraId="78B796D7" w14:textId="77777777" w:rsidR="001360F9" w:rsidRPr="00BE0058" w:rsidRDefault="001360F9" w:rsidP="00FF0856">
      <w:pPr>
        <w:pStyle w:val="BodyText"/>
        <w:ind w:left="284" w:right="235"/>
        <w:rPr>
          <w:color w:val="000000" w:themeColor="text1"/>
        </w:rPr>
      </w:pPr>
      <w:r w:rsidRPr="00BE0058">
        <w:rPr>
          <w:color w:val="000000" w:themeColor="text1"/>
        </w:rPr>
        <w:t>Then initialize the S boundary set to contain most specific hypothesis in H</w:t>
      </w:r>
    </w:p>
    <w:p w14:paraId="4A44A713" w14:textId="77777777" w:rsidR="001360F9" w:rsidRPr="00BE0058" w:rsidRDefault="001360F9" w:rsidP="00FF0856">
      <w:pPr>
        <w:pStyle w:val="BodyText"/>
        <w:ind w:left="284" w:right="235"/>
        <w:jc w:val="center"/>
        <w:rPr>
          <w:color w:val="000000" w:themeColor="text1"/>
        </w:rPr>
      </w:pPr>
      <w:r w:rsidRPr="00BE0058">
        <w:rPr>
          <w:color w:val="000000" w:themeColor="text1"/>
        </w:rPr>
        <w:t>S0 = {(Θ, Θ, Θ, Θ)}</w:t>
      </w:r>
    </w:p>
    <w:p w14:paraId="4C6237F5" w14:textId="77777777" w:rsidR="00FF0856" w:rsidRPr="00BE0058" w:rsidRDefault="001360F9" w:rsidP="00FF0856">
      <w:pPr>
        <w:pStyle w:val="BodyText"/>
        <w:spacing w:before="72"/>
        <w:ind w:left="284" w:right="94"/>
        <w:jc w:val="both"/>
        <w:rPr>
          <w:color w:val="000000" w:themeColor="text1"/>
        </w:rPr>
      </w:pPr>
      <w:r w:rsidRPr="00BE0058">
        <w:rPr>
          <w:color w:val="000000" w:themeColor="text1"/>
        </w:rPr>
        <w:t>For each training example, these S and G boundary sets are generalized and specialized, respectively, to eliminate from the version space any hypothesis found inconsistent with the new training examples. After execution of all the training examples, the computed</w:t>
      </w:r>
      <w:r w:rsidR="00FF0856" w:rsidRPr="00BE0058">
        <w:rPr>
          <w:color w:val="000000" w:themeColor="text1"/>
        </w:rPr>
        <w:t xml:space="preserve"> version space contain all the hypotheses consistent with these training examples. The algorithm is summarized as below:</w:t>
      </w:r>
    </w:p>
    <w:p w14:paraId="287B69A3" w14:textId="77777777" w:rsidR="0024774F" w:rsidRPr="00BE0058" w:rsidRDefault="0024774F" w:rsidP="00E5711A">
      <w:pPr>
        <w:spacing w:before="140"/>
        <w:ind w:left="400"/>
        <w:rPr>
          <w:b/>
          <w:color w:val="000000" w:themeColor="text1"/>
          <w:sz w:val="24"/>
          <w:u w:val="single"/>
        </w:rPr>
      </w:pPr>
    </w:p>
    <w:p w14:paraId="63A0829D" w14:textId="77777777" w:rsidR="0024774F" w:rsidRPr="00BE0058" w:rsidRDefault="0024774F" w:rsidP="00E5711A">
      <w:pPr>
        <w:spacing w:before="140"/>
        <w:ind w:left="400"/>
        <w:rPr>
          <w:b/>
          <w:color w:val="000000" w:themeColor="text1"/>
          <w:sz w:val="24"/>
          <w:u w:val="single"/>
        </w:rPr>
      </w:pPr>
    </w:p>
    <w:p w14:paraId="39CA8924" w14:textId="77777777" w:rsidR="0024774F" w:rsidRPr="00BE0058" w:rsidRDefault="0024774F" w:rsidP="00E5711A">
      <w:pPr>
        <w:spacing w:before="140"/>
        <w:ind w:left="400"/>
        <w:rPr>
          <w:b/>
          <w:color w:val="000000" w:themeColor="text1"/>
          <w:sz w:val="24"/>
          <w:u w:val="single"/>
        </w:rPr>
      </w:pPr>
    </w:p>
    <w:p w14:paraId="1BB6F150" w14:textId="77777777" w:rsidR="0024774F" w:rsidRPr="00BE0058" w:rsidRDefault="0024774F" w:rsidP="00E5711A">
      <w:pPr>
        <w:spacing w:before="140"/>
        <w:ind w:left="400"/>
        <w:rPr>
          <w:b/>
          <w:color w:val="000000" w:themeColor="text1"/>
          <w:sz w:val="24"/>
          <w:u w:val="single"/>
        </w:rPr>
      </w:pPr>
    </w:p>
    <w:p w14:paraId="04338875" w14:textId="77777777" w:rsidR="0024774F" w:rsidRPr="00BE0058" w:rsidRDefault="0024774F" w:rsidP="00E5711A">
      <w:pPr>
        <w:spacing w:before="140"/>
        <w:ind w:left="400"/>
        <w:rPr>
          <w:b/>
          <w:color w:val="000000" w:themeColor="text1"/>
          <w:sz w:val="24"/>
          <w:u w:val="single"/>
        </w:rPr>
      </w:pPr>
    </w:p>
    <w:p w14:paraId="6076E4B7" w14:textId="77777777" w:rsidR="00E5711A" w:rsidRPr="00BE0058" w:rsidRDefault="001E1E76" w:rsidP="00E5711A">
      <w:pPr>
        <w:spacing w:before="140"/>
        <w:ind w:left="400"/>
        <w:rPr>
          <w:b/>
          <w:color w:val="000000" w:themeColor="text1"/>
          <w:sz w:val="24"/>
          <w:u w:val="single"/>
        </w:rPr>
      </w:pPr>
      <w:r w:rsidRPr="00BE0058">
        <w:rPr>
          <w:b/>
          <w:color w:val="000000" w:themeColor="text1"/>
          <w:sz w:val="24"/>
          <w:u w:val="single"/>
        </w:rPr>
        <w:lastRenderedPageBreak/>
        <w:t>Algorithm:</w:t>
      </w:r>
    </w:p>
    <w:p w14:paraId="0E7585A4" w14:textId="77777777" w:rsidR="001E1E76" w:rsidRPr="00BE0058" w:rsidRDefault="001E1E76" w:rsidP="001E1E76">
      <w:pPr>
        <w:spacing w:before="140"/>
        <w:ind w:left="400"/>
        <w:rPr>
          <w:color w:val="000000" w:themeColor="text1"/>
          <w:sz w:val="24"/>
          <w:lang w:val="en-IN"/>
        </w:rPr>
      </w:pPr>
      <w:r w:rsidRPr="00BE0058">
        <w:rPr>
          <w:b/>
          <w:bCs/>
          <w:i/>
          <w:iCs/>
          <w:color w:val="000000" w:themeColor="text1"/>
          <w:sz w:val="24"/>
          <w:lang w:val="en-IN"/>
        </w:rPr>
        <w:t xml:space="preserve">S </w:t>
      </w:r>
      <w:r w:rsidRPr="00BE0058">
        <w:rPr>
          <w:b/>
          <w:bCs/>
          <w:color w:val="000000" w:themeColor="text1"/>
          <w:sz w:val="24"/>
          <w:lang w:val="en-IN"/>
        </w:rPr>
        <w:t xml:space="preserve">¬ minimally general hypotheses in </w:t>
      </w:r>
      <w:r w:rsidRPr="00BE0058">
        <w:rPr>
          <w:b/>
          <w:bCs/>
          <w:i/>
          <w:iCs/>
          <w:color w:val="000000" w:themeColor="text1"/>
          <w:sz w:val="24"/>
          <w:lang w:val="en-IN"/>
        </w:rPr>
        <w:t xml:space="preserve">H,  G </w:t>
      </w:r>
      <w:r w:rsidRPr="00BE0058">
        <w:rPr>
          <w:b/>
          <w:bCs/>
          <w:color w:val="000000" w:themeColor="text1"/>
          <w:sz w:val="24"/>
          <w:lang w:val="en-IN"/>
        </w:rPr>
        <w:t xml:space="preserve">¬ maximally general hypotheses in </w:t>
      </w:r>
      <w:r w:rsidRPr="00BE0058">
        <w:rPr>
          <w:b/>
          <w:bCs/>
          <w:i/>
          <w:iCs/>
          <w:color w:val="000000" w:themeColor="text1"/>
          <w:sz w:val="24"/>
          <w:lang w:val="en-IN"/>
        </w:rPr>
        <w:t xml:space="preserve">H  </w:t>
      </w:r>
      <w:r w:rsidRPr="00BE0058">
        <w:rPr>
          <w:b/>
          <w:bCs/>
          <w:color w:val="000000" w:themeColor="text1"/>
          <w:sz w:val="24"/>
          <w:lang w:val="en-IN"/>
        </w:rPr>
        <w:t>Initially any hypothesis is still possible</w:t>
      </w:r>
    </w:p>
    <w:p w14:paraId="10884B5A" w14:textId="77777777" w:rsidR="001E1E76" w:rsidRPr="00BE0058" w:rsidRDefault="001E1E76" w:rsidP="001E1E76">
      <w:pPr>
        <w:spacing w:before="140"/>
        <w:ind w:left="400"/>
        <w:rPr>
          <w:color w:val="000000" w:themeColor="text1"/>
          <w:sz w:val="24"/>
          <w:lang w:val="en-IN"/>
        </w:rPr>
      </w:pPr>
      <w:r w:rsidRPr="00BE0058">
        <w:rPr>
          <w:b/>
          <w:bCs/>
          <w:i/>
          <w:iCs/>
          <w:color w:val="000000" w:themeColor="text1"/>
          <w:sz w:val="24"/>
          <w:lang w:val="en-IN"/>
        </w:rPr>
        <w:t>S</w:t>
      </w:r>
      <w:r w:rsidR="000132B5" w:rsidRPr="00BE0058">
        <w:rPr>
          <w:b/>
          <w:bCs/>
          <w:color w:val="000000" w:themeColor="text1"/>
          <w:sz w:val="24"/>
          <w:vertAlign w:val="subscript"/>
          <w:lang w:val="en-IN"/>
        </w:rPr>
        <w:t>0 =</w:t>
      </w:r>
      <w:r w:rsidRPr="00BE0058">
        <w:rPr>
          <w:b/>
          <w:bCs/>
          <w:color w:val="000000" w:themeColor="text1"/>
          <w:sz w:val="24"/>
          <w:lang w:val="en-IN"/>
        </w:rPr>
        <w:t xml:space="preserve"> &lt;</w:t>
      </w:r>
      <w:r w:rsidR="000132B5" w:rsidRPr="00BE0058">
        <w:rPr>
          <w:rFonts w:ascii="Arial" w:hAnsi="Arial" w:cs="Arial"/>
          <w:color w:val="000000" w:themeColor="text1"/>
          <w:sz w:val="27"/>
          <w:szCs w:val="27"/>
        </w:rPr>
        <w:t xml:space="preserve"> ø, ø, ø, ø, ø, ø </w:t>
      </w:r>
      <w:r w:rsidR="000132B5" w:rsidRPr="00BE0058">
        <w:rPr>
          <w:b/>
          <w:bCs/>
          <w:color w:val="000000" w:themeColor="text1"/>
          <w:sz w:val="24"/>
          <w:lang w:val="en-IN"/>
        </w:rPr>
        <w:t>&gt;</w:t>
      </w:r>
      <w:r w:rsidRPr="00BE0058">
        <w:rPr>
          <w:color w:val="000000" w:themeColor="text1"/>
          <w:sz w:val="24"/>
          <w:lang w:val="en-IN"/>
        </w:rPr>
        <w:tab/>
      </w:r>
      <w:r w:rsidRPr="00BE0058">
        <w:rPr>
          <w:b/>
          <w:bCs/>
          <w:i/>
          <w:iCs/>
          <w:color w:val="000000" w:themeColor="text1"/>
          <w:sz w:val="24"/>
          <w:lang w:val="en-IN"/>
        </w:rPr>
        <w:t>G</w:t>
      </w:r>
      <w:r w:rsidRPr="00BE0058">
        <w:rPr>
          <w:b/>
          <w:bCs/>
          <w:color w:val="000000" w:themeColor="text1"/>
          <w:sz w:val="24"/>
          <w:vertAlign w:val="subscript"/>
          <w:lang w:val="en-IN"/>
        </w:rPr>
        <w:t xml:space="preserve">0 </w:t>
      </w:r>
      <w:r w:rsidRPr="00BE0058">
        <w:rPr>
          <w:b/>
          <w:bCs/>
          <w:i/>
          <w:iCs/>
          <w:color w:val="000000" w:themeColor="text1"/>
          <w:sz w:val="24"/>
          <w:lang w:val="en-IN"/>
        </w:rPr>
        <w:t xml:space="preserve">= </w:t>
      </w:r>
      <w:r w:rsidRPr="00BE0058">
        <w:rPr>
          <w:b/>
          <w:bCs/>
          <w:color w:val="000000" w:themeColor="text1"/>
          <w:sz w:val="24"/>
          <w:lang w:val="en-IN"/>
        </w:rPr>
        <w:t>&lt;?, ?, ?, ?, ?, ?&gt;</w:t>
      </w:r>
    </w:p>
    <w:p w14:paraId="2F7017FC" w14:textId="77777777" w:rsidR="00FF0856" w:rsidRPr="00BE0058" w:rsidRDefault="00FF0856" w:rsidP="00D74353">
      <w:pPr>
        <w:numPr>
          <w:ilvl w:val="0"/>
          <w:numId w:val="20"/>
        </w:numPr>
        <w:spacing w:before="140"/>
        <w:rPr>
          <w:color w:val="000000" w:themeColor="text1"/>
          <w:sz w:val="24"/>
          <w:lang w:val="en-IN"/>
        </w:rPr>
      </w:pPr>
      <w:r w:rsidRPr="00BE0058">
        <w:rPr>
          <w:bCs/>
          <w:color w:val="000000" w:themeColor="text1"/>
          <w:sz w:val="24"/>
          <w:lang w:val="en-IN"/>
        </w:rPr>
        <w:t xml:space="preserve">Initialize G to the set of maximally general </w:t>
      </w:r>
      <w:r w:rsidR="000132B5" w:rsidRPr="00BE0058">
        <w:rPr>
          <w:bCs/>
          <w:color w:val="000000" w:themeColor="text1"/>
          <w:sz w:val="24"/>
          <w:lang w:val="en-IN"/>
        </w:rPr>
        <w:t>hypotheses in</w:t>
      </w:r>
      <w:r w:rsidRPr="00BE0058">
        <w:rPr>
          <w:bCs/>
          <w:color w:val="000000" w:themeColor="text1"/>
          <w:sz w:val="24"/>
          <w:lang w:val="en-IN"/>
        </w:rPr>
        <w:t xml:space="preserve"> H</w:t>
      </w:r>
    </w:p>
    <w:p w14:paraId="3E79B681" w14:textId="77777777" w:rsidR="00FF0856" w:rsidRPr="00BE0058" w:rsidRDefault="00FF0856" w:rsidP="00D74353">
      <w:pPr>
        <w:numPr>
          <w:ilvl w:val="0"/>
          <w:numId w:val="20"/>
        </w:numPr>
        <w:spacing w:before="140"/>
        <w:rPr>
          <w:color w:val="000000" w:themeColor="text1"/>
          <w:sz w:val="24"/>
          <w:lang w:val="en-IN"/>
        </w:rPr>
      </w:pPr>
      <w:r w:rsidRPr="00BE0058">
        <w:rPr>
          <w:bCs/>
          <w:color w:val="000000" w:themeColor="text1"/>
          <w:sz w:val="24"/>
          <w:lang w:val="en-IN"/>
        </w:rPr>
        <w:t xml:space="preserve">Initialize S to the set of maximally specific </w:t>
      </w:r>
      <w:r w:rsidR="000132B5" w:rsidRPr="00BE0058">
        <w:rPr>
          <w:bCs/>
          <w:color w:val="000000" w:themeColor="text1"/>
          <w:sz w:val="24"/>
          <w:lang w:val="en-IN"/>
        </w:rPr>
        <w:t>hypotheses in</w:t>
      </w:r>
      <w:r w:rsidRPr="00BE0058">
        <w:rPr>
          <w:bCs/>
          <w:color w:val="000000" w:themeColor="text1"/>
          <w:sz w:val="24"/>
          <w:lang w:val="en-IN"/>
        </w:rPr>
        <w:t xml:space="preserve"> H</w:t>
      </w:r>
    </w:p>
    <w:p w14:paraId="50C25039" w14:textId="77777777" w:rsidR="00FF0856" w:rsidRPr="00BE0058" w:rsidRDefault="00FF0856" w:rsidP="00D74353">
      <w:pPr>
        <w:numPr>
          <w:ilvl w:val="0"/>
          <w:numId w:val="20"/>
        </w:numPr>
        <w:spacing w:before="140"/>
        <w:rPr>
          <w:color w:val="000000" w:themeColor="text1"/>
          <w:sz w:val="24"/>
          <w:lang w:val="en-IN"/>
        </w:rPr>
      </w:pPr>
      <w:r w:rsidRPr="00BE0058">
        <w:rPr>
          <w:bCs/>
          <w:color w:val="000000" w:themeColor="text1"/>
          <w:sz w:val="24"/>
          <w:lang w:val="en-IN"/>
        </w:rPr>
        <w:t>For each training example d, do</w:t>
      </w:r>
    </w:p>
    <w:p w14:paraId="6A52EB30" w14:textId="77777777" w:rsidR="00FF0856" w:rsidRPr="00BE0058" w:rsidRDefault="00FF0856" w:rsidP="00D74353">
      <w:pPr>
        <w:numPr>
          <w:ilvl w:val="1"/>
          <w:numId w:val="20"/>
        </w:numPr>
        <w:spacing w:before="140"/>
        <w:rPr>
          <w:color w:val="000000" w:themeColor="text1"/>
          <w:sz w:val="24"/>
          <w:lang w:val="en-IN"/>
        </w:rPr>
      </w:pPr>
      <w:r w:rsidRPr="00BE0058">
        <w:rPr>
          <w:bCs/>
          <w:color w:val="000000" w:themeColor="text1"/>
          <w:sz w:val="24"/>
          <w:lang w:val="en-IN"/>
        </w:rPr>
        <w:t>If d is a positive example</w:t>
      </w:r>
    </w:p>
    <w:p w14:paraId="5A5F410C" w14:textId="77777777" w:rsidR="00FF0856" w:rsidRPr="00BE0058" w:rsidRDefault="00FF0856" w:rsidP="00D74353">
      <w:pPr>
        <w:numPr>
          <w:ilvl w:val="2"/>
          <w:numId w:val="20"/>
        </w:numPr>
        <w:spacing w:before="140"/>
        <w:rPr>
          <w:color w:val="000000" w:themeColor="text1"/>
          <w:sz w:val="24"/>
          <w:lang w:val="en-IN"/>
        </w:rPr>
      </w:pPr>
      <w:r w:rsidRPr="00BE0058">
        <w:rPr>
          <w:color w:val="000000" w:themeColor="text1"/>
          <w:sz w:val="24"/>
          <w:lang w:val="en-IN"/>
        </w:rPr>
        <w:t xml:space="preserve">Remove from </w:t>
      </w:r>
      <w:r w:rsidRPr="00BE0058">
        <w:rPr>
          <w:bCs/>
          <w:color w:val="000000" w:themeColor="text1"/>
          <w:sz w:val="24"/>
          <w:lang w:val="en-IN"/>
        </w:rPr>
        <w:t xml:space="preserve">G </w:t>
      </w:r>
      <w:r w:rsidRPr="00BE0058">
        <w:rPr>
          <w:color w:val="000000" w:themeColor="text1"/>
          <w:sz w:val="24"/>
          <w:lang w:val="en-IN"/>
        </w:rPr>
        <w:t xml:space="preserve">any hypothesis </w:t>
      </w:r>
      <w:r w:rsidRPr="00BE0058">
        <w:rPr>
          <w:bCs/>
          <w:color w:val="000000" w:themeColor="text1"/>
          <w:sz w:val="24"/>
          <w:lang w:val="en-IN"/>
        </w:rPr>
        <w:t>inconsistent with d</w:t>
      </w:r>
    </w:p>
    <w:p w14:paraId="2B3890B2" w14:textId="77777777" w:rsidR="00FF0856" w:rsidRPr="00BE0058" w:rsidRDefault="00FF0856" w:rsidP="00D74353">
      <w:pPr>
        <w:numPr>
          <w:ilvl w:val="2"/>
          <w:numId w:val="20"/>
        </w:numPr>
        <w:spacing w:before="140"/>
        <w:rPr>
          <w:color w:val="000000" w:themeColor="text1"/>
          <w:sz w:val="24"/>
          <w:lang w:val="en-IN"/>
        </w:rPr>
      </w:pPr>
      <w:r w:rsidRPr="00BE0058">
        <w:rPr>
          <w:color w:val="000000" w:themeColor="text1"/>
          <w:sz w:val="24"/>
          <w:lang w:val="en-IN"/>
        </w:rPr>
        <w:t xml:space="preserve">For each hypothesis </w:t>
      </w:r>
      <w:r w:rsidRPr="00BE0058">
        <w:rPr>
          <w:bCs/>
          <w:color w:val="000000" w:themeColor="text1"/>
          <w:sz w:val="24"/>
          <w:lang w:val="en-IN"/>
        </w:rPr>
        <w:t xml:space="preserve">s in S </w:t>
      </w:r>
      <w:r w:rsidRPr="00BE0058">
        <w:rPr>
          <w:color w:val="000000" w:themeColor="text1"/>
          <w:sz w:val="24"/>
          <w:lang w:val="en-IN"/>
        </w:rPr>
        <w:t xml:space="preserve">that </w:t>
      </w:r>
      <w:r w:rsidRPr="00BE0058">
        <w:rPr>
          <w:bCs/>
          <w:color w:val="000000" w:themeColor="text1"/>
          <w:sz w:val="24"/>
          <w:lang w:val="en-IN"/>
        </w:rPr>
        <w:t>is not consistent with d</w:t>
      </w:r>
    </w:p>
    <w:p w14:paraId="6CE82B73" w14:textId="77777777" w:rsidR="00FF0856" w:rsidRPr="00BE0058" w:rsidRDefault="00FF0856" w:rsidP="00D74353">
      <w:pPr>
        <w:numPr>
          <w:ilvl w:val="3"/>
          <w:numId w:val="20"/>
        </w:numPr>
        <w:spacing w:before="140"/>
        <w:rPr>
          <w:color w:val="000000" w:themeColor="text1"/>
          <w:sz w:val="24"/>
          <w:lang w:val="en-IN"/>
        </w:rPr>
      </w:pPr>
      <w:r w:rsidRPr="00BE0058">
        <w:rPr>
          <w:color w:val="000000" w:themeColor="text1"/>
          <w:sz w:val="24"/>
          <w:lang w:val="en-IN"/>
        </w:rPr>
        <w:t xml:space="preserve">Remove </w:t>
      </w:r>
      <w:r w:rsidRPr="00BE0058">
        <w:rPr>
          <w:bCs/>
          <w:color w:val="000000" w:themeColor="text1"/>
          <w:sz w:val="24"/>
          <w:lang w:val="en-IN"/>
        </w:rPr>
        <w:t>s from S</w:t>
      </w:r>
    </w:p>
    <w:p w14:paraId="33B4C021" w14:textId="77777777" w:rsidR="00FF0856" w:rsidRPr="00BE0058" w:rsidRDefault="00FF0856" w:rsidP="00D74353">
      <w:pPr>
        <w:numPr>
          <w:ilvl w:val="3"/>
          <w:numId w:val="20"/>
        </w:numPr>
        <w:spacing w:before="140"/>
        <w:rPr>
          <w:color w:val="000000" w:themeColor="text1"/>
          <w:sz w:val="24"/>
          <w:lang w:val="en-IN"/>
        </w:rPr>
      </w:pPr>
      <w:r w:rsidRPr="00BE0058">
        <w:rPr>
          <w:bCs/>
          <w:color w:val="000000" w:themeColor="text1"/>
          <w:sz w:val="24"/>
          <w:lang w:val="en-IN"/>
        </w:rPr>
        <w:t xml:space="preserve">Add to S </w:t>
      </w:r>
      <w:r w:rsidRPr="00BE0058">
        <w:rPr>
          <w:color w:val="000000" w:themeColor="text1"/>
          <w:sz w:val="24"/>
          <w:lang w:val="en-IN"/>
        </w:rPr>
        <w:t xml:space="preserve">all minimal generalizations </w:t>
      </w:r>
      <w:r w:rsidRPr="00BE0058">
        <w:rPr>
          <w:bCs/>
          <w:color w:val="000000" w:themeColor="text1"/>
          <w:sz w:val="24"/>
          <w:lang w:val="en-IN"/>
        </w:rPr>
        <w:t xml:space="preserve">h of s </w:t>
      </w:r>
      <w:r w:rsidRPr="00BE0058">
        <w:rPr>
          <w:color w:val="000000" w:themeColor="text1"/>
          <w:sz w:val="24"/>
          <w:lang w:val="en-IN"/>
        </w:rPr>
        <w:t>such that</w:t>
      </w:r>
    </w:p>
    <w:p w14:paraId="4E5087A2" w14:textId="77777777" w:rsidR="000132B5" w:rsidRPr="00BE0058" w:rsidRDefault="000132B5" w:rsidP="00D74353">
      <w:pPr>
        <w:pStyle w:val="ListParagraph"/>
        <w:numPr>
          <w:ilvl w:val="0"/>
          <w:numId w:val="21"/>
        </w:numPr>
        <w:spacing w:before="140"/>
        <w:rPr>
          <w:color w:val="000000" w:themeColor="text1"/>
          <w:sz w:val="24"/>
          <w:lang w:val="en-IN"/>
        </w:rPr>
      </w:pPr>
      <w:r w:rsidRPr="00BE0058">
        <w:rPr>
          <w:bCs/>
          <w:color w:val="000000" w:themeColor="text1"/>
          <w:sz w:val="24"/>
          <w:lang w:val="en-IN"/>
        </w:rPr>
        <w:t xml:space="preserve">h is consistent with d, </w:t>
      </w:r>
      <w:r w:rsidRPr="00BE0058">
        <w:rPr>
          <w:color w:val="000000" w:themeColor="text1"/>
          <w:sz w:val="24"/>
          <w:lang w:val="en-IN"/>
        </w:rPr>
        <w:t xml:space="preserve">and some member of </w:t>
      </w:r>
      <w:r w:rsidRPr="00BE0058">
        <w:rPr>
          <w:bCs/>
          <w:color w:val="000000" w:themeColor="text1"/>
          <w:sz w:val="24"/>
          <w:lang w:val="en-IN"/>
        </w:rPr>
        <w:t xml:space="preserve">G </w:t>
      </w:r>
      <w:r w:rsidRPr="00BE0058">
        <w:rPr>
          <w:color w:val="000000" w:themeColor="text1"/>
          <w:sz w:val="24"/>
          <w:lang w:val="en-IN"/>
        </w:rPr>
        <w:t xml:space="preserve">is </w:t>
      </w:r>
      <w:r w:rsidRPr="00BE0058">
        <w:rPr>
          <w:bCs/>
          <w:color w:val="000000" w:themeColor="text1"/>
          <w:sz w:val="24"/>
          <w:lang w:val="en-IN"/>
        </w:rPr>
        <w:t>more general than h</w:t>
      </w:r>
    </w:p>
    <w:p w14:paraId="4110A9CC" w14:textId="77777777" w:rsidR="00FF0856" w:rsidRPr="00BE0058" w:rsidRDefault="00FF0856" w:rsidP="00D74353">
      <w:pPr>
        <w:numPr>
          <w:ilvl w:val="3"/>
          <w:numId w:val="20"/>
        </w:numPr>
        <w:spacing w:before="140"/>
        <w:rPr>
          <w:color w:val="000000" w:themeColor="text1"/>
          <w:sz w:val="24"/>
          <w:lang w:val="en-IN"/>
        </w:rPr>
      </w:pPr>
      <w:r w:rsidRPr="00BE0058">
        <w:rPr>
          <w:bCs/>
          <w:color w:val="000000" w:themeColor="text1"/>
          <w:sz w:val="24"/>
          <w:lang w:val="en-IN"/>
        </w:rPr>
        <w:t xml:space="preserve">Remove from S </w:t>
      </w:r>
      <w:r w:rsidRPr="00BE0058">
        <w:rPr>
          <w:color w:val="000000" w:themeColor="text1"/>
          <w:sz w:val="24"/>
          <w:lang w:val="en-IN"/>
        </w:rPr>
        <w:t xml:space="preserve">any hypothesis that is </w:t>
      </w:r>
      <w:r w:rsidRPr="00BE0058">
        <w:rPr>
          <w:bCs/>
          <w:color w:val="000000" w:themeColor="text1"/>
          <w:sz w:val="24"/>
          <w:lang w:val="en-IN"/>
        </w:rPr>
        <w:t xml:space="preserve">more general  than </w:t>
      </w:r>
      <w:r w:rsidRPr="00BE0058">
        <w:rPr>
          <w:color w:val="000000" w:themeColor="text1"/>
          <w:sz w:val="24"/>
          <w:lang w:val="en-IN"/>
        </w:rPr>
        <w:t xml:space="preserve">another hypothesis in </w:t>
      </w:r>
      <w:r w:rsidRPr="00BE0058">
        <w:rPr>
          <w:bCs/>
          <w:color w:val="000000" w:themeColor="text1"/>
          <w:sz w:val="24"/>
          <w:lang w:val="en-IN"/>
        </w:rPr>
        <w:t>S</w:t>
      </w:r>
    </w:p>
    <w:p w14:paraId="2C042430" w14:textId="77777777" w:rsidR="00FF0856" w:rsidRPr="00BE0058" w:rsidRDefault="00FF0856" w:rsidP="00D74353">
      <w:pPr>
        <w:numPr>
          <w:ilvl w:val="0"/>
          <w:numId w:val="20"/>
        </w:numPr>
        <w:spacing w:before="140"/>
        <w:rPr>
          <w:color w:val="000000" w:themeColor="text1"/>
          <w:sz w:val="24"/>
          <w:lang w:val="en-IN"/>
        </w:rPr>
      </w:pPr>
      <w:r w:rsidRPr="00BE0058">
        <w:rPr>
          <w:bCs/>
          <w:color w:val="000000" w:themeColor="text1"/>
          <w:sz w:val="24"/>
          <w:lang w:val="en-IN"/>
        </w:rPr>
        <w:t>If d is a negative example</w:t>
      </w:r>
    </w:p>
    <w:p w14:paraId="25A447CB" w14:textId="77777777" w:rsidR="00FF0856" w:rsidRPr="00BE0058" w:rsidRDefault="00FF0856" w:rsidP="00D74353">
      <w:pPr>
        <w:numPr>
          <w:ilvl w:val="1"/>
          <w:numId w:val="20"/>
        </w:numPr>
        <w:spacing w:before="140"/>
        <w:rPr>
          <w:color w:val="000000" w:themeColor="text1"/>
          <w:sz w:val="24"/>
          <w:lang w:val="en-IN"/>
        </w:rPr>
      </w:pPr>
      <w:r w:rsidRPr="00BE0058">
        <w:rPr>
          <w:color w:val="000000" w:themeColor="text1"/>
          <w:sz w:val="24"/>
          <w:lang w:val="en-IN"/>
        </w:rPr>
        <w:t xml:space="preserve">Remove from </w:t>
      </w:r>
      <w:r w:rsidRPr="00BE0058">
        <w:rPr>
          <w:bCs/>
          <w:color w:val="000000" w:themeColor="text1"/>
          <w:sz w:val="24"/>
          <w:lang w:val="en-IN"/>
        </w:rPr>
        <w:t xml:space="preserve">S </w:t>
      </w:r>
      <w:r w:rsidRPr="00BE0058">
        <w:rPr>
          <w:color w:val="000000" w:themeColor="text1"/>
          <w:sz w:val="24"/>
          <w:lang w:val="en-IN"/>
        </w:rPr>
        <w:t xml:space="preserve">any hypothesis </w:t>
      </w:r>
      <w:r w:rsidRPr="00BE0058">
        <w:rPr>
          <w:bCs/>
          <w:color w:val="000000" w:themeColor="text1"/>
          <w:sz w:val="24"/>
          <w:lang w:val="en-IN"/>
        </w:rPr>
        <w:t>inconsistent with d</w:t>
      </w:r>
    </w:p>
    <w:p w14:paraId="3554486C" w14:textId="77777777" w:rsidR="00FF0856" w:rsidRPr="00BE0058" w:rsidRDefault="00FF0856" w:rsidP="00D74353">
      <w:pPr>
        <w:numPr>
          <w:ilvl w:val="1"/>
          <w:numId w:val="20"/>
        </w:numPr>
        <w:spacing w:before="140"/>
        <w:rPr>
          <w:color w:val="000000" w:themeColor="text1"/>
          <w:sz w:val="24"/>
          <w:lang w:val="en-IN"/>
        </w:rPr>
      </w:pPr>
      <w:r w:rsidRPr="00BE0058">
        <w:rPr>
          <w:color w:val="000000" w:themeColor="text1"/>
          <w:sz w:val="24"/>
          <w:lang w:val="en-IN"/>
        </w:rPr>
        <w:t xml:space="preserve">For each hypothesis </w:t>
      </w:r>
      <w:r w:rsidRPr="00BE0058">
        <w:rPr>
          <w:bCs/>
          <w:color w:val="000000" w:themeColor="text1"/>
          <w:sz w:val="24"/>
          <w:lang w:val="en-IN"/>
        </w:rPr>
        <w:t xml:space="preserve">g in G </w:t>
      </w:r>
      <w:r w:rsidRPr="00BE0058">
        <w:rPr>
          <w:color w:val="000000" w:themeColor="text1"/>
          <w:sz w:val="24"/>
          <w:lang w:val="en-IN"/>
        </w:rPr>
        <w:t xml:space="preserve">that is </w:t>
      </w:r>
      <w:r w:rsidRPr="00BE0058">
        <w:rPr>
          <w:bCs/>
          <w:color w:val="000000" w:themeColor="text1"/>
          <w:sz w:val="24"/>
          <w:lang w:val="en-IN"/>
        </w:rPr>
        <w:t>not consistent with d</w:t>
      </w:r>
    </w:p>
    <w:p w14:paraId="701D660B" w14:textId="77777777" w:rsidR="00FF0856" w:rsidRPr="00BE0058" w:rsidRDefault="00FF0856" w:rsidP="00D74353">
      <w:pPr>
        <w:numPr>
          <w:ilvl w:val="3"/>
          <w:numId w:val="20"/>
        </w:numPr>
        <w:spacing w:before="140"/>
        <w:rPr>
          <w:color w:val="000000" w:themeColor="text1"/>
          <w:sz w:val="24"/>
          <w:lang w:val="en-IN"/>
        </w:rPr>
      </w:pPr>
      <w:r w:rsidRPr="00BE0058">
        <w:rPr>
          <w:color w:val="000000" w:themeColor="text1"/>
          <w:sz w:val="24"/>
          <w:lang w:val="en-IN"/>
        </w:rPr>
        <w:t>Remove g from G</w:t>
      </w:r>
    </w:p>
    <w:p w14:paraId="5250680C" w14:textId="77777777" w:rsidR="00FF0856" w:rsidRPr="00BE0058" w:rsidRDefault="00FF0856" w:rsidP="00D74353">
      <w:pPr>
        <w:numPr>
          <w:ilvl w:val="3"/>
          <w:numId w:val="20"/>
        </w:numPr>
        <w:spacing w:before="140"/>
        <w:rPr>
          <w:color w:val="000000" w:themeColor="text1"/>
          <w:sz w:val="24"/>
          <w:lang w:val="en-IN"/>
        </w:rPr>
      </w:pPr>
      <w:r w:rsidRPr="00BE0058">
        <w:rPr>
          <w:color w:val="000000" w:themeColor="text1"/>
          <w:sz w:val="24"/>
          <w:lang w:val="en-IN"/>
        </w:rPr>
        <w:t>Add to G all minimal specializations h of g such that</w:t>
      </w:r>
    </w:p>
    <w:p w14:paraId="37D5AC54" w14:textId="77777777" w:rsidR="000132B5" w:rsidRPr="00BE0058" w:rsidRDefault="000132B5" w:rsidP="00D74353">
      <w:pPr>
        <w:pStyle w:val="ListParagraph"/>
        <w:numPr>
          <w:ilvl w:val="0"/>
          <w:numId w:val="21"/>
        </w:numPr>
        <w:spacing w:before="140"/>
        <w:rPr>
          <w:color w:val="000000" w:themeColor="text1"/>
          <w:sz w:val="24"/>
          <w:lang w:val="en-IN"/>
        </w:rPr>
      </w:pPr>
      <w:r w:rsidRPr="00BE0058">
        <w:rPr>
          <w:color w:val="000000" w:themeColor="text1"/>
          <w:sz w:val="24"/>
          <w:lang w:val="en-IN"/>
        </w:rPr>
        <w:t>h is consistent with d, and some member of S is  more specific than h</w:t>
      </w:r>
    </w:p>
    <w:p w14:paraId="63F33B9F" w14:textId="77777777" w:rsidR="000132B5" w:rsidRPr="00BE0058" w:rsidRDefault="000132B5" w:rsidP="00D74353">
      <w:pPr>
        <w:numPr>
          <w:ilvl w:val="3"/>
          <w:numId w:val="20"/>
        </w:numPr>
        <w:spacing w:before="140"/>
        <w:rPr>
          <w:color w:val="000000" w:themeColor="text1"/>
          <w:sz w:val="24"/>
          <w:lang w:val="en-IN"/>
        </w:rPr>
      </w:pPr>
      <w:r w:rsidRPr="00BE0058">
        <w:rPr>
          <w:color w:val="000000" w:themeColor="text1"/>
          <w:sz w:val="24"/>
          <w:lang w:val="en-IN"/>
        </w:rPr>
        <w:t>– Remove from G any hypothesis that is less general  than another hypothesis in G</w:t>
      </w:r>
    </w:p>
    <w:p w14:paraId="2CCB938B" w14:textId="77777777" w:rsidR="001E1E76" w:rsidRPr="00BE0058" w:rsidRDefault="001E1E76" w:rsidP="00DB0D91">
      <w:pPr>
        <w:spacing w:before="140"/>
        <w:ind w:left="400"/>
        <w:rPr>
          <w:color w:val="000000" w:themeColor="text1"/>
          <w:sz w:val="24"/>
        </w:rPr>
      </w:pPr>
    </w:p>
    <w:p w14:paraId="33141A26" w14:textId="77777777" w:rsidR="00FF0856" w:rsidRPr="00BE0058" w:rsidRDefault="00FF0856" w:rsidP="00E5711A">
      <w:pPr>
        <w:spacing w:before="140"/>
        <w:rPr>
          <w:color w:val="000000" w:themeColor="text1"/>
          <w:sz w:val="24"/>
          <w:lang w:val="en-IN"/>
        </w:rPr>
      </w:pPr>
      <w:r w:rsidRPr="00BE0058">
        <w:rPr>
          <w:color w:val="000000" w:themeColor="text1"/>
          <w:sz w:val="24"/>
          <w:lang w:val="en-IN"/>
        </w:rPr>
        <w:t xml:space="preserve">The </w:t>
      </w:r>
      <w:r w:rsidRPr="00BE0058">
        <w:rPr>
          <w:bCs/>
          <w:color w:val="000000" w:themeColor="text1"/>
          <w:sz w:val="24"/>
          <w:lang w:val="en-IN"/>
        </w:rPr>
        <w:t xml:space="preserve">CANDIDATE-ELIMINATION algorithm </w:t>
      </w:r>
      <w:r w:rsidRPr="00BE0058">
        <w:rPr>
          <w:color w:val="000000" w:themeColor="text1"/>
          <w:sz w:val="24"/>
          <w:lang w:val="en-IN"/>
        </w:rPr>
        <w:t xml:space="preserve">utilizes </w:t>
      </w:r>
      <w:r w:rsidRPr="00BE0058">
        <w:rPr>
          <w:bCs/>
          <w:color w:val="000000" w:themeColor="text1"/>
          <w:sz w:val="24"/>
          <w:lang w:val="en-IN"/>
        </w:rPr>
        <w:t xml:space="preserve">general-to- specific </w:t>
      </w:r>
      <w:r w:rsidRPr="00BE0058">
        <w:rPr>
          <w:color w:val="000000" w:themeColor="text1"/>
          <w:sz w:val="24"/>
          <w:lang w:val="en-IN"/>
        </w:rPr>
        <w:t xml:space="preserve">ordering </w:t>
      </w:r>
      <w:r w:rsidR="00E5711A" w:rsidRPr="00BE0058">
        <w:rPr>
          <w:color w:val="000000" w:themeColor="text1"/>
          <w:sz w:val="24"/>
          <w:lang w:val="en-IN"/>
        </w:rPr>
        <w:t xml:space="preserve">of hypotheses </w:t>
      </w:r>
      <w:r w:rsidRPr="00BE0058">
        <w:rPr>
          <w:color w:val="000000" w:themeColor="text1"/>
          <w:sz w:val="24"/>
          <w:lang w:val="en-IN"/>
        </w:rPr>
        <w:t xml:space="preserve">to compute the </w:t>
      </w:r>
      <w:r w:rsidRPr="00BE0058">
        <w:rPr>
          <w:bCs/>
          <w:color w:val="000000" w:themeColor="text1"/>
          <w:sz w:val="24"/>
          <w:lang w:val="en-IN"/>
        </w:rPr>
        <w:t xml:space="preserve">version space </w:t>
      </w:r>
      <w:r w:rsidRPr="00BE0058">
        <w:rPr>
          <w:color w:val="000000" w:themeColor="text1"/>
          <w:sz w:val="24"/>
          <w:lang w:val="en-IN"/>
        </w:rPr>
        <w:t xml:space="preserve">by </w:t>
      </w:r>
      <w:r w:rsidRPr="00BE0058">
        <w:rPr>
          <w:bCs/>
          <w:color w:val="000000" w:themeColor="text1"/>
          <w:sz w:val="24"/>
          <w:lang w:val="en-IN"/>
        </w:rPr>
        <w:t xml:space="preserve">incrementally </w:t>
      </w:r>
      <w:r w:rsidRPr="00BE0058">
        <w:rPr>
          <w:color w:val="000000" w:themeColor="text1"/>
          <w:sz w:val="24"/>
          <w:lang w:val="en-IN"/>
        </w:rPr>
        <w:t xml:space="preserve">computing the sets of </w:t>
      </w:r>
      <w:r w:rsidRPr="00BE0058">
        <w:rPr>
          <w:bCs/>
          <w:color w:val="000000" w:themeColor="text1"/>
          <w:sz w:val="24"/>
          <w:lang w:val="en-IN"/>
        </w:rPr>
        <w:t>maximally specific (S) and maximally general (G) hypotheses.</w:t>
      </w:r>
    </w:p>
    <w:p w14:paraId="13C2BD68" w14:textId="77777777" w:rsidR="000132B5" w:rsidRPr="00BE0058" w:rsidRDefault="0024774F" w:rsidP="0024774F">
      <w:pPr>
        <w:spacing w:before="140"/>
        <w:ind w:left="400"/>
        <w:rPr>
          <w:b/>
          <w:color w:val="000000" w:themeColor="text1"/>
          <w:sz w:val="24"/>
        </w:rPr>
      </w:pPr>
      <w:r w:rsidRPr="00BE0058">
        <w:rPr>
          <w:b/>
          <w:noProof/>
          <w:color w:val="000000" w:themeColor="text1"/>
        </w:rPr>
        <w:drawing>
          <wp:anchor distT="0" distB="0" distL="0" distR="0" simplePos="0" relativeHeight="251658248" behindDoc="0" locked="0" layoutInCell="1" allowOverlap="1" wp14:anchorId="461F9877" wp14:editId="4528D516">
            <wp:simplePos x="0" y="0"/>
            <wp:positionH relativeFrom="page">
              <wp:posOffset>765266</wp:posOffset>
            </wp:positionH>
            <wp:positionV relativeFrom="paragraph">
              <wp:posOffset>281942</wp:posOffset>
            </wp:positionV>
            <wp:extent cx="5225201" cy="762394"/>
            <wp:effectExtent l="0" t="0" r="0" b="0"/>
            <wp:wrapTopAndBottom/>
            <wp:docPr id="324"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jpeg"/>
                    <pic:cNvPicPr/>
                  </pic:nvPicPr>
                  <pic:blipFill>
                    <a:blip r:embed="rId102" cstate="print"/>
                    <a:stretch>
                      <a:fillRect/>
                    </a:stretch>
                  </pic:blipFill>
                  <pic:spPr>
                    <a:xfrm>
                      <a:off x="0" y="0"/>
                      <a:ext cx="5225201" cy="762394"/>
                    </a:xfrm>
                    <a:prstGeom prst="rect">
                      <a:avLst/>
                    </a:prstGeom>
                  </pic:spPr>
                </pic:pic>
              </a:graphicData>
            </a:graphic>
            <wp14:sizeRelH relativeFrom="margin">
              <wp14:pctWidth>0</wp14:pctWidth>
            </wp14:sizeRelH>
            <wp14:sizeRelV relativeFrom="margin">
              <wp14:pctHeight>0</wp14:pctHeight>
            </wp14:sizeRelV>
          </wp:anchor>
        </w:drawing>
      </w:r>
      <w:r w:rsidR="0B4ADB14" w:rsidRPr="1B99169D">
        <w:rPr>
          <w:b/>
          <w:bCs/>
          <w:color w:val="000000" w:themeColor="text1"/>
        </w:rPr>
        <w:t>Table 1. Example data sample of EnjoySport data set</w:t>
      </w:r>
    </w:p>
    <w:p w14:paraId="796B98D5" w14:textId="77777777" w:rsidR="0024774F" w:rsidRPr="00BE0058" w:rsidRDefault="0024774F" w:rsidP="00DB0D91">
      <w:pPr>
        <w:spacing w:before="140"/>
        <w:ind w:left="400"/>
        <w:rPr>
          <w:b/>
          <w:color w:val="000000" w:themeColor="text1"/>
          <w:sz w:val="24"/>
          <w:u w:val="single"/>
        </w:rPr>
      </w:pPr>
    </w:p>
    <w:p w14:paraId="344BE600" w14:textId="77777777" w:rsidR="0024774F" w:rsidRPr="00BE0058" w:rsidRDefault="0024774F" w:rsidP="00DB0D91">
      <w:pPr>
        <w:spacing w:before="140"/>
        <w:ind w:left="400"/>
        <w:rPr>
          <w:b/>
          <w:color w:val="000000" w:themeColor="text1"/>
          <w:sz w:val="24"/>
          <w:u w:val="single"/>
        </w:rPr>
      </w:pPr>
    </w:p>
    <w:p w14:paraId="03897131" w14:textId="77777777" w:rsidR="000132B5" w:rsidRPr="00BE0058" w:rsidRDefault="00FF0856" w:rsidP="00DB0D91">
      <w:pPr>
        <w:spacing w:before="140"/>
        <w:ind w:left="400"/>
        <w:rPr>
          <w:b/>
          <w:color w:val="000000" w:themeColor="text1"/>
          <w:sz w:val="24"/>
          <w:u w:val="single"/>
        </w:rPr>
      </w:pPr>
      <w:r w:rsidRPr="00BE0058">
        <w:rPr>
          <w:b/>
          <w:color w:val="000000" w:themeColor="text1"/>
          <w:sz w:val="24"/>
          <w:u w:val="single"/>
        </w:rPr>
        <w:lastRenderedPageBreak/>
        <w:t>P</w:t>
      </w:r>
      <w:r w:rsidR="000132B5" w:rsidRPr="00BE0058">
        <w:rPr>
          <w:b/>
          <w:color w:val="000000" w:themeColor="text1"/>
          <w:sz w:val="24"/>
          <w:u w:val="single"/>
        </w:rPr>
        <w:t>ROGRAM:</w:t>
      </w:r>
    </w:p>
    <w:p w14:paraId="52FC44B7" w14:textId="77777777" w:rsidR="00FE3F50" w:rsidRPr="00BE0058" w:rsidRDefault="00FE3F50" w:rsidP="00FE3F50">
      <w:pPr>
        <w:spacing w:before="140"/>
        <w:ind w:left="400"/>
        <w:rPr>
          <w:color w:val="000000" w:themeColor="text1"/>
          <w:sz w:val="24"/>
        </w:rPr>
      </w:pPr>
      <w:r w:rsidRPr="00BE0058">
        <w:rPr>
          <w:color w:val="000000" w:themeColor="text1"/>
          <w:sz w:val="24"/>
        </w:rPr>
        <w:t>import random</w:t>
      </w:r>
    </w:p>
    <w:p w14:paraId="3E143884" w14:textId="77777777" w:rsidR="00FE3F50" w:rsidRPr="00BE0058" w:rsidRDefault="00FE3F50" w:rsidP="00FE3F50">
      <w:pPr>
        <w:spacing w:before="140"/>
        <w:ind w:left="400"/>
        <w:rPr>
          <w:color w:val="000000" w:themeColor="text1"/>
          <w:sz w:val="24"/>
        </w:rPr>
      </w:pPr>
      <w:r w:rsidRPr="00BE0058">
        <w:rPr>
          <w:color w:val="000000" w:themeColor="text1"/>
          <w:sz w:val="24"/>
        </w:rPr>
        <w:t>import csv</w:t>
      </w:r>
    </w:p>
    <w:p w14:paraId="47E2BBDF" w14:textId="77777777" w:rsidR="00FE3F50" w:rsidRPr="00BE0058" w:rsidRDefault="00FE3F50" w:rsidP="00FE3F50">
      <w:pPr>
        <w:spacing w:before="140"/>
        <w:ind w:left="400"/>
        <w:rPr>
          <w:color w:val="000000" w:themeColor="text1"/>
          <w:sz w:val="24"/>
        </w:rPr>
      </w:pPr>
      <w:r w:rsidRPr="00BE0058">
        <w:rPr>
          <w:color w:val="000000" w:themeColor="text1"/>
          <w:sz w:val="24"/>
        </w:rPr>
        <w:t>def g_0(n):</w:t>
      </w:r>
    </w:p>
    <w:p w14:paraId="32806D4A"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return ("?",)*n</w:t>
      </w:r>
    </w:p>
    <w:p w14:paraId="335FC60C" w14:textId="77777777" w:rsidR="00FE3F50" w:rsidRPr="00BE0058" w:rsidRDefault="00FE3F50" w:rsidP="00FE3F50">
      <w:pPr>
        <w:spacing w:before="140"/>
        <w:ind w:left="400"/>
        <w:rPr>
          <w:color w:val="000000" w:themeColor="text1"/>
          <w:sz w:val="24"/>
        </w:rPr>
      </w:pPr>
      <w:r w:rsidRPr="00BE0058">
        <w:rPr>
          <w:color w:val="000000" w:themeColor="text1"/>
          <w:sz w:val="24"/>
        </w:rPr>
        <w:t>def s_0(n):</w:t>
      </w:r>
    </w:p>
    <w:p w14:paraId="611C8E41"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return ('ɸ',)*n</w:t>
      </w:r>
    </w:p>
    <w:p w14:paraId="19EB04BF" w14:textId="77777777" w:rsidR="00FE3F50" w:rsidRPr="00BE0058" w:rsidRDefault="00FE3F50" w:rsidP="00FE3F50">
      <w:pPr>
        <w:spacing w:before="140"/>
        <w:ind w:left="400"/>
        <w:rPr>
          <w:color w:val="000000" w:themeColor="text1"/>
          <w:sz w:val="24"/>
        </w:rPr>
      </w:pPr>
      <w:r w:rsidRPr="00BE0058">
        <w:rPr>
          <w:color w:val="000000" w:themeColor="text1"/>
          <w:sz w:val="24"/>
        </w:rPr>
        <w:t>def more_general(h1, h2):</w:t>
      </w:r>
    </w:p>
    <w:p w14:paraId="4B133271"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more_general_parts = []</w:t>
      </w:r>
    </w:p>
    <w:p w14:paraId="46F00F33"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for x, y in zip(h1, h2):</w:t>
      </w:r>
    </w:p>
    <w:p w14:paraId="6338F21D"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mg = x == "?" or (x != "ɸ" and (x == y or y == "ɸ"))</w:t>
      </w:r>
    </w:p>
    <w:p w14:paraId="4CD93D38"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more_general_parts.append(mg)</w:t>
      </w:r>
    </w:p>
    <w:p w14:paraId="6479960B"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return all(more_general_parts)</w:t>
      </w:r>
    </w:p>
    <w:p w14:paraId="7DE74EFE" w14:textId="77777777" w:rsidR="00FE3F50" w:rsidRPr="00BE0058" w:rsidRDefault="00FE3F50" w:rsidP="00FE3F50">
      <w:pPr>
        <w:spacing w:before="140"/>
        <w:ind w:left="400"/>
        <w:rPr>
          <w:color w:val="000000" w:themeColor="text1"/>
          <w:sz w:val="24"/>
        </w:rPr>
      </w:pPr>
      <w:r w:rsidRPr="00BE0058">
        <w:rPr>
          <w:color w:val="000000" w:themeColor="text1"/>
          <w:sz w:val="24"/>
        </w:rPr>
        <w:t>def fulfills(example, hypothesis):</w:t>
      </w:r>
    </w:p>
    <w:p w14:paraId="5765C55C"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 the implementation is the same as for hypotheses:</w:t>
      </w:r>
    </w:p>
    <w:p w14:paraId="20810DF0"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return more_general(hypothesis, example)</w:t>
      </w:r>
    </w:p>
    <w:p w14:paraId="7A0D3E68" w14:textId="77777777" w:rsidR="00FE3F50" w:rsidRPr="00BE0058" w:rsidRDefault="00FE3F50" w:rsidP="00FE3F50">
      <w:pPr>
        <w:spacing w:before="140"/>
        <w:ind w:left="400"/>
        <w:rPr>
          <w:color w:val="000000" w:themeColor="text1"/>
          <w:sz w:val="24"/>
        </w:rPr>
      </w:pPr>
      <w:r w:rsidRPr="00BE0058">
        <w:rPr>
          <w:color w:val="000000" w:themeColor="text1"/>
          <w:sz w:val="24"/>
        </w:rPr>
        <w:t>def min_generalizations(h, x):</w:t>
      </w:r>
    </w:p>
    <w:p w14:paraId="28FBD82F"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h_new = list(h)</w:t>
      </w:r>
    </w:p>
    <w:p w14:paraId="5A42759C"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for i in range(len(h)):</w:t>
      </w:r>
    </w:p>
    <w:p w14:paraId="38AB1D4D"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if not fulfills(x[i], h[i]):</w:t>
      </w:r>
    </w:p>
    <w:p w14:paraId="5DB0C293"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h_new[i] = '?' if h[i] != 'ɸ' else x[i]</w:t>
      </w:r>
    </w:p>
    <w:p w14:paraId="5C677946"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return [tuple(h_new)]</w:t>
      </w:r>
    </w:p>
    <w:p w14:paraId="448192D9" w14:textId="77777777" w:rsidR="00FE3F50" w:rsidRPr="00BE0058" w:rsidRDefault="00FE3F50" w:rsidP="00FE3F50">
      <w:pPr>
        <w:spacing w:before="140"/>
        <w:ind w:left="400"/>
        <w:rPr>
          <w:color w:val="000000" w:themeColor="text1"/>
          <w:sz w:val="24"/>
        </w:rPr>
      </w:pPr>
      <w:r w:rsidRPr="00BE0058">
        <w:rPr>
          <w:color w:val="000000" w:themeColor="text1"/>
          <w:sz w:val="24"/>
        </w:rPr>
        <w:t>def min_specializations(h, domains, x):</w:t>
      </w:r>
    </w:p>
    <w:p w14:paraId="3BAEF1CE"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results = []</w:t>
      </w:r>
    </w:p>
    <w:p w14:paraId="5FD41D2D"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for i in range(len(h)):</w:t>
      </w:r>
    </w:p>
    <w:p w14:paraId="104F7A71"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if h[i] == "?":</w:t>
      </w:r>
    </w:p>
    <w:p w14:paraId="005E0C66"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for val in domains[i]:</w:t>
      </w:r>
    </w:p>
    <w:p w14:paraId="366A847D"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if x[i] != val:</w:t>
      </w:r>
    </w:p>
    <w:p w14:paraId="53A3B7C1"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h_new = h[:i] + (val,) + h[i+1:]</w:t>
      </w:r>
    </w:p>
    <w:p w14:paraId="69F42494"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results.append(h_new)</w:t>
      </w:r>
    </w:p>
    <w:p w14:paraId="305B448A"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elif h[i] != "ɸ":</w:t>
      </w:r>
    </w:p>
    <w:p w14:paraId="64815A4A"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h_new = h[:i] + ('ɸ',) + h[i+1:]</w:t>
      </w:r>
    </w:p>
    <w:p w14:paraId="5891FC9E" w14:textId="77777777" w:rsidR="00FE3F50" w:rsidRPr="00BE0058" w:rsidRDefault="00FE3F50" w:rsidP="00FE3F50">
      <w:pPr>
        <w:spacing w:before="140"/>
        <w:ind w:left="400"/>
        <w:rPr>
          <w:color w:val="000000" w:themeColor="text1"/>
          <w:sz w:val="24"/>
        </w:rPr>
      </w:pPr>
      <w:r w:rsidRPr="00BE0058">
        <w:rPr>
          <w:color w:val="000000" w:themeColor="text1"/>
          <w:sz w:val="24"/>
        </w:rPr>
        <w:lastRenderedPageBreak/>
        <w:t xml:space="preserve">            results.append(h_new)</w:t>
      </w:r>
    </w:p>
    <w:p w14:paraId="5594988E"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return results</w:t>
      </w:r>
    </w:p>
    <w:p w14:paraId="7EFC3765" w14:textId="77777777" w:rsidR="00FE3F50" w:rsidRPr="00BE0058" w:rsidRDefault="00FE3F50" w:rsidP="00FE3F50">
      <w:pPr>
        <w:spacing w:before="140"/>
        <w:ind w:left="400"/>
        <w:rPr>
          <w:color w:val="000000" w:themeColor="text1"/>
          <w:sz w:val="24"/>
        </w:rPr>
      </w:pPr>
      <w:r w:rsidRPr="00BE0058">
        <w:rPr>
          <w:color w:val="000000" w:themeColor="text1"/>
          <w:sz w:val="24"/>
        </w:rPr>
        <w:t>with open('trainingexamples.csv')  as csvFile:</w:t>
      </w:r>
    </w:p>
    <w:p w14:paraId="0C9B9C81"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examples = [tuple(line) for line in csv.reader(csvFile)]</w:t>
      </w:r>
    </w:p>
    <w:p w14:paraId="67D41E99" w14:textId="77777777" w:rsidR="00FE3F50" w:rsidRPr="00BE0058" w:rsidRDefault="00FE3F50" w:rsidP="00FE3F50">
      <w:pPr>
        <w:spacing w:before="140"/>
        <w:ind w:left="400"/>
        <w:rPr>
          <w:color w:val="000000" w:themeColor="text1"/>
          <w:sz w:val="24"/>
        </w:rPr>
      </w:pPr>
      <w:r w:rsidRPr="00BE0058">
        <w:rPr>
          <w:color w:val="000000" w:themeColor="text1"/>
          <w:sz w:val="24"/>
        </w:rPr>
        <w:t>def get_domains(examples):</w:t>
      </w:r>
    </w:p>
    <w:p w14:paraId="449A8181"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d = [set() for i in examples[0]]</w:t>
      </w:r>
    </w:p>
    <w:p w14:paraId="4BE3FB85"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for x in examples:</w:t>
      </w:r>
    </w:p>
    <w:p w14:paraId="5BF848B4"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for i, xi in enumerate(x):</w:t>
      </w:r>
    </w:p>
    <w:p w14:paraId="3E92111E"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d[i].add(xi)</w:t>
      </w:r>
    </w:p>
    <w:p w14:paraId="0710DA83"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return [list(sorted(x)) for x in d]</w:t>
      </w:r>
    </w:p>
    <w:p w14:paraId="544A5066" w14:textId="77777777" w:rsidR="00FE3F50" w:rsidRPr="00BE0058" w:rsidRDefault="00FE3F50" w:rsidP="00FE3F50">
      <w:pPr>
        <w:spacing w:before="140"/>
        <w:ind w:left="400"/>
        <w:rPr>
          <w:color w:val="000000" w:themeColor="text1"/>
          <w:sz w:val="24"/>
        </w:rPr>
      </w:pPr>
      <w:r w:rsidRPr="00BE0058">
        <w:rPr>
          <w:color w:val="000000" w:themeColor="text1"/>
          <w:sz w:val="24"/>
        </w:rPr>
        <w:t>#get_domains(examples)</w:t>
      </w:r>
    </w:p>
    <w:p w14:paraId="1FAA723E" w14:textId="77777777" w:rsidR="00FE3F50" w:rsidRPr="00BE0058" w:rsidRDefault="00FE3F50" w:rsidP="00FE3F50">
      <w:pPr>
        <w:spacing w:before="140"/>
        <w:ind w:left="400"/>
        <w:rPr>
          <w:color w:val="000000" w:themeColor="text1"/>
          <w:sz w:val="24"/>
        </w:rPr>
      </w:pPr>
      <w:r w:rsidRPr="00BE0058">
        <w:rPr>
          <w:color w:val="000000" w:themeColor="text1"/>
          <w:sz w:val="24"/>
        </w:rPr>
        <w:t>def candidate_elimination(examples):</w:t>
      </w:r>
    </w:p>
    <w:p w14:paraId="358DC49F"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domains = get_domains(examples)[:-1]</w:t>
      </w:r>
    </w:p>
    <w:p w14:paraId="35DA9605"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G = set([g_0(len(domains))])</w:t>
      </w:r>
    </w:p>
    <w:p w14:paraId="0A5D4463"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S = set([s_0(len(domains))])</w:t>
      </w:r>
    </w:p>
    <w:p w14:paraId="0AE3643A"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i = 0</w:t>
      </w:r>
    </w:p>
    <w:p w14:paraId="755214F9"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print("\n G[{0}]:".format(i), G)</w:t>
      </w:r>
    </w:p>
    <w:p w14:paraId="5B31E5FD"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print("\n S[{0}]:".format(i), S)</w:t>
      </w:r>
    </w:p>
    <w:p w14:paraId="0FBD6410"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for xcx in examples:</w:t>
      </w:r>
    </w:p>
    <w:p w14:paraId="76174848"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i = i + 1</w:t>
      </w:r>
    </w:p>
    <w:p w14:paraId="0C33745A"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x, cx = xcx[:-1], xcx[-1]  # Splitting data into attributes and decisions</w:t>
      </w:r>
    </w:p>
    <w:p w14:paraId="1571B361"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if cx == 'Y':  # x is positive example</w:t>
      </w:r>
    </w:p>
    <w:p w14:paraId="6C481F0A"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G = {g for g in G if fulfills(x, g)}</w:t>
      </w:r>
    </w:p>
    <w:p w14:paraId="64BA4FF8"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S = generalize_S(x, G, S)</w:t>
      </w:r>
    </w:p>
    <w:p w14:paraId="46C7D051"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else:  # x is negative example</w:t>
      </w:r>
    </w:p>
    <w:p w14:paraId="75CA0373"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S = {s for s in S if not fulfills(x, s)}</w:t>
      </w:r>
    </w:p>
    <w:p w14:paraId="1BD29093"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G = specialize_G(x, domains, G, S)</w:t>
      </w:r>
    </w:p>
    <w:p w14:paraId="36A938B9"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print("\n G[{0}]:".format(i), G)</w:t>
      </w:r>
    </w:p>
    <w:p w14:paraId="699E6B4F"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print("\n S[{0}]:".format(i), S)</w:t>
      </w:r>
    </w:p>
    <w:p w14:paraId="33618209"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return</w:t>
      </w:r>
    </w:p>
    <w:p w14:paraId="304168B7" w14:textId="77777777" w:rsidR="00FE3F50" w:rsidRPr="00BE0058" w:rsidRDefault="00FE3F50" w:rsidP="00FE3F50">
      <w:pPr>
        <w:spacing w:before="140"/>
        <w:ind w:left="400"/>
        <w:rPr>
          <w:color w:val="000000" w:themeColor="text1"/>
          <w:sz w:val="24"/>
        </w:rPr>
      </w:pPr>
      <w:r w:rsidRPr="00BE0058">
        <w:rPr>
          <w:color w:val="000000" w:themeColor="text1"/>
          <w:sz w:val="24"/>
        </w:rPr>
        <w:t>def generalize_S(x, G, S):</w:t>
      </w:r>
    </w:p>
    <w:p w14:paraId="20EDB0E5"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S_prev = list(S)</w:t>
      </w:r>
    </w:p>
    <w:p w14:paraId="08CFEBA1" w14:textId="77777777" w:rsidR="00FE3F50" w:rsidRPr="00BE0058" w:rsidRDefault="00FE3F50" w:rsidP="00FE3F50">
      <w:pPr>
        <w:spacing w:before="140"/>
        <w:ind w:left="400"/>
        <w:rPr>
          <w:color w:val="000000" w:themeColor="text1"/>
          <w:sz w:val="24"/>
        </w:rPr>
      </w:pPr>
      <w:r w:rsidRPr="00BE0058">
        <w:rPr>
          <w:color w:val="000000" w:themeColor="text1"/>
          <w:sz w:val="24"/>
        </w:rPr>
        <w:lastRenderedPageBreak/>
        <w:t xml:space="preserve">    for s in S_prev:</w:t>
      </w:r>
    </w:p>
    <w:p w14:paraId="2EFF091D"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if not fulfills(x, s):</w:t>
      </w:r>
    </w:p>
    <w:p w14:paraId="16165647"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S.remove(s)</w:t>
      </w:r>
    </w:p>
    <w:p w14:paraId="6FF95161"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Splus = min_generalizations(s, x)</w:t>
      </w:r>
    </w:p>
    <w:p w14:paraId="1730DE1D"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 keep only generalizations that have a counterpart in G</w:t>
      </w:r>
    </w:p>
    <w:p w14:paraId="56E71A6E"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S.update([h for h in Splus if any([more_general(g,h)</w:t>
      </w:r>
    </w:p>
    <w:p w14:paraId="51D47F61"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for g in G])])</w:t>
      </w:r>
    </w:p>
    <w:p w14:paraId="0F2435A6"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 remove hypotheses less specific than any other in S</w:t>
      </w:r>
    </w:p>
    <w:p w14:paraId="46297162"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S.difference_update([h for h in S if</w:t>
      </w:r>
    </w:p>
    <w:p w14:paraId="7F1A4E66"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any([more_general(h, h1)</w:t>
      </w:r>
    </w:p>
    <w:p w14:paraId="3A0037BD"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for h1 in S if h != h1])])</w:t>
      </w:r>
    </w:p>
    <w:p w14:paraId="00AE512A"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return S</w:t>
      </w:r>
    </w:p>
    <w:p w14:paraId="53153FA4" w14:textId="77777777" w:rsidR="00FE3F50" w:rsidRPr="00BE0058" w:rsidRDefault="00FE3F50" w:rsidP="00FE3F50">
      <w:pPr>
        <w:spacing w:before="140"/>
        <w:ind w:left="400"/>
        <w:rPr>
          <w:color w:val="000000" w:themeColor="text1"/>
          <w:sz w:val="24"/>
        </w:rPr>
      </w:pPr>
      <w:r w:rsidRPr="00BE0058">
        <w:rPr>
          <w:color w:val="000000" w:themeColor="text1"/>
          <w:sz w:val="24"/>
        </w:rPr>
        <w:t>def specialize_G(x, domains, G, S):</w:t>
      </w:r>
    </w:p>
    <w:p w14:paraId="26BFD344"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G_prev = list(G)</w:t>
      </w:r>
    </w:p>
    <w:p w14:paraId="34B5291C"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for g in G_prev:</w:t>
      </w:r>
    </w:p>
    <w:p w14:paraId="14D93FEE"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if fulfills(x, g):</w:t>
      </w:r>
    </w:p>
    <w:p w14:paraId="58B95402"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G.remove(g)</w:t>
      </w:r>
    </w:p>
    <w:p w14:paraId="77ED492A"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Gminus = min_specializations(g, domains, x)</w:t>
      </w:r>
    </w:p>
    <w:p w14:paraId="34761095"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 keep only specializations that have a conuterpart in S</w:t>
      </w:r>
    </w:p>
    <w:p w14:paraId="1CF1D7BA"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G.update([h for h in Gminus if any([more_general(h, s)</w:t>
      </w:r>
    </w:p>
    <w:p w14:paraId="4EDA0E8A"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for s in S])])</w:t>
      </w:r>
    </w:p>
    <w:p w14:paraId="35604F69"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 remove hypotheses less general than any other in G</w:t>
      </w:r>
    </w:p>
    <w:p w14:paraId="5EEF0906"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G.difference_update([h for h in G if</w:t>
      </w:r>
    </w:p>
    <w:p w14:paraId="04FA18FC"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any([more_general(g1, h)</w:t>
      </w:r>
    </w:p>
    <w:p w14:paraId="64B70424"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for g1 in G if h != g1])])</w:t>
      </w:r>
    </w:p>
    <w:p w14:paraId="128CF1D6" w14:textId="77777777" w:rsidR="00FE3F50" w:rsidRPr="00BE0058" w:rsidRDefault="00FE3F50" w:rsidP="00FE3F50">
      <w:pPr>
        <w:spacing w:before="140"/>
        <w:ind w:left="400"/>
        <w:rPr>
          <w:color w:val="000000" w:themeColor="text1"/>
          <w:sz w:val="24"/>
        </w:rPr>
      </w:pPr>
      <w:r w:rsidRPr="00BE0058">
        <w:rPr>
          <w:color w:val="000000" w:themeColor="text1"/>
          <w:sz w:val="24"/>
        </w:rPr>
        <w:t xml:space="preserve">    return G</w:t>
      </w:r>
    </w:p>
    <w:p w14:paraId="4ED2FF64" w14:textId="77777777" w:rsidR="00DB0D91" w:rsidRPr="00BE0058" w:rsidRDefault="00FE3F50" w:rsidP="00FE3F50">
      <w:pPr>
        <w:spacing w:before="140"/>
        <w:ind w:left="400"/>
        <w:rPr>
          <w:color w:val="000000" w:themeColor="text1"/>
          <w:sz w:val="24"/>
        </w:rPr>
      </w:pPr>
      <w:r w:rsidRPr="00BE0058">
        <w:rPr>
          <w:color w:val="000000" w:themeColor="text1"/>
          <w:sz w:val="24"/>
        </w:rPr>
        <w:t>candidate_elimination(examples)</w:t>
      </w:r>
    </w:p>
    <w:p w14:paraId="48534A72" w14:textId="77777777" w:rsidR="00DB0D91" w:rsidRPr="00BE0058" w:rsidRDefault="00DB0D91" w:rsidP="00DB0D91">
      <w:pPr>
        <w:spacing w:before="140"/>
        <w:ind w:left="400"/>
        <w:rPr>
          <w:b/>
          <w:color w:val="000000" w:themeColor="text1"/>
          <w:sz w:val="24"/>
          <w:u w:val="single"/>
        </w:rPr>
      </w:pPr>
      <w:r w:rsidRPr="00BE0058">
        <w:rPr>
          <w:b/>
          <w:color w:val="000000" w:themeColor="text1"/>
          <w:sz w:val="24"/>
          <w:u w:val="single"/>
        </w:rPr>
        <w:t>Training_examples.csv</w:t>
      </w:r>
    </w:p>
    <w:p w14:paraId="042C7701" w14:textId="77777777" w:rsidR="00DB0D91" w:rsidRPr="00BE0058" w:rsidRDefault="00DB0D91" w:rsidP="00DB0D91">
      <w:pPr>
        <w:spacing w:before="140"/>
        <w:ind w:left="400"/>
        <w:rPr>
          <w:color w:val="000000" w:themeColor="text1"/>
          <w:sz w:val="24"/>
        </w:rPr>
      </w:pPr>
      <w:r w:rsidRPr="00BE0058">
        <w:rPr>
          <w:color w:val="000000" w:themeColor="text1"/>
          <w:sz w:val="24"/>
        </w:rPr>
        <w:t>Sunny,Warm,Normal,Strong,Warm,Same,Yes</w:t>
      </w:r>
    </w:p>
    <w:p w14:paraId="093B6F6A" w14:textId="77777777" w:rsidR="00DB0D91" w:rsidRPr="00BE0058" w:rsidRDefault="00DB0D91" w:rsidP="00DB0D91">
      <w:pPr>
        <w:spacing w:before="140"/>
        <w:ind w:left="400"/>
        <w:rPr>
          <w:color w:val="000000" w:themeColor="text1"/>
          <w:sz w:val="24"/>
        </w:rPr>
      </w:pPr>
      <w:r w:rsidRPr="00BE0058">
        <w:rPr>
          <w:color w:val="000000" w:themeColor="text1"/>
          <w:sz w:val="24"/>
        </w:rPr>
        <w:t>Sunny,Warm,High,Strong,Warm,Same,Yes</w:t>
      </w:r>
    </w:p>
    <w:p w14:paraId="224772B5" w14:textId="77777777" w:rsidR="00DB0D91" w:rsidRPr="00BE0058" w:rsidRDefault="00DB0D91" w:rsidP="00DB0D91">
      <w:pPr>
        <w:spacing w:before="140"/>
        <w:ind w:left="400"/>
        <w:rPr>
          <w:color w:val="000000" w:themeColor="text1"/>
          <w:sz w:val="24"/>
        </w:rPr>
      </w:pPr>
      <w:r w:rsidRPr="00BE0058">
        <w:rPr>
          <w:color w:val="000000" w:themeColor="text1"/>
          <w:sz w:val="24"/>
        </w:rPr>
        <w:t>Rainy,Cold,High,Strong,Warm,Change,No</w:t>
      </w:r>
    </w:p>
    <w:p w14:paraId="1593675F" w14:textId="77777777" w:rsidR="00DB0D91" w:rsidRPr="00BE0058" w:rsidRDefault="00DB0D91" w:rsidP="00DB0D91">
      <w:pPr>
        <w:spacing w:before="140"/>
        <w:ind w:left="400"/>
        <w:rPr>
          <w:color w:val="000000" w:themeColor="text1"/>
          <w:sz w:val="24"/>
        </w:rPr>
      </w:pPr>
      <w:r w:rsidRPr="00BE0058">
        <w:rPr>
          <w:color w:val="000000" w:themeColor="text1"/>
          <w:sz w:val="24"/>
        </w:rPr>
        <w:t>Sunny,Warm,High,Strong,Cool,Change,Yes</w:t>
      </w:r>
    </w:p>
    <w:p w14:paraId="7EE3B4B9" w14:textId="77777777" w:rsidR="0024774F" w:rsidRPr="00BE0058" w:rsidRDefault="0024774F" w:rsidP="0024774F">
      <w:pPr>
        <w:spacing w:before="140"/>
        <w:rPr>
          <w:b/>
          <w:color w:val="000000" w:themeColor="text1"/>
          <w:sz w:val="24"/>
        </w:rPr>
        <w:sectPr w:rsidR="0024774F" w:rsidRPr="00BE0058" w:rsidSect="0024774F">
          <w:pgSz w:w="12240" w:h="15840"/>
          <w:pgMar w:top="1080" w:right="1325" w:bottom="1260" w:left="1040" w:header="756" w:footer="1074" w:gutter="0"/>
          <w:cols w:space="720"/>
        </w:sectPr>
      </w:pPr>
    </w:p>
    <w:p w14:paraId="17D63EA2" w14:textId="77777777" w:rsidR="00906FC2" w:rsidRPr="00BE0058" w:rsidRDefault="00906FC2">
      <w:pPr>
        <w:pStyle w:val="BodyText"/>
        <w:spacing w:before="11"/>
        <w:rPr>
          <w:b/>
          <w:color w:val="000000" w:themeColor="text1"/>
          <w:sz w:val="17"/>
        </w:rPr>
      </w:pPr>
    </w:p>
    <w:p w14:paraId="1AD39827" w14:textId="77777777" w:rsidR="00906FC2" w:rsidRPr="00BE0058" w:rsidRDefault="00E5711A">
      <w:pPr>
        <w:rPr>
          <w:b/>
          <w:color w:val="000000" w:themeColor="text1"/>
          <w:sz w:val="21"/>
          <w:u w:val="single"/>
        </w:rPr>
      </w:pPr>
      <w:r w:rsidRPr="00BE0058">
        <w:rPr>
          <w:b/>
          <w:color w:val="000000" w:themeColor="text1"/>
          <w:sz w:val="21"/>
          <w:u w:val="single"/>
        </w:rPr>
        <w:t>OUTPUT:</w:t>
      </w:r>
    </w:p>
    <w:p w14:paraId="52E608EF" w14:textId="77777777" w:rsidR="00E5711A" w:rsidRPr="00BE0058" w:rsidRDefault="00E5711A">
      <w:pPr>
        <w:rPr>
          <w:b/>
          <w:color w:val="000000" w:themeColor="text1"/>
          <w:sz w:val="21"/>
          <w:u w:val="single"/>
        </w:rPr>
      </w:pPr>
    </w:p>
    <w:p w14:paraId="074E47F7" w14:textId="77777777" w:rsidR="00E5711A" w:rsidRPr="00BE0058" w:rsidRDefault="6CEA22AB">
      <w:pPr>
        <w:rPr>
          <w:b/>
          <w:color w:val="000000" w:themeColor="text1"/>
          <w:sz w:val="21"/>
          <w:szCs w:val="21"/>
          <w:u w:val="single"/>
        </w:rPr>
        <w:sectPr w:rsidR="00E5711A" w:rsidRPr="00BE0058">
          <w:pgSz w:w="12240" w:h="15840"/>
          <w:pgMar w:top="1080" w:right="420" w:bottom="1260" w:left="1040" w:header="756" w:footer="1074" w:gutter="0"/>
          <w:cols w:space="720"/>
        </w:sectPr>
      </w:pPr>
      <w:r>
        <w:rPr>
          <w:noProof/>
        </w:rPr>
        <w:drawing>
          <wp:inline distT="0" distB="0" distL="0" distR="0" wp14:anchorId="5383402A" wp14:editId="06792CFC">
            <wp:extent cx="6369052" cy="4476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03">
                      <a:extLst>
                        <a:ext uri="{28A0092B-C50C-407E-A947-70E740481C1C}">
                          <a14:useLocalDpi xmlns:a14="http://schemas.microsoft.com/office/drawing/2010/main" val="0"/>
                        </a:ext>
                      </a:extLst>
                    </a:blip>
                    <a:stretch>
                      <a:fillRect/>
                    </a:stretch>
                  </pic:blipFill>
                  <pic:spPr>
                    <a:xfrm>
                      <a:off x="0" y="0"/>
                      <a:ext cx="6369052" cy="4476750"/>
                    </a:xfrm>
                    <a:prstGeom prst="rect">
                      <a:avLst/>
                    </a:prstGeom>
                  </pic:spPr>
                </pic:pic>
              </a:graphicData>
            </a:graphic>
          </wp:inline>
        </w:drawing>
      </w:r>
    </w:p>
    <w:p w14:paraId="4A852BA6" w14:textId="77777777" w:rsidR="00906FC2" w:rsidRPr="00BE0058" w:rsidRDefault="00906FC2" w:rsidP="004B50AA">
      <w:pPr>
        <w:pStyle w:val="BodyText"/>
        <w:spacing w:before="11"/>
        <w:ind w:left="1276" w:hanging="1276"/>
        <w:rPr>
          <w:b/>
          <w:color w:val="000000" w:themeColor="text1"/>
          <w:sz w:val="17"/>
        </w:rPr>
      </w:pPr>
    </w:p>
    <w:p w14:paraId="124CBC18" w14:textId="77777777" w:rsidR="00FF0856" w:rsidRPr="00BE0058" w:rsidRDefault="00FF0856" w:rsidP="004B50AA">
      <w:pPr>
        <w:pStyle w:val="Heading1"/>
        <w:ind w:left="1134" w:right="900"/>
        <w:jc w:val="both"/>
        <w:rPr>
          <w:color w:val="000000" w:themeColor="text1"/>
        </w:rPr>
      </w:pPr>
      <w:r w:rsidRPr="00BE0058">
        <w:rPr>
          <w:color w:val="000000" w:themeColor="text1"/>
          <w:u w:val="thick"/>
        </w:rPr>
        <w:t>Program 3:</w:t>
      </w:r>
      <w:r w:rsidRPr="00BE0058">
        <w:rPr>
          <w:color w:val="000000" w:themeColor="text1"/>
        </w:rPr>
        <w:t xml:space="preserve"> Write a program to demonstrate the working of the decision tree based ID3 algorithm. Use an appropriate data set for building the decision tree and apply this knowledge to classify a new sample.</w:t>
      </w:r>
    </w:p>
    <w:p w14:paraId="1299FC03" w14:textId="77777777" w:rsidR="006B263C" w:rsidRPr="00BE0058" w:rsidRDefault="006B263C" w:rsidP="006B263C">
      <w:pPr>
        <w:pStyle w:val="Heading1"/>
        <w:ind w:left="567" w:right="900"/>
        <w:jc w:val="both"/>
        <w:rPr>
          <w:color w:val="000000" w:themeColor="text1"/>
        </w:rPr>
      </w:pPr>
    </w:p>
    <w:p w14:paraId="5EC9D583" w14:textId="77777777" w:rsidR="00FF0856" w:rsidRPr="00BE0058" w:rsidRDefault="006B263C" w:rsidP="004B50AA">
      <w:pPr>
        <w:pStyle w:val="Heading3"/>
        <w:spacing w:before="4" w:line="275" w:lineRule="exact"/>
        <w:ind w:left="1134"/>
        <w:rPr>
          <w:rFonts w:ascii="Times New Roman" w:hAnsi="Times New Roman" w:cs="Times New Roman"/>
          <w:color w:val="000000" w:themeColor="text1"/>
        </w:rPr>
      </w:pPr>
      <w:r w:rsidRPr="00BE0058">
        <w:rPr>
          <w:color w:val="000000" w:themeColor="text1"/>
        </w:rPr>
        <w:t xml:space="preserve"> </w:t>
      </w:r>
      <w:r w:rsidR="00FF0856" w:rsidRPr="00BE0058">
        <w:rPr>
          <w:rFonts w:ascii="Times New Roman" w:hAnsi="Times New Roman" w:cs="Times New Roman"/>
          <w:color w:val="000000" w:themeColor="text1"/>
        </w:rPr>
        <w:t>Following terminologies are used in this algorithm</w:t>
      </w:r>
    </w:p>
    <w:p w14:paraId="53508331" w14:textId="77777777" w:rsidR="006B263C" w:rsidRPr="00BE0058" w:rsidRDefault="006B263C" w:rsidP="004B50AA">
      <w:pPr>
        <w:ind w:left="1134"/>
        <w:rPr>
          <w:color w:val="000000" w:themeColor="text1"/>
          <w:sz w:val="24"/>
          <w:szCs w:val="24"/>
        </w:rPr>
      </w:pPr>
    </w:p>
    <w:p w14:paraId="6E883F74" w14:textId="77777777" w:rsidR="00FF0856" w:rsidRPr="00BE0058" w:rsidRDefault="00FF0856" w:rsidP="004B50AA">
      <w:pPr>
        <w:pStyle w:val="ListParagraph"/>
        <w:tabs>
          <w:tab w:val="left" w:pos="2520"/>
          <w:tab w:val="left" w:pos="2521"/>
        </w:tabs>
        <w:spacing w:line="293" w:lineRule="exact"/>
        <w:ind w:left="1134" w:firstLine="0"/>
        <w:rPr>
          <w:color w:val="000000" w:themeColor="text1"/>
          <w:sz w:val="24"/>
          <w:szCs w:val="24"/>
        </w:rPr>
      </w:pPr>
      <w:r w:rsidRPr="00BE0058">
        <w:rPr>
          <w:b/>
          <w:color w:val="000000" w:themeColor="text1"/>
          <w:sz w:val="24"/>
          <w:szCs w:val="24"/>
          <w:u w:val="thick"/>
        </w:rPr>
        <w:t>Entropy</w:t>
      </w:r>
      <w:r w:rsidRPr="00BE0058">
        <w:rPr>
          <w:b/>
          <w:color w:val="000000" w:themeColor="text1"/>
          <w:sz w:val="24"/>
          <w:szCs w:val="24"/>
        </w:rPr>
        <w:t xml:space="preserve"> : </w:t>
      </w:r>
      <w:r w:rsidRPr="00BE0058">
        <w:rPr>
          <w:color w:val="000000" w:themeColor="text1"/>
          <w:sz w:val="24"/>
          <w:szCs w:val="24"/>
        </w:rPr>
        <w:t>Entropy is a measure of</w:t>
      </w:r>
      <w:r w:rsidRPr="00BE0058">
        <w:rPr>
          <w:color w:val="000000" w:themeColor="text1"/>
          <w:spacing w:val="-7"/>
          <w:sz w:val="24"/>
          <w:szCs w:val="24"/>
        </w:rPr>
        <w:t xml:space="preserve"> </w:t>
      </w:r>
      <w:r w:rsidRPr="00BE0058">
        <w:rPr>
          <w:color w:val="000000" w:themeColor="text1"/>
          <w:sz w:val="24"/>
          <w:szCs w:val="24"/>
        </w:rPr>
        <w:t>impurity</w:t>
      </w:r>
    </w:p>
    <w:p w14:paraId="120CD24E" w14:textId="77777777" w:rsidR="00FF0856" w:rsidRPr="00BE0058" w:rsidRDefault="00FF0856" w:rsidP="004B50AA">
      <w:pPr>
        <w:pStyle w:val="BodyText"/>
        <w:spacing w:before="239"/>
        <w:ind w:left="1134"/>
        <w:rPr>
          <w:color w:val="000000" w:themeColor="text1"/>
        </w:rPr>
      </w:pPr>
      <w:r w:rsidRPr="00BE0058">
        <w:rPr>
          <w:noProof/>
          <w:color w:val="000000" w:themeColor="text1"/>
        </w:rPr>
        <mc:AlternateContent>
          <mc:Choice Requires="wps">
            <w:drawing>
              <wp:anchor distT="0" distB="0" distL="0" distR="0" simplePos="0" relativeHeight="251658246" behindDoc="1" locked="0" layoutInCell="1" allowOverlap="1" wp14:anchorId="76E900F0" wp14:editId="07777777">
                <wp:simplePos x="0" y="0"/>
                <wp:positionH relativeFrom="page">
                  <wp:posOffset>1771015</wp:posOffset>
                </wp:positionH>
                <wp:positionV relativeFrom="paragraph">
                  <wp:posOffset>394335</wp:posOffset>
                </wp:positionV>
                <wp:extent cx="3670935" cy="532765"/>
                <wp:effectExtent l="8890" t="10795" r="6350" b="8890"/>
                <wp:wrapTopAndBottom/>
                <wp:docPr id="327"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935" cy="53276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C694B97" w14:textId="77777777" w:rsidR="00303A63" w:rsidRDefault="00303A63" w:rsidP="00FF0856">
                            <w:pPr>
                              <w:pStyle w:val="BodyText"/>
                              <w:spacing w:before="4"/>
                              <w:rPr>
                                <w:sz w:val="23"/>
                              </w:rPr>
                            </w:pPr>
                          </w:p>
                          <w:p w14:paraId="7CA0897F" w14:textId="77777777" w:rsidR="00303A63" w:rsidRDefault="00303A63" w:rsidP="00FF0856">
                            <w:pPr>
                              <w:pStyle w:val="BodyText"/>
                              <w:ind w:left="103"/>
                            </w:pPr>
                            <w:r>
                              <w:t>Entropy = - p(a)*log(p(a)) - p(b)*log(p(b))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E900F0" id="_x0000_t202" coordsize="21600,21600" o:spt="202" path="m,l,21600r21600,l21600,xe">
                <v:stroke joinstyle="miter"/>
                <v:path gradientshapeok="t" o:connecttype="rect"/>
              </v:shapetype>
              <v:shape id="Text Box 327" o:spid="_x0000_s1026" type="#_x0000_t202" style="position:absolute;left:0;text-align:left;margin-left:139.45pt;margin-top:31.05pt;width:289.05pt;height:41.95pt;z-index:-25165823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" filled="f" strokeweight=".48pt">
                <v:textbox inset="0,0,0,0">
                  <w:txbxContent>
                    <w:p w14:paraId="4C694B97" w14:textId="77777777" w:rsidR="00303A63" w:rsidRDefault="00303A63" w:rsidP="00FF0856">
                      <w:pPr>
                        <w:pStyle w:val="BodyText"/>
                        <w:spacing w:before="4"/>
                        <w:rPr>
                          <w:sz w:val="23"/>
                        </w:rPr>
                      </w:pPr>
                    </w:p>
                    <w:p w14:paraId="7CA0897F" w14:textId="77777777" w:rsidR="00303A63" w:rsidRDefault="00303A63" w:rsidP="00FF0856">
                      <w:pPr>
                        <w:pStyle w:val="BodyText"/>
                        <w:ind w:left="103"/>
                      </w:pPr>
                      <w:r>
                        <w:t>Entropy = - p(a)*log(p(a)) - p(b)*log(p(b))</w:t>
                      </w:r>
                    </w:p>
                  </w:txbxContent>
                </v:textbox>
                <w10:wrap type="topAndBottom" anchorx="page"/>
              </v:shape>
            </w:pict>
          </mc:Fallback>
        </mc:AlternateContent>
      </w:r>
      <w:r w:rsidRPr="00BE0058">
        <w:rPr>
          <w:color w:val="000000" w:themeColor="text1"/>
        </w:rPr>
        <w:t>It is defined for a binary class with values a/b as:</w:t>
      </w:r>
    </w:p>
    <w:p w14:paraId="3CCCF7B0" w14:textId="77777777" w:rsidR="00FF0856" w:rsidRPr="00BE0058" w:rsidRDefault="00FF0856" w:rsidP="004B50AA">
      <w:pPr>
        <w:pStyle w:val="ListParagraph"/>
        <w:tabs>
          <w:tab w:val="left" w:pos="2520"/>
          <w:tab w:val="left" w:pos="2521"/>
        </w:tabs>
        <w:spacing w:before="144" w:line="273" w:lineRule="auto"/>
        <w:ind w:left="1134" w:right="4220" w:firstLine="0"/>
        <w:rPr>
          <w:color w:val="000000" w:themeColor="text1"/>
          <w:sz w:val="24"/>
          <w:szCs w:val="24"/>
        </w:rPr>
      </w:pPr>
      <w:r w:rsidRPr="00BE0058">
        <w:rPr>
          <w:b/>
          <w:color w:val="000000" w:themeColor="text1"/>
          <w:sz w:val="24"/>
          <w:szCs w:val="24"/>
          <w:u w:val="thick"/>
        </w:rPr>
        <w:t>Information Gain</w:t>
      </w:r>
      <w:r w:rsidRPr="00BE0058">
        <w:rPr>
          <w:b/>
          <w:color w:val="000000" w:themeColor="text1"/>
          <w:sz w:val="24"/>
          <w:szCs w:val="24"/>
        </w:rPr>
        <w:t xml:space="preserve"> : </w:t>
      </w:r>
      <w:r w:rsidRPr="00BE0058">
        <w:rPr>
          <w:color w:val="000000" w:themeColor="text1"/>
          <w:sz w:val="24"/>
          <w:szCs w:val="24"/>
        </w:rPr>
        <w:t>measuring the expected reduction</w:t>
      </w:r>
      <w:r w:rsidRPr="00BE0058">
        <w:rPr>
          <w:color w:val="000000" w:themeColor="text1"/>
          <w:spacing w:val="-10"/>
          <w:sz w:val="24"/>
          <w:szCs w:val="24"/>
        </w:rPr>
        <w:t xml:space="preserve"> </w:t>
      </w:r>
      <w:r w:rsidRPr="00BE0058">
        <w:rPr>
          <w:color w:val="000000" w:themeColor="text1"/>
          <w:sz w:val="24"/>
          <w:szCs w:val="24"/>
        </w:rPr>
        <w:t>in Entropy</w:t>
      </w:r>
    </w:p>
    <w:p w14:paraId="68EC43A7" w14:textId="77777777" w:rsidR="00FF0856" w:rsidRPr="00BE0058" w:rsidRDefault="00FF0856" w:rsidP="004B50AA">
      <w:pPr>
        <w:pStyle w:val="BodyText"/>
        <w:spacing w:before="11"/>
        <w:ind w:left="1134"/>
        <w:rPr>
          <w:color w:val="000000" w:themeColor="text1"/>
        </w:rPr>
      </w:pPr>
      <w:r w:rsidRPr="00BE0058">
        <w:rPr>
          <w:noProof/>
          <w:color w:val="000000" w:themeColor="text1"/>
        </w:rPr>
        <mc:AlternateContent>
          <mc:Choice Requires="wps">
            <w:drawing>
              <wp:anchor distT="0" distB="0" distL="0" distR="0" simplePos="0" relativeHeight="251658247" behindDoc="1" locked="0" layoutInCell="1" allowOverlap="1" wp14:anchorId="6117017D" wp14:editId="07777777">
                <wp:simplePos x="0" y="0"/>
                <wp:positionH relativeFrom="page">
                  <wp:posOffset>1531620</wp:posOffset>
                </wp:positionH>
                <wp:positionV relativeFrom="paragraph">
                  <wp:posOffset>210185</wp:posOffset>
                </wp:positionV>
                <wp:extent cx="5167630" cy="326390"/>
                <wp:effectExtent l="7620" t="13335" r="6350" b="12700"/>
                <wp:wrapTopAndBottom/>
                <wp:docPr id="326" name="Text 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7630" cy="32639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EBCFDF7" w14:textId="77777777" w:rsidR="00303A63" w:rsidRDefault="00303A63" w:rsidP="00FF0856">
                            <w:pPr>
                              <w:spacing w:line="273" w:lineRule="exact"/>
                              <w:ind w:left="103"/>
                              <w:rPr>
                                <w:b/>
                                <w:sz w:val="24"/>
                              </w:rPr>
                            </w:pPr>
                            <w:r>
                              <w:rPr>
                                <w:b/>
                                <w:sz w:val="24"/>
                              </w:rPr>
                              <w:t>Gain(S,A)= Entropy(S) - Sum for v from 1 to n of (|Sv|/|S|) * Entropy(Sv)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17017D" id="Text Box 326" o:spid="_x0000_s1027" type="#_x0000_t202" style="position:absolute;left:0;text-align:left;margin-left:120.6pt;margin-top:16.55pt;width:406.9pt;height:25.7pt;z-index:-251658233;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" filled="f" strokeweight=".16936mm">
                <v:textbox inset="0,0,0,0">
                  <w:txbxContent>
                    <w:p w14:paraId="6EBCFDF7" w14:textId="77777777" w:rsidR="00303A63" w:rsidRDefault="00303A63" w:rsidP="00FF0856">
                      <w:pPr>
                        <w:spacing w:line="273" w:lineRule="exact"/>
                        <w:ind w:left="103"/>
                        <w:rPr>
                          <w:b/>
                          <w:sz w:val="24"/>
                        </w:rPr>
                      </w:pPr>
                      <w:r>
                        <w:rPr>
                          <w:b/>
                          <w:sz w:val="24"/>
                        </w:rPr>
                        <w:t>Gain(S,A)= Entropy(S) - Sum for v from 1 to n of (|Sv|/|S|) * Entropy(Sv)</w:t>
                      </w:r>
                    </w:p>
                  </w:txbxContent>
                </v:textbox>
                <w10:wrap type="topAndBottom" anchorx="page"/>
              </v:shape>
            </w:pict>
          </mc:Fallback>
        </mc:AlternateContent>
      </w:r>
    </w:p>
    <w:p w14:paraId="3BC8F9AD" w14:textId="77777777" w:rsidR="00FF0856" w:rsidRPr="00BE0058" w:rsidRDefault="00FF0856" w:rsidP="004B50AA">
      <w:pPr>
        <w:pStyle w:val="BodyText"/>
        <w:ind w:left="1134"/>
        <w:rPr>
          <w:color w:val="000000" w:themeColor="text1"/>
        </w:rPr>
      </w:pPr>
    </w:p>
    <w:p w14:paraId="18D160CB" w14:textId="77777777" w:rsidR="00FF0856" w:rsidRPr="00BE0058" w:rsidRDefault="00FF0856" w:rsidP="004B50AA">
      <w:pPr>
        <w:pStyle w:val="BodyText"/>
        <w:ind w:left="1134"/>
        <w:rPr>
          <w:color w:val="000000" w:themeColor="text1"/>
        </w:rPr>
      </w:pPr>
    </w:p>
    <w:p w14:paraId="0513B5BC" w14:textId="77777777" w:rsidR="00FF0856" w:rsidRPr="00BE0058" w:rsidRDefault="00FF0856" w:rsidP="004B50AA">
      <w:pPr>
        <w:spacing w:before="265" w:line="320" w:lineRule="exact"/>
        <w:ind w:left="1134"/>
        <w:rPr>
          <w:b/>
          <w:color w:val="000000" w:themeColor="text1"/>
          <w:sz w:val="24"/>
          <w:szCs w:val="24"/>
        </w:rPr>
      </w:pPr>
      <w:r w:rsidRPr="00BE0058">
        <w:rPr>
          <w:b/>
          <w:color w:val="000000" w:themeColor="text1"/>
          <w:sz w:val="24"/>
          <w:szCs w:val="24"/>
        </w:rPr>
        <w:t>THE PROCEDURE</w:t>
      </w:r>
    </w:p>
    <w:p w14:paraId="638A2F7B" w14:textId="77777777" w:rsidR="00FF0856" w:rsidRPr="00BE0058" w:rsidRDefault="00FF0856" w:rsidP="00D74353">
      <w:pPr>
        <w:pStyle w:val="ListParagraph"/>
        <w:numPr>
          <w:ilvl w:val="0"/>
          <w:numId w:val="24"/>
        </w:numPr>
        <w:tabs>
          <w:tab w:val="left" w:pos="993"/>
        </w:tabs>
        <w:spacing w:line="274" w:lineRule="exact"/>
        <w:ind w:left="1134" w:firstLine="0"/>
        <w:rPr>
          <w:color w:val="000000" w:themeColor="text1"/>
          <w:sz w:val="24"/>
          <w:szCs w:val="24"/>
        </w:rPr>
      </w:pPr>
      <w:r w:rsidRPr="00BE0058">
        <w:rPr>
          <w:color w:val="000000" w:themeColor="text1"/>
          <w:sz w:val="24"/>
          <w:szCs w:val="24"/>
        </w:rPr>
        <w:t>In the ID3 algorithm, begin with the original set of attributes as the root</w:t>
      </w:r>
      <w:r w:rsidRPr="00BE0058">
        <w:rPr>
          <w:color w:val="000000" w:themeColor="text1"/>
          <w:spacing w:val="-1"/>
          <w:sz w:val="24"/>
          <w:szCs w:val="24"/>
        </w:rPr>
        <w:t xml:space="preserve"> </w:t>
      </w:r>
      <w:r w:rsidRPr="00BE0058">
        <w:rPr>
          <w:color w:val="000000" w:themeColor="text1"/>
          <w:sz w:val="24"/>
          <w:szCs w:val="24"/>
        </w:rPr>
        <w:t>node.</w:t>
      </w:r>
    </w:p>
    <w:p w14:paraId="1CDBC3DE" w14:textId="77777777" w:rsidR="00FF0856" w:rsidRPr="00BE0058" w:rsidRDefault="00FF0856" w:rsidP="00D74353">
      <w:pPr>
        <w:pStyle w:val="ListParagraph"/>
        <w:numPr>
          <w:ilvl w:val="0"/>
          <w:numId w:val="24"/>
        </w:numPr>
        <w:tabs>
          <w:tab w:val="left" w:pos="993"/>
        </w:tabs>
        <w:spacing w:before="137" w:line="360" w:lineRule="auto"/>
        <w:ind w:left="1134" w:right="1804" w:firstLine="0"/>
        <w:rPr>
          <w:color w:val="000000" w:themeColor="text1"/>
          <w:sz w:val="24"/>
          <w:szCs w:val="24"/>
        </w:rPr>
      </w:pPr>
      <w:r w:rsidRPr="00BE0058">
        <w:rPr>
          <w:color w:val="000000" w:themeColor="text1"/>
          <w:sz w:val="24"/>
          <w:szCs w:val="24"/>
        </w:rPr>
        <w:t>On each iteration of the algorithm, iterate through every unused attribute of the remaining set and calculates the entropy (or information gain) of that</w:t>
      </w:r>
      <w:r w:rsidRPr="00BE0058">
        <w:rPr>
          <w:color w:val="000000" w:themeColor="text1"/>
          <w:spacing w:val="-9"/>
          <w:sz w:val="24"/>
          <w:szCs w:val="24"/>
        </w:rPr>
        <w:t xml:space="preserve"> </w:t>
      </w:r>
      <w:r w:rsidRPr="00BE0058">
        <w:rPr>
          <w:color w:val="000000" w:themeColor="text1"/>
          <w:sz w:val="24"/>
          <w:szCs w:val="24"/>
        </w:rPr>
        <w:t>attribute.</w:t>
      </w:r>
    </w:p>
    <w:p w14:paraId="068EC7E3" w14:textId="77777777" w:rsidR="00FF0856" w:rsidRPr="00BE0058" w:rsidRDefault="00FF0856" w:rsidP="00D74353">
      <w:pPr>
        <w:pStyle w:val="ListParagraph"/>
        <w:numPr>
          <w:ilvl w:val="0"/>
          <w:numId w:val="24"/>
        </w:numPr>
        <w:tabs>
          <w:tab w:val="left" w:pos="993"/>
        </w:tabs>
        <w:spacing w:line="360" w:lineRule="auto"/>
        <w:ind w:left="1134" w:right="1799" w:firstLine="0"/>
        <w:rPr>
          <w:color w:val="000000" w:themeColor="text1"/>
          <w:sz w:val="24"/>
          <w:szCs w:val="24"/>
        </w:rPr>
      </w:pPr>
      <w:r w:rsidRPr="00BE0058">
        <w:rPr>
          <w:color w:val="000000" w:themeColor="text1"/>
          <w:sz w:val="24"/>
          <w:szCs w:val="24"/>
        </w:rPr>
        <w:t>Then, select the attribute which has the smallest entropy (or largest information gain)</w:t>
      </w:r>
      <w:r w:rsidRPr="00BE0058">
        <w:rPr>
          <w:color w:val="000000" w:themeColor="text1"/>
          <w:spacing w:val="-1"/>
          <w:sz w:val="24"/>
          <w:szCs w:val="24"/>
        </w:rPr>
        <w:t xml:space="preserve"> </w:t>
      </w:r>
      <w:r w:rsidRPr="00BE0058">
        <w:rPr>
          <w:color w:val="000000" w:themeColor="text1"/>
          <w:sz w:val="24"/>
          <w:szCs w:val="24"/>
        </w:rPr>
        <w:t>value.</w:t>
      </w:r>
    </w:p>
    <w:p w14:paraId="44D09C40" w14:textId="77777777" w:rsidR="00FF0856" w:rsidRPr="00BE0058" w:rsidRDefault="00FF0856" w:rsidP="00D74353">
      <w:pPr>
        <w:pStyle w:val="ListParagraph"/>
        <w:numPr>
          <w:ilvl w:val="0"/>
          <w:numId w:val="24"/>
        </w:numPr>
        <w:tabs>
          <w:tab w:val="left" w:pos="993"/>
        </w:tabs>
        <w:spacing w:line="360" w:lineRule="auto"/>
        <w:ind w:left="1134" w:right="1805" w:firstLine="0"/>
        <w:rPr>
          <w:color w:val="000000" w:themeColor="text1"/>
          <w:sz w:val="24"/>
          <w:szCs w:val="24"/>
        </w:rPr>
      </w:pPr>
      <w:r w:rsidRPr="00BE0058">
        <w:rPr>
          <w:color w:val="000000" w:themeColor="text1"/>
          <w:sz w:val="24"/>
          <w:szCs w:val="24"/>
        </w:rPr>
        <w:t>The set of remaining attributes is then split by the selected attribute to produce subsets of the</w:t>
      </w:r>
      <w:r w:rsidRPr="00BE0058">
        <w:rPr>
          <w:color w:val="000000" w:themeColor="text1"/>
          <w:spacing w:val="-2"/>
          <w:sz w:val="24"/>
          <w:szCs w:val="24"/>
        </w:rPr>
        <w:t xml:space="preserve"> </w:t>
      </w:r>
      <w:r w:rsidRPr="00BE0058">
        <w:rPr>
          <w:color w:val="000000" w:themeColor="text1"/>
          <w:sz w:val="24"/>
          <w:szCs w:val="24"/>
        </w:rPr>
        <w:t>data.</w:t>
      </w:r>
    </w:p>
    <w:p w14:paraId="24E220A2" w14:textId="77777777" w:rsidR="004B50AA" w:rsidRPr="00BE0058" w:rsidRDefault="004B50AA" w:rsidP="004B50AA">
      <w:pPr>
        <w:pStyle w:val="ListParagraph"/>
        <w:tabs>
          <w:tab w:val="left" w:pos="993"/>
          <w:tab w:val="left" w:pos="5912"/>
          <w:tab w:val="left" w:pos="5913"/>
        </w:tabs>
        <w:spacing w:line="360" w:lineRule="auto"/>
        <w:ind w:left="1134" w:right="1801" w:firstLine="0"/>
        <w:rPr>
          <w:color w:val="000000" w:themeColor="text1"/>
          <w:sz w:val="24"/>
          <w:szCs w:val="24"/>
        </w:rPr>
      </w:pPr>
      <w:r w:rsidRPr="00BE0058">
        <w:rPr>
          <w:color w:val="000000" w:themeColor="text1"/>
          <w:sz w:val="24"/>
          <w:szCs w:val="24"/>
        </w:rPr>
        <w:t>5)</w:t>
      </w:r>
      <w:r w:rsidR="00FF0856" w:rsidRPr="00BE0058">
        <w:rPr>
          <w:color w:val="000000" w:themeColor="text1"/>
          <w:sz w:val="24"/>
          <w:szCs w:val="24"/>
        </w:rPr>
        <w:t xml:space="preserve">The algorithm continues to recurse on </w:t>
      </w:r>
      <w:r w:rsidR="00FF0856" w:rsidRPr="00BE0058">
        <w:rPr>
          <w:color w:val="000000" w:themeColor="text1"/>
          <w:spacing w:val="-6"/>
          <w:sz w:val="24"/>
          <w:szCs w:val="24"/>
        </w:rPr>
        <w:t xml:space="preserve">each </w:t>
      </w:r>
      <w:r w:rsidR="00FF0856" w:rsidRPr="00BE0058">
        <w:rPr>
          <w:color w:val="000000" w:themeColor="text1"/>
          <w:sz w:val="24"/>
          <w:szCs w:val="24"/>
        </w:rPr>
        <w:t>subset, considering only attributes never selected</w:t>
      </w:r>
      <w:r w:rsidR="00FF0856" w:rsidRPr="00BE0058">
        <w:rPr>
          <w:color w:val="000000" w:themeColor="text1"/>
          <w:spacing w:val="-7"/>
          <w:sz w:val="24"/>
          <w:szCs w:val="24"/>
        </w:rPr>
        <w:t xml:space="preserve"> </w:t>
      </w:r>
      <w:r w:rsidR="00FF0856" w:rsidRPr="00BE0058">
        <w:rPr>
          <w:color w:val="000000" w:themeColor="text1"/>
          <w:sz w:val="24"/>
          <w:szCs w:val="24"/>
        </w:rPr>
        <w:t>befor</w:t>
      </w:r>
      <w:r w:rsidRPr="00BE0058">
        <w:rPr>
          <w:color w:val="000000" w:themeColor="text1"/>
          <w:sz w:val="24"/>
          <w:szCs w:val="24"/>
        </w:rPr>
        <w:t>e.</w:t>
      </w:r>
    </w:p>
    <w:p w14:paraId="3BBF1740" w14:textId="77777777" w:rsidR="00FF0856" w:rsidRPr="00BE0058" w:rsidRDefault="00FF0856" w:rsidP="004B50AA">
      <w:pPr>
        <w:pStyle w:val="ListParagraph"/>
        <w:tabs>
          <w:tab w:val="left" w:pos="993"/>
          <w:tab w:val="left" w:pos="5912"/>
          <w:tab w:val="left" w:pos="5913"/>
        </w:tabs>
        <w:spacing w:line="360" w:lineRule="auto"/>
        <w:ind w:left="1134" w:right="1801" w:firstLine="0"/>
        <w:rPr>
          <w:color w:val="000000" w:themeColor="text1"/>
        </w:rPr>
      </w:pPr>
      <w:r w:rsidRPr="00BE0058">
        <w:rPr>
          <w:color w:val="000000" w:themeColor="text1"/>
          <w:u w:val="thick"/>
        </w:rPr>
        <w:t>Flow of Decision Tree</w:t>
      </w:r>
    </w:p>
    <w:p w14:paraId="61AC30FB" w14:textId="77777777" w:rsidR="00FF0856" w:rsidRPr="00BE0058" w:rsidRDefault="00FF0856" w:rsidP="00FF0856">
      <w:pPr>
        <w:pStyle w:val="BodyText"/>
        <w:spacing w:before="1"/>
        <w:rPr>
          <w:b/>
          <w:color w:val="000000" w:themeColor="text1"/>
          <w:sz w:val="5"/>
        </w:rPr>
      </w:pPr>
    </w:p>
    <w:p w14:paraId="26B1A375" w14:textId="77777777" w:rsidR="00FF0856" w:rsidRPr="00BE0058" w:rsidRDefault="2A513449" w:rsidP="006B263C">
      <w:pPr>
        <w:pStyle w:val="BodyText"/>
        <w:ind w:left="993"/>
        <w:rPr>
          <w:color w:val="000000" w:themeColor="text1"/>
          <w:sz w:val="20"/>
        </w:rPr>
      </w:pPr>
      <w:r>
        <w:rPr>
          <w:noProof/>
        </w:rPr>
        <w:drawing>
          <wp:inline distT="0" distB="0" distL="0" distR="0" wp14:anchorId="539AC96B" wp14:editId="7B63AE4F">
            <wp:extent cx="3479800" cy="2101850"/>
            <wp:effectExtent l="0" t="0" r="6350" b="0"/>
            <wp:docPr id="32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eg"/>
                    <pic:cNvPicPr/>
                  </pic:nvPicPr>
                  <pic:blipFill>
                    <a:blip r:embed="rId104">
                      <a:extLst>
                        <a:ext uri="{28A0092B-C50C-407E-A947-70E740481C1C}">
                          <a14:useLocalDpi xmlns:a14="http://schemas.microsoft.com/office/drawing/2010/main" val="0"/>
                        </a:ext>
                      </a:extLst>
                    </a:blip>
                    <a:stretch>
                      <a:fillRect/>
                    </a:stretch>
                  </pic:blipFill>
                  <pic:spPr>
                    <a:xfrm>
                      <a:off x="0" y="0"/>
                      <a:ext cx="3479800" cy="2101850"/>
                    </a:xfrm>
                    <a:prstGeom prst="rect">
                      <a:avLst/>
                    </a:prstGeom>
                  </pic:spPr>
                </pic:pic>
              </a:graphicData>
            </a:graphic>
          </wp:inline>
        </w:drawing>
      </w:r>
    </w:p>
    <w:p w14:paraId="6226EBD9" w14:textId="77777777" w:rsidR="00FF0856" w:rsidRPr="00BE0058" w:rsidRDefault="00FF0856" w:rsidP="004B50AA">
      <w:pPr>
        <w:spacing w:before="89" w:line="319" w:lineRule="exact"/>
        <w:ind w:left="1276"/>
        <w:rPr>
          <w:b/>
          <w:color w:val="000000" w:themeColor="text1"/>
          <w:sz w:val="24"/>
          <w:szCs w:val="24"/>
        </w:rPr>
      </w:pPr>
      <w:r w:rsidRPr="00BE0058">
        <w:rPr>
          <w:b/>
          <w:color w:val="000000" w:themeColor="text1"/>
          <w:sz w:val="24"/>
          <w:szCs w:val="24"/>
        </w:rPr>
        <w:lastRenderedPageBreak/>
        <w:t>Dataset Details</w:t>
      </w:r>
    </w:p>
    <w:p w14:paraId="7241A6D0" w14:textId="77777777" w:rsidR="00FF0856" w:rsidRPr="00BE0058" w:rsidRDefault="00FF0856" w:rsidP="004B50AA">
      <w:pPr>
        <w:pStyle w:val="BodyText"/>
        <w:ind w:left="1276" w:right="5398"/>
        <w:rPr>
          <w:color w:val="000000" w:themeColor="text1"/>
        </w:rPr>
      </w:pPr>
      <w:r w:rsidRPr="00BE0058">
        <w:rPr>
          <w:color w:val="000000" w:themeColor="text1"/>
        </w:rPr>
        <w:t>playtennis dataset which has following structure Total number of instances=15</w:t>
      </w:r>
    </w:p>
    <w:p w14:paraId="04F2A3BC" w14:textId="77777777" w:rsidR="006B263C" w:rsidRPr="00BE0058" w:rsidRDefault="00FF0856" w:rsidP="004B50AA">
      <w:pPr>
        <w:pStyle w:val="BodyText"/>
        <w:ind w:left="1276" w:right="4603"/>
        <w:rPr>
          <w:color w:val="000000" w:themeColor="text1"/>
        </w:rPr>
      </w:pPr>
      <w:r w:rsidRPr="00BE0058">
        <w:rPr>
          <w:color w:val="000000" w:themeColor="text1"/>
        </w:rPr>
        <w:t>Attributes=Outlook, Temperature, Humidity, Wind,</w:t>
      </w:r>
    </w:p>
    <w:p w14:paraId="214DCED7" w14:textId="77777777" w:rsidR="00FF0856" w:rsidRPr="00BE0058" w:rsidRDefault="00FF0856" w:rsidP="004B50AA">
      <w:pPr>
        <w:pStyle w:val="BodyText"/>
        <w:ind w:left="1276" w:right="4603"/>
        <w:rPr>
          <w:color w:val="000000" w:themeColor="text1"/>
        </w:rPr>
      </w:pPr>
      <w:r w:rsidRPr="00BE0058">
        <w:rPr>
          <w:color w:val="000000" w:themeColor="text1"/>
        </w:rPr>
        <w:t>Answer Target Concept=Answer</w:t>
      </w:r>
    </w:p>
    <w:p w14:paraId="211FC6EA" w14:textId="77777777" w:rsidR="00FF0856" w:rsidRPr="00BE0058" w:rsidRDefault="00FF0856" w:rsidP="004B50AA">
      <w:pPr>
        <w:pStyle w:val="BodyText"/>
        <w:spacing w:before="2"/>
        <w:ind w:left="1276"/>
        <w:rPr>
          <w:color w:val="000000" w:themeColor="text1"/>
        </w:rPr>
      </w:pPr>
    </w:p>
    <w:p w14:paraId="4D81E46D" w14:textId="77777777" w:rsidR="004B50AA" w:rsidRPr="00BE0058" w:rsidRDefault="004B50AA" w:rsidP="004B50AA">
      <w:pPr>
        <w:pStyle w:val="BodyText"/>
        <w:spacing w:line="276" w:lineRule="exact"/>
        <w:ind w:left="1276"/>
        <w:rPr>
          <w:b/>
          <w:color w:val="000000" w:themeColor="text1"/>
          <w:u w:val="single"/>
        </w:rPr>
      </w:pPr>
      <w:r w:rsidRPr="00BE0058">
        <w:rPr>
          <w:b/>
          <w:color w:val="000000" w:themeColor="text1"/>
          <w:u w:val="single"/>
        </w:rPr>
        <w:t>PROCEEDURE:</w:t>
      </w:r>
    </w:p>
    <w:p w14:paraId="65F218D6" w14:textId="77777777" w:rsidR="004B50AA" w:rsidRPr="00BE0058" w:rsidRDefault="004B50AA" w:rsidP="004B50AA">
      <w:pPr>
        <w:pStyle w:val="BodyText"/>
        <w:tabs>
          <w:tab w:val="left" w:pos="3240"/>
        </w:tabs>
        <w:spacing w:before="139" w:line="360" w:lineRule="auto"/>
        <w:ind w:left="1276" w:right="2092"/>
        <w:rPr>
          <w:color w:val="000000" w:themeColor="text1"/>
        </w:rPr>
      </w:pPr>
      <w:r w:rsidRPr="00BE0058">
        <w:rPr>
          <w:color w:val="000000" w:themeColor="text1"/>
        </w:rPr>
        <w:t>Load learning sets S first, create decision tree root node 'rootNode',</w:t>
      </w:r>
      <w:r w:rsidRPr="00BE0058">
        <w:rPr>
          <w:color w:val="000000" w:themeColor="text1"/>
          <w:spacing w:val="-26"/>
        </w:rPr>
        <w:t xml:space="preserve"> </w:t>
      </w:r>
      <w:r w:rsidRPr="00BE0058">
        <w:rPr>
          <w:color w:val="000000" w:themeColor="text1"/>
        </w:rPr>
        <w:t>add learning set S into root node as its</w:t>
      </w:r>
      <w:r w:rsidRPr="00BE0058">
        <w:rPr>
          <w:color w:val="000000" w:themeColor="text1"/>
          <w:spacing w:val="-5"/>
        </w:rPr>
        <w:t xml:space="preserve"> </w:t>
      </w:r>
      <w:r w:rsidRPr="00BE0058">
        <w:rPr>
          <w:color w:val="000000" w:themeColor="text1"/>
        </w:rPr>
        <w:t>subset</w:t>
      </w:r>
    </w:p>
    <w:p w14:paraId="0941791E" w14:textId="77777777" w:rsidR="004B50AA" w:rsidRPr="00BE0058" w:rsidRDefault="004B50AA" w:rsidP="004B50AA">
      <w:pPr>
        <w:pStyle w:val="BodyText"/>
        <w:spacing w:before="1"/>
        <w:ind w:left="1276"/>
        <w:rPr>
          <w:color w:val="000000" w:themeColor="text1"/>
        </w:rPr>
      </w:pPr>
      <w:r w:rsidRPr="00BE0058">
        <w:rPr>
          <w:color w:val="000000" w:themeColor="text1"/>
        </w:rPr>
        <w:t>For rootNode,</w:t>
      </w:r>
    </w:p>
    <w:p w14:paraId="575078B9" w14:textId="77777777" w:rsidR="004B50AA" w:rsidRPr="00BE0058" w:rsidRDefault="004B50AA" w:rsidP="00D74353">
      <w:pPr>
        <w:pStyle w:val="ListParagraph"/>
        <w:numPr>
          <w:ilvl w:val="1"/>
          <w:numId w:val="24"/>
        </w:numPr>
        <w:tabs>
          <w:tab w:val="left" w:pos="2881"/>
        </w:tabs>
        <w:spacing w:before="133"/>
        <w:rPr>
          <w:color w:val="000000" w:themeColor="text1"/>
          <w:sz w:val="24"/>
          <w:szCs w:val="24"/>
        </w:rPr>
      </w:pPr>
      <w:r w:rsidRPr="00BE0058">
        <w:rPr>
          <w:color w:val="000000" w:themeColor="text1"/>
          <w:sz w:val="24"/>
          <w:szCs w:val="24"/>
        </w:rPr>
        <w:t>Calculate entropy of every attribute using the</w:t>
      </w:r>
      <w:r w:rsidRPr="00BE0058">
        <w:rPr>
          <w:color w:val="000000" w:themeColor="text1"/>
          <w:spacing w:val="-11"/>
          <w:sz w:val="24"/>
          <w:szCs w:val="24"/>
        </w:rPr>
        <w:t xml:space="preserve"> </w:t>
      </w:r>
      <w:r w:rsidRPr="00BE0058">
        <w:rPr>
          <w:color w:val="000000" w:themeColor="text1"/>
          <w:sz w:val="24"/>
          <w:szCs w:val="24"/>
        </w:rPr>
        <w:t>dataset</w:t>
      </w:r>
    </w:p>
    <w:p w14:paraId="54E0E0D5" w14:textId="77777777" w:rsidR="004B50AA" w:rsidRPr="00BE0058" w:rsidRDefault="004B50AA" w:rsidP="00D74353">
      <w:pPr>
        <w:pStyle w:val="ListParagraph"/>
        <w:numPr>
          <w:ilvl w:val="1"/>
          <w:numId w:val="24"/>
        </w:numPr>
        <w:tabs>
          <w:tab w:val="left" w:pos="2881"/>
        </w:tabs>
        <w:spacing w:before="139" w:line="360" w:lineRule="auto"/>
        <w:ind w:right="1912"/>
        <w:rPr>
          <w:color w:val="000000" w:themeColor="text1"/>
          <w:sz w:val="24"/>
          <w:szCs w:val="24"/>
        </w:rPr>
      </w:pPr>
      <w:r w:rsidRPr="00BE0058">
        <w:rPr>
          <w:color w:val="000000" w:themeColor="text1"/>
          <w:sz w:val="24"/>
          <w:szCs w:val="24"/>
        </w:rPr>
        <w:t>Split the set into subsets using the attribute for which entropy is minimum (or information gain is</w:t>
      </w:r>
      <w:r w:rsidRPr="00BE0058">
        <w:rPr>
          <w:color w:val="000000" w:themeColor="text1"/>
          <w:spacing w:val="-1"/>
          <w:sz w:val="24"/>
          <w:szCs w:val="24"/>
        </w:rPr>
        <w:t xml:space="preserve"> </w:t>
      </w:r>
      <w:r w:rsidRPr="00BE0058">
        <w:rPr>
          <w:color w:val="000000" w:themeColor="text1"/>
          <w:sz w:val="24"/>
          <w:szCs w:val="24"/>
        </w:rPr>
        <w:t>maximum)</w:t>
      </w:r>
    </w:p>
    <w:p w14:paraId="1CB5D30D" w14:textId="77777777" w:rsidR="004B50AA" w:rsidRPr="00BE0058" w:rsidRDefault="004B50AA" w:rsidP="00D74353">
      <w:pPr>
        <w:pStyle w:val="ListParagraph"/>
        <w:numPr>
          <w:ilvl w:val="1"/>
          <w:numId w:val="24"/>
        </w:numPr>
        <w:tabs>
          <w:tab w:val="left" w:pos="2881"/>
        </w:tabs>
        <w:rPr>
          <w:color w:val="000000" w:themeColor="text1"/>
          <w:sz w:val="24"/>
          <w:szCs w:val="24"/>
        </w:rPr>
      </w:pPr>
      <w:r w:rsidRPr="00BE0058">
        <w:rPr>
          <w:color w:val="000000" w:themeColor="text1"/>
          <w:sz w:val="24"/>
          <w:szCs w:val="24"/>
        </w:rPr>
        <w:t>Make a decision tree node containing that</w:t>
      </w:r>
      <w:r w:rsidRPr="00BE0058">
        <w:rPr>
          <w:color w:val="000000" w:themeColor="text1"/>
          <w:spacing w:val="-8"/>
          <w:sz w:val="24"/>
          <w:szCs w:val="24"/>
        </w:rPr>
        <w:t xml:space="preserve"> </w:t>
      </w:r>
      <w:r w:rsidRPr="00BE0058">
        <w:rPr>
          <w:color w:val="000000" w:themeColor="text1"/>
          <w:sz w:val="24"/>
          <w:szCs w:val="24"/>
        </w:rPr>
        <w:t>attribute</w:t>
      </w:r>
    </w:p>
    <w:p w14:paraId="3E3B5594" w14:textId="77777777" w:rsidR="004B50AA" w:rsidRPr="00BE0058" w:rsidRDefault="004B50AA" w:rsidP="00D74353">
      <w:pPr>
        <w:pStyle w:val="ListParagraph"/>
        <w:numPr>
          <w:ilvl w:val="1"/>
          <w:numId w:val="24"/>
        </w:numPr>
        <w:tabs>
          <w:tab w:val="left" w:pos="2881"/>
        </w:tabs>
        <w:spacing w:before="137"/>
        <w:rPr>
          <w:color w:val="000000" w:themeColor="text1"/>
          <w:sz w:val="24"/>
          <w:szCs w:val="24"/>
        </w:rPr>
      </w:pPr>
      <w:r w:rsidRPr="00BE0058">
        <w:rPr>
          <w:color w:val="000000" w:themeColor="text1"/>
          <w:sz w:val="24"/>
          <w:szCs w:val="24"/>
        </w:rPr>
        <w:t>Recurse on subsets using renaming</w:t>
      </w:r>
      <w:r w:rsidRPr="00BE0058">
        <w:rPr>
          <w:color w:val="000000" w:themeColor="text1"/>
          <w:spacing w:val="-5"/>
          <w:sz w:val="24"/>
          <w:szCs w:val="24"/>
        </w:rPr>
        <w:t xml:space="preserve"> </w:t>
      </w:r>
      <w:r w:rsidRPr="00BE0058">
        <w:rPr>
          <w:color w:val="000000" w:themeColor="text1"/>
          <w:sz w:val="24"/>
          <w:szCs w:val="24"/>
        </w:rPr>
        <w:t>attributes</w:t>
      </w:r>
    </w:p>
    <w:p w14:paraId="764ED501" w14:textId="77777777" w:rsidR="004B50AA" w:rsidRPr="00BE0058" w:rsidRDefault="004B50AA" w:rsidP="004B50AA">
      <w:pPr>
        <w:pStyle w:val="BodyText"/>
        <w:spacing w:before="9"/>
        <w:ind w:left="1276"/>
        <w:rPr>
          <w:color w:val="000000" w:themeColor="text1"/>
          <w:sz w:val="29"/>
        </w:rPr>
      </w:pPr>
    </w:p>
    <w:p w14:paraId="2D74C61F" w14:textId="77777777" w:rsidR="004B50AA" w:rsidRPr="00BE0058" w:rsidRDefault="004B50AA" w:rsidP="004B50AA">
      <w:pPr>
        <w:pStyle w:val="BodyText"/>
        <w:ind w:left="1276"/>
        <w:rPr>
          <w:rFonts w:ascii="Arial"/>
          <w:color w:val="000000" w:themeColor="text1"/>
        </w:rPr>
      </w:pPr>
      <w:r w:rsidRPr="00BE0058">
        <w:rPr>
          <w:rFonts w:ascii="Arial"/>
          <w:color w:val="000000" w:themeColor="text1"/>
        </w:rPr>
        <w:t>End</w:t>
      </w:r>
    </w:p>
    <w:p w14:paraId="0AB93745" w14:textId="77777777" w:rsidR="004B50AA" w:rsidRPr="00BE0058" w:rsidRDefault="004B50AA" w:rsidP="004B50AA">
      <w:pPr>
        <w:rPr>
          <w:rFonts w:ascii="Arial"/>
          <w:color w:val="000000" w:themeColor="text1"/>
        </w:rPr>
      </w:pPr>
    </w:p>
    <w:p w14:paraId="0D9ACB8F" w14:textId="77777777" w:rsidR="004B50AA" w:rsidRPr="00BE0058" w:rsidRDefault="004B50AA" w:rsidP="00D74353">
      <w:pPr>
        <w:pStyle w:val="ListParagraph"/>
        <w:numPr>
          <w:ilvl w:val="0"/>
          <w:numId w:val="26"/>
        </w:numPr>
        <w:tabs>
          <w:tab w:val="left" w:pos="2520"/>
          <w:tab w:val="left" w:pos="2521"/>
        </w:tabs>
        <w:spacing w:before="74" w:line="352" w:lineRule="auto"/>
        <w:ind w:right="2022"/>
        <w:rPr>
          <w:color w:val="000000" w:themeColor="text1"/>
          <w:sz w:val="24"/>
        </w:rPr>
      </w:pPr>
      <w:r w:rsidRPr="00BE0058">
        <w:rPr>
          <w:color w:val="000000" w:themeColor="text1"/>
          <w:sz w:val="24"/>
        </w:rPr>
        <w:t>This approach employs a top-down, greedy search through the space of possible decision</w:t>
      </w:r>
      <w:r w:rsidRPr="00BE0058">
        <w:rPr>
          <w:color w:val="000000" w:themeColor="text1"/>
          <w:spacing w:val="-1"/>
          <w:sz w:val="24"/>
        </w:rPr>
        <w:t xml:space="preserve"> </w:t>
      </w:r>
      <w:r w:rsidRPr="00BE0058">
        <w:rPr>
          <w:color w:val="000000" w:themeColor="text1"/>
          <w:sz w:val="24"/>
        </w:rPr>
        <w:t>trees.</w:t>
      </w:r>
    </w:p>
    <w:p w14:paraId="71FA6B4E" w14:textId="77777777" w:rsidR="004B50AA" w:rsidRPr="00BE0058" w:rsidRDefault="004B50AA" w:rsidP="00D74353">
      <w:pPr>
        <w:pStyle w:val="ListParagraph"/>
        <w:numPr>
          <w:ilvl w:val="0"/>
          <w:numId w:val="26"/>
        </w:numPr>
        <w:tabs>
          <w:tab w:val="left" w:pos="2520"/>
          <w:tab w:val="left" w:pos="2521"/>
        </w:tabs>
        <w:spacing w:before="7"/>
        <w:rPr>
          <w:color w:val="000000" w:themeColor="text1"/>
          <w:sz w:val="24"/>
        </w:rPr>
      </w:pPr>
      <w:r w:rsidRPr="00BE0058">
        <w:rPr>
          <w:color w:val="000000" w:themeColor="text1"/>
          <w:sz w:val="24"/>
        </w:rPr>
        <w:t>Algorithm starts by creating root node for the</w:t>
      </w:r>
      <w:r w:rsidRPr="00BE0058">
        <w:rPr>
          <w:color w:val="000000" w:themeColor="text1"/>
          <w:spacing w:val="-9"/>
          <w:sz w:val="24"/>
        </w:rPr>
        <w:t xml:space="preserve"> </w:t>
      </w:r>
      <w:r w:rsidRPr="00BE0058">
        <w:rPr>
          <w:color w:val="000000" w:themeColor="text1"/>
          <w:sz w:val="24"/>
        </w:rPr>
        <w:t>tree</w:t>
      </w:r>
    </w:p>
    <w:p w14:paraId="293516EB" w14:textId="77777777" w:rsidR="004B50AA" w:rsidRPr="00BE0058" w:rsidRDefault="004B50AA" w:rsidP="00D74353">
      <w:pPr>
        <w:pStyle w:val="ListParagraph"/>
        <w:numPr>
          <w:ilvl w:val="0"/>
          <w:numId w:val="26"/>
        </w:numPr>
        <w:tabs>
          <w:tab w:val="left" w:pos="2520"/>
          <w:tab w:val="left" w:pos="2521"/>
        </w:tabs>
        <w:spacing w:before="138"/>
        <w:rPr>
          <w:color w:val="000000" w:themeColor="text1"/>
          <w:sz w:val="24"/>
        </w:rPr>
      </w:pPr>
      <w:r w:rsidRPr="00BE0058">
        <w:rPr>
          <w:color w:val="000000" w:themeColor="text1"/>
          <w:sz w:val="24"/>
        </w:rPr>
        <w:t>If all the examples are positive then return node with positive</w:t>
      </w:r>
      <w:r w:rsidRPr="00BE0058">
        <w:rPr>
          <w:color w:val="000000" w:themeColor="text1"/>
          <w:spacing w:val="-2"/>
          <w:sz w:val="24"/>
        </w:rPr>
        <w:t xml:space="preserve"> </w:t>
      </w:r>
      <w:r w:rsidRPr="00BE0058">
        <w:rPr>
          <w:color w:val="000000" w:themeColor="text1"/>
          <w:sz w:val="24"/>
        </w:rPr>
        <w:t>label</w:t>
      </w:r>
    </w:p>
    <w:p w14:paraId="6DEE008A" w14:textId="77777777" w:rsidR="004B50AA" w:rsidRPr="00BE0058" w:rsidRDefault="004B50AA" w:rsidP="00D74353">
      <w:pPr>
        <w:pStyle w:val="ListParagraph"/>
        <w:numPr>
          <w:ilvl w:val="0"/>
          <w:numId w:val="26"/>
        </w:numPr>
        <w:tabs>
          <w:tab w:val="left" w:pos="2520"/>
          <w:tab w:val="left" w:pos="2521"/>
        </w:tabs>
        <w:spacing w:before="135"/>
        <w:rPr>
          <w:color w:val="000000" w:themeColor="text1"/>
          <w:sz w:val="24"/>
        </w:rPr>
      </w:pPr>
      <w:r w:rsidRPr="00BE0058">
        <w:rPr>
          <w:color w:val="000000" w:themeColor="text1"/>
          <w:sz w:val="24"/>
        </w:rPr>
        <w:t>If all the examples are negative then return node with negative</w:t>
      </w:r>
      <w:r w:rsidRPr="00BE0058">
        <w:rPr>
          <w:color w:val="000000" w:themeColor="text1"/>
          <w:spacing w:val="-4"/>
          <w:sz w:val="24"/>
        </w:rPr>
        <w:t xml:space="preserve"> </w:t>
      </w:r>
      <w:r w:rsidRPr="00BE0058">
        <w:rPr>
          <w:color w:val="000000" w:themeColor="text1"/>
          <w:sz w:val="24"/>
        </w:rPr>
        <w:t>label</w:t>
      </w:r>
    </w:p>
    <w:p w14:paraId="6EB9F2AA" w14:textId="77777777" w:rsidR="004B50AA" w:rsidRPr="00BE0058" w:rsidRDefault="004B50AA" w:rsidP="00D74353">
      <w:pPr>
        <w:pStyle w:val="ListParagraph"/>
        <w:numPr>
          <w:ilvl w:val="0"/>
          <w:numId w:val="26"/>
        </w:numPr>
        <w:tabs>
          <w:tab w:val="left" w:pos="2520"/>
          <w:tab w:val="left" w:pos="2521"/>
        </w:tabs>
        <w:spacing w:before="138" w:line="352" w:lineRule="auto"/>
        <w:ind w:right="2550"/>
        <w:rPr>
          <w:color w:val="000000" w:themeColor="text1"/>
          <w:sz w:val="24"/>
        </w:rPr>
      </w:pPr>
      <w:r w:rsidRPr="00BE0058">
        <w:rPr>
          <w:color w:val="000000" w:themeColor="text1"/>
          <w:sz w:val="24"/>
        </w:rPr>
        <w:t>If Attributes is empty, Return the single-node tree Root, with label = most common value of Targetattribute in</w:t>
      </w:r>
      <w:r w:rsidRPr="00BE0058">
        <w:rPr>
          <w:color w:val="000000" w:themeColor="text1"/>
          <w:spacing w:val="-3"/>
          <w:sz w:val="24"/>
        </w:rPr>
        <w:t xml:space="preserve"> </w:t>
      </w:r>
      <w:r w:rsidRPr="00BE0058">
        <w:rPr>
          <w:color w:val="000000" w:themeColor="text1"/>
          <w:sz w:val="24"/>
        </w:rPr>
        <w:t>Example</w:t>
      </w:r>
    </w:p>
    <w:p w14:paraId="5021F0D2" w14:textId="77777777" w:rsidR="004B50AA" w:rsidRPr="00BE0058" w:rsidRDefault="004B50AA" w:rsidP="00D74353">
      <w:pPr>
        <w:pStyle w:val="ListParagraph"/>
        <w:numPr>
          <w:ilvl w:val="0"/>
          <w:numId w:val="26"/>
        </w:numPr>
        <w:tabs>
          <w:tab w:val="left" w:pos="2520"/>
          <w:tab w:val="left" w:pos="2521"/>
        </w:tabs>
        <w:spacing w:before="8"/>
        <w:rPr>
          <w:color w:val="000000" w:themeColor="text1"/>
          <w:sz w:val="24"/>
        </w:rPr>
      </w:pPr>
      <w:r w:rsidRPr="00BE0058">
        <w:rPr>
          <w:color w:val="000000" w:themeColor="text1"/>
          <w:sz w:val="24"/>
        </w:rPr>
        <w:t>Otherwise</w:t>
      </w:r>
      <w:r w:rsidRPr="00BE0058">
        <w:rPr>
          <w:color w:val="000000" w:themeColor="text1"/>
          <w:spacing w:val="-5"/>
          <w:sz w:val="24"/>
        </w:rPr>
        <w:t xml:space="preserve"> </w:t>
      </w:r>
      <w:r w:rsidRPr="00BE0058">
        <w:rPr>
          <w:color w:val="000000" w:themeColor="text1"/>
          <w:sz w:val="24"/>
        </w:rPr>
        <w:t>-</w:t>
      </w:r>
    </w:p>
    <w:p w14:paraId="0E334FAF" w14:textId="77777777" w:rsidR="004B50AA" w:rsidRPr="00BE0058" w:rsidRDefault="004B50AA" w:rsidP="00D74353">
      <w:pPr>
        <w:pStyle w:val="ListParagraph"/>
        <w:numPr>
          <w:ilvl w:val="0"/>
          <w:numId w:val="25"/>
        </w:numPr>
        <w:tabs>
          <w:tab w:val="left" w:pos="2521"/>
        </w:tabs>
        <w:spacing w:before="138" w:line="360" w:lineRule="auto"/>
        <w:ind w:right="2638" w:hanging="1080"/>
        <w:rPr>
          <w:color w:val="000000" w:themeColor="text1"/>
          <w:sz w:val="24"/>
        </w:rPr>
      </w:pPr>
      <w:r w:rsidRPr="00BE0058">
        <w:rPr>
          <w:color w:val="000000" w:themeColor="text1"/>
          <w:sz w:val="24"/>
        </w:rPr>
        <w:t>Calculate the entropy of every attribute using the data set S using formula Entropy = - p(a)*log(p(a)) -</w:t>
      </w:r>
      <w:r w:rsidRPr="00BE0058">
        <w:rPr>
          <w:color w:val="000000" w:themeColor="text1"/>
          <w:spacing w:val="-6"/>
          <w:sz w:val="24"/>
        </w:rPr>
        <w:t xml:space="preserve"> </w:t>
      </w:r>
      <w:r w:rsidRPr="00BE0058">
        <w:rPr>
          <w:color w:val="000000" w:themeColor="text1"/>
          <w:sz w:val="24"/>
        </w:rPr>
        <w:t>p(b)*log(p(b))</w:t>
      </w:r>
    </w:p>
    <w:p w14:paraId="3A20FA8D" w14:textId="77777777" w:rsidR="004B50AA" w:rsidRPr="00BE0058" w:rsidRDefault="004B50AA" w:rsidP="00D74353">
      <w:pPr>
        <w:pStyle w:val="ListParagraph"/>
        <w:numPr>
          <w:ilvl w:val="0"/>
          <w:numId w:val="25"/>
        </w:numPr>
        <w:tabs>
          <w:tab w:val="left" w:pos="2521"/>
        </w:tabs>
        <w:spacing w:line="360" w:lineRule="auto"/>
        <w:ind w:left="2520" w:right="1796"/>
        <w:jc w:val="both"/>
        <w:rPr>
          <w:color w:val="000000" w:themeColor="text1"/>
          <w:sz w:val="24"/>
        </w:rPr>
      </w:pPr>
      <w:r w:rsidRPr="00BE0058">
        <w:rPr>
          <w:color w:val="000000" w:themeColor="text1"/>
          <w:sz w:val="24"/>
        </w:rPr>
        <w:t>Split the set S into subsets using the attribute for which the resulting entropy (after splitting) is minimum (or, equivalently, information gain is maximum) using formula</w:t>
      </w:r>
    </w:p>
    <w:p w14:paraId="35583BFB" w14:textId="77777777" w:rsidR="004B50AA" w:rsidRPr="00BE0058" w:rsidRDefault="004B50AA" w:rsidP="004B50AA">
      <w:pPr>
        <w:pStyle w:val="BodyText"/>
        <w:ind w:left="3240"/>
        <w:rPr>
          <w:color w:val="000000" w:themeColor="text1"/>
        </w:rPr>
      </w:pPr>
      <w:r w:rsidRPr="00BE0058">
        <w:rPr>
          <w:color w:val="000000" w:themeColor="text1"/>
        </w:rPr>
        <w:t>Gain(S,A)= Entropy(S) - Sum for v from 1 to n of (|Sv|/|S|) *</w:t>
      </w:r>
      <w:r w:rsidRPr="00BE0058">
        <w:rPr>
          <w:color w:val="000000" w:themeColor="text1"/>
          <w:spacing w:val="56"/>
        </w:rPr>
        <w:t xml:space="preserve"> </w:t>
      </w:r>
      <w:r w:rsidRPr="00BE0058">
        <w:rPr>
          <w:color w:val="000000" w:themeColor="text1"/>
        </w:rPr>
        <w:t>Entropy(Sv)</w:t>
      </w:r>
    </w:p>
    <w:p w14:paraId="6878C6B6" w14:textId="77777777" w:rsidR="004B50AA" w:rsidRPr="00BE0058" w:rsidRDefault="004B50AA" w:rsidP="00D74353">
      <w:pPr>
        <w:pStyle w:val="ListParagraph"/>
        <w:numPr>
          <w:ilvl w:val="0"/>
          <w:numId w:val="25"/>
        </w:numPr>
        <w:tabs>
          <w:tab w:val="left" w:pos="2521"/>
        </w:tabs>
        <w:ind w:left="2520"/>
        <w:rPr>
          <w:color w:val="000000" w:themeColor="text1"/>
          <w:sz w:val="24"/>
        </w:rPr>
      </w:pPr>
      <w:r w:rsidRPr="00BE0058">
        <w:rPr>
          <w:color w:val="000000" w:themeColor="text1"/>
          <w:sz w:val="24"/>
        </w:rPr>
        <w:t>Make a decision tree node containing that</w:t>
      </w:r>
      <w:r w:rsidRPr="00BE0058">
        <w:rPr>
          <w:color w:val="000000" w:themeColor="text1"/>
          <w:spacing w:val="-8"/>
          <w:sz w:val="24"/>
        </w:rPr>
        <w:t xml:space="preserve"> </w:t>
      </w:r>
      <w:r w:rsidRPr="00BE0058">
        <w:rPr>
          <w:color w:val="000000" w:themeColor="text1"/>
          <w:sz w:val="24"/>
        </w:rPr>
        <w:t>attribute</w:t>
      </w:r>
    </w:p>
    <w:p w14:paraId="026245A2" w14:textId="77777777" w:rsidR="004B50AA" w:rsidRPr="00BE0058" w:rsidRDefault="004B50AA" w:rsidP="00D74353">
      <w:pPr>
        <w:pStyle w:val="ListParagraph"/>
        <w:numPr>
          <w:ilvl w:val="0"/>
          <w:numId w:val="25"/>
        </w:numPr>
        <w:tabs>
          <w:tab w:val="left" w:pos="2521"/>
        </w:tabs>
        <w:spacing w:before="161"/>
        <w:ind w:left="2520"/>
        <w:rPr>
          <w:color w:val="000000" w:themeColor="text1"/>
          <w:sz w:val="24"/>
        </w:rPr>
      </w:pPr>
      <w:r w:rsidRPr="00BE0058">
        <w:rPr>
          <w:color w:val="000000" w:themeColor="text1"/>
          <w:sz w:val="24"/>
        </w:rPr>
        <w:t>Recurring on subsets using remaining</w:t>
      </w:r>
      <w:r w:rsidRPr="00BE0058">
        <w:rPr>
          <w:color w:val="000000" w:themeColor="text1"/>
          <w:spacing w:val="-7"/>
          <w:sz w:val="24"/>
        </w:rPr>
        <w:t xml:space="preserve"> </w:t>
      </w:r>
      <w:r w:rsidRPr="00BE0058">
        <w:rPr>
          <w:color w:val="000000" w:themeColor="text1"/>
          <w:sz w:val="24"/>
        </w:rPr>
        <w:t>attributes.</w:t>
      </w:r>
    </w:p>
    <w:p w14:paraId="49635555" w14:textId="77777777" w:rsidR="004B50AA" w:rsidRDefault="004B50AA" w:rsidP="004B50AA">
      <w:pPr>
        <w:pStyle w:val="BodyText"/>
        <w:spacing w:before="6"/>
        <w:rPr>
          <w:color w:val="000000" w:themeColor="text1"/>
          <w:sz w:val="36"/>
        </w:rPr>
      </w:pPr>
    </w:p>
    <w:p w14:paraId="17A53FC6" w14:textId="77777777" w:rsidR="00F412AD" w:rsidRPr="00BE0058" w:rsidRDefault="00F412AD" w:rsidP="004B50AA">
      <w:pPr>
        <w:pStyle w:val="BodyText"/>
        <w:spacing w:before="6"/>
        <w:rPr>
          <w:color w:val="000000" w:themeColor="text1"/>
          <w:sz w:val="36"/>
        </w:rPr>
      </w:pPr>
    </w:p>
    <w:p w14:paraId="1C68155A" w14:textId="77777777" w:rsidR="004B50AA" w:rsidRPr="00BE0058" w:rsidRDefault="00F412AD" w:rsidP="00F412AD">
      <w:pPr>
        <w:pStyle w:val="BodyText"/>
        <w:ind w:firstLine="720"/>
        <w:rPr>
          <w:color w:val="000000" w:themeColor="text1"/>
        </w:rPr>
      </w:pPr>
      <w:r>
        <w:rPr>
          <w:color w:val="000000" w:themeColor="text1"/>
        </w:rPr>
        <w:lastRenderedPageBreak/>
        <w:t xml:space="preserve">         </w:t>
      </w:r>
      <w:r w:rsidR="004B50AA" w:rsidRPr="00BE0058">
        <w:rPr>
          <w:color w:val="000000" w:themeColor="text1"/>
        </w:rPr>
        <w:t>Example</w:t>
      </w:r>
      <w:r>
        <w:rPr>
          <w:color w:val="000000" w:themeColor="text1"/>
        </w:rPr>
        <w:t>:</w:t>
      </w:r>
    </w:p>
    <w:p w14:paraId="1CDEAE01" w14:textId="77777777" w:rsidR="004B50AA" w:rsidRPr="00BE0058" w:rsidRDefault="004B50AA" w:rsidP="004B50AA">
      <w:pPr>
        <w:pStyle w:val="BodyText"/>
        <w:spacing w:before="3"/>
        <w:rPr>
          <w:color w:val="000000" w:themeColor="text1"/>
          <w:sz w:val="36"/>
        </w:rPr>
      </w:pPr>
    </w:p>
    <w:p w14:paraId="5E0DAE18" w14:textId="77777777" w:rsidR="004B50AA" w:rsidRPr="00BE0058" w:rsidRDefault="004B50AA" w:rsidP="002300B5">
      <w:pPr>
        <w:pStyle w:val="BodyText"/>
        <w:spacing w:before="1" w:line="360" w:lineRule="auto"/>
        <w:ind w:left="1276" w:right="1790"/>
        <w:rPr>
          <w:color w:val="000000" w:themeColor="text1"/>
        </w:rPr>
      </w:pPr>
      <w:r w:rsidRPr="00BE0058">
        <w:rPr>
          <w:color w:val="000000" w:themeColor="text1"/>
        </w:rPr>
        <w:t>Consider a dataset in which target concept has 9 positive and 5 negative examples. Then entropy is calculated as</w:t>
      </w:r>
    </w:p>
    <w:p w14:paraId="52FC4694" w14:textId="77777777" w:rsidR="004B50AA" w:rsidRPr="00BE0058" w:rsidRDefault="002300B5" w:rsidP="002300B5">
      <w:pPr>
        <w:pStyle w:val="BodyText"/>
        <w:ind w:firstLine="720"/>
        <w:rPr>
          <w:color w:val="000000" w:themeColor="text1"/>
        </w:rPr>
      </w:pPr>
      <w:r w:rsidRPr="00BE0058">
        <w:rPr>
          <w:color w:val="000000" w:themeColor="text1"/>
        </w:rPr>
        <w:t xml:space="preserve">         </w:t>
      </w:r>
      <w:r w:rsidR="004B50AA" w:rsidRPr="00BE0058">
        <w:rPr>
          <w:color w:val="000000" w:themeColor="text1"/>
        </w:rPr>
        <w:t>Entropy(9+,5-)= (-9/14) log(-9/14)-(5/14)log(5/14)</w:t>
      </w:r>
      <w:r w:rsidRPr="00BE0058">
        <w:rPr>
          <w:color w:val="000000" w:themeColor="text1"/>
        </w:rPr>
        <w:t xml:space="preserve"> </w:t>
      </w:r>
      <w:r w:rsidR="004B50AA" w:rsidRPr="00BE0058">
        <w:rPr>
          <w:color w:val="000000" w:themeColor="text1"/>
        </w:rPr>
        <w:t>=0.940</w:t>
      </w:r>
    </w:p>
    <w:p w14:paraId="50F07069" w14:textId="77777777" w:rsidR="004B50AA" w:rsidRPr="00BE0058" w:rsidRDefault="004B50AA" w:rsidP="004B50AA">
      <w:pPr>
        <w:pStyle w:val="BodyText"/>
        <w:spacing w:before="8"/>
        <w:rPr>
          <w:color w:val="000000" w:themeColor="text1"/>
          <w:sz w:val="36"/>
        </w:rPr>
      </w:pPr>
    </w:p>
    <w:p w14:paraId="4343AC42" w14:textId="77777777" w:rsidR="004B50AA" w:rsidRPr="00BE0058" w:rsidRDefault="002300B5" w:rsidP="002300B5">
      <w:pPr>
        <w:rPr>
          <w:b/>
          <w:color w:val="000000" w:themeColor="text1"/>
          <w:sz w:val="24"/>
        </w:rPr>
      </w:pPr>
      <w:r w:rsidRPr="00BE0058">
        <w:rPr>
          <w:b/>
          <w:color w:val="000000" w:themeColor="text1"/>
          <w:sz w:val="24"/>
        </w:rPr>
        <w:t xml:space="preserve">                     </w:t>
      </w:r>
      <w:r w:rsidR="004B50AA" w:rsidRPr="00BE0058">
        <w:rPr>
          <w:b/>
          <w:color w:val="000000" w:themeColor="text1"/>
          <w:sz w:val="24"/>
        </w:rPr>
        <w:t>SOFTWARE, PACKAGES AND LIBRARY REQUIREMENT</w:t>
      </w:r>
    </w:p>
    <w:p w14:paraId="2FF85D32" w14:textId="77777777" w:rsidR="004B50AA" w:rsidRPr="00BE0058" w:rsidRDefault="004B50AA" w:rsidP="004B50AA">
      <w:pPr>
        <w:pStyle w:val="BodyText"/>
        <w:spacing w:before="10"/>
        <w:rPr>
          <w:b/>
          <w:color w:val="000000" w:themeColor="text1"/>
          <w:sz w:val="35"/>
        </w:rPr>
      </w:pPr>
    </w:p>
    <w:p w14:paraId="0E0344EC" w14:textId="77777777" w:rsidR="004B50AA" w:rsidRPr="00BE0058" w:rsidRDefault="004B50AA" w:rsidP="002300B5">
      <w:pPr>
        <w:pStyle w:val="BodyText"/>
        <w:spacing w:before="1" w:line="602" w:lineRule="auto"/>
        <w:ind w:left="1276" w:right="7507"/>
        <w:rPr>
          <w:color w:val="000000" w:themeColor="text1"/>
        </w:rPr>
      </w:pPr>
      <w:r w:rsidRPr="00BE0058">
        <w:rPr>
          <w:color w:val="000000" w:themeColor="text1"/>
        </w:rPr>
        <w:t xml:space="preserve">Software packages- python2.7 </w:t>
      </w:r>
      <w:r w:rsidR="002300B5" w:rsidRPr="00BE0058">
        <w:rPr>
          <w:color w:val="000000" w:themeColor="text1"/>
        </w:rPr>
        <w:t xml:space="preserve">       </w:t>
      </w:r>
      <w:r w:rsidRPr="00BE0058">
        <w:rPr>
          <w:color w:val="000000" w:themeColor="text1"/>
        </w:rPr>
        <w:t>Library – numpy, math</w:t>
      </w:r>
    </w:p>
    <w:p w14:paraId="06140624" w14:textId="77777777" w:rsidR="004B50AA" w:rsidRPr="00BE0058" w:rsidRDefault="004B50AA" w:rsidP="002300B5">
      <w:pPr>
        <w:pStyle w:val="BodyText"/>
        <w:spacing w:before="74" w:line="360" w:lineRule="auto"/>
        <w:ind w:left="1276" w:right="1795"/>
        <w:jc w:val="both"/>
        <w:rPr>
          <w:color w:val="000000" w:themeColor="text1"/>
        </w:rPr>
      </w:pPr>
      <w:r w:rsidRPr="00BE0058">
        <w:rPr>
          <w:b/>
          <w:color w:val="000000" w:themeColor="text1"/>
        </w:rPr>
        <w:t>Numpy</w:t>
      </w:r>
      <w:r w:rsidRPr="00BE0058">
        <w:rPr>
          <w:color w:val="000000" w:themeColor="text1"/>
        </w:rPr>
        <w:t>- Stands for Numerical Python, is a library consisting of multidimensional array objects and a collection of routines for processing those arrays. Using NumPy, mathematical and logical operations on arrays can be performed. You can import this library as:</w:t>
      </w:r>
    </w:p>
    <w:p w14:paraId="01F789F2" w14:textId="77777777" w:rsidR="004B50AA" w:rsidRPr="00BE0058" w:rsidRDefault="004B50AA" w:rsidP="002300B5">
      <w:pPr>
        <w:pStyle w:val="BodyText"/>
        <w:ind w:left="1276"/>
        <w:rPr>
          <w:color w:val="000000" w:themeColor="text1"/>
        </w:rPr>
      </w:pPr>
      <w:r w:rsidRPr="00BE0058">
        <w:rPr>
          <w:color w:val="000000" w:themeColor="text1"/>
        </w:rPr>
        <w:t>Import numpy</w:t>
      </w:r>
    </w:p>
    <w:p w14:paraId="1E954643" w14:textId="77777777" w:rsidR="004B50AA" w:rsidRPr="00BE0058" w:rsidRDefault="004B50AA" w:rsidP="002300B5">
      <w:pPr>
        <w:pStyle w:val="BodyText"/>
        <w:spacing w:before="4"/>
        <w:ind w:left="1276"/>
        <w:rPr>
          <w:color w:val="000000" w:themeColor="text1"/>
          <w:sz w:val="36"/>
        </w:rPr>
      </w:pPr>
    </w:p>
    <w:p w14:paraId="21825E0E" w14:textId="77777777" w:rsidR="004B50AA" w:rsidRPr="00BE0058" w:rsidRDefault="004B50AA" w:rsidP="002300B5">
      <w:pPr>
        <w:pStyle w:val="BodyText"/>
        <w:spacing w:line="360" w:lineRule="auto"/>
        <w:ind w:left="1276" w:right="1798"/>
        <w:jc w:val="both"/>
        <w:rPr>
          <w:color w:val="000000" w:themeColor="text1"/>
        </w:rPr>
      </w:pPr>
      <w:r w:rsidRPr="00BE0058">
        <w:rPr>
          <w:b/>
          <w:color w:val="000000" w:themeColor="text1"/>
        </w:rPr>
        <w:t>Math</w:t>
      </w:r>
      <w:r w:rsidRPr="00BE0058">
        <w:rPr>
          <w:color w:val="000000" w:themeColor="text1"/>
        </w:rPr>
        <w:t xml:space="preserve">- </w:t>
      </w:r>
      <w:r w:rsidRPr="00BE0058">
        <w:rPr>
          <w:color w:val="000000" w:themeColor="text1"/>
          <w:spacing w:val="-3"/>
        </w:rPr>
        <w:t xml:space="preserve">It </w:t>
      </w:r>
      <w:r w:rsidRPr="00BE0058">
        <w:rPr>
          <w:color w:val="000000" w:themeColor="text1"/>
        </w:rPr>
        <w:t>provides access to the mathematical functions defined.you can import this library</w:t>
      </w:r>
      <w:r w:rsidRPr="00BE0058">
        <w:rPr>
          <w:color w:val="000000" w:themeColor="text1"/>
          <w:spacing w:val="-5"/>
        </w:rPr>
        <w:t xml:space="preserve"> </w:t>
      </w:r>
      <w:r w:rsidRPr="00BE0058">
        <w:rPr>
          <w:color w:val="000000" w:themeColor="text1"/>
        </w:rPr>
        <w:t>as:</w:t>
      </w:r>
    </w:p>
    <w:p w14:paraId="7674D0E2" w14:textId="77777777" w:rsidR="004B50AA" w:rsidRPr="00BE0058" w:rsidRDefault="004B50AA" w:rsidP="002300B5">
      <w:pPr>
        <w:pStyle w:val="BodyText"/>
        <w:spacing w:before="1"/>
        <w:ind w:left="1276"/>
        <w:rPr>
          <w:color w:val="000000" w:themeColor="text1"/>
        </w:rPr>
      </w:pPr>
      <w:r w:rsidRPr="00BE0058">
        <w:rPr>
          <w:color w:val="000000" w:themeColor="text1"/>
        </w:rPr>
        <w:t>Import</w:t>
      </w:r>
      <w:r w:rsidRPr="00BE0058">
        <w:rPr>
          <w:color w:val="000000" w:themeColor="text1"/>
          <w:spacing w:val="-6"/>
        </w:rPr>
        <w:t xml:space="preserve"> </w:t>
      </w:r>
      <w:r w:rsidRPr="00BE0058">
        <w:rPr>
          <w:color w:val="000000" w:themeColor="text1"/>
        </w:rPr>
        <w:t>math</w:t>
      </w:r>
    </w:p>
    <w:p w14:paraId="627AA0AC" w14:textId="77777777" w:rsidR="004B50AA" w:rsidRPr="00BE0058" w:rsidRDefault="004B50AA" w:rsidP="002300B5">
      <w:pPr>
        <w:pStyle w:val="BodyText"/>
        <w:spacing w:before="8"/>
        <w:ind w:left="1276"/>
        <w:rPr>
          <w:color w:val="000000" w:themeColor="text1"/>
          <w:sz w:val="36"/>
        </w:rPr>
      </w:pPr>
    </w:p>
    <w:p w14:paraId="72B4D70B" w14:textId="77777777" w:rsidR="004B50AA" w:rsidRPr="00BE0058" w:rsidRDefault="004B50AA" w:rsidP="002300B5">
      <w:pPr>
        <w:ind w:left="1276"/>
        <w:rPr>
          <w:b/>
          <w:color w:val="000000" w:themeColor="text1"/>
          <w:sz w:val="24"/>
          <w:u w:val="single"/>
        </w:rPr>
      </w:pPr>
      <w:r w:rsidRPr="00BE0058">
        <w:rPr>
          <w:b/>
          <w:color w:val="000000" w:themeColor="text1"/>
          <w:sz w:val="24"/>
          <w:u w:val="single"/>
        </w:rPr>
        <w:t>INPUTS AND</w:t>
      </w:r>
      <w:r w:rsidRPr="00BE0058">
        <w:rPr>
          <w:b/>
          <w:color w:val="000000" w:themeColor="text1"/>
          <w:spacing w:val="-5"/>
          <w:sz w:val="24"/>
          <w:u w:val="single"/>
        </w:rPr>
        <w:t xml:space="preserve"> </w:t>
      </w:r>
      <w:r w:rsidRPr="00BE0058">
        <w:rPr>
          <w:b/>
          <w:color w:val="000000" w:themeColor="text1"/>
          <w:sz w:val="24"/>
          <w:u w:val="single"/>
        </w:rPr>
        <w:t>OUTPUTS</w:t>
      </w:r>
    </w:p>
    <w:p w14:paraId="683C46DC" w14:textId="77777777" w:rsidR="004B50AA" w:rsidRPr="00BE0058" w:rsidRDefault="004B50AA" w:rsidP="002300B5">
      <w:pPr>
        <w:pStyle w:val="BodyText"/>
        <w:spacing w:line="360" w:lineRule="auto"/>
        <w:ind w:left="1276" w:right="1799"/>
        <w:jc w:val="both"/>
        <w:rPr>
          <w:color w:val="000000" w:themeColor="text1"/>
        </w:rPr>
      </w:pPr>
      <w:r w:rsidRPr="00BE0058">
        <w:rPr>
          <w:b/>
          <w:color w:val="000000" w:themeColor="text1"/>
        </w:rPr>
        <w:t xml:space="preserve">Input- </w:t>
      </w:r>
      <w:r w:rsidRPr="00BE0058">
        <w:rPr>
          <w:color w:val="000000" w:themeColor="text1"/>
        </w:rPr>
        <w:t>Input to the decision algorithm is a dataset stored in .csv file which consists of attributes, examples, target concept.</w:t>
      </w:r>
    </w:p>
    <w:p w14:paraId="00CBD4F7" w14:textId="77777777" w:rsidR="004B50AA" w:rsidRPr="00BE0058" w:rsidRDefault="004B50AA" w:rsidP="002300B5">
      <w:pPr>
        <w:pStyle w:val="BodyText"/>
        <w:spacing w:before="22"/>
        <w:ind w:left="1276" w:right="1796"/>
        <w:jc w:val="both"/>
        <w:rPr>
          <w:color w:val="000000" w:themeColor="text1"/>
        </w:rPr>
      </w:pPr>
      <w:r w:rsidRPr="00BE0058">
        <w:rPr>
          <w:b/>
          <w:color w:val="000000" w:themeColor="text1"/>
        </w:rPr>
        <w:t>Output</w:t>
      </w:r>
      <w:r w:rsidRPr="00BE0058">
        <w:rPr>
          <w:color w:val="000000" w:themeColor="text1"/>
        </w:rPr>
        <w:t>- For the given dataset decision tree algorithm produces the decision tree starting with rootnode which has highest information gain.</w:t>
      </w:r>
    </w:p>
    <w:p w14:paraId="5A7AF15D" w14:textId="77777777" w:rsidR="004B50AA" w:rsidRPr="00BE0058" w:rsidRDefault="004B50AA" w:rsidP="002300B5">
      <w:pPr>
        <w:pStyle w:val="BodyText"/>
        <w:spacing w:before="2"/>
        <w:ind w:left="1276"/>
        <w:rPr>
          <w:color w:val="000000" w:themeColor="text1"/>
          <w:sz w:val="32"/>
        </w:rPr>
      </w:pPr>
    </w:p>
    <w:p w14:paraId="07248AA7" w14:textId="77777777" w:rsidR="00FF0856" w:rsidRPr="00BE0058" w:rsidRDefault="006B263C" w:rsidP="002300B5">
      <w:pPr>
        <w:spacing w:before="61"/>
        <w:ind w:left="1276" w:right="1179"/>
        <w:rPr>
          <w:b/>
          <w:color w:val="000000" w:themeColor="text1"/>
          <w:sz w:val="24"/>
          <w:u w:val="single"/>
        </w:rPr>
      </w:pPr>
      <w:r w:rsidRPr="00BE0058">
        <w:rPr>
          <w:b/>
          <w:color w:val="000000" w:themeColor="text1"/>
          <w:sz w:val="24"/>
          <w:u w:val="single"/>
        </w:rPr>
        <w:t>PROGRAM:</w:t>
      </w:r>
    </w:p>
    <w:p w14:paraId="1A62A883" w14:textId="77777777" w:rsidR="006B263C" w:rsidRPr="00BE0058" w:rsidRDefault="006B263C" w:rsidP="002300B5">
      <w:pPr>
        <w:spacing w:before="61"/>
        <w:ind w:left="1276" w:right="1179"/>
        <w:jc w:val="both"/>
        <w:rPr>
          <w:color w:val="000000" w:themeColor="text1"/>
          <w:sz w:val="24"/>
        </w:rPr>
      </w:pPr>
      <w:r w:rsidRPr="00BE0058">
        <w:rPr>
          <w:color w:val="000000" w:themeColor="text1"/>
          <w:sz w:val="24"/>
        </w:rPr>
        <w:t>import numpy as np</w:t>
      </w:r>
    </w:p>
    <w:p w14:paraId="25C02B36" w14:textId="77777777" w:rsidR="006B263C" w:rsidRPr="00BE0058" w:rsidRDefault="006B263C" w:rsidP="002300B5">
      <w:pPr>
        <w:spacing w:before="61"/>
        <w:ind w:left="1276" w:right="1179"/>
        <w:jc w:val="both"/>
        <w:rPr>
          <w:color w:val="000000" w:themeColor="text1"/>
          <w:sz w:val="24"/>
        </w:rPr>
      </w:pPr>
      <w:r w:rsidRPr="00BE0058">
        <w:rPr>
          <w:color w:val="000000" w:themeColor="text1"/>
          <w:sz w:val="24"/>
        </w:rPr>
        <w:t>import math</w:t>
      </w:r>
    </w:p>
    <w:p w14:paraId="2EF751B6" w14:textId="77777777" w:rsidR="006B263C" w:rsidRPr="00BE0058" w:rsidRDefault="006B263C" w:rsidP="002300B5">
      <w:pPr>
        <w:spacing w:before="61"/>
        <w:ind w:left="1276" w:right="1179"/>
        <w:jc w:val="both"/>
        <w:rPr>
          <w:color w:val="000000" w:themeColor="text1"/>
          <w:sz w:val="24"/>
        </w:rPr>
      </w:pPr>
      <w:r w:rsidRPr="00BE0058">
        <w:rPr>
          <w:color w:val="000000" w:themeColor="text1"/>
          <w:sz w:val="24"/>
        </w:rPr>
        <w:t>from data_loader import read_data</w:t>
      </w:r>
    </w:p>
    <w:p w14:paraId="70F0E02E" w14:textId="77777777" w:rsidR="006B263C" w:rsidRPr="00BE0058" w:rsidRDefault="006B263C" w:rsidP="002300B5">
      <w:pPr>
        <w:spacing w:before="61"/>
        <w:ind w:left="1276" w:right="1179"/>
        <w:jc w:val="both"/>
        <w:rPr>
          <w:color w:val="000000" w:themeColor="text1"/>
          <w:sz w:val="24"/>
        </w:rPr>
      </w:pPr>
      <w:r w:rsidRPr="00BE0058">
        <w:rPr>
          <w:color w:val="000000" w:themeColor="text1"/>
          <w:sz w:val="24"/>
        </w:rPr>
        <w:t>class Node:</w:t>
      </w:r>
    </w:p>
    <w:p w14:paraId="6056BACF" w14:textId="77777777" w:rsidR="006B263C" w:rsidRPr="00BE0058" w:rsidRDefault="006B263C" w:rsidP="002300B5">
      <w:pPr>
        <w:spacing w:before="61"/>
        <w:ind w:left="1276" w:right="1179"/>
        <w:jc w:val="both"/>
        <w:rPr>
          <w:color w:val="000000" w:themeColor="text1"/>
          <w:sz w:val="24"/>
        </w:rPr>
      </w:pPr>
      <w:r w:rsidRPr="00BE0058">
        <w:rPr>
          <w:color w:val="000000" w:themeColor="text1"/>
          <w:sz w:val="24"/>
        </w:rPr>
        <w:t xml:space="preserve">  def __init__(self, attribute):</w:t>
      </w:r>
    </w:p>
    <w:p w14:paraId="395ABD30" w14:textId="77777777" w:rsidR="006B263C" w:rsidRPr="00BE0058" w:rsidRDefault="006B263C" w:rsidP="002300B5">
      <w:pPr>
        <w:spacing w:before="61"/>
        <w:ind w:left="1276" w:right="1179"/>
        <w:jc w:val="both"/>
        <w:rPr>
          <w:color w:val="000000" w:themeColor="text1"/>
          <w:sz w:val="24"/>
        </w:rPr>
      </w:pPr>
      <w:r w:rsidRPr="00BE0058">
        <w:rPr>
          <w:color w:val="000000" w:themeColor="text1"/>
          <w:sz w:val="24"/>
        </w:rPr>
        <w:t xml:space="preserve">        self.attribute = attribute</w:t>
      </w:r>
    </w:p>
    <w:p w14:paraId="326B83BA" w14:textId="77777777" w:rsidR="006B263C" w:rsidRPr="00BE0058" w:rsidRDefault="006B263C" w:rsidP="002300B5">
      <w:pPr>
        <w:spacing w:before="61"/>
        <w:ind w:left="1276" w:right="1179"/>
        <w:jc w:val="both"/>
        <w:rPr>
          <w:color w:val="000000" w:themeColor="text1"/>
          <w:sz w:val="24"/>
        </w:rPr>
      </w:pPr>
      <w:r w:rsidRPr="00BE0058">
        <w:rPr>
          <w:color w:val="000000" w:themeColor="text1"/>
          <w:sz w:val="24"/>
        </w:rPr>
        <w:t xml:space="preserve">        self.children = []</w:t>
      </w:r>
    </w:p>
    <w:p w14:paraId="4D077C32" w14:textId="77777777" w:rsidR="006B263C" w:rsidRPr="00BE0058" w:rsidRDefault="006B263C" w:rsidP="002300B5">
      <w:pPr>
        <w:spacing w:before="61"/>
        <w:ind w:left="1276" w:right="1179"/>
        <w:jc w:val="both"/>
        <w:rPr>
          <w:color w:val="000000" w:themeColor="text1"/>
          <w:sz w:val="24"/>
        </w:rPr>
      </w:pPr>
      <w:r w:rsidRPr="00BE0058">
        <w:rPr>
          <w:color w:val="000000" w:themeColor="text1"/>
          <w:sz w:val="24"/>
        </w:rPr>
        <w:t xml:space="preserve">        self.answer = ""   </w:t>
      </w:r>
    </w:p>
    <w:p w14:paraId="0307AA00" w14:textId="77777777" w:rsidR="006B263C" w:rsidRPr="00BE0058" w:rsidRDefault="006B263C" w:rsidP="002300B5">
      <w:pPr>
        <w:spacing w:before="61"/>
        <w:ind w:left="1276" w:right="1179"/>
        <w:jc w:val="both"/>
        <w:rPr>
          <w:color w:val="000000" w:themeColor="text1"/>
          <w:sz w:val="24"/>
        </w:rPr>
      </w:pPr>
      <w:r w:rsidRPr="00BE0058">
        <w:rPr>
          <w:color w:val="000000" w:themeColor="text1"/>
          <w:sz w:val="24"/>
        </w:rPr>
        <w:t xml:space="preserve">  def __str__(self):</w:t>
      </w:r>
    </w:p>
    <w:p w14:paraId="34DAB5FB"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return self.attribute</w:t>
      </w:r>
    </w:p>
    <w:p w14:paraId="75A27D63"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def subtables(data, col, delete):</w:t>
      </w:r>
    </w:p>
    <w:p w14:paraId="775B4318"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lastRenderedPageBreak/>
        <w:t xml:space="preserve">    dict = {}</w:t>
      </w:r>
    </w:p>
    <w:p w14:paraId="001AED00"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items = np.unique(data[:, col])</w:t>
      </w:r>
    </w:p>
    <w:p w14:paraId="4015E4F0"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count = np.zeros((items.shape[0], 1), dtype=np.int32)    </w:t>
      </w:r>
    </w:p>
    <w:p w14:paraId="1C2CC3B6"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for x in range(items.shape[0]):</w:t>
      </w:r>
    </w:p>
    <w:p w14:paraId="2A3FED62"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for y in range(data.shape[0]):</w:t>
      </w:r>
    </w:p>
    <w:p w14:paraId="6A032919"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if data[y, col] == items[x]:</w:t>
      </w:r>
    </w:p>
    <w:p w14:paraId="2C83B545"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count[x] += 1</w:t>
      </w:r>
    </w:p>
    <w:p w14:paraId="72CA4369"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for x in range(items.shape[0]):</w:t>
      </w:r>
    </w:p>
    <w:p w14:paraId="04F09336"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#dict[items[x]] = np.empty((int(count[x]), data.shape[1]), dtype="|S32")</w:t>
      </w:r>
    </w:p>
    <w:p w14:paraId="491073C0"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dict[items[x]] = np.empty((int(count[x]), data.shape[1]), dtype="|S32")</w:t>
      </w:r>
    </w:p>
    <w:p w14:paraId="384DA615"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pos = 0</w:t>
      </w:r>
    </w:p>
    <w:p w14:paraId="5F914B36"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for y in range(data.shape[0]):</w:t>
      </w:r>
    </w:p>
    <w:p w14:paraId="5AE39067"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if data[y, col] == items[x]:</w:t>
      </w:r>
    </w:p>
    <w:p w14:paraId="6FC80E46"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dict[items[x]][pos] = data[y]</w:t>
      </w:r>
    </w:p>
    <w:p w14:paraId="43C9DBDA"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pos += 1       </w:t>
      </w:r>
    </w:p>
    <w:p w14:paraId="6451B1E6"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if delete:</w:t>
      </w:r>
    </w:p>
    <w:p w14:paraId="20767659"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dict[items[x]] = np.delete(dict[items[x]], col, 1)</w:t>
      </w:r>
    </w:p>
    <w:p w14:paraId="3B0EEB49"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return items, dict    </w:t>
      </w:r>
    </w:p>
    <w:p w14:paraId="5E2DDCEA"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def entropy(S):</w:t>
      </w:r>
    </w:p>
    <w:p w14:paraId="0C73F665"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items = np.unique(S)</w:t>
      </w:r>
    </w:p>
    <w:p w14:paraId="4012E080"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if items.size == 1:</w:t>
      </w:r>
    </w:p>
    <w:p w14:paraId="1189261E"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return 0</w:t>
      </w:r>
    </w:p>
    <w:p w14:paraId="6CE3EC6A"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counts = np.zeros((items.shape[0], 1))</w:t>
      </w:r>
    </w:p>
    <w:p w14:paraId="6326C677"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sums = 0</w:t>
      </w:r>
    </w:p>
    <w:p w14:paraId="0EC9DBC6"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for x in range(items.shape[0]):</w:t>
      </w:r>
    </w:p>
    <w:p w14:paraId="093B1BBD"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counts[x] = sum(S == items[x]) / (S.size * 1.0)</w:t>
      </w:r>
    </w:p>
    <w:p w14:paraId="46B22228"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for count in counts:</w:t>
      </w:r>
    </w:p>
    <w:p w14:paraId="2DC97785"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sums += -1 * count * math.log(count, 2)</w:t>
      </w:r>
    </w:p>
    <w:p w14:paraId="7DA9136C"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return sums</w:t>
      </w:r>
    </w:p>
    <w:p w14:paraId="6FE6220D"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def gain_ratio(data, col):</w:t>
      </w:r>
    </w:p>
    <w:p w14:paraId="13373466"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items, dict = subtables(data, col, delete=False) </w:t>
      </w:r>
    </w:p>
    <w:p w14:paraId="5FEE09FB"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total_size = data.shape[0]</w:t>
      </w:r>
    </w:p>
    <w:p w14:paraId="792AD2A1"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entropies = np.zeros((items.shape[0], 1))</w:t>
      </w:r>
    </w:p>
    <w:p w14:paraId="35445B5E"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intrinsic = np.zeros((items.shape[0], 1))</w:t>
      </w:r>
    </w:p>
    <w:p w14:paraId="182956DE"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for x in range(items.shape[0]):</w:t>
      </w:r>
    </w:p>
    <w:p w14:paraId="73B8277E"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ratio = dict[items[x]].shape[0]/(total_size * 1.0)</w:t>
      </w:r>
    </w:p>
    <w:p w14:paraId="796215AD"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entropies[x] = ratio * entropy(dict[items[x]][:, -1])</w:t>
      </w:r>
    </w:p>
    <w:p w14:paraId="2D3D6A80"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intrinsic[x] = ratio * math.log(ratio, 2)</w:t>
      </w:r>
    </w:p>
    <w:p w14:paraId="1D84C018"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total_entropy = entropy(data[:, -1])</w:t>
      </w:r>
    </w:p>
    <w:p w14:paraId="2E9B0B13"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t xml:space="preserve">    iv = -1 * sum(intrinsic)</w:t>
      </w:r>
    </w:p>
    <w:p w14:paraId="26CBF8FE" w14:textId="77777777" w:rsidR="006B263C" w:rsidRPr="00BE0058" w:rsidRDefault="006B263C" w:rsidP="002300B5">
      <w:pPr>
        <w:spacing w:before="61"/>
        <w:ind w:left="993" w:right="1179"/>
        <w:jc w:val="both"/>
        <w:rPr>
          <w:color w:val="000000" w:themeColor="text1"/>
          <w:sz w:val="24"/>
        </w:rPr>
      </w:pPr>
      <w:r w:rsidRPr="00BE0058">
        <w:rPr>
          <w:color w:val="000000" w:themeColor="text1"/>
          <w:sz w:val="24"/>
        </w:rPr>
        <w:lastRenderedPageBreak/>
        <w:t xml:space="preserve">    for x in range(entropies.shape[0]):</w:t>
      </w:r>
    </w:p>
    <w:p w14:paraId="6AABDD8D"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 xml:space="preserve">        total_entropy -= entropies[x]</w:t>
      </w:r>
    </w:p>
    <w:p w14:paraId="6994FCCC"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 xml:space="preserve">        </w:t>
      </w:r>
    </w:p>
    <w:p w14:paraId="6B5236F5"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 xml:space="preserve">    return total_entropy / iv</w:t>
      </w:r>
    </w:p>
    <w:p w14:paraId="578C1D97"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def create_node(data, metadata):</w:t>
      </w:r>
    </w:p>
    <w:p w14:paraId="0B536E4B"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 xml:space="preserve">    #TODO: Co jeśli information gain jest zerowe?</w:t>
      </w:r>
    </w:p>
    <w:p w14:paraId="2A367230"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 xml:space="preserve">    if (np.unique(data[:, -1])).shape[0] == 1:</w:t>
      </w:r>
    </w:p>
    <w:p w14:paraId="28A66141"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 xml:space="preserve">        node = Node("")</w:t>
      </w:r>
    </w:p>
    <w:p w14:paraId="7F3ACEFB"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 xml:space="preserve">        node.answer = np.unique(data[:, -1])[0]</w:t>
      </w:r>
    </w:p>
    <w:p w14:paraId="5D11F21A"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 xml:space="preserve">        return node</w:t>
      </w:r>
    </w:p>
    <w:p w14:paraId="122F582B"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 xml:space="preserve">    gains = np.zeros((data.shape[1] - 1, 1))</w:t>
      </w:r>
    </w:p>
    <w:p w14:paraId="1DBD500A"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 xml:space="preserve">    for col in range(data.shape[1] - 1):</w:t>
      </w:r>
    </w:p>
    <w:p w14:paraId="0915E364"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 xml:space="preserve">        gains[col] = gain_ratio(data, col)    </w:t>
      </w:r>
    </w:p>
    <w:p w14:paraId="30CA3144"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 xml:space="preserve">    split = np.argmax(gains)</w:t>
      </w:r>
    </w:p>
    <w:p w14:paraId="739FA2D8"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 xml:space="preserve">    node = Node(metadata[split])    </w:t>
      </w:r>
    </w:p>
    <w:p w14:paraId="69AF0369"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 xml:space="preserve">    metadata = np.delete(metadata, split, 0)    </w:t>
      </w:r>
    </w:p>
    <w:p w14:paraId="0C138F14"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 xml:space="preserve">    items, dict = subtables(data, split, delete=True)</w:t>
      </w:r>
    </w:p>
    <w:p w14:paraId="308883B3"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 xml:space="preserve">    for x in range(items.shape[0]):</w:t>
      </w:r>
    </w:p>
    <w:p w14:paraId="1B751AB8"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 xml:space="preserve">        child = create_node(dict[items[x]], metadata)</w:t>
      </w:r>
    </w:p>
    <w:p w14:paraId="0D5A228B"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 xml:space="preserve">        node.children.append((items[x], child))</w:t>
      </w:r>
    </w:p>
    <w:p w14:paraId="51EBBA76"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 xml:space="preserve">    return node        </w:t>
      </w:r>
    </w:p>
    <w:p w14:paraId="788305CD"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def empty(size):</w:t>
      </w:r>
    </w:p>
    <w:p w14:paraId="2EFB437A"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 xml:space="preserve">    s = ""</w:t>
      </w:r>
    </w:p>
    <w:p w14:paraId="1659258B"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 xml:space="preserve">    for x in range(size):</w:t>
      </w:r>
    </w:p>
    <w:p w14:paraId="3EE91640"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 xml:space="preserve">        s += "   "</w:t>
      </w:r>
    </w:p>
    <w:p w14:paraId="521B0CAC"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 xml:space="preserve">    return s</w:t>
      </w:r>
    </w:p>
    <w:p w14:paraId="5F7505FF"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def print_tree(node, level):</w:t>
      </w:r>
    </w:p>
    <w:p w14:paraId="505D6F7C"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 xml:space="preserve">    if node.answer != "":</w:t>
      </w:r>
    </w:p>
    <w:p w14:paraId="3990FBF6"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 xml:space="preserve">        print(empty(level), node.answer)</w:t>
      </w:r>
    </w:p>
    <w:p w14:paraId="6530AB60"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 xml:space="preserve">        return</w:t>
      </w:r>
    </w:p>
    <w:p w14:paraId="4B711D78"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 xml:space="preserve">    print(empty(level), node.attribute)</w:t>
      </w:r>
    </w:p>
    <w:p w14:paraId="394E831C"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 xml:space="preserve">    for value, n in node.children:</w:t>
      </w:r>
    </w:p>
    <w:p w14:paraId="552EC539"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 xml:space="preserve">        print(empty(level + 1), value)</w:t>
      </w:r>
    </w:p>
    <w:p w14:paraId="33A9E89B"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 xml:space="preserve">        print_tree(n, level + 2)</w:t>
      </w:r>
    </w:p>
    <w:p w14:paraId="19E28C83"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metadata, traindata = read_data("tennis.data")</w:t>
      </w:r>
    </w:p>
    <w:p w14:paraId="3653DDFD"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data = np.array(traindata)</w:t>
      </w:r>
    </w:p>
    <w:p w14:paraId="1403C17A"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node = create_node(data, metadata)</w:t>
      </w:r>
    </w:p>
    <w:p w14:paraId="53C64815" w14:textId="77777777" w:rsidR="006B263C" w:rsidRPr="00BE0058" w:rsidRDefault="006B263C" w:rsidP="00F412AD">
      <w:pPr>
        <w:spacing w:before="61"/>
        <w:ind w:left="1276" w:right="1179"/>
        <w:jc w:val="both"/>
        <w:rPr>
          <w:color w:val="000000" w:themeColor="text1"/>
          <w:sz w:val="24"/>
        </w:rPr>
      </w:pPr>
      <w:r w:rsidRPr="00BE0058">
        <w:rPr>
          <w:color w:val="000000" w:themeColor="text1"/>
          <w:sz w:val="24"/>
        </w:rPr>
        <w:t>print_tree(node, 0)</w:t>
      </w:r>
    </w:p>
    <w:p w14:paraId="06686FEF" w14:textId="77777777" w:rsidR="006B263C" w:rsidRPr="00BE0058" w:rsidRDefault="006B263C" w:rsidP="00F412AD">
      <w:pPr>
        <w:spacing w:before="61"/>
        <w:ind w:left="1276" w:right="1179"/>
        <w:jc w:val="center"/>
        <w:rPr>
          <w:b/>
          <w:color w:val="000000" w:themeColor="text1"/>
          <w:sz w:val="24"/>
        </w:rPr>
      </w:pPr>
    </w:p>
    <w:p w14:paraId="401A7268" w14:textId="77777777" w:rsidR="006B263C" w:rsidRPr="00BE0058" w:rsidRDefault="006B263C" w:rsidP="00F412AD">
      <w:pPr>
        <w:spacing w:before="61"/>
        <w:ind w:left="1276" w:right="1179"/>
        <w:jc w:val="center"/>
        <w:rPr>
          <w:b/>
          <w:color w:val="000000" w:themeColor="text1"/>
          <w:sz w:val="24"/>
        </w:rPr>
      </w:pPr>
    </w:p>
    <w:p w14:paraId="752F30A4" w14:textId="77777777" w:rsidR="006B263C" w:rsidRPr="00BE0058" w:rsidRDefault="006B263C" w:rsidP="00F412AD">
      <w:pPr>
        <w:spacing w:before="61"/>
        <w:ind w:left="1276" w:right="1179"/>
        <w:jc w:val="center"/>
        <w:rPr>
          <w:b/>
          <w:color w:val="000000" w:themeColor="text1"/>
          <w:sz w:val="24"/>
        </w:rPr>
      </w:pPr>
    </w:p>
    <w:p w14:paraId="3048BA75" w14:textId="77777777" w:rsidR="006B263C" w:rsidRPr="00BE0058" w:rsidRDefault="006B263C" w:rsidP="002300B5">
      <w:pPr>
        <w:spacing w:before="61"/>
        <w:ind w:left="993" w:right="1179"/>
        <w:jc w:val="center"/>
        <w:rPr>
          <w:b/>
          <w:color w:val="000000" w:themeColor="text1"/>
          <w:sz w:val="24"/>
        </w:rPr>
      </w:pPr>
    </w:p>
    <w:p w14:paraId="3793568E" w14:textId="77777777" w:rsidR="006B263C" w:rsidRPr="00BE0058" w:rsidRDefault="006B263C" w:rsidP="002300B5">
      <w:pPr>
        <w:spacing w:before="61"/>
        <w:ind w:left="993" w:right="1179"/>
        <w:jc w:val="center"/>
        <w:rPr>
          <w:b/>
          <w:color w:val="000000" w:themeColor="text1"/>
          <w:sz w:val="24"/>
        </w:rPr>
      </w:pPr>
    </w:p>
    <w:p w14:paraId="0DE5EA46" w14:textId="77777777" w:rsidR="006B263C" w:rsidRPr="00BE0058" w:rsidRDefault="004B50AA" w:rsidP="002300B5">
      <w:pPr>
        <w:spacing w:before="61"/>
        <w:ind w:left="993" w:right="1179"/>
        <w:rPr>
          <w:b/>
          <w:color w:val="000000" w:themeColor="text1"/>
          <w:sz w:val="24"/>
          <w:u w:val="single"/>
        </w:rPr>
      </w:pPr>
      <w:r w:rsidRPr="00BE0058">
        <w:rPr>
          <w:b/>
          <w:color w:val="000000" w:themeColor="text1"/>
          <w:sz w:val="24"/>
          <w:u w:val="single"/>
        </w:rPr>
        <w:t>OUTPUT:</w:t>
      </w:r>
    </w:p>
    <w:p w14:paraId="081CEB47" w14:textId="77777777" w:rsidR="004B50AA" w:rsidRPr="00BE0058" w:rsidRDefault="55560A01" w:rsidP="002300B5">
      <w:pPr>
        <w:spacing w:before="61"/>
        <w:ind w:left="993" w:right="1179"/>
        <w:rPr>
          <w:b/>
          <w:color w:val="000000" w:themeColor="text1"/>
          <w:sz w:val="24"/>
        </w:rPr>
      </w:pPr>
      <w:r>
        <w:rPr>
          <w:noProof/>
        </w:rPr>
        <w:drawing>
          <wp:inline distT="0" distB="0" distL="0" distR="0" wp14:anchorId="64B361EE" wp14:editId="11702830">
            <wp:extent cx="6845299" cy="3982086"/>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pic:nvPicPr>
                  <pic:blipFill>
                    <a:blip r:embed="rId105">
                      <a:extLst>
                        <a:ext uri="{28A0092B-C50C-407E-A947-70E740481C1C}">
                          <a14:useLocalDpi xmlns:a14="http://schemas.microsoft.com/office/drawing/2010/main" val="0"/>
                        </a:ext>
                      </a:extLst>
                    </a:blip>
                    <a:stretch>
                      <a:fillRect/>
                    </a:stretch>
                  </pic:blipFill>
                  <pic:spPr>
                    <a:xfrm>
                      <a:off x="0" y="0"/>
                      <a:ext cx="6845299" cy="3982086"/>
                    </a:xfrm>
                    <a:prstGeom prst="rect">
                      <a:avLst/>
                    </a:prstGeom>
                  </pic:spPr>
                </pic:pic>
              </a:graphicData>
            </a:graphic>
          </wp:inline>
        </w:drawing>
      </w:r>
    </w:p>
    <w:p w14:paraId="54D4AFED" w14:textId="77777777" w:rsidR="006B263C" w:rsidRPr="00BE0058" w:rsidRDefault="006B263C" w:rsidP="002300B5">
      <w:pPr>
        <w:spacing w:before="61"/>
        <w:ind w:left="993" w:right="1179"/>
        <w:jc w:val="center"/>
        <w:rPr>
          <w:b/>
          <w:color w:val="000000" w:themeColor="text1"/>
          <w:sz w:val="24"/>
        </w:rPr>
      </w:pPr>
    </w:p>
    <w:p w14:paraId="0FBA7733" w14:textId="77777777" w:rsidR="006B263C" w:rsidRPr="00BE0058" w:rsidRDefault="006B263C" w:rsidP="002300B5">
      <w:pPr>
        <w:spacing w:before="61"/>
        <w:ind w:left="993" w:right="1179"/>
        <w:jc w:val="center"/>
        <w:rPr>
          <w:b/>
          <w:color w:val="000000" w:themeColor="text1"/>
          <w:sz w:val="24"/>
        </w:rPr>
      </w:pPr>
    </w:p>
    <w:p w14:paraId="506B019F" w14:textId="77777777" w:rsidR="00FF0856" w:rsidRPr="00BE0058" w:rsidRDefault="00FF0856" w:rsidP="002300B5">
      <w:pPr>
        <w:spacing w:before="61"/>
        <w:ind w:left="993" w:right="1179"/>
        <w:jc w:val="center"/>
        <w:rPr>
          <w:b/>
          <w:color w:val="000000" w:themeColor="text1"/>
          <w:sz w:val="24"/>
        </w:rPr>
      </w:pPr>
    </w:p>
    <w:p w14:paraId="4F7836D1" w14:textId="77777777" w:rsidR="006B263C" w:rsidRPr="00BE0058" w:rsidRDefault="006B263C" w:rsidP="002300B5">
      <w:pPr>
        <w:spacing w:before="61"/>
        <w:ind w:left="993" w:right="1179"/>
        <w:jc w:val="center"/>
        <w:rPr>
          <w:b/>
          <w:color w:val="000000" w:themeColor="text1"/>
          <w:sz w:val="24"/>
        </w:rPr>
      </w:pPr>
    </w:p>
    <w:p w14:paraId="478D7399" w14:textId="77777777" w:rsidR="00FF0856" w:rsidRPr="00BE0058" w:rsidRDefault="00FF0856">
      <w:pPr>
        <w:spacing w:before="61"/>
        <w:ind w:left="1102" w:right="1179"/>
        <w:jc w:val="center"/>
        <w:rPr>
          <w:b/>
          <w:color w:val="000000" w:themeColor="text1"/>
          <w:sz w:val="24"/>
        </w:rPr>
      </w:pPr>
    </w:p>
    <w:p w14:paraId="1AB2B8F9" w14:textId="77777777" w:rsidR="004B50AA" w:rsidRPr="00BE0058" w:rsidRDefault="004B50AA">
      <w:pPr>
        <w:spacing w:before="61"/>
        <w:ind w:left="1102" w:right="1179"/>
        <w:jc w:val="center"/>
        <w:rPr>
          <w:b/>
          <w:color w:val="000000" w:themeColor="text1"/>
          <w:sz w:val="24"/>
        </w:rPr>
      </w:pPr>
    </w:p>
    <w:p w14:paraId="3FBF0C5E" w14:textId="77777777" w:rsidR="004B50AA" w:rsidRPr="00BE0058" w:rsidRDefault="004B50AA">
      <w:pPr>
        <w:spacing w:before="61"/>
        <w:ind w:left="1102" w:right="1179"/>
        <w:jc w:val="center"/>
        <w:rPr>
          <w:b/>
          <w:color w:val="000000" w:themeColor="text1"/>
          <w:sz w:val="24"/>
        </w:rPr>
      </w:pPr>
    </w:p>
    <w:p w14:paraId="7896E9D9" w14:textId="77777777" w:rsidR="004B50AA" w:rsidRPr="00BE0058" w:rsidRDefault="004B50AA">
      <w:pPr>
        <w:spacing w:before="61"/>
        <w:ind w:left="1102" w:right="1179"/>
        <w:jc w:val="center"/>
        <w:rPr>
          <w:b/>
          <w:color w:val="000000" w:themeColor="text1"/>
          <w:sz w:val="24"/>
        </w:rPr>
      </w:pPr>
    </w:p>
    <w:p w14:paraId="1B319C6E" w14:textId="77777777" w:rsidR="004B50AA" w:rsidRPr="00BE0058" w:rsidRDefault="004B50AA">
      <w:pPr>
        <w:spacing w:before="61"/>
        <w:ind w:left="1102" w:right="1179"/>
        <w:jc w:val="center"/>
        <w:rPr>
          <w:b/>
          <w:color w:val="000000" w:themeColor="text1"/>
          <w:sz w:val="24"/>
        </w:rPr>
      </w:pPr>
    </w:p>
    <w:p w14:paraId="1DCF0334" w14:textId="77777777" w:rsidR="004B50AA" w:rsidRPr="00BE0058" w:rsidRDefault="004B50AA">
      <w:pPr>
        <w:spacing w:before="61"/>
        <w:ind w:left="1102" w:right="1179"/>
        <w:jc w:val="center"/>
        <w:rPr>
          <w:b/>
          <w:color w:val="000000" w:themeColor="text1"/>
          <w:sz w:val="24"/>
        </w:rPr>
      </w:pPr>
    </w:p>
    <w:p w14:paraId="2E780729" w14:textId="77777777" w:rsidR="004B50AA" w:rsidRPr="00BE0058" w:rsidRDefault="004B50AA">
      <w:pPr>
        <w:spacing w:before="61"/>
        <w:ind w:left="1102" w:right="1179"/>
        <w:jc w:val="center"/>
        <w:rPr>
          <w:b/>
          <w:color w:val="000000" w:themeColor="text1"/>
          <w:sz w:val="24"/>
        </w:rPr>
      </w:pPr>
    </w:p>
    <w:p w14:paraId="7118DC78" w14:textId="77777777" w:rsidR="004B50AA" w:rsidRPr="00BE0058" w:rsidRDefault="004B50AA">
      <w:pPr>
        <w:spacing w:before="61"/>
        <w:ind w:left="1102" w:right="1179"/>
        <w:jc w:val="center"/>
        <w:rPr>
          <w:b/>
          <w:color w:val="000000" w:themeColor="text1"/>
          <w:sz w:val="24"/>
        </w:rPr>
      </w:pPr>
    </w:p>
    <w:p w14:paraId="7876FC12" w14:textId="77777777" w:rsidR="0024774F" w:rsidRPr="00BE0058" w:rsidRDefault="0024774F">
      <w:pPr>
        <w:spacing w:before="61"/>
        <w:ind w:left="1102" w:right="1179"/>
        <w:jc w:val="center"/>
        <w:rPr>
          <w:b/>
          <w:color w:val="000000" w:themeColor="text1"/>
          <w:sz w:val="24"/>
        </w:rPr>
      </w:pPr>
    </w:p>
    <w:p w14:paraId="35703EDE" w14:textId="77777777" w:rsidR="0024774F" w:rsidRPr="00BE0058" w:rsidRDefault="0024774F">
      <w:pPr>
        <w:spacing w:before="61"/>
        <w:ind w:left="1102" w:right="1179"/>
        <w:jc w:val="center"/>
        <w:rPr>
          <w:b/>
          <w:color w:val="000000" w:themeColor="text1"/>
          <w:sz w:val="24"/>
        </w:rPr>
      </w:pPr>
    </w:p>
    <w:p w14:paraId="5E86F948" w14:textId="77777777" w:rsidR="0024774F" w:rsidRPr="00BE0058" w:rsidRDefault="0024774F">
      <w:pPr>
        <w:spacing w:before="61"/>
        <w:ind w:left="1102" w:right="1179"/>
        <w:jc w:val="center"/>
        <w:rPr>
          <w:b/>
          <w:color w:val="000000" w:themeColor="text1"/>
          <w:sz w:val="24"/>
        </w:rPr>
      </w:pPr>
    </w:p>
    <w:p w14:paraId="1946BE5E" w14:textId="77777777" w:rsidR="002300B5" w:rsidRPr="00BE0058" w:rsidRDefault="002300B5">
      <w:pPr>
        <w:spacing w:before="61"/>
        <w:ind w:left="1102" w:right="1179"/>
        <w:jc w:val="center"/>
        <w:rPr>
          <w:b/>
          <w:color w:val="000000" w:themeColor="text1"/>
          <w:sz w:val="24"/>
        </w:rPr>
      </w:pPr>
    </w:p>
    <w:p w14:paraId="51C34A15" w14:textId="77777777" w:rsidR="002300B5" w:rsidRPr="00BE0058" w:rsidRDefault="002300B5" w:rsidP="00F412AD">
      <w:pPr>
        <w:spacing w:before="61"/>
        <w:ind w:right="1179"/>
        <w:rPr>
          <w:b/>
          <w:color w:val="000000" w:themeColor="text1"/>
          <w:sz w:val="24"/>
        </w:rPr>
      </w:pPr>
    </w:p>
    <w:p w14:paraId="11AA91C1" w14:textId="77777777" w:rsidR="0024774F" w:rsidRPr="00BE0058" w:rsidRDefault="0024774F" w:rsidP="005C6394">
      <w:pPr>
        <w:pStyle w:val="Heading1"/>
        <w:ind w:left="1276" w:right="1183"/>
        <w:rPr>
          <w:color w:val="000000" w:themeColor="text1"/>
        </w:rPr>
      </w:pPr>
      <w:r w:rsidRPr="005C6394">
        <w:rPr>
          <w:color w:val="000000" w:themeColor="text1"/>
          <w:u w:val="single"/>
        </w:rPr>
        <w:lastRenderedPageBreak/>
        <w:t>Program 4</w:t>
      </w:r>
      <w:r w:rsidRPr="00BE0058">
        <w:rPr>
          <w:color w:val="000000" w:themeColor="text1"/>
        </w:rPr>
        <w:t>. Build an Artificial Neural Network by implementing the Backpropagation</w:t>
      </w:r>
      <w:r w:rsidR="002300B5" w:rsidRPr="00BE0058">
        <w:rPr>
          <w:color w:val="000000" w:themeColor="text1"/>
        </w:rPr>
        <w:t xml:space="preserve"> </w:t>
      </w:r>
      <w:r w:rsidRPr="00BE0058">
        <w:rPr>
          <w:color w:val="000000" w:themeColor="text1"/>
        </w:rPr>
        <w:t>algorithm and test the same using appropriate data sets.</w:t>
      </w:r>
    </w:p>
    <w:p w14:paraId="6C31D8A0" w14:textId="77777777" w:rsidR="0024774F" w:rsidRPr="00BE0058" w:rsidRDefault="0024774F" w:rsidP="005C6394">
      <w:pPr>
        <w:pStyle w:val="BodyText"/>
        <w:spacing w:before="276"/>
        <w:ind w:left="1276" w:right="1183"/>
        <w:jc w:val="both"/>
        <w:rPr>
          <w:color w:val="000000" w:themeColor="text1"/>
        </w:rPr>
      </w:pPr>
      <w:r w:rsidRPr="00BE0058">
        <w:rPr>
          <w:color w:val="000000" w:themeColor="text1"/>
        </w:rPr>
        <w:t xml:space="preserve">Artificial neural networks (ANNs) are powerful tools for machine learning with applications in many areas including speech recognition, image classification, medical diagnosis, and spam filtering. </w:t>
      </w:r>
      <w:r w:rsidRPr="00BE0058">
        <w:rPr>
          <w:color w:val="000000" w:themeColor="text1"/>
          <w:spacing w:val="-3"/>
        </w:rPr>
        <w:t xml:space="preserve">It </w:t>
      </w:r>
      <w:r w:rsidRPr="00BE0058">
        <w:rPr>
          <w:color w:val="000000" w:themeColor="text1"/>
        </w:rPr>
        <w:t xml:space="preserve">has been shown that ANNs can approximate any function to any degree of accuracy given enough neurons and training time. However, there is no guarantee on the number of neurons required or the time it will take to train them. These are the main disadvantages of using ANNs. Here we develop the BackPropogation algorithm which learns the weights for a multilayer network, given a network with a fixed set of units and interconnections. </w:t>
      </w:r>
      <w:r w:rsidRPr="00BE0058">
        <w:rPr>
          <w:color w:val="000000" w:themeColor="text1"/>
          <w:spacing w:val="-3"/>
        </w:rPr>
        <w:t xml:space="preserve">It </w:t>
      </w:r>
      <w:r w:rsidRPr="00BE0058">
        <w:rPr>
          <w:color w:val="000000" w:themeColor="text1"/>
        </w:rPr>
        <w:t>employs gradient descent to attempt to minimize the squared error between the network output values and target values for these outputs.</w:t>
      </w:r>
    </w:p>
    <w:p w14:paraId="7E051CA8" w14:textId="77777777" w:rsidR="0024774F" w:rsidRPr="00BE0058" w:rsidRDefault="0024774F" w:rsidP="005C6394">
      <w:pPr>
        <w:pStyle w:val="BodyText"/>
        <w:spacing w:before="6"/>
        <w:ind w:left="1276" w:right="1183"/>
        <w:rPr>
          <w:color w:val="000000" w:themeColor="text1"/>
        </w:rPr>
      </w:pPr>
    </w:p>
    <w:p w14:paraId="5597D8B2" w14:textId="77777777" w:rsidR="0024774F" w:rsidRPr="00BE0058" w:rsidRDefault="0024774F" w:rsidP="005C6394">
      <w:pPr>
        <w:pStyle w:val="Heading3"/>
        <w:spacing w:line="274" w:lineRule="exact"/>
        <w:ind w:left="1276" w:right="1183"/>
        <w:jc w:val="both"/>
        <w:rPr>
          <w:rFonts w:ascii="Times New Roman" w:hAnsi="Times New Roman" w:cs="Times New Roman"/>
          <w:color w:val="000000" w:themeColor="text1"/>
        </w:rPr>
      </w:pPr>
      <w:r w:rsidRPr="00BE0058">
        <w:rPr>
          <w:rFonts w:ascii="Times New Roman" w:hAnsi="Times New Roman" w:cs="Times New Roman"/>
          <w:color w:val="000000" w:themeColor="text1"/>
          <w:u w:val="thick"/>
        </w:rPr>
        <w:t>BACK PROPAGATION ALGORITHM:</w:t>
      </w:r>
    </w:p>
    <w:p w14:paraId="10787D89" w14:textId="77777777" w:rsidR="0024774F" w:rsidRPr="00BE0058" w:rsidRDefault="0024774F" w:rsidP="005C6394">
      <w:pPr>
        <w:pStyle w:val="BodyText"/>
        <w:ind w:left="1276" w:right="1183"/>
        <w:jc w:val="both"/>
        <w:rPr>
          <w:color w:val="000000" w:themeColor="text1"/>
        </w:rPr>
      </w:pPr>
      <w:r w:rsidRPr="00BE0058">
        <w:rPr>
          <w:color w:val="000000" w:themeColor="text1"/>
        </w:rPr>
        <w:t xml:space="preserve">Multiple layer perceptron are effectively applied to handle tricky problems if trained with a vastly accepted algorithm identified as the back-propagation algorithm (error) in a supervised manner. It functions on learning law with error-correction. </w:t>
      </w:r>
      <w:r w:rsidRPr="00BE0058">
        <w:rPr>
          <w:color w:val="000000" w:themeColor="text1"/>
          <w:spacing w:val="-3"/>
        </w:rPr>
        <w:t xml:space="preserve">It </w:t>
      </w:r>
      <w:r w:rsidRPr="00BE0058">
        <w:rPr>
          <w:color w:val="000000" w:themeColor="text1"/>
        </w:rPr>
        <w:t>is also a simplified version for the least mean square (LMS) filtering algorithm which is equally popular to error back-propagation</w:t>
      </w:r>
      <w:r w:rsidRPr="00BE0058">
        <w:rPr>
          <w:color w:val="000000" w:themeColor="text1"/>
          <w:spacing w:val="-3"/>
        </w:rPr>
        <w:t xml:space="preserve"> </w:t>
      </w:r>
      <w:r w:rsidRPr="00BE0058">
        <w:rPr>
          <w:color w:val="000000" w:themeColor="text1"/>
        </w:rPr>
        <w:t>algorithm.</w:t>
      </w:r>
    </w:p>
    <w:p w14:paraId="126953D2" w14:textId="77777777" w:rsidR="0024774F" w:rsidRPr="00BE0058" w:rsidRDefault="0024774F" w:rsidP="005C6394">
      <w:pPr>
        <w:pStyle w:val="BodyText"/>
        <w:spacing w:before="9"/>
        <w:ind w:left="1276" w:right="1183"/>
        <w:rPr>
          <w:color w:val="000000" w:themeColor="text1"/>
          <w:sz w:val="23"/>
        </w:rPr>
      </w:pPr>
    </w:p>
    <w:p w14:paraId="0A14F03D" w14:textId="77777777" w:rsidR="0024774F" w:rsidRPr="00BE0058" w:rsidRDefault="0024774F" w:rsidP="005C6394">
      <w:pPr>
        <w:pStyle w:val="BodyText"/>
        <w:ind w:left="1276" w:right="1183"/>
        <w:rPr>
          <w:color w:val="000000" w:themeColor="text1"/>
        </w:rPr>
      </w:pPr>
      <w:r w:rsidRPr="00BE0058">
        <w:rPr>
          <w:color w:val="000000" w:themeColor="text1"/>
        </w:rPr>
        <w:t>In Error back-propagation training there are two computational passes via several network layers:</w:t>
      </w:r>
    </w:p>
    <w:p w14:paraId="7E9FEB5F" w14:textId="77777777" w:rsidR="0024774F" w:rsidRPr="00BE0058" w:rsidRDefault="0024774F" w:rsidP="005C6394">
      <w:pPr>
        <w:pStyle w:val="BodyText"/>
        <w:spacing w:before="4"/>
        <w:ind w:left="1276" w:right="1183"/>
        <w:rPr>
          <w:color w:val="000000" w:themeColor="text1"/>
          <w:sz w:val="21"/>
        </w:rPr>
      </w:pPr>
      <w:r w:rsidRPr="00BE0058">
        <w:rPr>
          <w:noProof/>
          <w:color w:val="000000" w:themeColor="text1"/>
        </w:rPr>
        <w:drawing>
          <wp:anchor distT="0" distB="0" distL="0" distR="0" simplePos="0" relativeHeight="251658249" behindDoc="0" locked="0" layoutInCell="1" allowOverlap="1" wp14:anchorId="2D26F9B5" wp14:editId="4B4657F7">
            <wp:simplePos x="0" y="0"/>
            <wp:positionH relativeFrom="page">
              <wp:posOffset>1143304</wp:posOffset>
            </wp:positionH>
            <wp:positionV relativeFrom="paragraph">
              <wp:posOffset>180879</wp:posOffset>
            </wp:positionV>
            <wp:extent cx="2467229" cy="169163"/>
            <wp:effectExtent l="0" t="0" r="0" b="0"/>
            <wp:wrapTopAndBottom/>
            <wp:docPr id="3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png"/>
                    <pic:cNvPicPr/>
                  </pic:nvPicPr>
                  <pic:blipFill>
                    <a:blip r:embed="rId106" cstate="print"/>
                    <a:stretch>
                      <a:fillRect/>
                    </a:stretch>
                  </pic:blipFill>
                  <pic:spPr>
                    <a:xfrm>
                      <a:off x="0" y="0"/>
                      <a:ext cx="2467229" cy="169163"/>
                    </a:xfrm>
                    <a:prstGeom prst="rect">
                      <a:avLst/>
                    </a:prstGeom>
                  </pic:spPr>
                </pic:pic>
              </a:graphicData>
            </a:graphic>
          </wp:anchor>
        </w:drawing>
      </w:r>
    </w:p>
    <w:p w14:paraId="1E5BF58C" w14:textId="77777777" w:rsidR="0024774F" w:rsidRPr="00BE0058" w:rsidRDefault="0024774F" w:rsidP="005C6394">
      <w:pPr>
        <w:pStyle w:val="BodyText"/>
        <w:spacing w:before="7"/>
        <w:ind w:left="1276" w:right="1183"/>
        <w:rPr>
          <w:color w:val="000000" w:themeColor="text1"/>
          <w:sz w:val="21"/>
        </w:rPr>
      </w:pPr>
    </w:p>
    <w:p w14:paraId="4D981E9E" w14:textId="77777777" w:rsidR="0024774F" w:rsidRPr="00BE0058" w:rsidRDefault="0024774F" w:rsidP="005C6394">
      <w:pPr>
        <w:pStyle w:val="BodyText"/>
        <w:ind w:left="1276" w:right="1183"/>
        <w:jc w:val="both"/>
        <w:rPr>
          <w:color w:val="000000" w:themeColor="text1"/>
        </w:rPr>
      </w:pPr>
      <w:r w:rsidRPr="00BE0058">
        <w:rPr>
          <w:color w:val="000000" w:themeColor="text1"/>
        </w:rPr>
        <w:t>In forward pass, vector input is applied to the nodes of the system propagating each layer„s outcome to the next layer via network. To get the accurate response of the network, these outputs pass on from several layers and arrive at a set of outputs. In forward pass network weights are permanent. On other hand in the backward pass, weights are adjusted according to rule for error correction. Error signal is the actual response of the network minus the desired response.</w:t>
      </w:r>
    </w:p>
    <w:p w14:paraId="053A08E0" w14:textId="77777777" w:rsidR="0024774F" w:rsidRPr="00BE0058" w:rsidRDefault="0024774F" w:rsidP="005C6394">
      <w:pPr>
        <w:pStyle w:val="BodyText"/>
        <w:ind w:left="1276" w:right="1183"/>
        <w:rPr>
          <w:color w:val="000000" w:themeColor="text1"/>
        </w:rPr>
      </w:pPr>
    </w:p>
    <w:p w14:paraId="448C23C5" w14:textId="77777777" w:rsidR="0024774F" w:rsidRPr="00BE0058" w:rsidRDefault="0024774F" w:rsidP="005C6394">
      <w:pPr>
        <w:pStyle w:val="BodyText"/>
        <w:spacing w:before="1"/>
        <w:ind w:left="1276" w:right="1183"/>
        <w:jc w:val="both"/>
        <w:rPr>
          <w:color w:val="000000" w:themeColor="text1"/>
        </w:rPr>
      </w:pPr>
      <w:r w:rsidRPr="00BE0058">
        <w:rPr>
          <w:color w:val="000000" w:themeColor="text1"/>
        </w:rPr>
        <w:t>The propagation of this error signal through the network is towards backward in direction opposite to the connections of synaptic. The move the real response of network closer to the favored response, tuning of weights is to be done. There are three unique features of a multilayer perception:</w:t>
      </w:r>
    </w:p>
    <w:p w14:paraId="1674D195" w14:textId="77777777" w:rsidR="0024774F" w:rsidRPr="00BE0058" w:rsidRDefault="0024774F" w:rsidP="005C6394">
      <w:pPr>
        <w:pStyle w:val="BodyText"/>
        <w:spacing w:before="11"/>
        <w:ind w:left="1276" w:right="1183"/>
        <w:rPr>
          <w:color w:val="000000" w:themeColor="text1"/>
          <w:sz w:val="23"/>
        </w:rPr>
      </w:pPr>
    </w:p>
    <w:p w14:paraId="31022A72" w14:textId="77777777" w:rsidR="0024774F" w:rsidRPr="00BE0058" w:rsidRDefault="0024774F" w:rsidP="005C6394">
      <w:pPr>
        <w:pStyle w:val="ListParagraph"/>
        <w:tabs>
          <w:tab w:val="left" w:pos="2082"/>
        </w:tabs>
        <w:ind w:left="1276" w:right="1183" w:firstLine="0"/>
        <w:jc w:val="both"/>
        <w:rPr>
          <w:color w:val="000000" w:themeColor="text1"/>
          <w:sz w:val="24"/>
        </w:rPr>
      </w:pPr>
      <w:r w:rsidRPr="00BE0058">
        <w:rPr>
          <w:color w:val="000000" w:themeColor="text1"/>
          <w:sz w:val="24"/>
        </w:rPr>
        <w:t>1)For each neuron in any system, its illustration has an activation function that is non- linear. The logistical function is used to define a function which is</w:t>
      </w:r>
      <w:r w:rsidRPr="00BE0058">
        <w:rPr>
          <w:color w:val="000000" w:themeColor="text1"/>
          <w:spacing w:val="-8"/>
          <w:sz w:val="24"/>
        </w:rPr>
        <w:t xml:space="preserve"> </w:t>
      </w:r>
      <w:r w:rsidRPr="00BE0058">
        <w:rPr>
          <w:color w:val="000000" w:themeColor="text1"/>
          <w:sz w:val="24"/>
        </w:rPr>
        <w:t>sigmoid.</w:t>
      </w:r>
    </w:p>
    <w:p w14:paraId="018FBBFC" w14:textId="77777777" w:rsidR="0024774F" w:rsidRPr="00BE0058" w:rsidRDefault="0024774F" w:rsidP="005C6394">
      <w:pPr>
        <w:pStyle w:val="ListParagraph"/>
        <w:tabs>
          <w:tab w:val="left" w:pos="2065"/>
        </w:tabs>
        <w:ind w:left="1276" w:right="1183" w:firstLine="0"/>
        <w:jc w:val="both"/>
        <w:rPr>
          <w:color w:val="000000" w:themeColor="text1"/>
          <w:sz w:val="24"/>
        </w:rPr>
      </w:pPr>
      <w:r w:rsidRPr="00BE0058">
        <w:rPr>
          <w:color w:val="000000" w:themeColor="text1"/>
          <w:sz w:val="24"/>
        </w:rPr>
        <w:t>2)There are layer(s) of hidden neurons not contained in the input or the output present in the neural network. The study over complex tasks is facilitated by these hidden</w:t>
      </w:r>
      <w:r w:rsidRPr="00BE0058">
        <w:rPr>
          <w:color w:val="000000" w:themeColor="text1"/>
          <w:spacing w:val="-14"/>
          <w:sz w:val="24"/>
        </w:rPr>
        <w:t xml:space="preserve"> </w:t>
      </w:r>
      <w:r w:rsidRPr="00BE0058">
        <w:rPr>
          <w:color w:val="000000" w:themeColor="text1"/>
          <w:sz w:val="24"/>
        </w:rPr>
        <w:t>neurons.</w:t>
      </w:r>
    </w:p>
    <w:p w14:paraId="3C72A837" w14:textId="77777777" w:rsidR="0024774F" w:rsidRPr="00BE0058" w:rsidRDefault="0024774F" w:rsidP="005C6394">
      <w:pPr>
        <w:ind w:left="1276" w:right="1183"/>
        <w:jc w:val="both"/>
        <w:rPr>
          <w:color w:val="000000" w:themeColor="text1"/>
          <w:sz w:val="24"/>
        </w:rPr>
      </w:pPr>
    </w:p>
    <w:p w14:paraId="14A410C4" w14:textId="77777777" w:rsidR="0024774F" w:rsidRPr="00BE0058" w:rsidRDefault="0024774F" w:rsidP="005C6394">
      <w:pPr>
        <w:tabs>
          <w:tab w:val="left" w:pos="2106"/>
        </w:tabs>
        <w:spacing w:before="72"/>
        <w:ind w:left="1276" w:right="1183"/>
        <w:jc w:val="both"/>
        <w:rPr>
          <w:color w:val="000000" w:themeColor="text1"/>
          <w:sz w:val="24"/>
        </w:rPr>
      </w:pPr>
      <w:r w:rsidRPr="00BE0058">
        <w:rPr>
          <w:color w:val="000000" w:themeColor="text1"/>
          <w:sz w:val="24"/>
        </w:rPr>
        <w:t>Connectivity degree is high in network. Weight's population should be changed if there is a requirement to alter the connectivity of the</w:t>
      </w:r>
      <w:r w:rsidRPr="00BE0058">
        <w:rPr>
          <w:color w:val="000000" w:themeColor="text1"/>
          <w:spacing w:val="-8"/>
          <w:sz w:val="24"/>
        </w:rPr>
        <w:t xml:space="preserve"> </w:t>
      </w:r>
      <w:r w:rsidRPr="00BE0058">
        <w:rPr>
          <w:color w:val="000000" w:themeColor="text1"/>
          <w:sz w:val="24"/>
        </w:rPr>
        <w:t>network.</w:t>
      </w:r>
    </w:p>
    <w:p w14:paraId="7A9A139D" w14:textId="77777777" w:rsidR="0024774F" w:rsidRPr="00BE0058" w:rsidRDefault="0024774F" w:rsidP="005C6394">
      <w:pPr>
        <w:pStyle w:val="BodyText"/>
        <w:spacing w:before="5"/>
        <w:ind w:left="1276" w:right="1183"/>
        <w:rPr>
          <w:color w:val="000000" w:themeColor="text1"/>
        </w:rPr>
      </w:pPr>
    </w:p>
    <w:p w14:paraId="321930C5" w14:textId="77777777" w:rsidR="0024774F" w:rsidRPr="00BE0058" w:rsidRDefault="0024774F" w:rsidP="005C6394">
      <w:pPr>
        <w:pStyle w:val="Heading3"/>
        <w:ind w:left="1276" w:right="1183"/>
        <w:rPr>
          <w:rFonts w:ascii="Times New Roman" w:hAnsi="Times New Roman" w:cs="Times New Roman"/>
          <w:color w:val="000000" w:themeColor="text1"/>
        </w:rPr>
      </w:pPr>
      <w:r w:rsidRPr="00BE0058">
        <w:rPr>
          <w:rFonts w:ascii="Times New Roman" w:hAnsi="Times New Roman" w:cs="Times New Roman"/>
          <w:color w:val="000000" w:themeColor="text1"/>
        </w:rPr>
        <w:t>The stochastic gradient descent version of the BACKPROPAGATION algorithm for feed forward networks containing two layers of sigmoid units.</w:t>
      </w:r>
    </w:p>
    <w:p w14:paraId="56A0069A" w14:textId="77777777" w:rsidR="0024774F" w:rsidRPr="00BE0058" w:rsidRDefault="0024774F" w:rsidP="005C6394">
      <w:pPr>
        <w:pStyle w:val="BodyText"/>
        <w:spacing w:before="7"/>
        <w:ind w:left="1276" w:right="1183"/>
        <w:rPr>
          <w:b/>
          <w:color w:val="000000" w:themeColor="text1"/>
          <w:sz w:val="21"/>
        </w:rPr>
      </w:pPr>
    </w:p>
    <w:p w14:paraId="5934C35A" w14:textId="77777777" w:rsidR="0024774F" w:rsidRPr="00BE0058" w:rsidRDefault="0024774F" w:rsidP="00F412AD">
      <w:pPr>
        <w:pStyle w:val="BodyText"/>
        <w:ind w:left="1276" w:right="1325"/>
        <w:jc w:val="both"/>
        <w:rPr>
          <w:color w:val="000000" w:themeColor="text1"/>
        </w:rPr>
      </w:pPr>
      <w:r w:rsidRPr="00BE0058">
        <w:rPr>
          <w:color w:val="000000" w:themeColor="text1"/>
        </w:rPr>
        <w:t xml:space="preserve">Step 1: begins by constructing a network with the desired number of hidden and output units and initializing all network weights to small random values. . For each training example, it applies the network to the example, calculates the error of the network output for this example, computes the gradient with respect to the error on this example, then updates all weights in the network. This gradient descent step is iterated (often thousands of times, using the same training examples multiple </w:t>
      </w:r>
      <w:r w:rsidRPr="00BE0058">
        <w:rPr>
          <w:color w:val="000000" w:themeColor="text1"/>
        </w:rPr>
        <w:lastRenderedPageBreak/>
        <w:t>times) until the network performs acceptably well.</w:t>
      </w:r>
    </w:p>
    <w:p w14:paraId="7DF6F7AA" w14:textId="77777777" w:rsidR="0024774F" w:rsidRPr="00BE0058" w:rsidRDefault="0024774F" w:rsidP="00F412AD">
      <w:pPr>
        <w:pStyle w:val="BodyText"/>
        <w:ind w:left="1276" w:right="1325"/>
        <w:rPr>
          <w:color w:val="000000" w:themeColor="text1"/>
        </w:rPr>
      </w:pPr>
    </w:p>
    <w:p w14:paraId="6FB107C9" w14:textId="77777777" w:rsidR="0024774F" w:rsidRPr="00BE0058" w:rsidRDefault="0024774F" w:rsidP="00F412AD">
      <w:pPr>
        <w:pStyle w:val="BodyText"/>
        <w:ind w:left="1276" w:right="1325"/>
        <w:jc w:val="both"/>
        <w:rPr>
          <w:color w:val="000000" w:themeColor="text1"/>
        </w:rPr>
      </w:pPr>
      <w:r w:rsidRPr="00BE0058">
        <w:rPr>
          <w:color w:val="000000" w:themeColor="text1"/>
        </w:rPr>
        <w:t>Step 2: The gradient descent weight-update rule is similar to the delta training rule The only difference is that the error (t - o) in the delta rule is replaced by a more complex error term</w:t>
      </w:r>
      <w:r w:rsidRPr="00BE0058">
        <w:rPr>
          <w:color w:val="000000" w:themeColor="text1"/>
          <w:spacing w:val="-2"/>
        </w:rPr>
        <w:t xml:space="preserve"> </w:t>
      </w:r>
      <w:r w:rsidRPr="00BE0058">
        <w:rPr>
          <w:color w:val="000000" w:themeColor="text1"/>
        </w:rPr>
        <w:t>aj.</w:t>
      </w:r>
    </w:p>
    <w:p w14:paraId="320646EB" w14:textId="77777777" w:rsidR="0024774F" w:rsidRPr="00BE0058" w:rsidRDefault="0024774F" w:rsidP="00F412AD">
      <w:pPr>
        <w:pStyle w:val="BodyText"/>
        <w:ind w:left="1276" w:right="1325"/>
        <w:rPr>
          <w:color w:val="000000" w:themeColor="text1"/>
        </w:rPr>
      </w:pPr>
    </w:p>
    <w:p w14:paraId="6E734D2E" w14:textId="77777777" w:rsidR="0024774F" w:rsidRPr="00BE0058" w:rsidRDefault="0024774F" w:rsidP="00F412AD">
      <w:pPr>
        <w:pStyle w:val="BodyText"/>
        <w:spacing w:before="1"/>
        <w:ind w:left="1276" w:right="1325"/>
        <w:jc w:val="both"/>
        <w:rPr>
          <w:color w:val="000000" w:themeColor="text1"/>
        </w:rPr>
      </w:pPr>
      <w:r w:rsidRPr="00BE0058">
        <w:rPr>
          <w:color w:val="000000" w:themeColor="text1"/>
        </w:rPr>
        <w:t>Step 3: updates weights incrementally, following the Presentation of each training example. This corresponds to a stochastic approxi- mation to gradient descent. To obtain the true gradient of E one would sum the Sj, xji values over all training examples before altering weight values.</w:t>
      </w:r>
    </w:p>
    <w:p w14:paraId="31ED7778" w14:textId="77777777" w:rsidR="0024774F" w:rsidRPr="00BE0058" w:rsidRDefault="0024774F" w:rsidP="00F412AD">
      <w:pPr>
        <w:pStyle w:val="BodyText"/>
        <w:ind w:left="1276" w:right="1325"/>
        <w:rPr>
          <w:color w:val="000000" w:themeColor="text1"/>
        </w:rPr>
      </w:pPr>
    </w:p>
    <w:p w14:paraId="3F634384" w14:textId="77777777" w:rsidR="0024774F" w:rsidRPr="00BE0058" w:rsidRDefault="0024774F" w:rsidP="00F412AD">
      <w:pPr>
        <w:pStyle w:val="BodyText"/>
        <w:ind w:left="1276" w:right="1325"/>
        <w:jc w:val="both"/>
        <w:rPr>
          <w:color w:val="000000" w:themeColor="text1"/>
        </w:rPr>
      </w:pPr>
      <w:r w:rsidRPr="00BE0058">
        <w:rPr>
          <w:color w:val="000000" w:themeColor="text1"/>
        </w:rPr>
        <w:t>Step 4: The weight-update loop in BACKPROPAGATION may be iterated thousands of times in a typical application. A variety of termination conditions can be used to halt the procedure.</w:t>
      </w:r>
    </w:p>
    <w:p w14:paraId="532070F0" w14:textId="77777777" w:rsidR="0024774F" w:rsidRPr="00BE0058" w:rsidRDefault="0024774F" w:rsidP="00F412AD">
      <w:pPr>
        <w:pStyle w:val="BodyText"/>
        <w:ind w:left="1276" w:right="1325"/>
        <w:rPr>
          <w:color w:val="000000" w:themeColor="text1"/>
        </w:rPr>
      </w:pPr>
    </w:p>
    <w:p w14:paraId="66D697E2" w14:textId="77777777" w:rsidR="0024774F" w:rsidRPr="00BE0058" w:rsidRDefault="0024774F" w:rsidP="00F412AD">
      <w:pPr>
        <w:pStyle w:val="BodyText"/>
        <w:ind w:left="1276" w:right="1325"/>
        <w:jc w:val="both"/>
        <w:rPr>
          <w:color w:val="000000" w:themeColor="text1"/>
        </w:rPr>
      </w:pPr>
      <w:r w:rsidRPr="00BE0058">
        <w:rPr>
          <w:color w:val="000000" w:themeColor="text1"/>
        </w:rPr>
        <w:t>One may choose to halt after a fixed number of iterations through the loop, or once the error on the training examples falls below some threshold.</w:t>
      </w:r>
    </w:p>
    <w:p w14:paraId="1A9B60E1" w14:textId="77777777" w:rsidR="0024774F" w:rsidRPr="00BE0058" w:rsidRDefault="0024774F" w:rsidP="00F412AD">
      <w:pPr>
        <w:spacing w:before="61"/>
        <w:ind w:left="1276" w:right="1325"/>
        <w:jc w:val="center"/>
        <w:rPr>
          <w:b/>
          <w:color w:val="000000" w:themeColor="text1"/>
          <w:sz w:val="24"/>
        </w:rPr>
      </w:pPr>
    </w:p>
    <w:p w14:paraId="05B3442D" w14:textId="77777777" w:rsidR="004B50AA" w:rsidRPr="00BE0058" w:rsidRDefault="002300B5" w:rsidP="00F412AD">
      <w:pPr>
        <w:spacing w:before="61"/>
        <w:ind w:left="1276" w:right="857"/>
        <w:rPr>
          <w:b/>
          <w:color w:val="000000" w:themeColor="text1"/>
          <w:sz w:val="24"/>
        </w:rPr>
      </w:pPr>
      <w:r w:rsidRPr="00BE0058">
        <w:rPr>
          <w:b/>
          <w:color w:val="000000" w:themeColor="text1"/>
          <w:sz w:val="24"/>
        </w:rPr>
        <w:t xml:space="preserve">    </w:t>
      </w:r>
      <w:r w:rsidRPr="00BE0058">
        <w:rPr>
          <w:b/>
          <w:color w:val="000000" w:themeColor="text1"/>
          <w:sz w:val="24"/>
          <w:u w:val="single"/>
        </w:rPr>
        <w:t>PROGRAM:</w:t>
      </w:r>
    </w:p>
    <w:p w14:paraId="4E88D5F1" w14:textId="77777777" w:rsidR="002300B5" w:rsidRPr="00BE0058" w:rsidRDefault="002300B5" w:rsidP="00F412AD">
      <w:pPr>
        <w:spacing w:before="61"/>
        <w:ind w:left="1276" w:right="857"/>
        <w:rPr>
          <w:color w:val="000000" w:themeColor="text1"/>
          <w:sz w:val="24"/>
        </w:rPr>
      </w:pPr>
      <w:r w:rsidRPr="00BE0058">
        <w:rPr>
          <w:color w:val="000000" w:themeColor="text1"/>
          <w:sz w:val="24"/>
        </w:rPr>
        <w:t>import numpy as np</w:t>
      </w:r>
    </w:p>
    <w:p w14:paraId="020470A3" w14:textId="77777777" w:rsidR="002300B5" w:rsidRPr="00BE0058" w:rsidRDefault="002300B5" w:rsidP="00F412AD">
      <w:pPr>
        <w:spacing w:before="61"/>
        <w:ind w:left="1276" w:right="857"/>
        <w:rPr>
          <w:color w:val="000000" w:themeColor="text1"/>
          <w:sz w:val="24"/>
        </w:rPr>
      </w:pPr>
      <w:r w:rsidRPr="00BE0058">
        <w:rPr>
          <w:color w:val="000000" w:themeColor="text1"/>
          <w:sz w:val="24"/>
        </w:rPr>
        <w:t>X = np.array(([2, 9], [1, 5], [3, 6]), dtype=float)</w:t>
      </w:r>
    </w:p>
    <w:p w14:paraId="1B11E967" w14:textId="77777777" w:rsidR="002300B5" w:rsidRPr="00BE0058" w:rsidRDefault="002300B5" w:rsidP="00F412AD">
      <w:pPr>
        <w:spacing w:before="61"/>
        <w:ind w:left="1276" w:right="857"/>
        <w:rPr>
          <w:color w:val="000000" w:themeColor="text1"/>
          <w:sz w:val="24"/>
        </w:rPr>
      </w:pPr>
      <w:r w:rsidRPr="00BE0058">
        <w:rPr>
          <w:color w:val="000000" w:themeColor="text1"/>
          <w:sz w:val="24"/>
        </w:rPr>
        <w:t>y = np.array(([92], [86], [89]), dtype=float)</w:t>
      </w:r>
    </w:p>
    <w:p w14:paraId="3E190F5E" w14:textId="77777777" w:rsidR="002300B5" w:rsidRPr="00BE0058" w:rsidRDefault="002300B5" w:rsidP="00F412AD">
      <w:pPr>
        <w:spacing w:before="61"/>
        <w:ind w:left="1276" w:right="857"/>
        <w:rPr>
          <w:color w:val="000000" w:themeColor="text1"/>
          <w:sz w:val="24"/>
        </w:rPr>
      </w:pPr>
    </w:p>
    <w:p w14:paraId="27EEF901" w14:textId="77777777" w:rsidR="002300B5" w:rsidRPr="00BE0058" w:rsidRDefault="002300B5" w:rsidP="00F412AD">
      <w:pPr>
        <w:spacing w:before="61"/>
        <w:ind w:left="1276" w:right="857"/>
        <w:rPr>
          <w:color w:val="000000" w:themeColor="text1"/>
          <w:sz w:val="24"/>
        </w:rPr>
      </w:pPr>
      <w:r w:rsidRPr="00BE0058">
        <w:rPr>
          <w:color w:val="000000" w:themeColor="text1"/>
          <w:sz w:val="24"/>
        </w:rPr>
        <w:t>X = X/np.amax(X,axis=0) # maximum of X array longitudinally</w:t>
      </w:r>
    </w:p>
    <w:p w14:paraId="7D7AD253" w14:textId="77777777" w:rsidR="002300B5" w:rsidRPr="00BE0058" w:rsidRDefault="002300B5" w:rsidP="00F412AD">
      <w:pPr>
        <w:spacing w:before="61"/>
        <w:ind w:left="1276" w:right="857"/>
        <w:rPr>
          <w:color w:val="000000" w:themeColor="text1"/>
          <w:sz w:val="24"/>
        </w:rPr>
      </w:pPr>
      <w:r w:rsidRPr="00BE0058">
        <w:rPr>
          <w:color w:val="000000" w:themeColor="text1"/>
          <w:sz w:val="24"/>
        </w:rPr>
        <w:t>y = y/100</w:t>
      </w:r>
    </w:p>
    <w:p w14:paraId="686AF8C5" w14:textId="77777777" w:rsidR="002300B5" w:rsidRPr="00BE0058" w:rsidRDefault="002300B5" w:rsidP="00F412AD">
      <w:pPr>
        <w:spacing w:before="61"/>
        <w:ind w:left="1276" w:right="857"/>
        <w:rPr>
          <w:color w:val="000000" w:themeColor="text1"/>
          <w:sz w:val="24"/>
        </w:rPr>
      </w:pPr>
      <w:r w:rsidRPr="00BE0058">
        <w:rPr>
          <w:color w:val="000000" w:themeColor="text1"/>
          <w:sz w:val="24"/>
        </w:rPr>
        <w:t>#Sigmoid Function</w:t>
      </w:r>
    </w:p>
    <w:p w14:paraId="2A24F661" w14:textId="77777777" w:rsidR="002300B5" w:rsidRPr="00BE0058" w:rsidRDefault="002300B5" w:rsidP="00F412AD">
      <w:pPr>
        <w:spacing w:before="61"/>
        <w:ind w:left="1276" w:right="857"/>
        <w:rPr>
          <w:color w:val="000000" w:themeColor="text1"/>
          <w:sz w:val="24"/>
        </w:rPr>
      </w:pPr>
      <w:r w:rsidRPr="00BE0058">
        <w:rPr>
          <w:color w:val="000000" w:themeColor="text1"/>
          <w:sz w:val="24"/>
        </w:rPr>
        <w:t>def sigmoid (x):</w:t>
      </w:r>
    </w:p>
    <w:p w14:paraId="55B6B8A1" w14:textId="77777777" w:rsidR="002300B5" w:rsidRPr="00BE0058" w:rsidRDefault="002300B5" w:rsidP="00F412AD">
      <w:pPr>
        <w:spacing w:before="61"/>
        <w:ind w:left="1276" w:right="857"/>
        <w:rPr>
          <w:color w:val="000000" w:themeColor="text1"/>
          <w:sz w:val="24"/>
        </w:rPr>
      </w:pPr>
      <w:r w:rsidRPr="00BE0058">
        <w:rPr>
          <w:color w:val="000000" w:themeColor="text1"/>
          <w:sz w:val="24"/>
        </w:rPr>
        <w:t xml:space="preserve">    return 1/(1 + np.exp(-x))</w:t>
      </w:r>
    </w:p>
    <w:p w14:paraId="0572B6E3" w14:textId="77777777" w:rsidR="002300B5" w:rsidRPr="00BE0058" w:rsidRDefault="002300B5" w:rsidP="00F412AD">
      <w:pPr>
        <w:spacing w:before="61"/>
        <w:ind w:left="1276" w:right="857"/>
        <w:rPr>
          <w:color w:val="000000" w:themeColor="text1"/>
          <w:sz w:val="24"/>
        </w:rPr>
      </w:pPr>
      <w:r w:rsidRPr="00BE0058">
        <w:rPr>
          <w:color w:val="000000" w:themeColor="text1"/>
          <w:sz w:val="24"/>
        </w:rPr>
        <w:t>#Derivative of Sigmoid Function</w:t>
      </w:r>
    </w:p>
    <w:p w14:paraId="0CB205FE" w14:textId="77777777" w:rsidR="002300B5" w:rsidRPr="00BE0058" w:rsidRDefault="002300B5" w:rsidP="00F412AD">
      <w:pPr>
        <w:spacing w:before="61"/>
        <w:ind w:left="1276" w:right="857"/>
        <w:rPr>
          <w:color w:val="000000" w:themeColor="text1"/>
          <w:sz w:val="24"/>
        </w:rPr>
      </w:pPr>
      <w:r w:rsidRPr="00BE0058">
        <w:rPr>
          <w:color w:val="000000" w:themeColor="text1"/>
          <w:sz w:val="24"/>
        </w:rPr>
        <w:t>def derivatives_sigmoid(x):</w:t>
      </w:r>
    </w:p>
    <w:p w14:paraId="03DC32F1" w14:textId="77777777" w:rsidR="002300B5" w:rsidRPr="00BE0058" w:rsidRDefault="002300B5" w:rsidP="00F412AD">
      <w:pPr>
        <w:spacing w:before="61"/>
        <w:ind w:left="1276" w:right="857"/>
        <w:rPr>
          <w:color w:val="000000" w:themeColor="text1"/>
          <w:sz w:val="24"/>
        </w:rPr>
      </w:pPr>
      <w:r w:rsidRPr="00BE0058">
        <w:rPr>
          <w:color w:val="000000" w:themeColor="text1"/>
          <w:sz w:val="24"/>
        </w:rPr>
        <w:t xml:space="preserve">    return x * (1 - x)</w:t>
      </w:r>
    </w:p>
    <w:p w14:paraId="16B8F894" w14:textId="77777777" w:rsidR="002300B5" w:rsidRPr="00BE0058" w:rsidRDefault="002300B5" w:rsidP="00F412AD">
      <w:pPr>
        <w:spacing w:before="61"/>
        <w:ind w:left="1276" w:right="857"/>
        <w:rPr>
          <w:color w:val="000000" w:themeColor="text1"/>
          <w:sz w:val="24"/>
        </w:rPr>
      </w:pPr>
      <w:r w:rsidRPr="00BE0058">
        <w:rPr>
          <w:color w:val="000000" w:themeColor="text1"/>
          <w:sz w:val="24"/>
        </w:rPr>
        <w:t>#Variable initialization</w:t>
      </w:r>
    </w:p>
    <w:p w14:paraId="629438E0" w14:textId="77777777" w:rsidR="002300B5" w:rsidRPr="00BE0058" w:rsidRDefault="002300B5" w:rsidP="00F412AD">
      <w:pPr>
        <w:spacing w:before="61"/>
        <w:ind w:left="1276" w:right="857"/>
        <w:rPr>
          <w:color w:val="000000" w:themeColor="text1"/>
          <w:sz w:val="24"/>
        </w:rPr>
      </w:pPr>
      <w:r w:rsidRPr="00BE0058">
        <w:rPr>
          <w:color w:val="000000" w:themeColor="text1"/>
          <w:sz w:val="24"/>
        </w:rPr>
        <w:t>epoch=7000 #Setting training iterations</w:t>
      </w:r>
    </w:p>
    <w:p w14:paraId="2D3EE1E4" w14:textId="77777777" w:rsidR="002300B5" w:rsidRPr="00BE0058" w:rsidRDefault="002300B5" w:rsidP="00F412AD">
      <w:pPr>
        <w:spacing w:before="61"/>
        <w:ind w:left="1276" w:right="857"/>
        <w:rPr>
          <w:color w:val="000000" w:themeColor="text1"/>
          <w:sz w:val="24"/>
        </w:rPr>
      </w:pPr>
      <w:r w:rsidRPr="00BE0058">
        <w:rPr>
          <w:color w:val="000000" w:themeColor="text1"/>
          <w:sz w:val="24"/>
        </w:rPr>
        <w:t>lr=0.1 #Setting learning rate</w:t>
      </w:r>
    </w:p>
    <w:p w14:paraId="3CCA9E63" w14:textId="77777777" w:rsidR="002300B5" w:rsidRPr="00BE0058" w:rsidRDefault="002300B5" w:rsidP="00F412AD">
      <w:pPr>
        <w:spacing w:before="61"/>
        <w:ind w:left="1276" w:right="857"/>
        <w:rPr>
          <w:color w:val="000000" w:themeColor="text1"/>
          <w:sz w:val="24"/>
        </w:rPr>
      </w:pPr>
      <w:r w:rsidRPr="00BE0058">
        <w:rPr>
          <w:color w:val="000000" w:themeColor="text1"/>
          <w:sz w:val="24"/>
        </w:rPr>
        <w:t>inputlayer_neurons = 2 #number of features in data set</w:t>
      </w:r>
    </w:p>
    <w:p w14:paraId="0FE006C9" w14:textId="77777777" w:rsidR="002300B5" w:rsidRPr="00BE0058" w:rsidRDefault="002300B5" w:rsidP="00F412AD">
      <w:pPr>
        <w:spacing w:before="61"/>
        <w:ind w:left="1276" w:right="857"/>
        <w:rPr>
          <w:color w:val="000000" w:themeColor="text1"/>
          <w:sz w:val="24"/>
        </w:rPr>
      </w:pPr>
      <w:r w:rsidRPr="00BE0058">
        <w:rPr>
          <w:color w:val="000000" w:themeColor="text1"/>
          <w:sz w:val="24"/>
        </w:rPr>
        <w:t>hiddenlayer_neurons = 3 #number of hidden layers neurons</w:t>
      </w:r>
    </w:p>
    <w:p w14:paraId="5F0A668C" w14:textId="77777777" w:rsidR="002300B5" w:rsidRPr="00BE0058" w:rsidRDefault="002300B5" w:rsidP="00F412AD">
      <w:pPr>
        <w:spacing w:before="61"/>
        <w:ind w:left="1276" w:right="857"/>
        <w:rPr>
          <w:color w:val="000000" w:themeColor="text1"/>
          <w:sz w:val="24"/>
        </w:rPr>
      </w:pPr>
      <w:r w:rsidRPr="00BE0058">
        <w:rPr>
          <w:color w:val="000000" w:themeColor="text1"/>
          <w:sz w:val="24"/>
        </w:rPr>
        <w:t>output_neurons = 1 #number of neurons at output layer</w:t>
      </w:r>
    </w:p>
    <w:p w14:paraId="28B0892F" w14:textId="77777777" w:rsidR="002300B5" w:rsidRPr="00BE0058" w:rsidRDefault="002300B5" w:rsidP="00F412AD">
      <w:pPr>
        <w:spacing w:before="61"/>
        <w:ind w:left="1276" w:right="857"/>
        <w:rPr>
          <w:color w:val="000000" w:themeColor="text1"/>
          <w:sz w:val="24"/>
        </w:rPr>
      </w:pPr>
      <w:r w:rsidRPr="00BE0058">
        <w:rPr>
          <w:color w:val="000000" w:themeColor="text1"/>
          <w:sz w:val="24"/>
        </w:rPr>
        <w:t>#weight and bias initialization</w:t>
      </w:r>
    </w:p>
    <w:p w14:paraId="763C1D29" w14:textId="77777777" w:rsidR="002300B5" w:rsidRPr="00BE0058" w:rsidRDefault="002300B5" w:rsidP="00F412AD">
      <w:pPr>
        <w:spacing w:before="61"/>
        <w:ind w:left="1276" w:right="857"/>
        <w:rPr>
          <w:color w:val="000000" w:themeColor="text1"/>
          <w:sz w:val="24"/>
        </w:rPr>
      </w:pPr>
      <w:r w:rsidRPr="00BE0058">
        <w:rPr>
          <w:color w:val="000000" w:themeColor="text1"/>
          <w:sz w:val="24"/>
        </w:rPr>
        <w:t>wh=np.random.uniform(size=(inputlayer_neurons,hiddenlayer_neurons))</w:t>
      </w:r>
    </w:p>
    <w:p w14:paraId="57C68DDC" w14:textId="77777777" w:rsidR="002300B5" w:rsidRPr="00BE0058" w:rsidRDefault="002300B5" w:rsidP="00F412AD">
      <w:pPr>
        <w:spacing w:before="61"/>
        <w:ind w:left="1276" w:right="857"/>
        <w:rPr>
          <w:color w:val="000000" w:themeColor="text1"/>
          <w:sz w:val="24"/>
        </w:rPr>
      </w:pPr>
      <w:r w:rsidRPr="00BE0058">
        <w:rPr>
          <w:color w:val="000000" w:themeColor="text1"/>
          <w:sz w:val="24"/>
        </w:rPr>
        <w:t>bh=np.random.uniform(size=(1,hiddenlayer_neurons))</w:t>
      </w:r>
    </w:p>
    <w:p w14:paraId="0DDA14C5" w14:textId="77777777" w:rsidR="002300B5" w:rsidRPr="00BE0058" w:rsidRDefault="002300B5" w:rsidP="00F412AD">
      <w:pPr>
        <w:spacing w:before="61"/>
        <w:ind w:left="1276" w:right="857"/>
        <w:rPr>
          <w:color w:val="000000" w:themeColor="text1"/>
          <w:sz w:val="24"/>
        </w:rPr>
      </w:pPr>
      <w:r w:rsidRPr="00BE0058">
        <w:rPr>
          <w:color w:val="000000" w:themeColor="text1"/>
          <w:sz w:val="24"/>
        </w:rPr>
        <w:t>wout=np.random.uniform(size=(hiddenlayer_neurons,output_neurons))</w:t>
      </w:r>
    </w:p>
    <w:p w14:paraId="493F980C" w14:textId="77777777" w:rsidR="002300B5" w:rsidRPr="00BE0058" w:rsidRDefault="002300B5" w:rsidP="00F412AD">
      <w:pPr>
        <w:spacing w:before="61"/>
        <w:ind w:left="1276" w:right="857"/>
        <w:rPr>
          <w:color w:val="000000" w:themeColor="text1"/>
          <w:sz w:val="24"/>
        </w:rPr>
      </w:pPr>
      <w:r w:rsidRPr="00BE0058">
        <w:rPr>
          <w:color w:val="000000" w:themeColor="text1"/>
          <w:sz w:val="24"/>
        </w:rPr>
        <w:t>bout=np.random.uniform(size=(1,output_neurons))</w:t>
      </w:r>
    </w:p>
    <w:p w14:paraId="791D5F2E" w14:textId="77777777" w:rsidR="002300B5" w:rsidRPr="00BE0058" w:rsidRDefault="002300B5" w:rsidP="00F412AD">
      <w:pPr>
        <w:spacing w:before="61"/>
        <w:ind w:left="1276" w:right="857"/>
        <w:rPr>
          <w:color w:val="000000" w:themeColor="text1"/>
          <w:sz w:val="24"/>
        </w:rPr>
      </w:pPr>
      <w:r w:rsidRPr="00BE0058">
        <w:rPr>
          <w:color w:val="000000" w:themeColor="text1"/>
          <w:sz w:val="24"/>
        </w:rPr>
        <w:t>#draws a random range of numbers uniformly of dimx*y</w:t>
      </w:r>
    </w:p>
    <w:p w14:paraId="3FEE7405" w14:textId="77777777" w:rsidR="002300B5" w:rsidRPr="00BE0058" w:rsidRDefault="002300B5" w:rsidP="00F412AD">
      <w:pPr>
        <w:spacing w:before="61"/>
        <w:ind w:left="1276" w:right="857"/>
        <w:rPr>
          <w:color w:val="000000" w:themeColor="text1"/>
          <w:sz w:val="24"/>
        </w:rPr>
      </w:pPr>
      <w:r w:rsidRPr="00BE0058">
        <w:rPr>
          <w:color w:val="000000" w:themeColor="text1"/>
          <w:sz w:val="24"/>
        </w:rPr>
        <w:t>for i in range(epoch):</w:t>
      </w:r>
    </w:p>
    <w:p w14:paraId="0FB76C7C" w14:textId="77777777" w:rsidR="002300B5" w:rsidRPr="00BE0058" w:rsidRDefault="002300B5" w:rsidP="00F412AD">
      <w:pPr>
        <w:spacing w:before="61"/>
        <w:ind w:left="1276" w:right="857"/>
        <w:rPr>
          <w:color w:val="000000" w:themeColor="text1"/>
          <w:sz w:val="24"/>
        </w:rPr>
      </w:pPr>
    </w:p>
    <w:p w14:paraId="4B2B2D8C" w14:textId="77777777" w:rsidR="002300B5" w:rsidRPr="00BE0058" w:rsidRDefault="002300B5" w:rsidP="00207A5F">
      <w:pPr>
        <w:spacing w:before="61"/>
        <w:ind w:left="993" w:right="857"/>
        <w:rPr>
          <w:color w:val="000000" w:themeColor="text1"/>
          <w:sz w:val="24"/>
        </w:rPr>
      </w:pPr>
      <w:r w:rsidRPr="00BE0058">
        <w:rPr>
          <w:color w:val="000000" w:themeColor="text1"/>
          <w:sz w:val="24"/>
        </w:rPr>
        <w:lastRenderedPageBreak/>
        <w:t>#Forward Propogation</w:t>
      </w:r>
    </w:p>
    <w:p w14:paraId="250E0E2C" w14:textId="77777777" w:rsidR="002300B5" w:rsidRPr="00BE0058" w:rsidRDefault="002300B5" w:rsidP="00207A5F">
      <w:pPr>
        <w:spacing w:before="61"/>
        <w:ind w:left="993" w:right="857"/>
        <w:rPr>
          <w:color w:val="000000" w:themeColor="text1"/>
          <w:sz w:val="24"/>
        </w:rPr>
      </w:pPr>
      <w:r w:rsidRPr="00BE0058">
        <w:rPr>
          <w:color w:val="000000" w:themeColor="text1"/>
          <w:sz w:val="24"/>
        </w:rPr>
        <w:t xml:space="preserve">    hinp1=np.dot(X,wh)</w:t>
      </w:r>
    </w:p>
    <w:p w14:paraId="0B70E921" w14:textId="77777777" w:rsidR="002300B5" w:rsidRPr="00BE0058" w:rsidRDefault="002300B5" w:rsidP="00207A5F">
      <w:pPr>
        <w:spacing w:before="61"/>
        <w:ind w:left="993" w:right="857"/>
        <w:rPr>
          <w:color w:val="000000" w:themeColor="text1"/>
          <w:sz w:val="24"/>
        </w:rPr>
      </w:pPr>
      <w:r w:rsidRPr="00BE0058">
        <w:rPr>
          <w:color w:val="000000" w:themeColor="text1"/>
          <w:sz w:val="24"/>
        </w:rPr>
        <w:t xml:space="preserve">    hinp=hinp1 + bh</w:t>
      </w:r>
    </w:p>
    <w:p w14:paraId="23FBE62F" w14:textId="77777777" w:rsidR="002300B5" w:rsidRPr="00BE0058" w:rsidRDefault="002300B5" w:rsidP="00207A5F">
      <w:pPr>
        <w:spacing w:before="61"/>
        <w:ind w:left="993" w:right="857"/>
        <w:rPr>
          <w:color w:val="000000" w:themeColor="text1"/>
          <w:sz w:val="24"/>
        </w:rPr>
      </w:pPr>
      <w:r w:rsidRPr="00BE0058">
        <w:rPr>
          <w:color w:val="000000" w:themeColor="text1"/>
          <w:sz w:val="24"/>
        </w:rPr>
        <w:t xml:space="preserve">    hlayer_act = sigmoid(hinp)</w:t>
      </w:r>
    </w:p>
    <w:p w14:paraId="27D307EF" w14:textId="77777777" w:rsidR="002300B5" w:rsidRPr="00BE0058" w:rsidRDefault="002300B5" w:rsidP="00207A5F">
      <w:pPr>
        <w:spacing w:before="61"/>
        <w:ind w:left="993" w:right="857"/>
        <w:rPr>
          <w:color w:val="000000" w:themeColor="text1"/>
          <w:sz w:val="24"/>
        </w:rPr>
      </w:pPr>
      <w:r w:rsidRPr="00BE0058">
        <w:rPr>
          <w:color w:val="000000" w:themeColor="text1"/>
          <w:sz w:val="24"/>
        </w:rPr>
        <w:t xml:space="preserve">    outinp1=np.dot(hlayer_act,wout)</w:t>
      </w:r>
    </w:p>
    <w:p w14:paraId="0A6C27D9" w14:textId="77777777" w:rsidR="002300B5" w:rsidRPr="00BE0058" w:rsidRDefault="002300B5" w:rsidP="00207A5F">
      <w:pPr>
        <w:spacing w:before="61"/>
        <w:ind w:left="993" w:right="857"/>
        <w:rPr>
          <w:color w:val="000000" w:themeColor="text1"/>
          <w:sz w:val="24"/>
        </w:rPr>
      </w:pPr>
      <w:r w:rsidRPr="00BE0058">
        <w:rPr>
          <w:color w:val="000000" w:themeColor="text1"/>
          <w:sz w:val="24"/>
        </w:rPr>
        <w:t xml:space="preserve">    outinp= outinp1+ bout</w:t>
      </w:r>
    </w:p>
    <w:p w14:paraId="4F7BF489" w14:textId="77777777" w:rsidR="002300B5" w:rsidRPr="00BE0058" w:rsidRDefault="002300B5" w:rsidP="00207A5F">
      <w:pPr>
        <w:spacing w:before="61"/>
        <w:ind w:left="993" w:right="857"/>
        <w:rPr>
          <w:color w:val="000000" w:themeColor="text1"/>
          <w:sz w:val="24"/>
        </w:rPr>
      </w:pPr>
      <w:r w:rsidRPr="00BE0058">
        <w:rPr>
          <w:color w:val="000000" w:themeColor="text1"/>
          <w:sz w:val="24"/>
        </w:rPr>
        <w:t xml:space="preserve">    output = sigmoid(outinp)</w:t>
      </w:r>
    </w:p>
    <w:p w14:paraId="15F75B7B" w14:textId="77777777" w:rsidR="002300B5" w:rsidRPr="00BE0058" w:rsidRDefault="002300B5" w:rsidP="00207A5F">
      <w:pPr>
        <w:spacing w:before="61"/>
        <w:ind w:left="993" w:right="857"/>
        <w:rPr>
          <w:color w:val="000000" w:themeColor="text1"/>
          <w:sz w:val="24"/>
        </w:rPr>
      </w:pPr>
      <w:r w:rsidRPr="00BE0058">
        <w:rPr>
          <w:color w:val="000000" w:themeColor="text1"/>
          <w:sz w:val="24"/>
        </w:rPr>
        <w:t>#Backpropagation</w:t>
      </w:r>
    </w:p>
    <w:p w14:paraId="08C2131E" w14:textId="77777777" w:rsidR="002300B5" w:rsidRPr="00BE0058" w:rsidRDefault="002300B5" w:rsidP="00207A5F">
      <w:pPr>
        <w:spacing w:before="61"/>
        <w:ind w:left="993" w:right="857"/>
        <w:rPr>
          <w:color w:val="000000" w:themeColor="text1"/>
          <w:sz w:val="24"/>
        </w:rPr>
      </w:pPr>
      <w:r w:rsidRPr="00BE0058">
        <w:rPr>
          <w:color w:val="000000" w:themeColor="text1"/>
          <w:sz w:val="24"/>
        </w:rPr>
        <w:t xml:space="preserve">    EO = y-output</w:t>
      </w:r>
    </w:p>
    <w:p w14:paraId="1A6E58BE" w14:textId="77777777" w:rsidR="002300B5" w:rsidRPr="00BE0058" w:rsidRDefault="002300B5" w:rsidP="00207A5F">
      <w:pPr>
        <w:spacing w:before="61"/>
        <w:ind w:left="993" w:right="857"/>
        <w:rPr>
          <w:color w:val="000000" w:themeColor="text1"/>
          <w:sz w:val="24"/>
        </w:rPr>
      </w:pPr>
      <w:r w:rsidRPr="00BE0058">
        <w:rPr>
          <w:color w:val="000000" w:themeColor="text1"/>
          <w:sz w:val="24"/>
        </w:rPr>
        <w:t xml:space="preserve">    outgrad = derivatives_sigmoid(output)</w:t>
      </w:r>
    </w:p>
    <w:p w14:paraId="03DC38EA" w14:textId="77777777" w:rsidR="002300B5" w:rsidRPr="00BE0058" w:rsidRDefault="002300B5" w:rsidP="00207A5F">
      <w:pPr>
        <w:spacing w:before="61"/>
        <w:ind w:left="993" w:right="857"/>
        <w:rPr>
          <w:color w:val="000000" w:themeColor="text1"/>
          <w:sz w:val="24"/>
        </w:rPr>
      </w:pPr>
      <w:r w:rsidRPr="00BE0058">
        <w:rPr>
          <w:color w:val="000000" w:themeColor="text1"/>
          <w:sz w:val="24"/>
        </w:rPr>
        <w:t xml:space="preserve">    d_output = EO* outgrad</w:t>
      </w:r>
    </w:p>
    <w:p w14:paraId="7353918C" w14:textId="77777777" w:rsidR="002300B5" w:rsidRPr="00BE0058" w:rsidRDefault="002300B5" w:rsidP="00207A5F">
      <w:pPr>
        <w:spacing w:before="61"/>
        <w:ind w:left="993" w:right="857"/>
        <w:rPr>
          <w:color w:val="000000" w:themeColor="text1"/>
          <w:sz w:val="24"/>
        </w:rPr>
      </w:pPr>
      <w:r w:rsidRPr="00BE0058">
        <w:rPr>
          <w:color w:val="000000" w:themeColor="text1"/>
          <w:sz w:val="24"/>
        </w:rPr>
        <w:t xml:space="preserve">    EH = d_output.dot(wout.T)</w:t>
      </w:r>
    </w:p>
    <w:p w14:paraId="67733C99" w14:textId="77777777" w:rsidR="002300B5" w:rsidRPr="00BE0058" w:rsidRDefault="002300B5" w:rsidP="00207A5F">
      <w:pPr>
        <w:spacing w:before="61"/>
        <w:ind w:left="993" w:right="857"/>
        <w:rPr>
          <w:color w:val="000000" w:themeColor="text1"/>
          <w:sz w:val="24"/>
        </w:rPr>
      </w:pPr>
      <w:r w:rsidRPr="00BE0058">
        <w:rPr>
          <w:color w:val="000000" w:themeColor="text1"/>
          <w:sz w:val="24"/>
        </w:rPr>
        <w:t xml:space="preserve">    hiddengrad = derivatives_sigmoid(hlayer_act)</w:t>
      </w:r>
    </w:p>
    <w:p w14:paraId="3F1FB896" w14:textId="77777777" w:rsidR="002300B5" w:rsidRPr="00BE0058" w:rsidRDefault="002300B5" w:rsidP="00207A5F">
      <w:pPr>
        <w:spacing w:before="61"/>
        <w:ind w:left="993" w:right="857"/>
        <w:rPr>
          <w:color w:val="000000" w:themeColor="text1"/>
          <w:sz w:val="24"/>
        </w:rPr>
      </w:pPr>
      <w:r w:rsidRPr="00BE0058">
        <w:rPr>
          <w:color w:val="000000" w:themeColor="text1"/>
          <w:sz w:val="24"/>
        </w:rPr>
        <w:t xml:space="preserve">    #how much hidden layer wts contributed to error</w:t>
      </w:r>
    </w:p>
    <w:p w14:paraId="77E37517" w14:textId="77777777" w:rsidR="002300B5" w:rsidRPr="00BE0058" w:rsidRDefault="002300B5" w:rsidP="00207A5F">
      <w:pPr>
        <w:spacing w:before="61"/>
        <w:ind w:left="993" w:right="857"/>
        <w:rPr>
          <w:color w:val="000000" w:themeColor="text1"/>
          <w:sz w:val="24"/>
        </w:rPr>
      </w:pPr>
      <w:r w:rsidRPr="00BE0058">
        <w:rPr>
          <w:color w:val="000000" w:themeColor="text1"/>
          <w:sz w:val="24"/>
        </w:rPr>
        <w:t xml:space="preserve">    d_hiddenlayer = EH * hiddengrad</w:t>
      </w:r>
    </w:p>
    <w:p w14:paraId="25AFE748" w14:textId="77777777" w:rsidR="002300B5" w:rsidRPr="00BE0058" w:rsidRDefault="002300B5" w:rsidP="00207A5F">
      <w:pPr>
        <w:spacing w:before="61"/>
        <w:ind w:left="993" w:right="857"/>
        <w:rPr>
          <w:color w:val="000000" w:themeColor="text1"/>
          <w:sz w:val="24"/>
        </w:rPr>
      </w:pPr>
      <w:r w:rsidRPr="00BE0058">
        <w:rPr>
          <w:color w:val="000000" w:themeColor="text1"/>
          <w:sz w:val="24"/>
        </w:rPr>
        <w:t xml:space="preserve">    wout += hlayer_act.T.dot(d_output) *lr</w:t>
      </w:r>
    </w:p>
    <w:p w14:paraId="5D374677" w14:textId="77777777" w:rsidR="002300B5" w:rsidRPr="00BE0058" w:rsidRDefault="002300B5" w:rsidP="00207A5F">
      <w:pPr>
        <w:spacing w:before="61"/>
        <w:ind w:left="993" w:right="857"/>
        <w:rPr>
          <w:color w:val="000000" w:themeColor="text1"/>
          <w:sz w:val="24"/>
        </w:rPr>
      </w:pPr>
      <w:r w:rsidRPr="00BE0058">
        <w:rPr>
          <w:color w:val="000000" w:themeColor="text1"/>
          <w:sz w:val="24"/>
        </w:rPr>
        <w:t xml:space="preserve">    # dotproduct of nextlayererror and currentlayerop</w:t>
      </w:r>
    </w:p>
    <w:p w14:paraId="1139A0CE" w14:textId="77777777" w:rsidR="002300B5" w:rsidRPr="00BE0058" w:rsidRDefault="002300B5" w:rsidP="00207A5F">
      <w:pPr>
        <w:spacing w:before="61"/>
        <w:ind w:left="993" w:right="857"/>
        <w:rPr>
          <w:color w:val="000000" w:themeColor="text1"/>
          <w:sz w:val="24"/>
        </w:rPr>
      </w:pPr>
      <w:r w:rsidRPr="00BE0058">
        <w:rPr>
          <w:color w:val="000000" w:themeColor="text1"/>
          <w:sz w:val="24"/>
        </w:rPr>
        <w:t xml:space="preserve">    #bout += np.sum(d_output, axis=0,keepdims=True)*lr</w:t>
      </w:r>
    </w:p>
    <w:p w14:paraId="153EE9AF" w14:textId="77777777" w:rsidR="002300B5" w:rsidRPr="00BE0058" w:rsidRDefault="002300B5" w:rsidP="00207A5F">
      <w:pPr>
        <w:spacing w:before="61"/>
        <w:ind w:left="993" w:right="857"/>
        <w:rPr>
          <w:color w:val="000000" w:themeColor="text1"/>
          <w:sz w:val="24"/>
        </w:rPr>
      </w:pPr>
      <w:r w:rsidRPr="00BE0058">
        <w:rPr>
          <w:color w:val="000000" w:themeColor="text1"/>
          <w:sz w:val="24"/>
        </w:rPr>
        <w:t xml:space="preserve">    wh += X.T.dot(d_hiddenlayer) *lr</w:t>
      </w:r>
    </w:p>
    <w:p w14:paraId="2D78AC95" w14:textId="77777777" w:rsidR="002300B5" w:rsidRPr="00BE0058" w:rsidRDefault="002300B5" w:rsidP="00207A5F">
      <w:pPr>
        <w:spacing w:before="61"/>
        <w:ind w:left="993" w:right="857"/>
        <w:rPr>
          <w:color w:val="000000" w:themeColor="text1"/>
          <w:sz w:val="24"/>
        </w:rPr>
      </w:pPr>
      <w:r w:rsidRPr="00BE0058">
        <w:rPr>
          <w:color w:val="000000" w:themeColor="text1"/>
          <w:sz w:val="24"/>
        </w:rPr>
        <w:t>#bh += np.sum(d_hiddenlayer, axis=0,keepdims=True) *lr</w:t>
      </w:r>
    </w:p>
    <w:p w14:paraId="2B50E134" w14:textId="77777777" w:rsidR="002300B5" w:rsidRPr="00BE0058" w:rsidRDefault="002300B5" w:rsidP="00207A5F">
      <w:pPr>
        <w:spacing w:before="61"/>
        <w:ind w:left="993" w:right="857"/>
        <w:rPr>
          <w:color w:val="000000" w:themeColor="text1"/>
          <w:sz w:val="24"/>
        </w:rPr>
      </w:pPr>
      <w:r w:rsidRPr="00BE0058">
        <w:rPr>
          <w:color w:val="000000" w:themeColor="text1"/>
          <w:sz w:val="24"/>
        </w:rPr>
        <w:t>print("Input: \n" + str(X))</w:t>
      </w:r>
    </w:p>
    <w:p w14:paraId="53B57F97" w14:textId="77777777" w:rsidR="002300B5" w:rsidRPr="00BE0058" w:rsidRDefault="002300B5" w:rsidP="00207A5F">
      <w:pPr>
        <w:spacing w:before="61"/>
        <w:ind w:left="993" w:right="857"/>
        <w:rPr>
          <w:color w:val="000000" w:themeColor="text1"/>
          <w:sz w:val="24"/>
        </w:rPr>
      </w:pPr>
      <w:r w:rsidRPr="00BE0058">
        <w:rPr>
          <w:color w:val="000000" w:themeColor="text1"/>
          <w:sz w:val="24"/>
        </w:rPr>
        <w:t>print("Actual Output: \n" + str(y))</w:t>
      </w:r>
    </w:p>
    <w:p w14:paraId="644FBE69" w14:textId="77777777" w:rsidR="002300B5" w:rsidRPr="00BE0058" w:rsidRDefault="002300B5" w:rsidP="00207A5F">
      <w:pPr>
        <w:spacing w:before="61"/>
        <w:ind w:left="993" w:right="857"/>
        <w:rPr>
          <w:color w:val="000000" w:themeColor="text1"/>
          <w:sz w:val="24"/>
        </w:rPr>
      </w:pPr>
      <w:r w:rsidRPr="00BE0058">
        <w:rPr>
          <w:color w:val="000000" w:themeColor="text1"/>
          <w:sz w:val="24"/>
        </w:rPr>
        <w:t>print("Predicted Output: \n" ,output)</w:t>
      </w:r>
    </w:p>
    <w:p w14:paraId="00EE7A80" w14:textId="77777777" w:rsidR="004B50AA" w:rsidRPr="00BE0058" w:rsidRDefault="004B50AA" w:rsidP="00207A5F">
      <w:pPr>
        <w:spacing w:before="61"/>
        <w:ind w:left="993" w:right="857"/>
        <w:rPr>
          <w:b/>
          <w:color w:val="000000" w:themeColor="text1"/>
          <w:sz w:val="24"/>
        </w:rPr>
      </w:pPr>
    </w:p>
    <w:p w14:paraId="7F248E4F" w14:textId="77777777" w:rsidR="002300B5" w:rsidRPr="00BE0058" w:rsidRDefault="64CFF0CF" w:rsidP="00207A5F">
      <w:pPr>
        <w:spacing w:before="61"/>
        <w:ind w:left="993" w:right="857"/>
        <w:rPr>
          <w:b/>
          <w:color w:val="000000" w:themeColor="text1"/>
          <w:sz w:val="24"/>
          <w:u w:val="single"/>
        </w:rPr>
      </w:pPr>
      <w:r w:rsidRPr="5EF1BB3D">
        <w:rPr>
          <w:b/>
          <w:bCs/>
          <w:color w:val="000000" w:themeColor="text1"/>
          <w:sz w:val="24"/>
          <w:szCs w:val="24"/>
          <w:u w:val="single"/>
        </w:rPr>
        <w:t>OUTPUT:</w:t>
      </w:r>
      <w:r>
        <w:rPr>
          <w:noProof/>
        </w:rPr>
        <w:drawing>
          <wp:inline distT="0" distB="0" distL="0" distR="0" wp14:anchorId="340465FF" wp14:editId="61817ABD">
            <wp:extent cx="6286500" cy="273050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pic:nvPicPr>
                  <pic:blipFill>
                    <a:blip r:embed="rId107">
                      <a:extLst>
                        <a:ext uri="{28A0092B-C50C-407E-A947-70E740481C1C}">
                          <a14:useLocalDpi xmlns:a14="http://schemas.microsoft.com/office/drawing/2010/main" val="0"/>
                        </a:ext>
                      </a:extLst>
                    </a:blip>
                    <a:stretch>
                      <a:fillRect/>
                    </a:stretch>
                  </pic:blipFill>
                  <pic:spPr>
                    <a:xfrm>
                      <a:off x="0" y="0"/>
                      <a:ext cx="6286500" cy="2730500"/>
                    </a:xfrm>
                    <a:prstGeom prst="rect">
                      <a:avLst/>
                    </a:prstGeom>
                  </pic:spPr>
                </pic:pic>
              </a:graphicData>
            </a:graphic>
          </wp:inline>
        </w:drawing>
      </w:r>
    </w:p>
    <w:p w14:paraId="1E8E47C2" w14:textId="77777777" w:rsidR="004B50AA" w:rsidRPr="00BE0058" w:rsidRDefault="004B50AA" w:rsidP="00207A5F">
      <w:pPr>
        <w:spacing w:before="61"/>
        <w:ind w:left="993" w:right="857"/>
        <w:jc w:val="center"/>
        <w:rPr>
          <w:b/>
          <w:color w:val="000000" w:themeColor="text1"/>
          <w:sz w:val="24"/>
        </w:rPr>
      </w:pPr>
    </w:p>
    <w:p w14:paraId="52E12EC1" w14:textId="77777777" w:rsidR="004B50AA" w:rsidRPr="00BE0058" w:rsidRDefault="004B50AA" w:rsidP="00207A5F">
      <w:pPr>
        <w:spacing w:before="61"/>
        <w:ind w:left="993" w:right="857"/>
        <w:jc w:val="center"/>
        <w:rPr>
          <w:b/>
          <w:color w:val="000000" w:themeColor="text1"/>
          <w:sz w:val="24"/>
        </w:rPr>
      </w:pPr>
    </w:p>
    <w:p w14:paraId="4DA2476A" w14:textId="77777777" w:rsidR="00A83C2A" w:rsidRPr="00BE0058" w:rsidRDefault="00A83C2A" w:rsidP="005C6394">
      <w:pPr>
        <w:pStyle w:val="Heading1"/>
        <w:ind w:left="1134" w:right="1183"/>
        <w:jc w:val="both"/>
        <w:rPr>
          <w:color w:val="000000" w:themeColor="text1"/>
        </w:rPr>
      </w:pPr>
      <w:r w:rsidRPr="005C6394">
        <w:rPr>
          <w:color w:val="000000" w:themeColor="text1"/>
          <w:u w:val="single"/>
        </w:rPr>
        <w:lastRenderedPageBreak/>
        <w:t>Program 5</w:t>
      </w:r>
      <w:r w:rsidRPr="00BE0058">
        <w:rPr>
          <w:color w:val="000000" w:themeColor="text1"/>
        </w:rPr>
        <w:t>: Write a program to implement the naïve Bayesian classifier for a sample training data set stored as a .CSV file. Compute the accuracy of the classifier, considering few test data sets.</w:t>
      </w:r>
    </w:p>
    <w:p w14:paraId="6A2BC471" w14:textId="77777777" w:rsidR="00A83C2A" w:rsidRPr="00BE0058" w:rsidRDefault="00A83C2A" w:rsidP="005C6394">
      <w:pPr>
        <w:pStyle w:val="BodyText"/>
        <w:spacing w:before="1"/>
        <w:ind w:left="1134" w:right="1183"/>
        <w:jc w:val="both"/>
        <w:rPr>
          <w:color w:val="000000" w:themeColor="text1"/>
          <w:sz w:val="32"/>
        </w:rPr>
      </w:pPr>
    </w:p>
    <w:p w14:paraId="205EF49C" w14:textId="77777777" w:rsidR="00A83C2A" w:rsidRPr="00BE0058" w:rsidRDefault="00A83C2A" w:rsidP="005C6394">
      <w:pPr>
        <w:pStyle w:val="BodyText"/>
        <w:ind w:left="1134" w:right="1183"/>
        <w:jc w:val="both"/>
        <w:rPr>
          <w:color w:val="000000" w:themeColor="text1"/>
        </w:rPr>
      </w:pPr>
      <w:r w:rsidRPr="00BE0058">
        <w:rPr>
          <w:color w:val="000000" w:themeColor="text1"/>
        </w:rPr>
        <w:t xml:space="preserve">It is a classification technique based on Bayes‟ Theorem with an assumption of independence among predictors. </w:t>
      </w:r>
      <w:r w:rsidRPr="00BE0058">
        <w:rPr>
          <w:color w:val="000000" w:themeColor="text1"/>
          <w:spacing w:val="-3"/>
        </w:rPr>
        <w:t xml:space="preserve">In </w:t>
      </w:r>
      <w:r w:rsidRPr="00BE0058">
        <w:rPr>
          <w:color w:val="000000" w:themeColor="text1"/>
        </w:rPr>
        <w:t>simple terms, a Naive Bayes classifier assumes that the presence of a particular feature in a class is unrelated to the presence of any other feature. For example, a fruit may be considered to be an apple if it is red, round, and about 3 inches in diameter. Even if these features depend on each other or upon the existence of the other features, all of these properties independently contribute to the probability that this fruit is an apple and that is why it is known as</w:t>
      </w:r>
      <w:r w:rsidRPr="00BE0058">
        <w:rPr>
          <w:color w:val="000000" w:themeColor="text1"/>
          <w:spacing w:val="-34"/>
        </w:rPr>
        <w:t xml:space="preserve"> </w:t>
      </w:r>
      <w:r w:rsidRPr="00BE0058">
        <w:rPr>
          <w:color w:val="000000" w:themeColor="text1"/>
        </w:rPr>
        <w:t>„Naive‟.</w:t>
      </w:r>
    </w:p>
    <w:p w14:paraId="4DCC6F47" w14:textId="77777777" w:rsidR="00A83C2A" w:rsidRPr="00BE0058" w:rsidRDefault="00A83C2A" w:rsidP="005C6394">
      <w:pPr>
        <w:pStyle w:val="BodyText"/>
        <w:spacing w:before="1"/>
        <w:ind w:left="1134" w:right="1183"/>
        <w:jc w:val="both"/>
        <w:rPr>
          <w:color w:val="000000" w:themeColor="text1"/>
        </w:rPr>
      </w:pPr>
    </w:p>
    <w:p w14:paraId="15FA9A4B" w14:textId="77777777" w:rsidR="00A83C2A" w:rsidRPr="00BE0058" w:rsidRDefault="00A83C2A" w:rsidP="005C6394">
      <w:pPr>
        <w:pStyle w:val="BodyText"/>
        <w:ind w:left="1134" w:right="1183"/>
        <w:jc w:val="both"/>
        <w:rPr>
          <w:color w:val="000000" w:themeColor="text1"/>
        </w:rPr>
      </w:pPr>
      <w:r w:rsidRPr="00BE0058">
        <w:rPr>
          <w:color w:val="000000" w:themeColor="text1"/>
        </w:rPr>
        <w:t>Bayes theorem provides a way of calculating posterior probability P(c|x) from P(c), P(x) and P(x|c). Look at the equation below:</w:t>
      </w:r>
    </w:p>
    <w:p w14:paraId="1B5E47D9" w14:textId="77777777" w:rsidR="00A83C2A" w:rsidRPr="00BE0058" w:rsidRDefault="00A83C2A" w:rsidP="005C6394">
      <w:pPr>
        <w:pStyle w:val="BodyText"/>
        <w:spacing w:before="2"/>
        <w:ind w:left="1134" w:right="1183"/>
        <w:jc w:val="both"/>
        <w:rPr>
          <w:color w:val="000000" w:themeColor="text1"/>
        </w:rPr>
      </w:pPr>
    </w:p>
    <w:p w14:paraId="75D4F3B7" w14:textId="77777777" w:rsidR="00A83C2A" w:rsidRPr="00BE0058" w:rsidRDefault="00A83C2A" w:rsidP="005C6394">
      <w:pPr>
        <w:pStyle w:val="Heading3"/>
        <w:keepNext w:val="0"/>
        <w:keepLines w:val="0"/>
        <w:tabs>
          <w:tab w:val="left" w:pos="2060"/>
        </w:tabs>
        <w:spacing w:before="0"/>
        <w:ind w:left="1134" w:right="1183"/>
        <w:jc w:val="both"/>
        <w:rPr>
          <w:rFonts w:ascii="Times New Roman" w:hAnsi="Times New Roman" w:cs="Times New Roman"/>
          <w:b/>
          <w:color w:val="000000" w:themeColor="text1"/>
        </w:rPr>
      </w:pPr>
      <w:r w:rsidRPr="00BE0058">
        <w:rPr>
          <w:rFonts w:ascii="Times New Roman" w:hAnsi="Times New Roman" w:cs="Times New Roman"/>
          <w:b/>
          <w:color w:val="000000" w:themeColor="text1"/>
          <w:u w:val="thick"/>
        </w:rPr>
        <w:t>1)Handling Of</w:t>
      </w:r>
      <w:r w:rsidRPr="00BE0058">
        <w:rPr>
          <w:rFonts w:ascii="Times New Roman" w:hAnsi="Times New Roman" w:cs="Times New Roman"/>
          <w:b/>
          <w:color w:val="000000" w:themeColor="text1"/>
          <w:spacing w:val="-3"/>
          <w:u w:val="thick"/>
        </w:rPr>
        <w:t xml:space="preserve"> </w:t>
      </w:r>
      <w:r w:rsidRPr="00BE0058">
        <w:rPr>
          <w:rFonts w:ascii="Times New Roman" w:hAnsi="Times New Roman" w:cs="Times New Roman"/>
          <w:b/>
          <w:color w:val="000000" w:themeColor="text1"/>
          <w:u w:val="thick"/>
        </w:rPr>
        <w:t>Data:</w:t>
      </w:r>
    </w:p>
    <w:p w14:paraId="25D6C40E" w14:textId="77777777" w:rsidR="00A83C2A" w:rsidRPr="00BE0058" w:rsidRDefault="00A83C2A" w:rsidP="005C6394">
      <w:pPr>
        <w:pStyle w:val="BodyText"/>
        <w:spacing w:before="9"/>
        <w:ind w:left="1134" w:right="1183"/>
        <w:jc w:val="both"/>
        <w:rPr>
          <w:b/>
          <w:color w:val="000000" w:themeColor="text1"/>
          <w:sz w:val="15"/>
        </w:rPr>
      </w:pPr>
    </w:p>
    <w:p w14:paraId="3049ED42" w14:textId="77777777" w:rsidR="00A83C2A" w:rsidRPr="00BE0058" w:rsidRDefault="00A83C2A" w:rsidP="00D74353">
      <w:pPr>
        <w:pStyle w:val="ListParagraph"/>
        <w:numPr>
          <w:ilvl w:val="0"/>
          <w:numId w:val="27"/>
        </w:numPr>
        <w:tabs>
          <w:tab w:val="left" w:pos="1945"/>
        </w:tabs>
        <w:spacing w:before="90"/>
        <w:ind w:left="1134" w:right="1183" w:firstLine="0"/>
        <w:jc w:val="both"/>
        <w:rPr>
          <w:color w:val="000000" w:themeColor="text1"/>
          <w:sz w:val="24"/>
        </w:rPr>
      </w:pPr>
      <w:r w:rsidRPr="00BE0058">
        <w:rPr>
          <w:color w:val="000000" w:themeColor="text1"/>
          <w:sz w:val="24"/>
        </w:rPr>
        <w:t>load the data from the CSV file and split in to training and test data</w:t>
      </w:r>
      <w:r w:rsidRPr="00BE0058">
        <w:rPr>
          <w:color w:val="000000" w:themeColor="text1"/>
          <w:spacing w:val="-9"/>
          <w:sz w:val="24"/>
        </w:rPr>
        <w:t xml:space="preserve"> </w:t>
      </w:r>
      <w:r w:rsidRPr="00BE0058">
        <w:rPr>
          <w:color w:val="000000" w:themeColor="text1"/>
          <w:sz w:val="24"/>
        </w:rPr>
        <w:t>set.</w:t>
      </w:r>
    </w:p>
    <w:p w14:paraId="53EE9ACF" w14:textId="77777777" w:rsidR="00A83C2A" w:rsidRPr="00BE0058" w:rsidRDefault="00A83C2A" w:rsidP="00D74353">
      <w:pPr>
        <w:pStyle w:val="ListParagraph"/>
        <w:numPr>
          <w:ilvl w:val="0"/>
          <w:numId w:val="27"/>
        </w:numPr>
        <w:tabs>
          <w:tab w:val="left" w:pos="1945"/>
        </w:tabs>
        <w:ind w:left="1134" w:right="1183" w:firstLine="0"/>
        <w:jc w:val="both"/>
        <w:rPr>
          <w:color w:val="000000" w:themeColor="text1"/>
          <w:sz w:val="24"/>
        </w:rPr>
      </w:pPr>
      <w:r w:rsidRPr="00BE0058">
        <w:rPr>
          <w:color w:val="000000" w:themeColor="text1"/>
          <w:sz w:val="24"/>
        </w:rPr>
        <w:t>Training data set can be used to by Naïve Bayes to make</w:t>
      </w:r>
      <w:r w:rsidRPr="00BE0058">
        <w:rPr>
          <w:color w:val="000000" w:themeColor="text1"/>
          <w:spacing w:val="-12"/>
          <w:sz w:val="24"/>
        </w:rPr>
        <w:t xml:space="preserve"> </w:t>
      </w:r>
      <w:r w:rsidRPr="00BE0058">
        <w:rPr>
          <w:color w:val="000000" w:themeColor="text1"/>
          <w:sz w:val="24"/>
        </w:rPr>
        <w:t>predictions.</w:t>
      </w:r>
    </w:p>
    <w:p w14:paraId="4972C3A6" w14:textId="77777777" w:rsidR="00A83C2A" w:rsidRPr="00BE0058" w:rsidRDefault="00A83C2A" w:rsidP="00D74353">
      <w:pPr>
        <w:pStyle w:val="ListParagraph"/>
        <w:numPr>
          <w:ilvl w:val="0"/>
          <w:numId w:val="27"/>
        </w:numPr>
        <w:tabs>
          <w:tab w:val="left" w:pos="1945"/>
        </w:tabs>
        <w:ind w:left="1134" w:right="1183" w:firstLine="0"/>
        <w:jc w:val="both"/>
        <w:rPr>
          <w:color w:val="000000" w:themeColor="text1"/>
          <w:sz w:val="24"/>
        </w:rPr>
      </w:pPr>
      <w:r w:rsidRPr="00BE0058">
        <w:rPr>
          <w:color w:val="000000" w:themeColor="text1"/>
          <w:sz w:val="24"/>
        </w:rPr>
        <w:t>And Test data set can be used to evaluate the accuracy of the</w:t>
      </w:r>
      <w:r w:rsidRPr="00BE0058">
        <w:rPr>
          <w:color w:val="000000" w:themeColor="text1"/>
          <w:spacing w:val="-12"/>
          <w:sz w:val="24"/>
        </w:rPr>
        <w:t xml:space="preserve"> </w:t>
      </w:r>
      <w:r w:rsidRPr="00BE0058">
        <w:rPr>
          <w:color w:val="000000" w:themeColor="text1"/>
          <w:sz w:val="24"/>
        </w:rPr>
        <w:t>model.</w:t>
      </w:r>
    </w:p>
    <w:p w14:paraId="18E7D592" w14:textId="77777777" w:rsidR="00A83C2A" w:rsidRPr="00BE0058" w:rsidRDefault="00A83C2A" w:rsidP="005C6394">
      <w:pPr>
        <w:pStyle w:val="BodyText"/>
        <w:ind w:left="1134" w:right="1183"/>
        <w:jc w:val="both"/>
        <w:rPr>
          <w:color w:val="000000" w:themeColor="text1"/>
        </w:rPr>
      </w:pPr>
    </w:p>
    <w:p w14:paraId="175B5CF1" w14:textId="77777777" w:rsidR="00A83C2A" w:rsidRPr="00BE0058" w:rsidRDefault="00A83C2A" w:rsidP="005C6394">
      <w:pPr>
        <w:pStyle w:val="Heading3"/>
        <w:keepNext w:val="0"/>
        <w:keepLines w:val="0"/>
        <w:tabs>
          <w:tab w:val="left" w:pos="2060"/>
        </w:tabs>
        <w:spacing w:before="0"/>
        <w:ind w:left="1134" w:right="1183"/>
        <w:jc w:val="both"/>
        <w:rPr>
          <w:rFonts w:ascii="Times New Roman" w:hAnsi="Times New Roman" w:cs="Times New Roman"/>
          <w:b/>
          <w:color w:val="000000" w:themeColor="text1"/>
        </w:rPr>
      </w:pPr>
      <w:r w:rsidRPr="00BE0058">
        <w:rPr>
          <w:rFonts w:ascii="Times New Roman" w:hAnsi="Times New Roman" w:cs="Times New Roman"/>
          <w:b/>
          <w:color w:val="000000" w:themeColor="text1"/>
          <w:u w:val="thick"/>
        </w:rPr>
        <w:t>2)Summarize</w:t>
      </w:r>
      <w:r w:rsidRPr="00BE0058">
        <w:rPr>
          <w:rFonts w:ascii="Times New Roman" w:hAnsi="Times New Roman" w:cs="Times New Roman"/>
          <w:b/>
          <w:color w:val="000000" w:themeColor="text1"/>
          <w:spacing w:val="-3"/>
          <w:u w:val="thick"/>
        </w:rPr>
        <w:t xml:space="preserve"> </w:t>
      </w:r>
      <w:r w:rsidRPr="00BE0058">
        <w:rPr>
          <w:rFonts w:ascii="Times New Roman" w:hAnsi="Times New Roman" w:cs="Times New Roman"/>
          <w:b/>
          <w:color w:val="000000" w:themeColor="text1"/>
          <w:u w:val="thick"/>
        </w:rPr>
        <w:t>Data</w:t>
      </w:r>
      <w:r w:rsidRPr="00BE0058">
        <w:rPr>
          <w:rFonts w:ascii="Times New Roman" w:hAnsi="Times New Roman" w:cs="Times New Roman"/>
          <w:b/>
          <w:color w:val="000000" w:themeColor="text1"/>
        </w:rPr>
        <w:t>:</w:t>
      </w:r>
    </w:p>
    <w:p w14:paraId="4CC8AA0D" w14:textId="77777777" w:rsidR="00A83C2A" w:rsidRPr="00BE0058" w:rsidRDefault="00A83C2A" w:rsidP="005C6394">
      <w:pPr>
        <w:pStyle w:val="BodyText"/>
        <w:spacing w:before="3"/>
        <w:ind w:left="1134" w:right="1183"/>
        <w:jc w:val="both"/>
        <w:rPr>
          <w:color w:val="000000" w:themeColor="text1"/>
          <w:sz w:val="16"/>
        </w:rPr>
      </w:pPr>
    </w:p>
    <w:p w14:paraId="629ABC12" w14:textId="77777777" w:rsidR="00A83C2A" w:rsidRPr="00BE0058" w:rsidRDefault="00A83C2A" w:rsidP="005C6394">
      <w:pPr>
        <w:pStyle w:val="BodyText"/>
        <w:spacing w:before="90"/>
        <w:ind w:left="1134" w:right="1183"/>
        <w:jc w:val="both"/>
        <w:rPr>
          <w:color w:val="000000" w:themeColor="text1"/>
        </w:rPr>
      </w:pPr>
      <w:r w:rsidRPr="00BE0058">
        <w:rPr>
          <w:color w:val="000000" w:themeColor="text1"/>
        </w:rPr>
        <w:t>The summary of the training data collected involves the mean and the standard deviation for each attribute, by class value.</w:t>
      </w:r>
    </w:p>
    <w:p w14:paraId="48309A3D" w14:textId="77777777" w:rsidR="00A83C2A" w:rsidRPr="00BE0058" w:rsidRDefault="00A83C2A" w:rsidP="00D74353">
      <w:pPr>
        <w:pStyle w:val="ListParagraph"/>
        <w:numPr>
          <w:ilvl w:val="0"/>
          <w:numId w:val="27"/>
        </w:numPr>
        <w:tabs>
          <w:tab w:val="left" w:pos="1988"/>
        </w:tabs>
        <w:ind w:left="1134" w:right="1183" w:firstLine="0"/>
        <w:jc w:val="both"/>
        <w:rPr>
          <w:color w:val="000000" w:themeColor="text1"/>
          <w:sz w:val="24"/>
        </w:rPr>
      </w:pPr>
      <w:r w:rsidRPr="00BE0058">
        <w:rPr>
          <w:color w:val="000000" w:themeColor="text1"/>
          <w:sz w:val="24"/>
        </w:rPr>
        <w:t>These are required when making predictions to calculate the probability of specific attribute values belonging to each class</w:t>
      </w:r>
      <w:r w:rsidRPr="00BE0058">
        <w:rPr>
          <w:color w:val="000000" w:themeColor="text1"/>
          <w:spacing w:val="-5"/>
          <w:sz w:val="24"/>
        </w:rPr>
        <w:t xml:space="preserve"> </w:t>
      </w:r>
      <w:r w:rsidRPr="00BE0058">
        <w:rPr>
          <w:color w:val="000000" w:themeColor="text1"/>
          <w:sz w:val="24"/>
        </w:rPr>
        <w:t>value.</w:t>
      </w:r>
    </w:p>
    <w:p w14:paraId="6830C377" w14:textId="77777777" w:rsidR="00A83C2A" w:rsidRPr="00BE0058" w:rsidRDefault="00A83C2A" w:rsidP="00D74353">
      <w:pPr>
        <w:pStyle w:val="ListParagraph"/>
        <w:numPr>
          <w:ilvl w:val="0"/>
          <w:numId w:val="27"/>
        </w:numPr>
        <w:tabs>
          <w:tab w:val="left" w:pos="1945"/>
        </w:tabs>
        <w:ind w:left="1134" w:right="1183"/>
        <w:jc w:val="both"/>
        <w:rPr>
          <w:color w:val="000000" w:themeColor="text1"/>
          <w:sz w:val="24"/>
        </w:rPr>
      </w:pPr>
      <w:r w:rsidRPr="00BE0058">
        <w:rPr>
          <w:color w:val="000000" w:themeColor="text1"/>
          <w:sz w:val="24"/>
        </w:rPr>
        <w:t>summary data can be break down into the following</w:t>
      </w:r>
      <w:r w:rsidRPr="00BE0058">
        <w:rPr>
          <w:color w:val="000000" w:themeColor="text1"/>
          <w:spacing w:val="-11"/>
          <w:sz w:val="24"/>
        </w:rPr>
        <w:t xml:space="preserve"> </w:t>
      </w:r>
      <w:r w:rsidRPr="00BE0058">
        <w:rPr>
          <w:color w:val="000000" w:themeColor="text1"/>
          <w:sz w:val="24"/>
        </w:rPr>
        <w:t>sub-tasks:</w:t>
      </w:r>
    </w:p>
    <w:p w14:paraId="0387D0D6" w14:textId="77777777" w:rsidR="00A83C2A" w:rsidRPr="00BE0058" w:rsidRDefault="00A83C2A" w:rsidP="005C6394">
      <w:pPr>
        <w:pStyle w:val="BodyText"/>
        <w:spacing w:before="11"/>
        <w:ind w:left="1134" w:right="1183"/>
        <w:jc w:val="both"/>
        <w:rPr>
          <w:color w:val="000000" w:themeColor="text1"/>
          <w:sz w:val="23"/>
        </w:rPr>
      </w:pPr>
    </w:p>
    <w:p w14:paraId="14C72E2F" w14:textId="77777777" w:rsidR="00A83C2A" w:rsidRPr="00BE0058" w:rsidRDefault="00A83C2A" w:rsidP="005C6394">
      <w:pPr>
        <w:pStyle w:val="ListParagraph"/>
        <w:tabs>
          <w:tab w:val="left" w:pos="2065"/>
        </w:tabs>
        <w:ind w:left="1134" w:right="1183" w:firstLine="0"/>
        <w:jc w:val="both"/>
        <w:rPr>
          <w:color w:val="000000" w:themeColor="text1"/>
          <w:sz w:val="24"/>
        </w:rPr>
      </w:pPr>
      <w:r w:rsidRPr="00BE0058">
        <w:rPr>
          <w:b/>
          <w:color w:val="000000" w:themeColor="text1"/>
          <w:sz w:val="24"/>
          <w:u w:val="thick"/>
        </w:rPr>
        <w:t>a)Separate Data By Class:</w:t>
      </w:r>
      <w:r w:rsidRPr="00BE0058">
        <w:rPr>
          <w:b/>
          <w:color w:val="000000" w:themeColor="text1"/>
          <w:sz w:val="24"/>
        </w:rPr>
        <w:t xml:space="preserve"> </w:t>
      </w:r>
      <w:r w:rsidRPr="00BE0058">
        <w:rPr>
          <w:color w:val="000000" w:themeColor="text1"/>
          <w:sz w:val="24"/>
        </w:rPr>
        <w:t>The first task is to separate the training dataset instances by class value so that we can calculate statistics for each class. We can do that by creating a map of each class value to a list of instances that belong to that class and sort the entire dataset of instances into the appropriate</w:t>
      </w:r>
      <w:r w:rsidRPr="00BE0058">
        <w:rPr>
          <w:color w:val="000000" w:themeColor="text1"/>
          <w:spacing w:val="-1"/>
          <w:sz w:val="24"/>
        </w:rPr>
        <w:t xml:space="preserve"> </w:t>
      </w:r>
      <w:r w:rsidRPr="00BE0058">
        <w:rPr>
          <w:color w:val="000000" w:themeColor="text1"/>
          <w:sz w:val="24"/>
        </w:rPr>
        <w:t>lists.</w:t>
      </w:r>
    </w:p>
    <w:p w14:paraId="7FAF2DE5" w14:textId="77777777" w:rsidR="00A83C2A" w:rsidRPr="00BE0058" w:rsidRDefault="00A83C2A" w:rsidP="005C6394">
      <w:pPr>
        <w:pStyle w:val="ListParagraph"/>
        <w:tabs>
          <w:tab w:val="left" w:pos="2065"/>
        </w:tabs>
        <w:ind w:left="1134" w:right="1183" w:firstLine="0"/>
        <w:jc w:val="both"/>
        <w:rPr>
          <w:color w:val="000000" w:themeColor="text1"/>
          <w:sz w:val="24"/>
        </w:rPr>
      </w:pPr>
      <w:r w:rsidRPr="00BE0058">
        <w:rPr>
          <w:b/>
          <w:color w:val="000000" w:themeColor="text1"/>
          <w:sz w:val="24"/>
          <w:u w:val="thick"/>
        </w:rPr>
        <w:t>b)Calculate Mean:</w:t>
      </w:r>
      <w:r w:rsidRPr="00BE0058">
        <w:rPr>
          <w:color w:val="000000" w:themeColor="text1"/>
          <w:sz w:val="24"/>
        </w:rPr>
        <w:t>We need to calculate the mean of each attribute for a class value. The mean is the central middle or central tendency of the data, and we will use it as the middle of our gaussian distribution when calculating</w:t>
      </w:r>
      <w:r w:rsidRPr="00BE0058">
        <w:rPr>
          <w:color w:val="000000" w:themeColor="text1"/>
          <w:spacing w:val="-6"/>
          <w:sz w:val="24"/>
        </w:rPr>
        <w:t xml:space="preserve"> </w:t>
      </w:r>
      <w:r w:rsidRPr="00BE0058">
        <w:rPr>
          <w:color w:val="000000" w:themeColor="text1"/>
          <w:sz w:val="24"/>
        </w:rPr>
        <w:t>probabilities.</w:t>
      </w:r>
    </w:p>
    <w:p w14:paraId="6E9F7E8A" w14:textId="77777777" w:rsidR="00A83C2A" w:rsidRPr="00BE0058" w:rsidRDefault="00A83C2A" w:rsidP="005C6394">
      <w:pPr>
        <w:pStyle w:val="ListParagraph"/>
        <w:tabs>
          <w:tab w:val="left" w:pos="2065"/>
        </w:tabs>
        <w:ind w:left="1134" w:right="1183" w:firstLine="0"/>
        <w:jc w:val="both"/>
        <w:rPr>
          <w:color w:val="000000" w:themeColor="text1"/>
          <w:sz w:val="24"/>
        </w:rPr>
      </w:pPr>
      <w:r w:rsidRPr="00BE0058">
        <w:rPr>
          <w:b/>
          <w:color w:val="000000" w:themeColor="text1"/>
          <w:sz w:val="24"/>
          <w:u w:val="thick"/>
        </w:rPr>
        <w:t>c)Calculate Standard Deviation:</w:t>
      </w:r>
      <w:r w:rsidRPr="00BE0058">
        <w:rPr>
          <w:b/>
          <w:color w:val="000000" w:themeColor="text1"/>
          <w:sz w:val="24"/>
        </w:rPr>
        <w:t xml:space="preserve"> </w:t>
      </w:r>
      <w:r w:rsidRPr="00BE0058">
        <w:rPr>
          <w:color w:val="000000" w:themeColor="text1"/>
          <w:sz w:val="24"/>
        </w:rPr>
        <w:t>We also need to calculate the standard deviation of each attribute for a class value. The standard deviation describes the variation of spread of the data, and we will use it to characterize the expected spread of each attribute in our Gaussian distribution when calculating</w:t>
      </w:r>
      <w:r w:rsidRPr="00BE0058">
        <w:rPr>
          <w:color w:val="000000" w:themeColor="text1"/>
          <w:spacing w:val="-4"/>
          <w:sz w:val="24"/>
        </w:rPr>
        <w:t xml:space="preserve"> </w:t>
      </w:r>
      <w:r w:rsidRPr="00BE0058">
        <w:rPr>
          <w:color w:val="000000" w:themeColor="text1"/>
          <w:sz w:val="24"/>
        </w:rPr>
        <w:t>probabilities.</w:t>
      </w:r>
    </w:p>
    <w:p w14:paraId="2155636F" w14:textId="77777777" w:rsidR="00A83C2A" w:rsidRPr="00BE0058" w:rsidRDefault="00A83C2A" w:rsidP="005C6394">
      <w:pPr>
        <w:pStyle w:val="ListParagraph"/>
        <w:tabs>
          <w:tab w:val="left" w:pos="2065"/>
        </w:tabs>
        <w:ind w:left="1134" w:right="1183" w:firstLine="0"/>
        <w:jc w:val="both"/>
        <w:rPr>
          <w:color w:val="000000" w:themeColor="text1"/>
          <w:sz w:val="24"/>
        </w:rPr>
      </w:pPr>
      <w:r w:rsidRPr="00BE0058">
        <w:rPr>
          <w:b/>
          <w:color w:val="000000" w:themeColor="text1"/>
          <w:sz w:val="24"/>
          <w:u w:val="thick"/>
        </w:rPr>
        <w:t>d)Summarize Dataset:</w:t>
      </w:r>
      <w:r w:rsidRPr="00BE0058">
        <w:rPr>
          <w:b/>
          <w:color w:val="000000" w:themeColor="text1"/>
          <w:sz w:val="24"/>
        </w:rPr>
        <w:t xml:space="preserve"> </w:t>
      </w:r>
      <w:r w:rsidRPr="00BE0058">
        <w:rPr>
          <w:color w:val="000000" w:themeColor="text1"/>
          <w:sz w:val="24"/>
        </w:rPr>
        <w:t>For a given list of instances (for a class value) we can calculate the mean     and the standard deviation for each</w:t>
      </w:r>
      <w:r w:rsidRPr="00BE0058">
        <w:rPr>
          <w:color w:val="000000" w:themeColor="text1"/>
          <w:spacing w:val="-2"/>
          <w:sz w:val="24"/>
        </w:rPr>
        <w:t xml:space="preserve"> </w:t>
      </w:r>
      <w:r w:rsidRPr="00BE0058">
        <w:rPr>
          <w:color w:val="000000" w:themeColor="text1"/>
          <w:sz w:val="24"/>
        </w:rPr>
        <w:t>attribute.The zip function groups the values for each  attribute across  our data  instances  into  their own lists so that we can compute the mean and standard deviation values for the attribute.</w:t>
      </w:r>
    </w:p>
    <w:p w14:paraId="02FDF613" w14:textId="77777777" w:rsidR="00A83C2A" w:rsidRPr="00BE0058" w:rsidRDefault="00A83C2A" w:rsidP="005C6394">
      <w:pPr>
        <w:pStyle w:val="ListParagraph"/>
        <w:tabs>
          <w:tab w:val="left" w:pos="2084"/>
        </w:tabs>
        <w:ind w:left="1134" w:right="1183" w:firstLine="0"/>
        <w:jc w:val="both"/>
        <w:rPr>
          <w:color w:val="000000" w:themeColor="text1"/>
          <w:sz w:val="24"/>
        </w:rPr>
      </w:pPr>
      <w:r w:rsidRPr="00BE0058">
        <w:rPr>
          <w:b/>
          <w:color w:val="000000" w:themeColor="text1"/>
          <w:sz w:val="24"/>
          <w:u w:val="single"/>
        </w:rPr>
        <w:t>e)Summarize Attributes By Class:</w:t>
      </w:r>
      <w:r w:rsidRPr="00BE0058">
        <w:rPr>
          <w:color w:val="000000" w:themeColor="text1"/>
          <w:sz w:val="24"/>
        </w:rPr>
        <w:t xml:space="preserve"> We can pull it all together by first separating our training dataset into instances grouped by class. Then calculate the summaries for each attribute.</w:t>
      </w:r>
    </w:p>
    <w:p w14:paraId="565BFF5B" w14:textId="77777777" w:rsidR="00A83C2A" w:rsidRPr="00BE0058" w:rsidRDefault="00A83C2A" w:rsidP="00207A5F">
      <w:pPr>
        <w:ind w:left="993" w:right="857"/>
        <w:jc w:val="both"/>
        <w:rPr>
          <w:color w:val="000000" w:themeColor="text1"/>
          <w:sz w:val="24"/>
        </w:rPr>
        <w:sectPr w:rsidR="00A83C2A" w:rsidRPr="00BE0058">
          <w:pgSz w:w="12240" w:h="15840"/>
          <w:pgMar w:top="1360" w:right="0" w:bottom="900" w:left="0" w:header="0" w:footer="630" w:gutter="0"/>
          <w:cols w:space="720"/>
        </w:sectPr>
      </w:pPr>
    </w:p>
    <w:p w14:paraId="34CDD9EB" w14:textId="77777777" w:rsidR="00A83C2A" w:rsidRPr="00BE0058" w:rsidRDefault="00A83C2A" w:rsidP="005C6394">
      <w:pPr>
        <w:pStyle w:val="BodyText"/>
        <w:spacing w:before="5"/>
        <w:ind w:left="1134" w:right="1183"/>
        <w:jc w:val="both"/>
        <w:rPr>
          <w:color w:val="000000" w:themeColor="text1"/>
        </w:rPr>
      </w:pPr>
    </w:p>
    <w:p w14:paraId="7C18279C" w14:textId="77777777" w:rsidR="00A83C2A" w:rsidRPr="00BE0058" w:rsidRDefault="00A83C2A" w:rsidP="005C6394">
      <w:pPr>
        <w:pStyle w:val="Heading3"/>
        <w:keepNext w:val="0"/>
        <w:keepLines w:val="0"/>
        <w:tabs>
          <w:tab w:val="left" w:pos="2060"/>
        </w:tabs>
        <w:spacing w:before="0"/>
        <w:ind w:left="1134" w:right="1183"/>
        <w:jc w:val="both"/>
        <w:rPr>
          <w:rFonts w:ascii="Times New Roman" w:hAnsi="Times New Roman" w:cs="Times New Roman"/>
          <w:b/>
          <w:color w:val="000000" w:themeColor="text1"/>
        </w:rPr>
      </w:pPr>
      <w:r w:rsidRPr="00BE0058">
        <w:rPr>
          <w:rFonts w:ascii="Times New Roman" w:hAnsi="Times New Roman" w:cs="Times New Roman"/>
          <w:b/>
          <w:color w:val="000000" w:themeColor="text1"/>
        </w:rPr>
        <w:t xml:space="preserve">  </w:t>
      </w:r>
      <w:r w:rsidRPr="00BE0058">
        <w:rPr>
          <w:rFonts w:ascii="Times New Roman" w:hAnsi="Times New Roman" w:cs="Times New Roman"/>
          <w:b/>
          <w:color w:val="000000" w:themeColor="text1"/>
          <w:u w:val="single"/>
        </w:rPr>
        <w:t>3</w:t>
      </w:r>
      <w:r w:rsidRPr="00BE0058">
        <w:rPr>
          <w:rFonts w:ascii="Times New Roman" w:hAnsi="Times New Roman" w:cs="Times New Roman"/>
          <w:b/>
          <w:color w:val="000000" w:themeColor="text1"/>
          <w:u w:val="thick"/>
        </w:rPr>
        <w:t>) Make Predictions:</w:t>
      </w:r>
    </w:p>
    <w:p w14:paraId="498AF0D8" w14:textId="77777777" w:rsidR="00A83C2A" w:rsidRPr="00BE0058" w:rsidRDefault="00A83C2A" w:rsidP="005C6394">
      <w:pPr>
        <w:pStyle w:val="BodyText"/>
        <w:spacing w:before="9"/>
        <w:ind w:left="1134" w:right="1183"/>
        <w:jc w:val="both"/>
        <w:rPr>
          <w:b/>
          <w:color w:val="000000" w:themeColor="text1"/>
          <w:sz w:val="15"/>
        </w:rPr>
      </w:pPr>
    </w:p>
    <w:p w14:paraId="27D27DA7" w14:textId="77777777" w:rsidR="00A83C2A" w:rsidRPr="00BE0058" w:rsidRDefault="00A83C2A" w:rsidP="005C6394">
      <w:pPr>
        <w:pStyle w:val="ListParagraph"/>
        <w:tabs>
          <w:tab w:val="left" w:pos="2007"/>
        </w:tabs>
        <w:spacing w:before="90"/>
        <w:ind w:left="1134" w:right="1183" w:firstLine="0"/>
        <w:jc w:val="both"/>
        <w:rPr>
          <w:color w:val="000000" w:themeColor="text1"/>
          <w:sz w:val="24"/>
        </w:rPr>
      </w:pPr>
      <w:r w:rsidRPr="00BE0058">
        <w:rPr>
          <w:color w:val="000000" w:themeColor="text1"/>
          <w:sz w:val="24"/>
        </w:rPr>
        <w:t>Making predictions involves calculating the probability that a given data instance belongs to each</w:t>
      </w:r>
      <w:r w:rsidRPr="00BE0058">
        <w:rPr>
          <w:color w:val="000000" w:themeColor="text1"/>
          <w:spacing w:val="-1"/>
          <w:sz w:val="24"/>
        </w:rPr>
        <w:t xml:space="preserve"> </w:t>
      </w:r>
      <w:r w:rsidRPr="00BE0058">
        <w:rPr>
          <w:color w:val="000000" w:themeColor="text1"/>
          <w:sz w:val="24"/>
        </w:rPr>
        <w:t>class,</w:t>
      </w:r>
    </w:p>
    <w:p w14:paraId="5078C92B" w14:textId="77777777" w:rsidR="00A83C2A" w:rsidRPr="00BE0058" w:rsidRDefault="00A83C2A" w:rsidP="005C6394">
      <w:pPr>
        <w:pStyle w:val="ListParagraph"/>
        <w:tabs>
          <w:tab w:val="left" w:pos="2005"/>
        </w:tabs>
        <w:ind w:left="1134" w:right="1183" w:firstLine="0"/>
        <w:jc w:val="both"/>
        <w:rPr>
          <w:color w:val="000000" w:themeColor="text1"/>
          <w:sz w:val="24"/>
        </w:rPr>
      </w:pPr>
      <w:r w:rsidRPr="00BE0058">
        <w:rPr>
          <w:color w:val="000000" w:themeColor="text1"/>
          <w:sz w:val="24"/>
        </w:rPr>
        <w:t>then selecting the class with the largest probability as the</w:t>
      </w:r>
      <w:r w:rsidRPr="00BE0058">
        <w:rPr>
          <w:color w:val="000000" w:themeColor="text1"/>
          <w:spacing w:val="-12"/>
          <w:sz w:val="24"/>
        </w:rPr>
        <w:t xml:space="preserve"> </w:t>
      </w:r>
      <w:r w:rsidRPr="00BE0058">
        <w:rPr>
          <w:color w:val="000000" w:themeColor="text1"/>
          <w:sz w:val="24"/>
        </w:rPr>
        <w:t>prediction.</w:t>
      </w:r>
    </w:p>
    <w:p w14:paraId="001C6C4D" w14:textId="77777777" w:rsidR="00A83C2A" w:rsidRPr="00BE0058" w:rsidRDefault="00A83C2A" w:rsidP="005C6394">
      <w:pPr>
        <w:pStyle w:val="ListParagraph"/>
        <w:tabs>
          <w:tab w:val="left" w:pos="1966"/>
        </w:tabs>
        <w:ind w:left="1134" w:right="1183" w:firstLine="0"/>
        <w:jc w:val="both"/>
        <w:rPr>
          <w:color w:val="000000" w:themeColor="text1"/>
          <w:sz w:val="24"/>
        </w:rPr>
      </w:pPr>
      <w:r w:rsidRPr="00BE0058">
        <w:rPr>
          <w:color w:val="000000" w:themeColor="text1"/>
          <w:sz w:val="24"/>
        </w:rPr>
        <w:t>Finally, estimation of the accuracy of the model by making predictions for each data instance in the test</w:t>
      </w:r>
      <w:r w:rsidRPr="00BE0058">
        <w:rPr>
          <w:color w:val="000000" w:themeColor="text1"/>
          <w:spacing w:val="-3"/>
          <w:sz w:val="24"/>
        </w:rPr>
        <w:t xml:space="preserve"> </w:t>
      </w:r>
      <w:r w:rsidRPr="00BE0058">
        <w:rPr>
          <w:color w:val="000000" w:themeColor="text1"/>
          <w:sz w:val="24"/>
        </w:rPr>
        <w:t>dataset.</w:t>
      </w:r>
    </w:p>
    <w:p w14:paraId="263F3B9E" w14:textId="77777777" w:rsidR="00A83C2A" w:rsidRPr="00BE0058" w:rsidRDefault="00A83C2A" w:rsidP="005C6394">
      <w:pPr>
        <w:pStyle w:val="BodyText"/>
        <w:ind w:left="1134" w:right="1183"/>
        <w:jc w:val="both"/>
        <w:rPr>
          <w:color w:val="000000" w:themeColor="text1"/>
        </w:rPr>
      </w:pPr>
    </w:p>
    <w:p w14:paraId="1E0398E4" w14:textId="77777777" w:rsidR="00A83C2A" w:rsidRPr="00BE0058" w:rsidRDefault="00A83C2A" w:rsidP="005C6394">
      <w:pPr>
        <w:pStyle w:val="ListParagraph"/>
        <w:tabs>
          <w:tab w:val="left" w:pos="2077"/>
        </w:tabs>
        <w:ind w:left="1134" w:right="1183" w:firstLine="0"/>
        <w:jc w:val="both"/>
        <w:rPr>
          <w:color w:val="000000" w:themeColor="text1"/>
          <w:sz w:val="24"/>
        </w:rPr>
      </w:pPr>
      <w:r w:rsidRPr="00BE0058">
        <w:rPr>
          <w:b/>
          <w:color w:val="000000" w:themeColor="text1"/>
          <w:sz w:val="24"/>
          <w:u w:val="thick"/>
        </w:rPr>
        <w:t>4) Evaluate Accuracy:</w:t>
      </w:r>
      <w:r w:rsidRPr="00BE0058">
        <w:rPr>
          <w:b/>
          <w:color w:val="000000" w:themeColor="text1"/>
          <w:sz w:val="24"/>
        </w:rPr>
        <w:t xml:space="preserve"> </w:t>
      </w:r>
      <w:r w:rsidRPr="00BE0058">
        <w:rPr>
          <w:color w:val="000000" w:themeColor="text1"/>
          <w:sz w:val="24"/>
        </w:rPr>
        <w:t>The predictions can be compared to the class values in the test dataset and a classification\ accuracy can be calculated as an accuracy ratio between 0&amp; and</w:t>
      </w:r>
      <w:r w:rsidRPr="00BE0058">
        <w:rPr>
          <w:color w:val="000000" w:themeColor="text1"/>
          <w:spacing w:val="-1"/>
          <w:sz w:val="24"/>
        </w:rPr>
        <w:t xml:space="preserve"> </w:t>
      </w:r>
      <w:r w:rsidRPr="00BE0058">
        <w:rPr>
          <w:color w:val="000000" w:themeColor="text1"/>
          <w:sz w:val="24"/>
        </w:rPr>
        <w:t>100%.</w:t>
      </w:r>
    </w:p>
    <w:p w14:paraId="16E5E008" w14:textId="77777777" w:rsidR="004B50AA" w:rsidRPr="00BE0058" w:rsidRDefault="004B50AA" w:rsidP="00207A5F">
      <w:pPr>
        <w:spacing w:before="61"/>
        <w:ind w:left="993" w:right="857"/>
        <w:jc w:val="both"/>
        <w:rPr>
          <w:b/>
          <w:color w:val="000000" w:themeColor="text1"/>
          <w:sz w:val="24"/>
        </w:rPr>
      </w:pPr>
    </w:p>
    <w:p w14:paraId="706430DD" w14:textId="77777777" w:rsidR="00A83C2A" w:rsidRPr="00BE0058" w:rsidRDefault="00207A5F" w:rsidP="005C6394">
      <w:pPr>
        <w:spacing w:before="61"/>
        <w:ind w:left="1276" w:right="857"/>
        <w:rPr>
          <w:b/>
          <w:color w:val="000000" w:themeColor="text1"/>
          <w:sz w:val="24"/>
          <w:u w:val="single"/>
        </w:rPr>
      </w:pPr>
      <w:r w:rsidRPr="00BE0058">
        <w:rPr>
          <w:b/>
          <w:color w:val="000000" w:themeColor="text1"/>
          <w:sz w:val="24"/>
        </w:rPr>
        <w:t xml:space="preserve">  </w:t>
      </w:r>
      <w:r w:rsidRPr="00BE0058">
        <w:rPr>
          <w:b/>
          <w:color w:val="000000" w:themeColor="text1"/>
          <w:sz w:val="24"/>
          <w:u w:val="single"/>
        </w:rPr>
        <w:t>PROGRAM:</w:t>
      </w:r>
    </w:p>
    <w:p w14:paraId="05F80F49" w14:textId="77777777" w:rsidR="00207A5F" w:rsidRPr="00BE0058" w:rsidRDefault="00207A5F" w:rsidP="005C6394">
      <w:pPr>
        <w:spacing w:before="61"/>
        <w:ind w:left="1276" w:right="857"/>
        <w:rPr>
          <w:color w:val="000000" w:themeColor="text1"/>
          <w:sz w:val="24"/>
        </w:rPr>
      </w:pPr>
      <w:r w:rsidRPr="00BE0058">
        <w:rPr>
          <w:color w:val="000000" w:themeColor="text1"/>
          <w:sz w:val="24"/>
        </w:rPr>
        <w:t>print("\nNaive Bayes Classifier for concept learning problem")</w:t>
      </w:r>
    </w:p>
    <w:p w14:paraId="0A8E2173" w14:textId="77777777" w:rsidR="00207A5F" w:rsidRPr="00BE0058" w:rsidRDefault="00207A5F" w:rsidP="005C6394">
      <w:pPr>
        <w:spacing w:before="61"/>
        <w:ind w:left="1276" w:right="857"/>
        <w:rPr>
          <w:color w:val="000000" w:themeColor="text1"/>
          <w:sz w:val="24"/>
        </w:rPr>
      </w:pPr>
      <w:r w:rsidRPr="00BE0058">
        <w:rPr>
          <w:color w:val="000000" w:themeColor="text1"/>
          <w:sz w:val="24"/>
        </w:rPr>
        <w:t>import csv</w:t>
      </w:r>
    </w:p>
    <w:p w14:paraId="2049A94F" w14:textId="77777777" w:rsidR="00207A5F" w:rsidRPr="00BE0058" w:rsidRDefault="00207A5F" w:rsidP="005C6394">
      <w:pPr>
        <w:spacing w:before="61"/>
        <w:ind w:left="1276" w:right="857"/>
        <w:rPr>
          <w:color w:val="000000" w:themeColor="text1"/>
          <w:sz w:val="24"/>
        </w:rPr>
      </w:pPr>
      <w:r w:rsidRPr="00BE0058">
        <w:rPr>
          <w:color w:val="000000" w:themeColor="text1"/>
          <w:sz w:val="24"/>
        </w:rPr>
        <w:t>import random</w:t>
      </w:r>
    </w:p>
    <w:p w14:paraId="15BCBE14" w14:textId="77777777" w:rsidR="00207A5F" w:rsidRPr="00BE0058" w:rsidRDefault="00207A5F" w:rsidP="005C6394">
      <w:pPr>
        <w:spacing w:before="61"/>
        <w:ind w:left="1276" w:right="857"/>
        <w:rPr>
          <w:color w:val="000000" w:themeColor="text1"/>
          <w:sz w:val="24"/>
        </w:rPr>
      </w:pPr>
      <w:r w:rsidRPr="00BE0058">
        <w:rPr>
          <w:color w:val="000000" w:themeColor="text1"/>
          <w:sz w:val="24"/>
        </w:rPr>
        <w:t>import math</w:t>
      </w:r>
    </w:p>
    <w:p w14:paraId="6DB0CB84" w14:textId="77777777" w:rsidR="00207A5F" w:rsidRPr="00BE0058" w:rsidRDefault="00207A5F" w:rsidP="005C6394">
      <w:pPr>
        <w:spacing w:before="61"/>
        <w:ind w:left="1276" w:right="857"/>
        <w:rPr>
          <w:color w:val="000000" w:themeColor="text1"/>
          <w:sz w:val="24"/>
        </w:rPr>
      </w:pPr>
      <w:r w:rsidRPr="00BE0058">
        <w:rPr>
          <w:color w:val="000000" w:themeColor="text1"/>
          <w:sz w:val="24"/>
        </w:rPr>
        <w:t>import operator</w:t>
      </w:r>
    </w:p>
    <w:p w14:paraId="1ADAC4EF" w14:textId="77777777" w:rsidR="00207A5F" w:rsidRPr="00BE0058" w:rsidRDefault="00207A5F" w:rsidP="005C6394">
      <w:pPr>
        <w:spacing w:before="61"/>
        <w:ind w:left="1276" w:right="857"/>
        <w:rPr>
          <w:color w:val="000000" w:themeColor="text1"/>
          <w:sz w:val="24"/>
        </w:rPr>
      </w:pPr>
      <w:r w:rsidRPr="00BE0058">
        <w:rPr>
          <w:color w:val="000000" w:themeColor="text1"/>
          <w:sz w:val="24"/>
        </w:rPr>
        <w:t>def safe_div(x,y):</w:t>
      </w:r>
    </w:p>
    <w:p w14:paraId="18CADD25" w14:textId="77777777" w:rsidR="00207A5F" w:rsidRPr="00BE0058" w:rsidRDefault="00207A5F" w:rsidP="005C6394">
      <w:pPr>
        <w:spacing w:before="61"/>
        <w:ind w:left="1276" w:right="857"/>
        <w:rPr>
          <w:color w:val="000000" w:themeColor="text1"/>
          <w:sz w:val="24"/>
        </w:rPr>
      </w:pPr>
      <w:r w:rsidRPr="00BE0058">
        <w:rPr>
          <w:color w:val="000000" w:themeColor="text1"/>
          <w:sz w:val="24"/>
        </w:rPr>
        <w:t xml:space="preserve">    if y == 0:</w:t>
      </w:r>
    </w:p>
    <w:p w14:paraId="22E003C1" w14:textId="77777777" w:rsidR="00207A5F" w:rsidRPr="00BE0058" w:rsidRDefault="00207A5F" w:rsidP="005C6394">
      <w:pPr>
        <w:spacing w:before="61"/>
        <w:ind w:left="1276" w:right="857"/>
        <w:rPr>
          <w:color w:val="000000" w:themeColor="text1"/>
          <w:sz w:val="24"/>
        </w:rPr>
      </w:pPr>
      <w:r w:rsidRPr="00BE0058">
        <w:rPr>
          <w:color w:val="000000" w:themeColor="text1"/>
          <w:sz w:val="24"/>
        </w:rPr>
        <w:t xml:space="preserve">        return 0</w:t>
      </w:r>
    </w:p>
    <w:p w14:paraId="7B88EECF" w14:textId="77777777" w:rsidR="00207A5F" w:rsidRPr="00BE0058" w:rsidRDefault="00207A5F" w:rsidP="005C6394">
      <w:pPr>
        <w:spacing w:before="61"/>
        <w:ind w:left="1276" w:right="857"/>
        <w:rPr>
          <w:color w:val="000000" w:themeColor="text1"/>
          <w:sz w:val="24"/>
        </w:rPr>
      </w:pPr>
      <w:r w:rsidRPr="00BE0058">
        <w:rPr>
          <w:color w:val="000000" w:themeColor="text1"/>
          <w:sz w:val="24"/>
        </w:rPr>
        <w:t xml:space="preserve">    return x / y</w:t>
      </w:r>
    </w:p>
    <w:p w14:paraId="40D2860B" w14:textId="77777777" w:rsidR="00207A5F" w:rsidRPr="00BE0058" w:rsidRDefault="00207A5F" w:rsidP="005C6394">
      <w:pPr>
        <w:spacing w:before="61"/>
        <w:ind w:left="1276" w:right="857"/>
        <w:rPr>
          <w:color w:val="000000" w:themeColor="text1"/>
          <w:sz w:val="24"/>
        </w:rPr>
      </w:pPr>
      <w:r w:rsidRPr="00BE0058">
        <w:rPr>
          <w:color w:val="000000" w:themeColor="text1"/>
          <w:sz w:val="24"/>
        </w:rPr>
        <w:tab/>
      </w:r>
    </w:p>
    <w:p w14:paraId="26197B33" w14:textId="77777777" w:rsidR="00207A5F" w:rsidRPr="00BE0058" w:rsidRDefault="00207A5F" w:rsidP="005C6394">
      <w:pPr>
        <w:spacing w:before="61"/>
        <w:ind w:left="1276" w:right="857"/>
        <w:rPr>
          <w:color w:val="000000" w:themeColor="text1"/>
          <w:sz w:val="24"/>
        </w:rPr>
      </w:pPr>
      <w:r w:rsidRPr="00BE0058">
        <w:rPr>
          <w:color w:val="000000" w:themeColor="text1"/>
          <w:sz w:val="24"/>
        </w:rPr>
        <w:t>def loadCsv(filename):</w:t>
      </w:r>
    </w:p>
    <w:p w14:paraId="32522DD8" w14:textId="77777777" w:rsidR="00207A5F" w:rsidRPr="00BE0058" w:rsidRDefault="00207A5F" w:rsidP="005C6394">
      <w:pPr>
        <w:spacing w:before="61"/>
        <w:ind w:left="1276" w:right="857"/>
        <w:rPr>
          <w:color w:val="000000" w:themeColor="text1"/>
          <w:sz w:val="24"/>
        </w:rPr>
      </w:pPr>
      <w:r w:rsidRPr="00BE0058">
        <w:rPr>
          <w:color w:val="000000" w:themeColor="text1"/>
          <w:sz w:val="24"/>
        </w:rPr>
        <w:tab/>
        <w:t>lines = csv.reader(open(filename))</w:t>
      </w:r>
    </w:p>
    <w:p w14:paraId="013B5130" w14:textId="77777777" w:rsidR="00207A5F" w:rsidRPr="00BE0058" w:rsidRDefault="00207A5F" w:rsidP="005C6394">
      <w:pPr>
        <w:spacing w:before="61"/>
        <w:ind w:left="1276" w:right="857"/>
        <w:rPr>
          <w:color w:val="000000" w:themeColor="text1"/>
          <w:sz w:val="24"/>
        </w:rPr>
      </w:pPr>
      <w:r w:rsidRPr="00BE0058">
        <w:rPr>
          <w:color w:val="000000" w:themeColor="text1"/>
          <w:sz w:val="24"/>
        </w:rPr>
        <w:tab/>
        <w:t>dataset = list(lines)</w:t>
      </w:r>
    </w:p>
    <w:p w14:paraId="1BD5D66D" w14:textId="77777777" w:rsidR="00207A5F" w:rsidRPr="00BE0058" w:rsidRDefault="00207A5F" w:rsidP="005C6394">
      <w:pPr>
        <w:spacing w:before="61"/>
        <w:ind w:left="1276" w:right="857"/>
        <w:rPr>
          <w:color w:val="000000" w:themeColor="text1"/>
          <w:sz w:val="24"/>
        </w:rPr>
      </w:pPr>
      <w:r w:rsidRPr="00BE0058">
        <w:rPr>
          <w:color w:val="000000" w:themeColor="text1"/>
          <w:sz w:val="24"/>
        </w:rPr>
        <w:tab/>
        <w:t>for i in range(len(dataset)):</w:t>
      </w:r>
    </w:p>
    <w:p w14:paraId="3E5E64F0" w14:textId="77777777" w:rsidR="00207A5F" w:rsidRPr="00BE0058" w:rsidRDefault="00207A5F" w:rsidP="005C6394">
      <w:pPr>
        <w:spacing w:before="61"/>
        <w:ind w:left="1276" w:right="857"/>
        <w:rPr>
          <w:color w:val="000000" w:themeColor="text1"/>
          <w:sz w:val="24"/>
        </w:rPr>
      </w:pPr>
      <w:r w:rsidRPr="00BE0058">
        <w:rPr>
          <w:color w:val="000000" w:themeColor="text1"/>
          <w:sz w:val="24"/>
        </w:rPr>
        <w:tab/>
      </w:r>
      <w:r w:rsidRPr="00BE0058">
        <w:rPr>
          <w:color w:val="000000" w:themeColor="text1"/>
          <w:sz w:val="24"/>
        </w:rPr>
        <w:tab/>
        <w:t>dataset[i] = [float(x) for x in dataset[i]]</w:t>
      </w:r>
    </w:p>
    <w:p w14:paraId="3B778DB4" w14:textId="77777777" w:rsidR="00207A5F" w:rsidRPr="00BE0058" w:rsidRDefault="00207A5F" w:rsidP="005C6394">
      <w:pPr>
        <w:spacing w:before="61"/>
        <w:ind w:left="1276" w:right="857"/>
        <w:rPr>
          <w:color w:val="000000" w:themeColor="text1"/>
          <w:sz w:val="24"/>
        </w:rPr>
      </w:pPr>
      <w:r w:rsidRPr="00BE0058">
        <w:rPr>
          <w:color w:val="000000" w:themeColor="text1"/>
          <w:sz w:val="24"/>
        </w:rPr>
        <w:tab/>
        <w:t>return dataset</w:t>
      </w:r>
    </w:p>
    <w:p w14:paraId="100C5B58" w14:textId="77777777" w:rsidR="00207A5F" w:rsidRPr="00BE0058" w:rsidRDefault="00207A5F" w:rsidP="005C6394">
      <w:pPr>
        <w:spacing w:before="61"/>
        <w:ind w:left="1276" w:right="857"/>
        <w:rPr>
          <w:color w:val="000000" w:themeColor="text1"/>
          <w:sz w:val="24"/>
        </w:rPr>
      </w:pPr>
      <w:r w:rsidRPr="00BE0058">
        <w:rPr>
          <w:color w:val="000000" w:themeColor="text1"/>
          <w:sz w:val="24"/>
        </w:rPr>
        <w:t xml:space="preserve"> </w:t>
      </w:r>
    </w:p>
    <w:p w14:paraId="15B74200" w14:textId="77777777" w:rsidR="00207A5F" w:rsidRPr="00BE0058" w:rsidRDefault="00207A5F" w:rsidP="005C6394">
      <w:pPr>
        <w:spacing w:before="61"/>
        <w:ind w:left="1276" w:right="857"/>
        <w:rPr>
          <w:color w:val="000000" w:themeColor="text1"/>
          <w:sz w:val="24"/>
        </w:rPr>
      </w:pPr>
      <w:r w:rsidRPr="00BE0058">
        <w:rPr>
          <w:color w:val="000000" w:themeColor="text1"/>
          <w:sz w:val="24"/>
        </w:rPr>
        <w:t>def splitDataset(dataset, splitRatio):</w:t>
      </w:r>
    </w:p>
    <w:p w14:paraId="6FCCD2C9" w14:textId="77777777" w:rsidR="00207A5F" w:rsidRPr="00BE0058" w:rsidRDefault="00207A5F" w:rsidP="005C6394">
      <w:pPr>
        <w:spacing w:before="61"/>
        <w:ind w:left="1276" w:right="857"/>
        <w:rPr>
          <w:color w:val="000000" w:themeColor="text1"/>
          <w:sz w:val="24"/>
        </w:rPr>
      </w:pPr>
      <w:r w:rsidRPr="00BE0058">
        <w:rPr>
          <w:color w:val="000000" w:themeColor="text1"/>
          <w:sz w:val="24"/>
        </w:rPr>
        <w:tab/>
        <w:t>trainSize = int(len(dataset) * splitRatio)</w:t>
      </w:r>
    </w:p>
    <w:p w14:paraId="4DF4740A" w14:textId="77777777" w:rsidR="00207A5F" w:rsidRPr="00BE0058" w:rsidRDefault="00207A5F" w:rsidP="005C6394">
      <w:pPr>
        <w:spacing w:before="61"/>
        <w:ind w:left="1276" w:right="857"/>
        <w:rPr>
          <w:color w:val="000000" w:themeColor="text1"/>
          <w:sz w:val="24"/>
        </w:rPr>
      </w:pPr>
      <w:r w:rsidRPr="00BE0058">
        <w:rPr>
          <w:color w:val="000000" w:themeColor="text1"/>
          <w:sz w:val="24"/>
        </w:rPr>
        <w:tab/>
        <w:t>trainSet = []</w:t>
      </w:r>
    </w:p>
    <w:p w14:paraId="70E080F1" w14:textId="77777777" w:rsidR="00207A5F" w:rsidRPr="00BE0058" w:rsidRDefault="00207A5F" w:rsidP="005C6394">
      <w:pPr>
        <w:spacing w:before="61"/>
        <w:ind w:left="1276" w:right="857"/>
        <w:rPr>
          <w:color w:val="000000" w:themeColor="text1"/>
          <w:sz w:val="24"/>
        </w:rPr>
      </w:pPr>
      <w:r w:rsidRPr="00BE0058">
        <w:rPr>
          <w:color w:val="000000" w:themeColor="text1"/>
          <w:sz w:val="24"/>
        </w:rPr>
        <w:tab/>
        <w:t>copy = list(dataset)</w:t>
      </w:r>
    </w:p>
    <w:p w14:paraId="7EC097D7" w14:textId="77777777" w:rsidR="00207A5F" w:rsidRPr="00BE0058" w:rsidRDefault="00207A5F" w:rsidP="005C6394">
      <w:pPr>
        <w:spacing w:before="61"/>
        <w:ind w:left="1276" w:right="857"/>
        <w:rPr>
          <w:color w:val="000000" w:themeColor="text1"/>
          <w:sz w:val="24"/>
        </w:rPr>
      </w:pPr>
      <w:r w:rsidRPr="00BE0058">
        <w:rPr>
          <w:color w:val="000000" w:themeColor="text1"/>
          <w:sz w:val="24"/>
        </w:rPr>
        <w:tab/>
        <w:t>i=0</w:t>
      </w:r>
    </w:p>
    <w:p w14:paraId="35966821" w14:textId="77777777" w:rsidR="00207A5F" w:rsidRPr="00BE0058" w:rsidRDefault="00207A5F" w:rsidP="005C6394">
      <w:pPr>
        <w:spacing w:before="61"/>
        <w:ind w:left="1276" w:right="857"/>
        <w:rPr>
          <w:color w:val="000000" w:themeColor="text1"/>
          <w:sz w:val="24"/>
        </w:rPr>
      </w:pPr>
      <w:r w:rsidRPr="00BE0058">
        <w:rPr>
          <w:color w:val="000000" w:themeColor="text1"/>
          <w:sz w:val="24"/>
        </w:rPr>
        <w:tab/>
        <w:t>while len(trainSet) &lt; trainSize:</w:t>
      </w:r>
    </w:p>
    <w:p w14:paraId="54B28D65" w14:textId="77777777" w:rsidR="00207A5F" w:rsidRPr="00BE0058" w:rsidRDefault="00207A5F" w:rsidP="005C6394">
      <w:pPr>
        <w:spacing w:before="61"/>
        <w:ind w:left="1276" w:right="857"/>
        <w:rPr>
          <w:color w:val="000000" w:themeColor="text1"/>
          <w:sz w:val="24"/>
        </w:rPr>
      </w:pPr>
      <w:r w:rsidRPr="00BE0058">
        <w:rPr>
          <w:color w:val="000000" w:themeColor="text1"/>
          <w:sz w:val="24"/>
        </w:rPr>
        <w:tab/>
      </w:r>
      <w:r w:rsidRPr="00BE0058">
        <w:rPr>
          <w:color w:val="000000" w:themeColor="text1"/>
          <w:sz w:val="24"/>
        </w:rPr>
        <w:tab/>
        <w:t>#index = random.randrange(len(copy))</w:t>
      </w:r>
    </w:p>
    <w:p w14:paraId="42050CB3" w14:textId="77777777" w:rsidR="00207A5F" w:rsidRPr="00BE0058" w:rsidRDefault="00207A5F" w:rsidP="005C6394">
      <w:pPr>
        <w:spacing w:before="61"/>
        <w:ind w:left="1276" w:right="857"/>
        <w:rPr>
          <w:color w:val="000000" w:themeColor="text1"/>
          <w:sz w:val="24"/>
        </w:rPr>
      </w:pPr>
      <w:r w:rsidRPr="00BE0058">
        <w:rPr>
          <w:color w:val="000000" w:themeColor="text1"/>
          <w:sz w:val="24"/>
        </w:rPr>
        <w:tab/>
      </w:r>
      <w:r w:rsidRPr="00BE0058">
        <w:rPr>
          <w:color w:val="000000" w:themeColor="text1"/>
          <w:sz w:val="24"/>
        </w:rPr>
        <w:tab/>
      </w:r>
    </w:p>
    <w:p w14:paraId="5A039B8E" w14:textId="77777777" w:rsidR="00207A5F" w:rsidRPr="00BE0058" w:rsidRDefault="00207A5F" w:rsidP="005C6394">
      <w:pPr>
        <w:spacing w:before="61"/>
        <w:ind w:left="1276" w:right="857"/>
        <w:rPr>
          <w:color w:val="000000" w:themeColor="text1"/>
          <w:sz w:val="24"/>
        </w:rPr>
      </w:pPr>
      <w:r w:rsidRPr="00BE0058">
        <w:rPr>
          <w:color w:val="000000" w:themeColor="text1"/>
          <w:sz w:val="24"/>
        </w:rPr>
        <w:tab/>
      </w:r>
      <w:r w:rsidRPr="00BE0058">
        <w:rPr>
          <w:color w:val="000000" w:themeColor="text1"/>
          <w:sz w:val="24"/>
        </w:rPr>
        <w:tab/>
        <w:t>trainSet.append(copy.pop(i))</w:t>
      </w:r>
    </w:p>
    <w:p w14:paraId="48DDC22B" w14:textId="77777777" w:rsidR="00207A5F" w:rsidRPr="00BE0058" w:rsidRDefault="00207A5F" w:rsidP="005C6394">
      <w:pPr>
        <w:spacing w:before="61"/>
        <w:ind w:left="1276" w:right="857"/>
        <w:rPr>
          <w:color w:val="000000" w:themeColor="text1"/>
          <w:sz w:val="24"/>
        </w:rPr>
      </w:pPr>
      <w:r w:rsidRPr="00BE0058">
        <w:rPr>
          <w:color w:val="000000" w:themeColor="text1"/>
          <w:sz w:val="24"/>
        </w:rPr>
        <w:tab/>
        <w:t>return [trainSet, copy]</w:t>
      </w:r>
    </w:p>
    <w:p w14:paraId="12F40E89" w14:textId="77777777" w:rsidR="00207A5F" w:rsidRPr="00BE0058" w:rsidRDefault="00207A5F" w:rsidP="005C6394">
      <w:pPr>
        <w:spacing w:before="61"/>
        <w:ind w:left="1276" w:right="857"/>
        <w:rPr>
          <w:color w:val="000000" w:themeColor="text1"/>
          <w:sz w:val="24"/>
        </w:rPr>
      </w:pPr>
      <w:r w:rsidRPr="00BE0058">
        <w:rPr>
          <w:color w:val="000000" w:themeColor="text1"/>
          <w:sz w:val="24"/>
        </w:rPr>
        <w:t xml:space="preserve"> </w:t>
      </w:r>
    </w:p>
    <w:p w14:paraId="49B3F82A" w14:textId="77777777" w:rsidR="00207A5F" w:rsidRPr="00BE0058" w:rsidRDefault="00207A5F" w:rsidP="005C6394">
      <w:pPr>
        <w:spacing w:before="61"/>
        <w:ind w:left="1276" w:right="857"/>
        <w:rPr>
          <w:color w:val="000000" w:themeColor="text1"/>
          <w:sz w:val="24"/>
        </w:rPr>
      </w:pPr>
      <w:r w:rsidRPr="00BE0058">
        <w:rPr>
          <w:color w:val="000000" w:themeColor="text1"/>
          <w:sz w:val="24"/>
        </w:rPr>
        <w:t>def separateByClass(dataset):</w:t>
      </w:r>
    </w:p>
    <w:p w14:paraId="01AC2C93" w14:textId="77777777" w:rsidR="00207A5F" w:rsidRPr="00BE0058" w:rsidRDefault="00207A5F" w:rsidP="005C6394">
      <w:pPr>
        <w:spacing w:before="61"/>
        <w:ind w:left="1276" w:right="857"/>
        <w:rPr>
          <w:color w:val="000000" w:themeColor="text1"/>
          <w:sz w:val="24"/>
        </w:rPr>
      </w:pPr>
      <w:r w:rsidRPr="00BE0058">
        <w:rPr>
          <w:color w:val="000000" w:themeColor="text1"/>
          <w:sz w:val="24"/>
        </w:rPr>
        <w:tab/>
        <w:t>separated = {}</w:t>
      </w:r>
    </w:p>
    <w:p w14:paraId="18CA3275" w14:textId="77777777" w:rsidR="00207A5F" w:rsidRPr="00BE0058" w:rsidRDefault="00207A5F" w:rsidP="00722F2F">
      <w:pPr>
        <w:spacing w:before="61"/>
        <w:ind w:left="1134" w:right="857"/>
        <w:rPr>
          <w:color w:val="000000" w:themeColor="text1"/>
          <w:sz w:val="24"/>
        </w:rPr>
      </w:pPr>
      <w:r w:rsidRPr="00BE0058">
        <w:rPr>
          <w:color w:val="000000" w:themeColor="text1"/>
          <w:sz w:val="24"/>
        </w:rPr>
        <w:lastRenderedPageBreak/>
        <w:tab/>
        <w:t>for i in range(len(dataset)):</w:t>
      </w:r>
    </w:p>
    <w:p w14:paraId="3AD3D27C"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r>
      <w:r w:rsidRPr="00BE0058">
        <w:rPr>
          <w:color w:val="000000" w:themeColor="text1"/>
          <w:sz w:val="24"/>
        </w:rPr>
        <w:tab/>
        <w:t>vector = dataset[i]</w:t>
      </w:r>
    </w:p>
    <w:p w14:paraId="4F65F264"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r>
      <w:r w:rsidRPr="00BE0058">
        <w:rPr>
          <w:color w:val="000000" w:themeColor="text1"/>
          <w:sz w:val="24"/>
        </w:rPr>
        <w:tab/>
        <w:t>if (vector[-1] not in separated):</w:t>
      </w:r>
    </w:p>
    <w:p w14:paraId="087DB60A"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r>
      <w:r w:rsidRPr="00BE0058">
        <w:rPr>
          <w:color w:val="000000" w:themeColor="text1"/>
          <w:sz w:val="24"/>
        </w:rPr>
        <w:tab/>
      </w:r>
      <w:r w:rsidRPr="00BE0058">
        <w:rPr>
          <w:color w:val="000000" w:themeColor="text1"/>
          <w:sz w:val="24"/>
        </w:rPr>
        <w:tab/>
        <w:t>separated[vector[-1]] = []</w:t>
      </w:r>
    </w:p>
    <w:p w14:paraId="4FA39BC8"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r>
      <w:r w:rsidRPr="00BE0058">
        <w:rPr>
          <w:color w:val="000000" w:themeColor="text1"/>
          <w:sz w:val="24"/>
        </w:rPr>
        <w:tab/>
        <w:t>separated[vector[-1]].append(vector)</w:t>
      </w:r>
    </w:p>
    <w:p w14:paraId="13E27CA0"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return separated</w:t>
      </w:r>
    </w:p>
    <w:p w14:paraId="608DEACE" w14:textId="77777777" w:rsidR="00207A5F" w:rsidRPr="00BE0058" w:rsidRDefault="00207A5F" w:rsidP="00722F2F">
      <w:pPr>
        <w:spacing w:before="61"/>
        <w:ind w:left="1134" w:right="857"/>
        <w:rPr>
          <w:color w:val="000000" w:themeColor="text1"/>
          <w:sz w:val="24"/>
        </w:rPr>
      </w:pPr>
      <w:r w:rsidRPr="00BE0058">
        <w:rPr>
          <w:color w:val="000000" w:themeColor="text1"/>
          <w:sz w:val="24"/>
        </w:rPr>
        <w:t xml:space="preserve"> </w:t>
      </w:r>
    </w:p>
    <w:p w14:paraId="09937CA0" w14:textId="77777777" w:rsidR="00207A5F" w:rsidRPr="00BE0058" w:rsidRDefault="00207A5F" w:rsidP="00722F2F">
      <w:pPr>
        <w:spacing w:before="61"/>
        <w:ind w:left="1134" w:right="857"/>
        <w:rPr>
          <w:color w:val="000000" w:themeColor="text1"/>
          <w:sz w:val="24"/>
        </w:rPr>
      </w:pPr>
      <w:r w:rsidRPr="00BE0058">
        <w:rPr>
          <w:color w:val="000000" w:themeColor="text1"/>
          <w:sz w:val="24"/>
        </w:rPr>
        <w:t>def mean(numbers):</w:t>
      </w:r>
    </w:p>
    <w:p w14:paraId="569FE56B"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return safe_div(sum(numbers),float(len(numbers)))</w:t>
      </w:r>
    </w:p>
    <w:p w14:paraId="130CC4CD"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r>
    </w:p>
    <w:p w14:paraId="6C4E8200" w14:textId="77777777" w:rsidR="00207A5F" w:rsidRPr="00BE0058" w:rsidRDefault="00207A5F" w:rsidP="00722F2F">
      <w:pPr>
        <w:spacing w:before="61"/>
        <w:ind w:left="1134" w:right="857"/>
        <w:rPr>
          <w:color w:val="000000" w:themeColor="text1"/>
          <w:sz w:val="24"/>
        </w:rPr>
      </w:pPr>
      <w:r w:rsidRPr="00BE0058">
        <w:rPr>
          <w:color w:val="000000" w:themeColor="text1"/>
          <w:sz w:val="24"/>
        </w:rPr>
        <w:t>def stdev(numbers):</w:t>
      </w:r>
    </w:p>
    <w:p w14:paraId="0BF24944"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avg = mean(numbers)</w:t>
      </w:r>
      <w:r w:rsidRPr="00BE0058">
        <w:rPr>
          <w:color w:val="000000" w:themeColor="text1"/>
          <w:sz w:val="24"/>
        </w:rPr>
        <w:tab/>
      </w:r>
      <w:r w:rsidRPr="00BE0058">
        <w:rPr>
          <w:color w:val="000000" w:themeColor="text1"/>
          <w:sz w:val="24"/>
        </w:rPr>
        <w:tab/>
      </w:r>
    </w:p>
    <w:p w14:paraId="20026F83"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variance = safe_div(sum([pow(x-avg,2) for x in numbers]),float(len(numbers)-1))</w:t>
      </w:r>
    </w:p>
    <w:p w14:paraId="40AA9F38"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return math.sqrt(variance)</w:t>
      </w:r>
    </w:p>
    <w:p w14:paraId="2BAC6FC9" w14:textId="77777777" w:rsidR="00207A5F" w:rsidRPr="00BE0058" w:rsidRDefault="00207A5F" w:rsidP="00722F2F">
      <w:pPr>
        <w:spacing w:before="61"/>
        <w:ind w:left="1134" w:right="857"/>
        <w:rPr>
          <w:color w:val="000000" w:themeColor="text1"/>
          <w:sz w:val="24"/>
        </w:rPr>
      </w:pPr>
      <w:r w:rsidRPr="00BE0058">
        <w:rPr>
          <w:color w:val="000000" w:themeColor="text1"/>
          <w:sz w:val="24"/>
        </w:rPr>
        <w:t xml:space="preserve"> </w:t>
      </w:r>
    </w:p>
    <w:p w14:paraId="54929428" w14:textId="77777777" w:rsidR="00207A5F" w:rsidRPr="00BE0058" w:rsidRDefault="00207A5F" w:rsidP="00722F2F">
      <w:pPr>
        <w:spacing w:before="61"/>
        <w:ind w:left="1134" w:right="857"/>
        <w:rPr>
          <w:color w:val="000000" w:themeColor="text1"/>
          <w:sz w:val="24"/>
        </w:rPr>
      </w:pPr>
      <w:r w:rsidRPr="00BE0058">
        <w:rPr>
          <w:color w:val="000000" w:themeColor="text1"/>
          <w:sz w:val="24"/>
        </w:rPr>
        <w:t>#Calculate mean and stddev for each attribute in the dataset</w:t>
      </w:r>
    </w:p>
    <w:p w14:paraId="0FACAD0C" w14:textId="77777777" w:rsidR="00207A5F" w:rsidRPr="00BE0058" w:rsidRDefault="00207A5F" w:rsidP="00722F2F">
      <w:pPr>
        <w:spacing w:before="61"/>
        <w:ind w:left="1134" w:right="857"/>
        <w:rPr>
          <w:color w:val="000000" w:themeColor="text1"/>
          <w:sz w:val="24"/>
        </w:rPr>
      </w:pPr>
      <w:r w:rsidRPr="00BE0058">
        <w:rPr>
          <w:color w:val="000000" w:themeColor="text1"/>
          <w:sz w:val="24"/>
        </w:rPr>
        <w:t>def summarize(dataset):</w:t>
      </w:r>
    </w:p>
    <w:p w14:paraId="7BC05288"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summaries = [(mean(attribute), stdev(attribute)) for attribute in zip(*dataset)]</w:t>
      </w:r>
    </w:p>
    <w:p w14:paraId="1C06C275"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del summaries[-1]</w:t>
      </w:r>
    </w:p>
    <w:p w14:paraId="19A6BEA9"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return summaries</w:t>
      </w:r>
    </w:p>
    <w:p w14:paraId="156A6281" w14:textId="77777777" w:rsidR="00207A5F" w:rsidRPr="00BE0058" w:rsidRDefault="00207A5F" w:rsidP="00722F2F">
      <w:pPr>
        <w:spacing w:before="61"/>
        <w:ind w:left="1134" w:right="857"/>
        <w:rPr>
          <w:color w:val="000000" w:themeColor="text1"/>
          <w:sz w:val="24"/>
        </w:rPr>
      </w:pPr>
      <w:r w:rsidRPr="00BE0058">
        <w:rPr>
          <w:color w:val="000000" w:themeColor="text1"/>
          <w:sz w:val="24"/>
        </w:rPr>
        <w:t xml:space="preserve"> </w:t>
      </w:r>
    </w:p>
    <w:p w14:paraId="550BAE8B" w14:textId="77777777" w:rsidR="00207A5F" w:rsidRPr="00BE0058" w:rsidRDefault="00207A5F" w:rsidP="00722F2F">
      <w:pPr>
        <w:spacing w:before="61"/>
        <w:ind w:left="1134" w:right="857"/>
        <w:rPr>
          <w:color w:val="000000" w:themeColor="text1"/>
          <w:sz w:val="24"/>
        </w:rPr>
      </w:pPr>
      <w:r w:rsidRPr="00BE0058">
        <w:rPr>
          <w:color w:val="000000" w:themeColor="text1"/>
          <w:sz w:val="24"/>
        </w:rPr>
        <w:t>def summarizeByClass(dataset):</w:t>
      </w:r>
    </w:p>
    <w:p w14:paraId="41F3313C"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separated = separateByClass(dataset)</w:t>
      </w:r>
    </w:p>
    <w:p w14:paraId="3E03308A"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summaries = {}</w:t>
      </w:r>
      <w:r w:rsidRPr="00BE0058">
        <w:rPr>
          <w:color w:val="000000" w:themeColor="text1"/>
          <w:sz w:val="24"/>
        </w:rPr>
        <w:tab/>
      </w:r>
    </w:p>
    <w:p w14:paraId="0B2645B5"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for classValue, instances in separated.items():</w:t>
      </w:r>
      <w:r w:rsidRPr="00BE0058">
        <w:rPr>
          <w:color w:val="000000" w:themeColor="text1"/>
          <w:sz w:val="24"/>
        </w:rPr>
        <w:tab/>
      </w:r>
      <w:r w:rsidRPr="00BE0058">
        <w:rPr>
          <w:color w:val="000000" w:themeColor="text1"/>
          <w:sz w:val="24"/>
        </w:rPr>
        <w:tab/>
      </w:r>
    </w:p>
    <w:p w14:paraId="6FE4FAC2"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r>
      <w:r w:rsidRPr="00BE0058">
        <w:rPr>
          <w:color w:val="000000" w:themeColor="text1"/>
          <w:sz w:val="24"/>
        </w:rPr>
        <w:tab/>
        <w:t>summaries[classValue] = summarize(instances)</w:t>
      </w:r>
    </w:p>
    <w:p w14:paraId="1FD70748"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return summaries</w:t>
      </w:r>
    </w:p>
    <w:p w14:paraId="20876B09" w14:textId="77777777" w:rsidR="00207A5F" w:rsidRPr="00BE0058" w:rsidRDefault="00207A5F" w:rsidP="00722F2F">
      <w:pPr>
        <w:spacing w:before="61"/>
        <w:ind w:left="1134" w:right="857"/>
        <w:rPr>
          <w:color w:val="000000" w:themeColor="text1"/>
          <w:sz w:val="24"/>
        </w:rPr>
      </w:pPr>
      <w:r w:rsidRPr="00BE0058">
        <w:rPr>
          <w:color w:val="000000" w:themeColor="text1"/>
          <w:sz w:val="24"/>
        </w:rPr>
        <w:t xml:space="preserve"> </w:t>
      </w:r>
    </w:p>
    <w:p w14:paraId="340237C2" w14:textId="77777777" w:rsidR="00207A5F" w:rsidRPr="00BE0058" w:rsidRDefault="00207A5F" w:rsidP="00722F2F">
      <w:pPr>
        <w:spacing w:before="61"/>
        <w:ind w:left="1134" w:right="857"/>
        <w:rPr>
          <w:color w:val="000000" w:themeColor="text1"/>
          <w:sz w:val="24"/>
        </w:rPr>
      </w:pPr>
      <w:r w:rsidRPr="00BE0058">
        <w:rPr>
          <w:color w:val="000000" w:themeColor="text1"/>
          <w:sz w:val="24"/>
        </w:rPr>
        <w:t>def calculateProbability(x, mean, stdev):</w:t>
      </w:r>
      <w:r w:rsidRPr="00BE0058">
        <w:rPr>
          <w:color w:val="000000" w:themeColor="text1"/>
          <w:sz w:val="24"/>
        </w:rPr>
        <w:tab/>
      </w:r>
    </w:p>
    <w:p w14:paraId="7419C9AA"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exponent = math.exp(-safe_div(math.pow(x-mean,2),(2*math.pow(stdev,2))))</w:t>
      </w:r>
    </w:p>
    <w:p w14:paraId="09E72F4B"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final = safe_div(1 , (math.sqrt(2*math.pi) * stdev)) * exponent</w:t>
      </w:r>
    </w:p>
    <w:p w14:paraId="2DFBDCCB"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return final</w:t>
      </w:r>
    </w:p>
    <w:p w14:paraId="10146664" w14:textId="77777777" w:rsidR="00207A5F" w:rsidRPr="00BE0058" w:rsidRDefault="00207A5F" w:rsidP="00722F2F">
      <w:pPr>
        <w:spacing w:before="61"/>
        <w:ind w:left="1134" w:right="857"/>
        <w:rPr>
          <w:color w:val="000000" w:themeColor="text1"/>
          <w:sz w:val="24"/>
        </w:rPr>
      </w:pPr>
      <w:r w:rsidRPr="00BE0058">
        <w:rPr>
          <w:color w:val="000000" w:themeColor="text1"/>
          <w:sz w:val="24"/>
        </w:rPr>
        <w:t xml:space="preserve"> </w:t>
      </w:r>
    </w:p>
    <w:p w14:paraId="6AA757D2" w14:textId="77777777" w:rsidR="00207A5F" w:rsidRPr="00BE0058" w:rsidRDefault="00207A5F" w:rsidP="00722F2F">
      <w:pPr>
        <w:spacing w:before="61"/>
        <w:ind w:left="1134" w:right="857"/>
        <w:rPr>
          <w:color w:val="000000" w:themeColor="text1"/>
          <w:sz w:val="24"/>
        </w:rPr>
      </w:pPr>
      <w:r w:rsidRPr="00BE0058">
        <w:rPr>
          <w:color w:val="000000" w:themeColor="text1"/>
          <w:sz w:val="24"/>
        </w:rPr>
        <w:t>def calculateClassProbabilities(summaries, inputVector):</w:t>
      </w:r>
    </w:p>
    <w:p w14:paraId="1A29E896"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probabilities = {}</w:t>
      </w:r>
    </w:p>
    <w:p w14:paraId="3871C2E3"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for classValue, classSummaries in summaries.items():</w:t>
      </w:r>
    </w:p>
    <w:p w14:paraId="0691DD34"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r>
      <w:r w:rsidRPr="00BE0058">
        <w:rPr>
          <w:color w:val="000000" w:themeColor="text1"/>
          <w:sz w:val="24"/>
        </w:rPr>
        <w:tab/>
        <w:t>probabilities[classValue] = 1</w:t>
      </w:r>
    </w:p>
    <w:p w14:paraId="70260F6A"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r>
      <w:r w:rsidRPr="00BE0058">
        <w:rPr>
          <w:color w:val="000000" w:themeColor="text1"/>
          <w:sz w:val="24"/>
        </w:rPr>
        <w:tab/>
        <w:t>for i in range(len(classSummaries)):</w:t>
      </w:r>
    </w:p>
    <w:p w14:paraId="29B2B597"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r>
      <w:r w:rsidRPr="00BE0058">
        <w:rPr>
          <w:color w:val="000000" w:themeColor="text1"/>
          <w:sz w:val="24"/>
        </w:rPr>
        <w:tab/>
      </w:r>
      <w:r w:rsidRPr="00BE0058">
        <w:rPr>
          <w:color w:val="000000" w:themeColor="text1"/>
          <w:sz w:val="24"/>
        </w:rPr>
        <w:tab/>
        <w:t>mean, stdev = classSummaries[i]</w:t>
      </w:r>
      <w:r w:rsidRPr="00BE0058">
        <w:rPr>
          <w:color w:val="000000" w:themeColor="text1"/>
          <w:sz w:val="24"/>
        </w:rPr>
        <w:tab/>
      </w:r>
      <w:r w:rsidRPr="00BE0058">
        <w:rPr>
          <w:color w:val="000000" w:themeColor="text1"/>
          <w:sz w:val="24"/>
        </w:rPr>
        <w:tab/>
      </w:r>
      <w:r w:rsidRPr="00BE0058">
        <w:rPr>
          <w:color w:val="000000" w:themeColor="text1"/>
          <w:sz w:val="24"/>
        </w:rPr>
        <w:tab/>
      </w:r>
    </w:p>
    <w:p w14:paraId="17860B92"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r>
      <w:r w:rsidRPr="00BE0058">
        <w:rPr>
          <w:color w:val="000000" w:themeColor="text1"/>
          <w:sz w:val="24"/>
        </w:rPr>
        <w:tab/>
      </w:r>
      <w:r w:rsidRPr="00BE0058">
        <w:rPr>
          <w:color w:val="000000" w:themeColor="text1"/>
          <w:sz w:val="24"/>
        </w:rPr>
        <w:tab/>
        <w:t>x = inputVector[i]</w:t>
      </w:r>
    </w:p>
    <w:p w14:paraId="33104E95" w14:textId="77777777" w:rsidR="00207A5F" w:rsidRPr="00BE0058" w:rsidRDefault="00207A5F" w:rsidP="00722F2F">
      <w:pPr>
        <w:spacing w:before="61"/>
        <w:ind w:left="1134" w:right="857"/>
        <w:rPr>
          <w:color w:val="000000" w:themeColor="text1"/>
          <w:sz w:val="24"/>
        </w:rPr>
      </w:pPr>
      <w:r w:rsidRPr="00BE0058">
        <w:rPr>
          <w:color w:val="000000" w:themeColor="text1"/>
          <w:sz w:val="24"/>
        </w:rPr>
        <w:lastRenderedPageBreak/>
        <w:tab/>
      </w:r>
      <w:r w:rsidRPr="00BE0058">
        <w:rPr>
          <w:color w:val="000000" w:themeColor="text1"/>
          <w:sz w:val="24"/>
        </w:rPr>
        <w:tab/>
      </w:r>
      <w:r w:rsidRPr="00BE0058">
        <w:rPr>
          <w:color w:val="000000" w:themeColor="text1"/>
          <w:sz w:val="24"/>
        </w:rPr>
        <w:tab/>
        <w:t>probabilities[classValue] *= calculateProbability(x, mean, stdev)</w:t>
      </w:r>
    </w:p>
    <w:p w14:paraId="56116897"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return probabilities</w:t>
      </w:r>
    </w:p>
    <w:p w14:paraId="055BFDB1"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r>
      <w:r w:rsidRPr="00BE0058">
        <w:rPr>
          <w:color w:val="000000" w:themeColor="text1"/>
          <w:sz w:val="24"/>
        </w:rPr>
        <w:tab/>
      </w:r>
      <w:r w:rsidRPr="00BE0058">
        <w:rPr>
          <w:color w:val="000000" w:themeColor="text1"/>
          <w:sz w:val="24"/>
        </w:rPr>
        <w:tab/>
      </w:r>
    </w:p>
    <w:p w14:paraId="7DBB4782" w14:textId="77777777" w:rsidR="00207A5F" w:rsidRPr="00BE0058" w:rsidRDefault="00207A5F" w:rsidP="00722F2F">
      <w:pPr>
        <w:spacing w:before="61"/>
        <w:ind w:left="1134" w:right="857"/>
        <w:rPr>
          <w:color w:val="000000" w:themeColor="text1"/>
          <w:sz w:val="24"/>
        </w:rPr>
      </w:pPr>
      <w:r w:rsidRPr="00BE0058">
        <w:rPr>
          <w:color w:val="000000" w:themeColor="text1"/>
          <w:sz w:val="24"/>
        </w:rPr>
        <w:t>def predict(summaries, inputVector):</w:t>
      </w:r>
    </w:p>
    <w:p w14:paraId="79B8C04D"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probabilities = calculateClassProbabilities(summaries, inputVector)</w:t>
      </w:r>
    </w:p>
    <w:p w14:paraId="1654F1C7"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bestLabel, bestProb = None, -1</w:t>
      </w:r>
    </w:p>
    <w:p w14:paraId="277DB52F"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for classValue, probability in probabilities.items():</w:t>
      </w:r>
    </w:p>
    <w:p w14:paraId="339F836A"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r>
      <w:r w:rsidRPr="00BE0058">
        <w:rPr>
          <w:color w:val="000000" w:themeColor="text1"/>
          <w:sz w:val="24"/>
        </w:rPr>
        <w:tab/>
        <w:t>if bestLabel is None or probability &gt; bestProb:</w:t>
      </w:r>
    </w:p>
    <w:p w14:paraId="37505519"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r>
      <w:r w:rsidRPr="00BE0058">
        <w:rPr>
          <w:color w:val="000000" w:themeColor="text1"/>
          <w:sz w:val="24"/>
        </w:rPr>
        <w:tab/>
      </w:r>
      <w:r w:rsidRPr="00BE0058">
        <w:rPr>
          <w:color w:val="000000" w:themeColor="text1"/>
          <w:sz w:val="24"/>
        </w:rPr>
        <w:tab/>
        <w:t>bestProb = probability</w:t>
      </w:r>
    </w:p>
    <w:p w14:paraId="79FA77AE"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r>
      <w:r w:rsidRPr="00BE0058">
        <w:rPr>
          <w:color w:val="000000" w:themeColor="text1"/>
          <w:sz w:val="24"/>
        </w:rPr>
        <w:tab/>
      </w:r>
      <w:r w:rsidRPr="00BE0058">
        <w:rPr>
          <w:color w:val="000000" w:themeColor="text1"/>
          <w:sz w:val="24"/>
        </w:rPr>
        <w:tab/>
        <w:t>bestLabel = classValue</w:t>
      </w:r>
    </w:p>
    <w:p w14:paraId="03B6CF2E"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return bestLabel</w:t>
      </w:r>
    </w:p>
    <w:p w14:paraId="5B68B9CD" w14:textId="77777777" w:rsidR="00207A5F" w:rsidRPr="00BE0058" w:rsidRDefault="00207A5F" w:rsidP="00722F2F">
      <w:pPr>
        <w:spacing w:before="61"/>
        <w:ind w:left="1134" w:right="857"/>
        <w:rPr>
          <w:color w:val="000000" w:themeColor="text1"/>
          <w:sz w:val="24"/>
        </w:rPr>
      </w:pPr>
      <w:r w:rsidRPr="00BE0058">
        <w:rPr>
          <w:color w:val="000000" w:themeColor="text1"/>
          <w:sz w:val="24"/>
        </w:rPr>
        <w:t xml:space="preserve"> </w:t>
      </w:r>
    </w:p>
    <w:p w14:paraId="2B5FC0A4" w14:textId="77777777" w:rsidR="00207A5F" w:rsidRPr="00BE0058" w:rsidRDefault="00207A5F" w:rsidP="00722F2F">
      <w:pPr>
        <w:spacing w:before="61"/>
        <w:ind w:left="1134" w:right="857"/>
        <w:rPr>
          <w:color w:val="000000" w:themeColor="text1"/>
          <w:sz w:val="24"/>
        </w:rPr>
      </w:pPr>
      <w:r w:rsidRPr="00BE0058">
        <w:rPr>
          <w:color w:val="000000" w:themeColor="text1"/>
          <w:sz w:val="24"/>
        </w:rPr>
        <w:t>def getPredictions(summaries, testSet):</w:t>
      </w:r>
    </w:p>
    <w:p w14:paraId="7576CBA6"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predictions = []</w:t>
      </w:r>
    </w:p>
    <w:p w14:paraId="5738A013"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for i in range(len(testSet)):</w:t>
      </w:r>
    </w:p>
    <w:p w14:paraId="5FB28AEE"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r>
      <w:r w:rsidRPr="00BE0058">
        <w:rPr>
          <w:color w:val="000000" w:themeColor="text1"/>
          <w:sz w:val="24"/>
        </w:rPr>
        <w:tab/>
        <w:t>result = predict(summaries, testSet[i])</w:t>
      </w:r>
    </w:p>
    <w:p w14:paraId="657C8DF7"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r>
      <w:r w:rsidRPr="00BE0058">
        <w:rPr>
          <w:color w:val="000000" w:themeColor="text1"/>
          <w:sz w:val="24"/>
        </w:rPr>
        <w:tab/>
        <w:t>predictions.append(result)</w:t>
      </w:r>
    </w:p>
    <w:p w14:paraId="5B4034E6"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return predictions</w:t>
      </w:r>
    </w:p>
    <w:p w14:paraId="1B7172F4" w14:textId="77777777" w:rsidR="00207A5F" w:rsidRPr="00BE0058" w:rsidRDefault="00207A5F" w:rsidP="00722F2F">
      <w:pPr>
        <w:spacing w:before="61"/>
        <w:ind w:left="1134" w:right="857"/>
        <w:rPr>
          <w:color w:val="000000" w:themeColor="text1"/>
          <w:sz w:val="24"/>
        </w:rPr>
      </w:pPr>
      <w:r w:rsidRPr="00BE0058">
        <w:rPr>
          <w:color w:val="000000" w:themeColor="text1"/>
          <w:sz w:val="24"/>
        </w:rPr>
        <w:t xml:space="preserve"> </w:t>
      </w:r>
    </w:p>
    <w:p w14:paraId="31C66FC8" w14:textId="77777777" w:rsidR="00207A5F" w:rsidRPr="00BE0058" w:rsidRDefault="00207A5F" w:rsidP="00722F2F">
      <w:pPr>
        <w:spacing w:before="61"/>
        <w:ind w:left="1134" w:right="857"/>
        <w:rPr>
          <w:color w:val="000000" w:themeColor="text1"/>
          <w:sz w:val="24"/>
        </w:rPr>
      </w:pPr>
      <w:r w:rsidRPr="00BE0058">
        <w:rPr>
          <w:color w:val="000000" w:themeColor="text1"/>
          <w:sz w:val="24"/>
        </w:rPr>
        <w:t>def getAccuracy(testSet, predictions):</w:t>
      </w:r>
    </w:p>
    <w:p w14:paraId="2428C53B"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correct = 0</w:t>
      </w:r>
    </w:p>
    <w:p w14:paraId="49656E55"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for i in range(len(testSet)):</w:t>
      </w:r>
    </w:p>
    <w:p w14:paraId="6FA96A03"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r>
      <w:r w:rsidRPr="00BE0058">
        <w:rPr>
          <w:color w:val="000000" w:themeColor="text1"/>
          <w:sz w:val="24"/>
        </w:rPr>
        <w:tab/>
        <w:t>if testSet[i][-1] == predictions[i]:</w:t>
      </w:r>
    </w:p>
    <w:p w14:paraId="0E03B59D"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r>
      <w:r w:rsidRPr="00BE0058">
        <w:rPr>
          <w:color w:val="000000" w:themeColor="text1"/>
          <w:sz w:val="24"/>
        </w:rPr>
        <w:tab/>
      </w:r>
      <w:r w:rsidRPr="00BE0058">
        <w:rPr>
          <w:color w:val="000000" w:themeColor="text1"/>
          <w:sz w:val="24"/>
        </w:rPr>
        <w:tab/>
        <w:t>correct += 1</w:t>
      </w:r>
    </w:p>
    <w:p w14:paraId="69C66EA2"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accuracy = safe_div(correct,float(len(testSet))) * 100.0</w:t>
      </w:r>
    </w:p>
    <w:p w14:paraId="4ED7C6AE"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return accuracy</w:t>
      </w:r>
    </w:p>
    <w:p w14:paraId="325CE300" w14:textId="77777777" w:rsidR="00207A5F" w:rsidRPr="00BE0058" w:rsidRDefault="00207A5F" w:rsidP="00722F2F">
      <w:pPr>
        <w:spacing w:before="61"/>
        <w:ind w:left="1134" w:right="857"/>
        <w:rPr>
          <w:color w:val="000000" w:themeColor="text1"/>
          <w:sz w:val="24"/>
        </w:rPr>
      </w:pPr>
      <w:r w:rsidRPr="00BE0058">
        <w:rPr>
          <w:color w:val="000000" w:themeColor="text1"/>
          <w:sz w:val="24"/>
        </w:rPr>
        <w:t xml:space="preserve"> </w:t>
      </w:r>
    </w:p>
    <w:p w14:paraId="7D4E8134" w14:textId="77777777" w:rsidR="00207A5F" w:rsidRPr="00BE0058" w:rsidRDefault="00207A5F" w:rsidP="00722F2F">
      <w:pPr>
        <w:spacing w:before="61"/>
        <w:ind w:left="1134" w:right="857"/>
        <w:rPr>
          <w:color w:val="000000" w:themeColor="text1"/>
          <w:sz w:val="24"/>
        </w:rPr>
      </w:pPr>
      <w:r w:rsidRPr="00BE0058">
        <w:rPr>
          <w:color w:val="000000" w:themeColor="text1"/>
          <w:sz w:val="24"/>
        </w:rPr>
        <w:t>def main():</w:t>
      </w:r>
    </w:p>
    <w:p w14:paraId="162B203C"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filename = 'ConceptLearning.csv'</w:t>
      </w:r>
    </w:p>
    <w:p w14:paraId="7934D5CE"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splitRatio = 0.80</w:t>
      </w:r>
    </w:p>
    <w:p w14:paraId="532D11EE"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dataset = loadCsv(filename)</w:t>
      </w:r>
    </w:p>
    <w:p w14:paraId="4BEF57D2"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trainingSet, testSet = splitDataset(dataset, splitRatio)</w:t>
      </w:r>
    </w:p>
    <w:p w14:paraId="66EAD9F7"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print('Split {0} rows into'.format(len(dataset)))</w:t>
      </w:r>
    </w:p>
    <w:p w14:paraId="2C9EA9C1"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print('Number of Training data: ' + (repr(len(trainingSet))))</w:t>
      </w:r>
    </w:p>
    <w:p w14:paraId="5E0725EF"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print('Number of Test Data: ' + (repr(len(testSet))))</w:t>
      </w:r>
    </w:p>
    <w:p w14:paraId="5138D987"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print("\nThe values assumed for the concept learning attributes are\n")</w:t>
      </w:r>
    </w:p>
    <w:p w14:paraId="33C0B72D"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print("OUTLOOK=&gt; Sunny=1 Overcast=2 Rain=3\nTEMPERATURE=&gt; Hot=1 Mild=2 Cool=3\nHUMIDITY=&gt; High=1 Normal=2\nWIND=&gt; Weak=1 Strong=2")</w:t>
      </w:r>
    </w:p>
    <w:p w14:paraId="1E2D2F08"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print("TARGET CONCEPT:PLAY TENNIS=&gt; Yes=10 No=5")</w:t>
      </w:r>
    </w:p>
    <w:p w14:paraId="53F3D752" w14:textId="77777777" w:rsidR="00207A5F" w:rsidRPr="00BE0058" w:rsidRDefault="00207A5F" w:rsidP="00722F2F">
      <w:pPr>
        <w:spacing w:before="61"/>
        <w:ind w:left="1134" w:right="857"/>
        <w:rPr>
          <w:color w:val="000000" w:themeColor="text1"/>
          <w:sz w:val="24"/>
        </w:rPr>
      </w:pPr>
      <w:r w:rsidRPr="00BE0058">
        <w:rPr>
          <w:color w:val="000000" w:themeColor="text1"/>
          <w:sz w:val="24"/>
        </w:rPr>
        <w:tab/>
        <w:t>print("\nThe Training set are:")</w:t>
      </w:r>
    </w:p>
    <w:p w14:paraId="4C7A52C5" w14:textId="77777777" w:rsidR="00207A5F" w:rsidRPr="00BE0058" w:rsidRDefault="00207A5F" w:rsidP="00207A5F">
      <w:pPr>
        <w:spacing w:before="61"/>
        <w:ind w:left="993" w:right="857"/>
        <w:rPr>
          <w:color w:val="000000" w:themeColor="text1"/>
          <w:sz w:val="24"/>
        </w:rPr>
      </w:pPr>
      <w:r w:rsidRPr="00BE0058">
        <w:rPr>
          <w:color w:val="000000" w:themeColor="text1"/>
          <w:sz w:val="24"/>
        </w:rPr>
        <w:lastRenderedPageBreak/>
        <w:tab/>
        <w:t>for x in trainingSet:</w:t>
      </w:r>
    </w:p>
    <w:p w14:paraId="5E61561D" w14:textId="77777777" w:rsidR="00207A5F" w:rsidRPr="00BE0058" w:rsidRDefault="00207A5F" w:rsidP="00207A5F">
      <w:pPr>
        <w:spacing w:before="61"/>
        <w:ind w:left="993" w:right="857"/>
        <w:rPr>
          <w:color w:val="000000" w:themeColor="text1"/>
          <w:sz w:val="24"/>
        </w:rPr>
      </w:pPr>
      <w:r w:rsidRPr="00BE0058">
        <w:rPr>
          <w:color w:val="000000" w:themeColor="text1"/>
          <w:sz w:val="24"/>
        </w:rPr>
        <w:tab/>
      </w:r>
      <w:r w:rsidRPr="00BE0058">
        <w:rPr>
          <w:color w:val="000000" w:themeColor="text1"/>
          <w:sz w:val="24"/>
        </w:rPr>
        <w:tab/>
        <w:t>print(x)</w:t>
      </w:r>
    </w:p>
    <w:p w14:paraId="51C78E17" w14:textId="77777777" w:rsidR="00207A5F" w:rsidRPr="00BE0058" w:rsidRDefault="00207A5F" w:rsidP="00207A5F">
      <w:pPr>
        <w:spacing w:before="61"/>
        <w:ind w:left="993" w:right="857"/>
        <w:rPr>
          <w:color w:val="000000" w:themeColor="text1"/>
          <w:sz w:val="24"/>
        </w:rPr>
      </w:pPr>
      <w:r w:rsidRPr="00BE0058">
        <w:rPr>
          <w:color w:val="000000" w:themeColor="text1"/>
          <w:sz w:val="24"/>
        </w:rPr>
        <w:tab/>
        <w:t>print("\nThe Test data set are:")</w:t>
      </w:r>
    </w:p>
    <w:p w14:paraId="77F55B10" w14:textId="77777777" w:rsidR="00207A5F" w:rsidRPr="00BE0058" w:rsidRDefault="00207A5F" w:rsidP="00207A5F">
      <w:pPr>
        <w:spacing w:before="61"/>
        <w:ind w:left="993" w:right="857"/>
        <w:rPr>
          <w:color w:val="000000" w:themeColor="text1"/>
          <w:sz w:val="24"/>
        </w:rPr>
      </w:pPr>
      <w:r w:rsidRPr="00BE0058">
        <w:rPr>
          <w:color w:val="000000" w:themeColor="text1"/>
          <w:sz w:val="24"/>
        </w:rPr>
        <w:tab/>
        <w:t>for x in testSet:</w:t>
      </w:r>
    </w:p>
    <w:p w14:paraId="08253616" w14:textId="77777777" w:rsidR="00207A5F" w:rsidRPr="00BE0058" w:rsidRDefault="00207A5F" w:rsidP="00207A5F">
      <w:pPr>
        <w:spacing w:before="61"/>
        <w:ind w:left="993" w:right="857"/>
        <w:rPr>
          <w:color w:val="000000" w:themeColor="text1"/>
          <w:sz w:val="24"/>
        </w:rPr>
      </w:pPr>
      <w:r w:rsidRPr="00BE0058">
        <w:rPr>
          <w:color w:val="000000" w:themeColor="text1"/>
          <w:sz w:val="24"/>
        </w:rPr>
        <w:tab/>
      </w:r>
      <w:r w:rsidRPr="00BE0058">
        <w:rPr>
          <w:color w:val="000000" w:themeColor="text1"/>
          <w:sz w:val="24"/>
        </w:rPr>
        <w:tab/>
        <w:t>print(x)</w:t>
      </w:r>
    </w:p>
    <w:p w14:paraId="76DFCFD8" w14:textId="77777777" w:rsidR="00207A5F" w:rsidRPr="00BE0058" w:rsidRDefault="00207A5F" w:rsidP="00207A5F">
      <w:pPr>
        <w:spacing w:before="61"/>
        <w:ind w:left="993" w:right="857"/>
        <w:rPr>
          <w:color w:val="000000" w:themeColor="text1"/>
          <w:sz w:val="24"/>
        </w:rPr>
      </w:pPr>
      <w:r w:rsidRPr="00BE0058">
        <w:rPr>
          <w:color w:val="000000" w:themeColor="text1"/>
          <w:sz w:val="24"/>
        </w:rPr>
        <w:tab/>
        <w:t>print("\n")</w:t>
      </w:r>
    </w:p>
    <w:p w14:paraId="15DD81DA" w14:textId="77777777" w:rsidR="00207A5F" w:rsidRPr="00BE0058" w:rsidRDefault="00207A5F" w:rsidP="00207A5F">
      <w:pPr>
        <w:spacing w:before="61"/>
        <w:ind w:left="993" w:right="857"/>
        <w:rPr>
          <w:color w:val="000000" w:themeColor="text1"/>
          <w:sz w:val="24"/>
        </w:rPr>
      </w:pPr>
      <w:r w:rsidRPr="00BE0058">
        <w:rPr>
          <w:color w:val="000000" w:themeColor="text1"/>
          <w:sz w:val="24"/>
        </w:rPr>
        <w:tab/>
        <w:t># prepare model</w:t>
      </w:r>
    </w:p>
    <w:p w14:paraId="6D0FBA60" w14:textId="77777777" w:rsidR="00207A5F" w:rsidRPr="00BE0058" w:rsidRDefault="00207A5F" w:rsidP="00207A5F">
      <w:pPr>
        <w:spacing w:before="61"/>
        <w:ind w:left="993" w:right="857"/>
        <w:rPr>
          <w:color w:val="000000" w:themeColor="text1"/>
          <w:sz w:val="24"/>
        </w:rPr>
      </w:pPr>
      <w:r w:rsidRPr="00BE0058">
        <w:rPr>
          <w:color w:val="000000" w:themeColor="text1"/>
          <w:sz w:val="24"/>
        </w:rPr>
        <w:tab/>
        <w:t>summaries = summarizeByClass(trainingSet)</w:t>
      </w:r>
    </w:p>
    <w:p w14:paraId="5C89304F" w14:textId="77777777" w:rsidR="00207A5F" w:rsidRPr="00BE0058" w:rsidRDefault="00207A5F" w:rsidP="00207A5F">
      <w:pPr>
        <w:spacing w:before="61"/>
        <w:ind w:left="993" w:right="857"/>
        <w:rPr>
          <w:color w:val="000000" w:themeColor="text1"/>
          <w:sz w:val="24"/>
        </w:rPr>
      </w:pPr>
      <w:r w:rsidRPr="00BE0058">
        <w:rPr>
          <w:color w:val="000000" w:themeColor="text1"/>
          <w:sz w:val="24"/>
        </w:rPr>
        <w:tab/>
        <w:t># test model</w:t>
      </w:r>
    </w:p>
    <w:p w14:paraId="4703362B" w14:textId="77777777" w:rsidR="00207A5F" w:rsidRPr="00BE0058" w:rsidRDefault="00207A5F" w:rsidP="00207A5F">
      <w:pPr>
        <w:spacing w:before="61"/>
        <w:ind w:left="993" w:right="857"/>
        <w:rPr>
          <w:color w:val="000000" w:themeColor="text1"/>
          <w:sz w:val="24"/>
        </w:rPr>
      </w:pPr>
      <w:r w:rsidRPr="00BE0058">
        <w:rPr>
          <w:color w:val="000000" w:themeColor="text1"/>
          <w:sz w:val="24"/>
        </w:rPr>
        <w:tab/>
        <w:t>predictions = getPredictions(summaries, testSet)</w:t>
      </w:r>
    </w:p>
    <w:p w14:paraId="5D2F57C2" w14:textId="77777777" w:rsidR="00207A5F" w:rsidRPr="00BE0058" w:rsidRDefault="00207A5F" w:rsidP="00207A5F">
      <w:pPr>
        <w:spacing w:before="61"/>
        <w:ind w:left="993" w:right="857"/>
        <w:rPr>
          <w:color w:val="000000" w:themeColor="text1"/>
          <w:sz w:val="24"/>
        </w:rPr>
      </w:pPr>
      <w:r w:rsidRPr="00BE0058">
        <w:rPr>
          <w:color w:val="000000" w:themeColor="text1"/>
          <w:sz w:val="24"/>
        </w:rPr>
        <w:tab/>
        <w:t>actual = []</w:t>
      </w:r>
    </w:p>
    <w:p w14:paraId="265FD270" w14:textId="77777777" w:rsidR="00207A5F" w:rsidRPr="00BE0058" w:rsidRDefault="00207A5F" w:rsidP="00207A5F">
      <w:pPr>
        <w:spacing w:before="61"/>
        <w:ind w:left="993" w:right="857"/>
        <w:rPr>
          <w:color w:val="000000" w:themeColor="text1"/>
          <w:sz w:val="24"/>
        </w:rPr>
      </w:pPr>
      <w:r w:rsidRPr="00BE0058">
        <w:rPr>
          <w:color w:val="000000" w:themeColor="text1"/>
          <w:sz w:val="24"/>
        </w:rPr>
        <w:tab/>
        <w:t>for i in range(len(testSet)):</w:t>
      </w:r>
    </w:p>
    <w:p w14:paraId="66BAD398" w14:textId="77777777" w:rsidR="00207A5F" w:rsidRPr="00BE0058" w:rsidRDefault="00207A5F" w:rsidP="00207A5F">
      <w:pPr>
        <w:spacing w:before="61"/>
        <w:ind w:left="993" w:right="857"/>
        <w:rPr>
          <w:color w:val="000000" w:themeColor="text1"/>
          <w:sz w:val="24"/>
        </w:rPr>
      </w:pPr>
      <w:r w:rsidRPr="00BE0058">
        <w:rPr>
          <w:color w:val="000000" w:themeColor="text1"/>
          <w:sz w:val="24"/>
        </w:rPr>
        <w:tab/>
      </w:r>
      <w:r w:rsidRPr="00BE0058">
        <w:rPr>
          <w:color w:val="000000" w:themeColor="text1"/>
          <w:sz w:val="24"/>
        </w:rPr>
        <w:tab/>
        <w:t>vector = testSet[i]</w:t>
      </w:r>
    </w:p>
    <w:p w14:paraId="4B0CFE2D" w14:textId="77777777" w:rsidR="00207A5F" w:rsidRPr="00BE0058" w:rsidRDefault="00207A5F" w:rsidP="00207A5F">
      <w:pPr>
        <w:spacing w:before="61"/>
        <w:ind w:left="993" w:right="857"/>
        <w:rPr>
          <w:color w:val="000000" w:themeColor="text1"/>
          <w:sz w:val="24"/>
        </w:rPr>
      </w:pPr>
      <w:r w:rsidRPr="00BE0058">
        <w:rPr>
          <w:color w:val="000000" w:themeColor="text1"/>
          <w:sz w:val="24"/>
        </w:rPr>
        <w:tab/>
      </w:r>
      <w:r w:rsidRPr="00BE0058">
        <w:rPr>
          <w:color w:val="000000" w:themeColor="text1"/>
          <w:sz w:val="24"/>
        </w:rPr>
        <w:tab/>
        <w:t>actual.append(vector[-1])</w:t>
      </w:r>
    </w:p>
    <w:p w14:paraId="1E77A4BC" w14:textId="77777777" w:rsidR="00207A5F" w:rsidRPr="00BE0058" w:rsidRDefault="00207A5F" w:rsidP="00207A5F">
      <w:pPr>
        <w:spacing w:before="61"/>
        <w:ind w:left="993" w:right="857"/>
        <w:rPr>
          <w:color w:val="000000" w:themeColor="text1"/>
          <w:sz w:val="24"/>
        </w:rPr>
      </w:pPr>
      <w:r w:rsidRPr="00BE0058">
        <w:rPr>
          <w:color w:val="000000" w:themeColor="text1"/>
          <w:sz w:val="24"/>
        </w:rPr>
        <w:tab/>
        <w:t># Since there are five attribute values, each attribute constitutes to 20% accuracy. So if all attributes match with predictions then 100% accuracy</w:t>
      </w:r>
    </w:p>
    <w:p w14:paraId="2FF2BA33" w14:textId="77777777" w:rsidR="00207A5F" w:rsidRPr="00BE0058" w:rsidRDefault="00207A5F" w:rsidP="00207A5F">
      <w:pPr>
        <w:spacing w:before="61"/>
        <w:ind w:left="993" w:right="857"/>
        <w:rPr>
          <w:color w:val="000000" w:themeColor="text1"/>
          <w:sz w:val="24"/>
        </w:rPr>
      </w:pPr>
      <w:r w:rsidRPr="00BE0058">
        <w:rPr>
          <w:color w:val="000000" w:themeColor="text1"/>
          <w:sz w:val="24"/>
        </w:rPr>
        <w:tab/>
        <w:t>print('Actual values: {0}%'.format(actual))</w:t>
      </w:r>
      <w:r w:rsidRPr="00BE0058">
        <w:rPr>
          <w:color w:val="000000" w:themeColor="text1"/>
          <w:sz w:val="24"/>
        </w:rPr>
        <w:tab/>
      </w:r>
    </w:p>
    <w:p w14:paraId="65E55707" w14:textId="77777777" w:rsidR="00207A5F" w:rsidRPr="00BE0058" w:rsidRDefault="00207A5F" w:rsidP="00207A5F">
      <w:pPr>
        <w:spacing w:before="61"/>
        <w:ind w:left="993" w:right="857"/>
        <w:rPr>
          <w:color w:val="000000" w:themeColor="text1"/>
          <w:sz w:val="24"/>
        </w:rPr>
      </w:pPr>
      <w:r w:rsidRPr="00BE0058">
        <w:rPr>
          <w:color w:val="000000" w:themeColor="text1"/>
          <w:sz w:val="24"/>
        </w:rPr>
        <w:tab/>
        <w:t>print('Predictions: {0}%'.format(predictions))</w:t>
      </w:r>
    </w:p>
    <w:p w14:paraId="27B4499D" w14:textId="77777777" w:rsidR="00207A5F" w:rsidRPr="00BE0058" w:rsidRDefault="00207A5F" w:rsidP="00207A5F">
      <w:pPr>
        <w:spacing w:before="61"/>
        <w:ind w:left="993" w:right="857"/>
        <w:rPr>
          <w:color w:val="000000" w:themeColor="text1"/>
          <w:sz w:val="24"/>
        </w:rPr>
      </w:pPr>
      <w:r w:rsidRPr="00BE0058">
        <w:rPr>
          <w:color w:val="000000" w:themeColor="text1"/>
          <w:sz w:val="24"/>
        </w:rPr>
        <w:tab/>
        <w:t>accuracy = getAccuracy(testSet, predictions)</w:t>
      </w:r>
    </w:p>
    <w:p w14:paraId="799D2DDF" w14:textId="77777777" w:rsidR="00207A5F" w:rsidRPr="00BE0058" w:rsidRDefault="00207A5F" w:rsidP="00207A5F">
      <w:pPr>
        <w:spacing w:before="61"/>
        <w:ind w:left="993" w:right="857"/>
        <w:rPr>
          <w:color w:val="000000" w:themeColor="text1"/>
          <w:sz w:val="24"/>
        </w:rPr>
      </w:pPr>
      <w:r w:rsidRPr="00BE0058">
        <w:rPr>
          <w:color w:val="000000" w:themeColor="text1"/>
          <w:sz w:val="24"/>
        </w:rPr>
        <w:tab/>
        <w:t>print('Accuracy: {0}%'.format(accuracy))</w:t>
      </w:r>
    </w:p>
    <w:p w14:paraId="25DD3341" w14:textId="77777777" w:rsidR="00207A5F" w:rsidRPr="00BE0058" w:rsidRDefault="00207A5F" w:rsidP="00207A5F">
      <w:pPr>
        <w:spacing w:before="61"/>
        <w:ind w:left="993" w:right="857"/>
        <w:rPr>
          <w:color w:val="000000" w:themeColor="text1"/>
          <w:sz w:val="24"/>
        </w:rPr>
      </w:pPr>
      <w:r w:rsidRPr="00BE0058">
        <w:rPr>
          <w:color w:val="000000" w:themeColor="text1"/>
          <w:sz w:val="24"/>
        </w:rPr>
        <w:t xml:space="preserve"> </w:t>
      </w:r>
    </w:p>
    <w:p w14:paraId="7B7FEBBC" w14:textId="77777777" w:rsidR="00207A5F" w:rsidRPr="00BE0058" w:rsidRDefault="00207A5F" w:rsidP="00207A5F">
      <w:pPr>
        <w:spacing w:before="61"/>
        <w:ind w:left="993" w:right="857"/>
        <w:rPr>
          <w:color w:val="000000" w:themeColor="text1"/>
          <w:sz w:val="24"/>
        </w:rPr>
      </w:pPr>
      <w:r w:rsidRPr="00BE0058">
        <w:rPr>
          <w:color w:val="000000" w:themeColor="text1"/>
          <w:sz w:val="24"/>
        </w:rPr>
        <w:t>main()</w:t>
      </w:r>
    </w:p>
    <w:p w14:paraId="3D551FFF" w14:textId="77777777" w:rsidR="00207A5F" w:rsidRPr="00BE0058" w:rsidRDefault="704D08B4" w:rsidP="00207A5F">
      <w:pPr>
        <w:spacing w:before="61"/>
        <w:ind w:left="993" w:right="857"/>
        <w:rPr>
          <w:noProof/>
          <w:color w:val="000000" w:themeColor="text1"/>
        </w:rPr>
      </w:pPr>
      <w:r w:rsidRPr="5EF1BB3D">
        <w:rPr>
          <w:b/>
          <w:bCs/>
          <w:color w:val="000000" w:themeColor="text1"/>
          <w:sz w:val="24"/>
          <w:szCs w:val="24"/>
          <w:u w:val="single"/>
        </w:rPr>
        <w:t>OUTPUT:</w:t>
      </w:r>
      <w:r w:rsidRPr="5EF1BB3D">
        <w:rPr>
          <w:noProof/>
          <w:color w:val="000000" w:themeColor="text1"/>
        </w:rPr>
        <w:t xml:space="preserve"> </w:t>
      </w:r>
      <w:r>
        <w:rPr>
          <w:noProof/>
        </w:rPr>
        <w:drawing>
          <wp:inline distT="0" distB="0" distL="0" distR="0" wp14:anchorId="5AEF025E" wp14:editId="05C91702">
            <wp:extent cx="5930899" cy="335280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pic:nvPicPr>
                  <pic:blipFill>
                    <a:blip r:embed="rId108">
                      <a:extLst>
                        <a:ext uri="{28A0092B-C50C-407E-A947-70E740481C1C}">
                          <a14:useLocalDpi xmlns:a14="http://schemas.microsoft.com/office/drawing/2010/main" val="0"/>
                        </a:ext>
                      </a:extLst>
                    </a:blip>
                    <a:stretch>
                      <a:fillRect/>
                    </a:stretch>
                  </pic:blipFill>
                  <pic:spPr>
                    <a:xfrm>
                      <a:off x="0" y="0"/>
                      <a:ext cx="5930899" cy="3352800"/>
                    </a:xfrm>
                    <a:prstGeom prst="rect">
                      <a:avLst/>
                    </a:prstGeom>
                  </pic:spPr>
                </pic:pic>
              </a:graphicData>
            </a:graphic>
          </wp:inline>
        </w:drawing>
      </w:r>
    </w:p>
    <w:p w14:paraId="38E78751" w14:textId="77777777" w:rsidR="00207A5F" w:rsidRPr="00BE0058" w:rsidRDefault="00207A5F" w:rsidP="00207A5F">
      <w:pPr>
        <w:spacing w:before="61"/>
        <w:ind w:left="993" w:right="857"/>
        <w:rPr>
          <w:b/>
          <w:color w:val="000000" w:themeColor="text1"/>
          <w:sz w:val="24"/>
          <w:u w:val="single"/>
        </w:rPr>
      </w:pPr>
    </w:p>
    <w:p w14:paraId="1CFCC3C9" w14:textId="77777777" w:rsidR="00207A5F" w:rsidRPr="00BE0058" w:rsidRDefault="00207A5F" w:rsidP="00207A5F">
      <w:pPr>
        <w:pStyle w:val="Heading1"/>
        <w:ind w:left="993" w:right="857"/>
        <w:rPr>
          <w:color w:val="000000" w:themeColor="text1"/>
        </w:rPr>
      </w:pPr>
      <w:bookmarkStart w:id="4" w:name="_Hlk522097572"/>
      <w:r w:rsidRPr="005C6394">
        <w:rPr>
          <w:color w:val="000000" w:themeColor="text1"/>
          <w:u w:val="single"/>
        </w:rPr>
        <w:lastRenderedPageBreak/>
        <w:t>Program 6</w:t>
      </w:r>
      <w:r w:rsidRPr="00BE0058">
        <w:rPr>
          <w:color w:val="000000" w:themeColor="text1"/>
        </w:rPr>
        <w:t xml:space="preserve">: Assuming a set of documents that need to be classified, use </w:t>
      </w:r>
      <w:r w:rsidRPr="00BE0058">
        <w:rPr>
          <w:b w:val="0"/>
          <w:color w:val="000000" w:themeColor="text1"/>
        </w:rPr>
        <w:t xml:space="preserve">the naïve Bayesian Classifier </w:t>
      </w:r>
      <w:r w:rsidRPr="00BE0058">
        <w:rPr>
          <w:color w:val="000000" w:themeColor="text1"/>
        </w:rPr>
        <w:t>model to perform this task. Built-in Java classes/API can be used to write the program. Calculate the accuracy, precision, and recall for your data set</w:t>
      </w:r>
    </w:p>
    <w:p w14:paraId="4E83875F" w14:textId="77777777" w:rsidR="00207A5F" w:rsidRPr="00BE0058" w:rsidRDefault="00207A5F" w:rsidP="00207A5F">
      <w:pPr>
        <w:pStyle w:val="Heading3"/>
        <w:spacing w:before="6"/>
        <w:ind w:left="993" w:right="857"/>
        <w:jc w:val="both"/>
        <w:rPr>
          <w:color w:val="000000" w:themeColor="text1"/>
        </w:rPr>
      </w:pPr>
      <w:r w:rsidRPr="00BE0058">
        <w:rPr>
          <w:color w:val="000000" w:themeColor="text1"/>
          <w:u w:val="thick"/>
        </w:rPr>
        <w:t>Naïve bayes Classifier</w:t>
      </w:r>
    </w:p>
    <w:p w14:paraId="62A75F99" w14:textId="77777777" w:rsidR="00207A5F" w:rsidRPr="00BE0058" w:rsidRDefault="00207A5F" w:rsidP="00207A5F">
      <w:pPr>
        <w:pStyle w:val="BodyText"/>
        <w:spacing w:before="2"/>
        <w:ind w:left="993" w:right="857"/>
        <w:rPr>
          <w:b/>
          <w:color w:val="000000" w:themeColor="text1"/>
          <w:sz w:val="16"/>
        </w:rPr>
      </w:pPr>
    </w:p>
    <w:p w14:paraId="01C4D43B" w14:textId="77777777" w:rsidR="00207A5F" w:rsidRPr="00BE0058" w:rsidRDefault="00207A5F" w:rsidP="00207A5F">
      <w:pPr>
        <w:spacing w:before="90"/>
        <w:ind w:left="993" w:right="857"/>
        <w:rPr>
          <w:b/>
          <w:color w:val="000000" w:themeColor="text1"/>
          <w:sz w:val="24"/>
        </w:rPr>
      </w:pPr>
      <w:r w:rsidRPr="00BE0058">
        <w:rPr>
          <w:b/>
          <w:color w:val="000000" w:themeColor="text1"/>
          <w:sz w:val="24"/>
        </w:rPr>
        <w:t>This classifier can be used when moderate to large training set is available.</w:t>
      </w:r>
    </w:p>
    <w:p w14:paraId="2ECAA31B" w14:textId="77777777" w:rsidR="00207A5F" w:rsidRPr="00BE0058" w:rsidRDefault="00207A5F" w:rsidP="00207A5F">
      <w:pPr>
        <w:pStyle w:val="BodyText"/>
        <w:spacing w:before="2"/>
        <w:ind w:left="993" w:right="857"/>
        <w:rPr>
          <w:b/>
          <w:color w:val="000000" w:themeColor="text1"/>
        </w:rPr>
      </w:pPr>
    </w:p>
    <w:p w14:paraId="61F76159" w14:textId="77777777" w:rsidR="00207A5F" w:rsidRPr="00BE0058" w:rsidRDefault="00207A5F" w:rsidP="00D74353">
      <w:pPr>
        <w:pStyle w:val="ListParagraph"/>
        <w:numPr>
          <w:ilvl w:val="0"/>
          <w:numId w:val="28"/>
        </w:numPr>
        <w:tabs>
          <w:tab w:val="left" w:pos="2520"/>
          <w:tab w:val="left" w:pos="2521"/>
        </w:tabs>
        <w:spacing w:line="277" w:lineRule="exact"/>
        <w:ind w:left="993" w:right="857"/>
        <w:rPr>
          <w:b/>
          <w:color w:val="000000" w:themeColor="text1"/>
          <w:sz w:val="24"/>
        </w:rPr>
      </w:pPr>
      <w:r w:rsidRPr="00BE0058">
        <w:rPr>
          <w:b/>
          <w:color w:val="000000" w:themeColor="text1"/>
          <w:sz w:val="24"/>
        </w:rPr>
        <w:t>Problem</w:t>
      </w:r>
      <w:r w:rsidRPr="00BE0058">
        <w:rPr>
          <w:b/>
          <w:color w:val="000000" w:themeColor="text1"/>
          <w:spacing w:val="-2"/>
          <w:sz w:val="24"/>
        </w:rPr>
        <w:t xml:space="preserve"> </w:t>
      </w:r>
      <w:r w:rsidRPr="00BE0058">
        <w:rPr>
          <w:b/>
          <w:color w:val="000000" w:themeColor="text1"/>
          <w:sz w:val="24"/>
        </w:rPr>
        <w:t>statement:</w:t>
      </w:r>
    </w:p>
    <w:p w14:paraId="3AFB3A76" w14:textId="77777777" w:rsidR="00207A5F" w:rsidRPr="00BE0058" w:rsidRDefault="00207A5F" w:rsidP="00D74353">
      <w:pPr>
        <w:pStyle w:val="ListParagraph"/>
        <w:numPr>
          <w:ilvl w:val="1"/>
          <w:numId w:val="28"/>
        </w:numPr>
        <w:tabs>
          <w:tab w:val="left" w:pos="3240"/>
          <w:tab w:val="left" w:pos="3241"/>
        </w:tabs>
        <w:spacing w:line="276" w:lineRule="exact"/>
        <w:ind w:left="993" w:right="857"/>
        <w:rPr>
          <w:b/>
          <w:color w:val="000000" w:themeColor="text1"/>
          <w:sz w:val="24"/>
        </w:rPr>
      </w:pPr>
      <w:r w:rsidRPr="00BE0058">
        <w:rPr>
          <w:b/>
          <w:color w:val="000000" w:themeColor="text1"/>
          <w:sz w:val="24"/>
        </w:rPr>
        <w:t>Given features</w:t>
      </w:r>
      <w:r w:rsidRPr="00BE0058">
        <w:rPr>
          <w:b/>
          <w:color w:val="000000" w:themeColor="text1"/>
          <w:spacing w:val="-1"/>
          <w:sz w:val="24"/>
        </w:rPr>
        <w:t xml:space="preserve"> </w:t>
      </w:r>
      <w:r w:rsidRPr="00BE0058">
        <w:rPr>
          <w:b/>
          <w:color w:val="000000" w:themeColor="text1"/>
          <w:sz w:val="24"/>
        </w:rPr>
        <w:t>X</w:t>
      </w:r>
      <w:r w:rsidRPr="00BE0058">
        <w:rPr>
          <w:b/>
          <w:color w:val="000000" w:themeColor="text1"/>
          <w:sz w:val="24"/>
          <w:vertAlign w:val="subscript"/>
        </w:rPr>
        <w:t>1</w:t>
      </w:r>
      <w:r w:rsidRPr="00BE0058">
        <w:rPr>
          <w:b/>
          <w:color w:val="000000" w:themeColor="text1"/>
          <w:sz w:val="24"/>
        </w:rPr>
        <w:t>,X</w:t>
      </w:r>
      <w:r w:rsidRPr="00BE0058">
        <w:rPr>
          <w:b/>
          <w:color w:val="000000" w:themeColor="text1"/>
          <w:sz w:val="24"/>
          <w:vertAlign w:val="subscript"/>
        </w:rPr>
        <w:t>2</w:t>
      </w:r>
      <w:r w:rsidRPr="00BE0058">
        <w:rPr>
          <w:b/>
          <w:color w:val="000000" w:themeColor="text1"/>
          <w:sz w:val="24"/>
        </w:rPr>
        <w:t>,…,X</w:t>
      </w:r>
      <w:r w:rsidRPr="00BE0058">
        <w:rPr>
          <w:b/>
          <w:color w:val="000000" w:themeColor="text1"/>
          <w:sz w:val="24"/>
          <w:vertAlign w:val="subscript"/>
        </w:rPr>
        <w:t>n</w:t>
      </w:r>
    </w:p>
    <w:p w14:paraId="74991B33" w14:textId="77777777" w:rsidR="00207A5F" w:rsidRPr="00BE0058" w:rsidRDefault="00207A5F" w:rsidP="00D74353">
      <w:pPr>
        <w:pStyle w:val="ListParagraph"/>
        <w:numPr>
          <w:ilvl w:val="1"/>
          <w:numId w:val="28"/>
        </w:numPr>
        <w:tabs>
          <w:tab w:val="left" w:pos="3240"/>
          <w:tab w:val="left" w:pos="3241"/>
        </w:tabs>
        <w:spacing w:line="277" w:lineRule="exact"/>
        <w:ind w:left="993" w:right="857"/>
        <w:rPr>
          <w:b/>
          <w:color w:val="000000" w:themeColor="text1"/>
          <w:sz w:val="24"/>
        </w:rPr>
      </w:pPr>
      <w:r w:rsidRPr="00BE0058">
        <w:rPr>
          <w:b/>
          <w:color w:val="000000" w:themeColor="text1"/>
          <w:sz w:val="24"/>
        </w:rPr>
        <w:t>Predict a label</w:t>
      </w:r>
      <w:r w:rsidRPr="00BE0058">
        <w:rPr>
          <w:b/>
          <w:color w:val="000000" w:themeColor="text1"/>
          <w:spacing w:val="-3"/>
          <w:sz w:val="24"/>
        </w:rPr>
        <w:t xml:space="preserve"> </w:t>
      </w:r>
      <w:r w:rsidRPr="00BE0058">
        <w:rPr>
          <w:b/>
          <w:color w:val="000000" w:themeColor="text1"/>
          <w:sz w:val="24"/>
        </w:rPr>
        <w:t>Y</w:t>
      </w:r>
    </w:p>
    <w:p w14:paraId="2FBD1CFD" w14:textId="77777777" w:rsidR="00207A5F" w:rsidRPr="00BE0058" w:rsidRDefault="00207A5F" w:rsidP="00207A5F">
      <w:pPr>
        <w:pStyle w:val="BodyText"/>
        <w:spacing w:before="2"/>
        <w:ind w:left="993" w:right="857"/>
        <w:rPr>
          <w:b/>
          <w:color w:val="000000" w:themeColor="text1"/>
          <w:sz w:val="16"/>
        </w:rPr>
      </w:pPr>
    </w:p>
    <w:p w14:paraId="3FDCE676" w14:textId="77777777" w:rsidR="00207A5F" w:rsidRPr="00BE0058" w:rsidRDefault="00207A5F" w:rsidP="00207A5F">
      <w:pPr>
        <w:ind w:left="993" w:right="857"/>
        <w:rPr>
          <w:color w:val="000000" w:themeColor="text1"/>
          <w:sz w:val="16"/>
        </w:rPr>
        <w:sectPr w:rsidR="00207A5F" w:rsidRPr="00BE0058">
          <w:pgSz w:w="12240" w:h="15840"/>
          <w:pgMar w:top="1360" w:right="0" w:bottom="900" w:left="0" w:header="0" w:footer="630" w:gutter="0"/>
          <w:cols w:space="720"/>
        </w:sectPr>
      </w:pPr>
    </w:p>
    <w:p w14:paraId="6E90F7CB" w14:textId="77777777" w:rsidR="00207A5F" w:rsidRPr="00BE0058" w:rsidRDefault="00207A5F" w:rsidP="00207A5F">
      <w:pPr>
        <w:spacing w:before="90"/>
        <w:ind w:left="993" w:right="857"/>
        <w:rPr>
          <w:b/>
          <w:color w:val="000000" w:themeColor="text1"/>
          <w:sz w:val="24"/>
        </w:rPr>
      </w:pPr>
      <w:r w:rsidRPr="00BE0058">
        <w:rPr>
          <w:b/>
          <w:color w:val="000000" w:themeColor="text1"/>
          <w:sz w:val="24"/>
          <w:u w:val="thick"/>
        </w:rPr>
        <w:t>Bayes Classifier</w:t>
      </w:r>
    </w:p>
    <w:p w14:paraId="2FC0A1CB" w14:textId="77777777" w:rsidR="00207A5F" w:rsidRPr="00BE0058" w:rsidRDefault="00207A5F" w:rsidP="00207A5F">
      <w:pPr>
        <w:pStyle w:val="BodyText"/>
        <w:ind w:left="993" w:right="857"/>
        <w:rPr>
          <w:b/>
          <w:color w:val="000000" w:themeColor="text1"/>
          <w:sz w:val="25"/>
        </w:rPr>
      </w:pPr>
    </w:p>
    <w:p w14:paraId="795CAC61" w14:textId="77777777" w:rsidR="003E2458" w:rsidRPr="00BE0058" w:rsidRDefault="003E2458" w:rsidP="003E2458">
      <w:pPr>
        <w:ind w:left="1817"/>
        <w:rPr>
          <w:color w:val="000000" w:themeColor="text1"/>
          <w:sz w:val="34"/>
        </w:rPr>
      </w:pPr>
      <w:r w:rsidRPr="00BE0058">
        <w:rPr>
          <w:i/>
          <w:color w:val="000000" w:themeColor="text1"/>
          <w:spacing w:val="8"/>
          <w:w w:val="105"/>
          <w:sz w:val="34"/>
        </w:rPr>
        <w:t>P</w:t>
      </w:r>
      <w:r w:rsidRPr="00BE0058">
        <w:rPr>
          <w:color w:val="000000" w:themeColor="text1"/>
          <w:spacing w:val="8"/>
          <w:w w:val="105"/>
          <w:sz w:val="34"/>
        </w:rPr>
        <w:t>(</w:t>
      </w:r>
      <w:r w:rsidRPr="00BE0058">
        <w:rPr>
          <w:i/>
          <w:color w:val="000000" w:themeColor="text1"/>
          <w:spacing w:val="8"/>
          <w:w w:val="105"/>
          <w:sz w:val="34"/>
        </w:rPr>
        <w:t>c|</w:t>
      </w:r>
      <w:r w:rsidRPr="00BE0058">
        <w:rPr>
          <w:i/>
          <w:color w:val="000000" w:themeColor="text1"/>
          <w:spacing w:val="-47"/>
          <w:w w:val="105"/>
          <w:sz w:val="34"/>
        </w:rPr>
        <w:t xml:space="preserve"> </w:t>
      </w:r>
      <w:r w:rsidRPr="00BE0058">
        <w:rPr>
          <w:b/>
          <w:color w:val="000000" w:themeColor="text1"/>
          <w:w w:val="105"/>
          <w:sz w:val="34"/>
        </w:rPr>
        <w:t>x</w:t>
      </w:r>
      <w:r w:rsidRPr="00BE0058">
        <w:rPr>
          <w:color w:val="000000" w:themeColor="text1"/>
          <w:w w:val="105"/>
          <w:sz w:val="34"/>
        </w:rPr>
        <w:t>)</w:t>
      </w:r>
      <w:r w:rsidRPr="00BE0058">
        <w:rPr>
          <w:color w:val="000000" w:themeColor="text1"/>
          <w:spacing w:val="-38"/>
          <w:w w:val="105"/>
          <w:sz w:val="34"/>
        </w:rPr>
        <w:t xml:space="preserve"> </w:t>
      </w:r>
      <w:r w:rsidRPr="00BE0058">
        <w:rPr>
          <w:rFonts w:ascii="Symbol" w:hAnsi="Symbol"/>
          <w:color w:val="000000" w:themeColor="text1"/>
          <w:w w:val="105"/>
          <w:sz w:val="34"/>
        </w:rPr>
        <w:t></w:t>
      </w:r>
      <w:r w:rsidRPr="00BE0058">
        <w:rPr>
          <w:color w:val="000000" w:themeColor="text1"/>
          <w:spacing w:val="-18"/>
          <w:w w:val="105"/>
          <w:sz w:val="34"/>
        </w:rPr>
        <w:t xml:space="preserve"> </w:t>
      </w:r>
      <w:r w:rsidRPr="00BE0058">
        <w:rPr>
          <w:i/>
          <w:color w:val="000000" w:themeColor="text1"/>
          <w:w w:val="105"/>
          <w:sz w:val="34"/>
        </w:rPr>
        <w:t>P</w:t>
      </w:r>
      <w:r w:rsidRPr="00BE0058">
        <w:rPr>
          <w:color w:val="000000" w:themeColor="text1"/>
          <w:w w:val="105"/>
          <w:sz w:val="34"/>
        </w:rPr>
        <w:t>(</w:t>
      </w:r>
      <w:r w:rsidRPr="00BE0058">
        <w:rPr>
          <w:b/>
          <w:color w:val="000000" w:themeColor="text1"/>
          <w:w w:val="105"/>
          <w:sz w:val="34"/>
        </w:rPr>
        <w:t>x</w:t>
      </w:r>
      <w:r w:rsidRPr="00BE0058">
        <w:rPr>
          <w:b/>
          <w:color w:val="000000" w:themeColor="text1"/>
          <w:spacing w:val="-58"/>
          <w:w w:val="105"/>
          <w:sz w:val="34"/>
        </w:rPr>
        <w:t xml:space="preserve"> </w:t>
      </w:r>
      <w:r w:rsidRPr="00BE0058">
        <w:rPr>
          <w:i/>
          <w:color w:val="000000" w:themeColor="text1"/>
          <w:w w:val="105"/>
          <w:sz w:val="34"/>
        </w:rPr>
        <w:t>|</w:t>
      </w:r>
      <w:r w:rsidRPr="00BE0058">
        <w:rPr>
          <w:i/>
          <w:color w:val="000000" w:themeColor="text1"/>
          <w:spacing w:val="-53"/>
          <w:w w:val="105"/>
          <w:sz w:val="34"/>
        </w:rPr>
        <w:t xml:space="preserve"> </w:t>
      </w:r>
      <w:r w:rsidRPr="00BE0058">
        <w:rPr>
          <w:i/>
          <w:color w:val="000000" w:themeColor="text1"/>
          <w:w w:val="105"/>
          <w:sz w:val="34"/>
        </w:rPr>
        <w:t>c</w:t>
      </w:r>
      <w:r w:rsidRPr="00BE0058">
        <w:rPr>
          <w:color w:val="000000" w:themeColor="text1"/>
          <w:w w:val="105"/>
          <w:sz w:val="34"/>
        </w:rPr>
        <w:t>)</w:t>
      </w:r>
      <w:r w:rsidRPr="00BE0058">
        <w:rPr>
          <w:i/>
          <w:color w:val="000000" w:themeColor="text1"/>
          <w:w w:val="105"/>
          <w:sz w:val="34"/>
        </w:rPr>
        <w:t>P</w:t>
      </w:r>
      <w:r w:rsidRPr="00BE0058">
        <w:rPr>
          <w:color w:val="000000" w:themeColor="text1"/>
          <w:w w:val="105"/>
          <w:sz w:val="34"/>
        </w:rPr>
        <w:t>(</w:t>
      </w:r>
      <w:r w:rsidRPr="00BE0058">
        <w:rPr>
          <w:i/>
          <w:color w:val="000000" w:themeColor="text1"/>
          <w:w w:val="105"/>
          <w:sz w:val="34"/>
        </w:rPr>
        <w:t>c</w:t>
      </w:r>
      <w:r w:rsidRPr="00BE0058">
        <w:rPr>
          <w:color w:val="000000" w:themeColor="text1"/>
          <w:w w:val="105"/>
          <w:sz w:val="34"/>
        </w:rPr>
        <w:t>)</w:t>
      </w:r>
      <w:r w:rsidRPr="00BE0058">
        <w:rPr>
          <w:color w:val="000000" w:themeColor="text1"/>
          <w:spacing w:val="-19"/>
          <w:w w:val="105"/>
          <w:sz w:val="34"/>
        </w:rPr>
        <w:t xml:space="preserve"> </w:t>
      </w:r>
      <w:r w:rsidRPr="00BE0058">
        <w:rPr>
          <w:rFonts w:ascii="Symbol" w:hAnsi="Symbol"/>
          <w:color w:val="000000" w:themeColor="text1"/>
          <w:w w:val="105"/>
          <w:sz w:val="34"/>
        </w:rPr>
        <w:t></w:t>
      </w:r>
      <w:r w:rsidRPr="00BE0058">
        <w:rPr>
          <w:color w:val="000000" w:themeColor="text1"/>
          <w:spacing w:val="-11"/>
          <w:w w:val="105"/>
          <w:sz w:val="34"/>
        </w:rPr>
        <w:t xml:space="preserve"> </w:t>
      </w:r>
      <w:r w:rsidRPr="00BE0058">
        <w:rPr>
          <w:i/>
          <w:color w:val="000000" w:themeColor="text1"/>
          <w:w w:val="105"/>
          <w:sz w:val="34"/>
        </w:rPr>
        <w:t>P</w:t>
      </w:r>
      <w:r w:rsidRPr="00BE0058">
        <w:rPr>
          <w:color w:val="000000" w:themeColor="text1"/>
          <w:w w:val="105"/>
          <w:sz w:val="34"/>
        </w:rPr>
        <w:t>(</w:t>
      </w:r>
      <w:r w:rsidRPr="00BE0058">
        <w:rPr>
          <w:i/>
          <w:color w:val="000000" w:themeColor="text1"/>
          <w:w w:val="105"/>
          <w:sz w:val="34"/>
        </w:rPr>
        <w:t>x</w:t>
      </w:r>
      <w:r w:rsidRPr="00BE0058">
        <w:rPr>
          <w:color w:val="000000" w:themeColor="text1"/>
          <w:w w:val="105"/>
          <w:position w:val="-7"/>
          <w:sz w:val="19"/>
        </w:rPr>
        <w:t>1</w:t>
      </w:r>
      <w:r w:rsidRPr="00BE0058">
        <w:rPr>
          <w:color w:val="000000" w:themeColor="text1"/>
          <w:w w:val="105"/>
          <w:sz w:val="34"/>
        </w:rPr>
        <w:t>,</w:t>
      </w:r>
      <w:r w:rsidRPr="00BE0058">
        <w:rPr>
          <w:rFonts w:ascii="Symbol" w:hAnsi="Symbol"/>
          <w:color w:val="000000" w:themeColor="text1"/>
          <w:w w:val="105"/>
          <w:sz w:val="34"/>
        </w:rPr>
        <w:t></w:t>
      </w:r>
      <w:r w:rsidRPr="00BE0058">
        <w:rPr>
          <w:rFonts w:ascii="Symbol" w:hAnsi="Symbol"/>
          <w:color w:val="000000" w:themeColor="text1"/>
          <w:w w:val="105"/>
          <w:sz w:val="34"/>
        </w:rPr>
        <w:t></w:t>
      </w:r>
      <w:r w:rsidRPr="00BE0058">
        <w:rPr>
          <w:rFonts w:ascii="Symbol" w:hAnsi="Symbol"/>
          <w:color w:val="000000" w:themeColor="text1"/>
          <w:w w:val="105"/>
          <w:sz w:val="34"/>
        </w:rPr>
        <w:t></w:t>
      </w:r>
      <w:r w:rsidRPr="00BE0058">
        <w:rPr>
          <w:color w:val="000000" w:themeColor="text1"/>
          <w:w w:val="105"/>
          <w:sz w:val="34"/>
        </w:rPr>
        <w:t>,</w:t>
      </w:r>
      <w:r w:rsidRPr="00BE0058">
        <w:rPr>
          <w:color w:val="000000" w:themeColor="text1"/>
          <w:spacing w:val="-33"/>
          <w:w w:val="105"/>
          <w:sz w:val="34"/>
        </w:rPr>
        <w:t xml:space="preserve"> </w:t>
      </w:r>
      <w:r w:rsidRPr="00BE0058">
        <w:rPr>
          <w:i/>
          <w:color w:val="000000" w:themeColor="text1"/>
          <w:spacing w:val="-6"/>
          <w:w w:val="105"/>
          <w:sz w:val="34"/>
        </w:rPr>
        <w:t>x</w:t>
      </w:r>
      <w:r w:rsidRPr="00BE0058">
        <w:rPr>
          <w:i/>
          <w:color w:val="000000" w:themeColor="text1"/>
          <w:spacing w:val="-6"/>
          <w:w w:val="105"/>
          <w:position w:val="-7"/>
          <w:sz w:val="19"/>
        </w:rPr>
        <w:t>n</w:t>
      </w:r>
      <w:r w:rsidRPr="00BE0058">
        <w:rPr>
          <w:i/>
          <w:color w:val="000000" w:themeColor="text1"/>
          <w:spacing w:val="31"/>
          <w:w w:val="105"/>
          <w:position w:val="-7"/>
          <w:sz w:val="19"/>
        </w:rPr>
        <w:t xml:space="preserve"> </w:t>
      </w:r>
      <w:r w:rsidRPr="00BE0058">
        <w:rPr>
          <w:color w:val="000000" w:themeColor="text1"/>
          <w:w w:val="105"/>
          <w:sz w:val="34"/>
        </w:rPr>
        <w:t>|</w:t>
      </w:r>
      <w:r w:rsidRPr="00BE0058">
        <w:rPr>
          <w:color w:val="000000" w:themeColor="text1"/>
          <w:spacing w:val="-35"/>
          <w:w w:val="105"/>
          <w:sz w:val="34"/>
        </w:rPr>
        <w:t xml:space="preserve"> </w:t>
      </w:r>
      <w:r w:rsidRPr="00BE0058">
        <w:rPr>
          <w:i/>
          <w:color w:val="000000" w:themeColor="text1"/>
          <w:spacing w:val="2"/>
          <w:w w:val="105"/>
          <w:sz w:val="34"/>
        </w:rPr>
        <w:t>c</w:t>
      </w:r>
      <w:r w:rsidRPr="00BE0058">
        <w:rPr>
          <w:color w:val="000000" w:themeColor="text1"/>
          <w:spacing w:val="2"/>
          <w:w w:val="105"/>
          <w:sz w:val="34"/>
        </w:rPr>
        <w:t>)</w:t>
      </w:r>
      <w:r w:rsidRPr="00BE0058">
        <w:rPr>
          <w:i/>
          <w:color w:val="000000" w:themeColor="text1"/>
          <w:spacing w:val="2"/>
          <w:w w:val="105"/>
          <w:sz w:val="34"/>
        </w:rPr>
        <w:t>P</w:t>
      </w:r>
      <w:r w:rsidRPr="00BE0058">
        <w:rPr>
          <w:color w:val="000000" w:themeColor="text1"/>
          <w:spacing w:val="2"/>
          <w:w w:val="105"/>
          <w:sz w:val="34"/>
        </w:rPr>
        <w:t>(</w:t>
      </w:r>
      <w:r w:rsidRPr="00BE0058">
        <w:rPr>
          <w:i/>
          <w:color w:val="000000" w:themeColor="text1"/>
          <w:spacing w:val="2"/>
          <w:w w:val="105"/>
          <w:sz w:val="34"/>
        </w:rPr>
        <w:t>c</w:t>
      </w:r>
      <w:r w:rsidRPr="00BE0058">
        <w:rPr>
          <w:color w:val="000000" w:themeColor="text1"/>
          <w:spacing w:val="2"/>
          <w:w w:val="105"/>
          <w:sz w:val="34"/>
        </w:rPr>
        <w:t>)</w:t>
      </w:r>
    </w:p>
    <w:p w14:paraId="3A2BAADD" w14:textId="77777777" w:rsidR="003E2458" w:rsidRPr="00BE0058" w:rsidRDefault="003E2458" w:rsidP="003E2458">
      <w:pPr>
        <w:pStyle w:val="BodyText"/>
        <w:spacing w:before="10"/>
        <w:rPr>
          <w:color w:val="000000" w:themeColor="text1"/>
          <w:sz w:val="56"/>
        </w:rPr>
      </w:pPr>
      <w:r w:rsidRPr="00BE0058">
        <w:rPr>
          <w:color w:val="000000" w:themeColor="text1"/>
        </w:rPr>
        <w:br w:type="column"/>
      </w:r>
    </w:p>
    <w:p w14:paraId="17B78744" w14:textId="77777777" w:rsidR="003E2458" w:rsidRPr="00BE0058" w:rsidRDefault="003E2458" w:rsidP="003E2458">
      <w:pPr>
        <w:ind w:left="100"/>
        <w:rPr>
          <w:color w:val="000000" w:themeColor="text1"/>
          <w:sz w:val="34"/>
        </w:rPr>
      </w:pPr>
      <w:r w:rsidRPr="00BE0058">
        <w:rPr>
          <w:color w:val="000000" w:themeColor="text1"/>
          <w:spacing w:val="-5"/>
          <w:w w:val="105"/>
          <w:sz w:val="34"/>
        </w:rPr>
        <w:t xml:space="preserve">for </w:t>
      </w:r>
      <w:r w:rsidRPr="00BE0058">
        <w:rPr>
          <w:i/>
          <w:color w:val="000000" w:themeColor="text1"/>
          <w:w w:val="105"/>
          <w:sz w:val="34"/>
        </w:rPr>
        <w:t xml:space="preserve">c </w:t>
      </w:r>
      <w:r w:rsidRPr="00BE0058">
        <w:rPr>
          <w:rFonts w:ascii="Symbol" w:hAnsi="Symbol"/>
          <w:color w:val="000000" w:themeColor="text1"/>
          <w:w w:val="105"/>
          <w:sz w:val="34"/>
        </w:rPr>
        <w:t></w:t>
      </w:r>
      <w:r w:rsidRPr="00BE0058">
        <w:rPr>
          <w:color w:val="000000" w:themeColor="text1"/>
          <w:w w:val="105"/>
          <w:sz w:val="34"/>
        </w:rPr>
        <w:t xml:space="preserve"> </w:t>
      </w:r>
      <w:r w:rsidRPr="00BE0058">
        <w:rPr>
          <w:i/>
          <w:color w:val="000000" w:themeColor="text1"/>
          <w:spacing w:val="-7"/>
          <w:w w:val="105"/>
          <w:sz w:val="34"/>
        </w:rPr>
        <w:t>c</w:t>
      </w:r>
      <w:r w:rsidRPr="00BE0058">
        <w:rPr>
          <w:color w:val="000000" w:themeColor="text1"/>
          <w:spacing w:val="-7"/>
          <w:w w:val="105"/>
          <w:position w:val="-7"/>
          <w:sz w:val="19"/>
        </w:rPr>
        <w:t>1</w:t>
      </w:r>
      <w:r w:rsidRPr="00BE0058">
        <w:rPr>
          <w:color w:val="000000" w:themeColor="text1"/>
          <w:spacing w:val="-7"/>
          <w:w w:val="105"/>
          <w:sz w:val="34"/>
        </w:rPr>
        <w:t xml:space="preserve">,..., </w:t>
      </w:r>
      <w:r w:rsidRPr="00BE0058">
        <w:rPr>
          <w:i/>
          <w:color w:val="000000" w:themeColor="text1"/>
          <w:spacing w:val="3"/>
          <w:w w:val="105"/>
          <w:sz w:val="34"/>
        </w:rPr>
        <w:t>c</w:t>
      </w:r>
      <w:r w:rsidRPr="00BE0058">
        <w:rPr>
          <w:i/>
          <w:color w:val="000000" w:themeColor="text1"/>
          <w:spacing w:val="3"/>
          <w:w w:val="105"/>
          <w:position w:val="-7"/>
          <w:sz w:val="19"/>
        </w:rPr>
        <w:t>L</w:t>
      </w:r>
      <w:r w:rsidRPr="00BE0058">
        <w:rPr>
          <w:color w:val="000000" w:themeColor="text1"/>
          <w:spacing w:val="3"/>
          <w:w w:val="105"/>
          <w:sz w:val="34"/>
        </w:rPr>
        <w:t>.</w:t>
      </w:r>
    </w:p>
    <w:p w14:paraId="2E4B6A3E" w14:textId="77777777" w:rsidR="003E2458" w:rsidRPr="00BE0058" w:rsidRDefault="003E2458" w:rsidP="003E2458">
      <w:pPr>
        <w:rPr>
          <w:color w:val="000000" w:themeColor="text1"/>
          <w:sz w:val="34"/>
        </w:rPr>
        <w:sectPr w:rsidR="003E2458" w:rsidRPr="00BE0058">
          <w:type w:val="continuous"/>
          <w:pgSz w:w="12240" w:h="15840"/>
          <w:pgMar w:top="1380" w:right="0" w:bottom="820" w:left="0" w:header="720" w:footer="720" w:gutter="0"/>
          <w:cols w:num="2" w:space="720" w:equalWidth="0">
            <w:col w:w="7547" w:space="40"/>
            <w:col w:w="4653"/>
          </w:cols>
        </w:sectPr>
      </w:pPr>
    </w:p>
    <w:p w14:paraId="5B0D219D" w14:textId="77777777" w:rsidR="003E2458" w:rsidRPr="00BE0058" w:rsidRDefault="003E2458" w:rsidP="003E2458">
      <w:pPr>
        <w:pStyle w:val="BodyText"/>
        <w:spacing w:before="72"/>
        <w:ind w:left="1800" w:right="1790"/>
        <w:rPr>
          <w:color w:val="000000" w:themeColor="text1"/>
        </w:rPr>
      </w:pPr>
      <w:r w:rsidRPr="00BE0058">
        <w:rPr>
          <w:color w:val="000000" w:themeColor="text1"/>
        </w:rPr>
        <w:t>Determining the joint distribution is infeasible so Naïve Bayes classifier works on the assumption that features are independent</w:t>
      </w:r>
    </w:p>
    <w:p w14:paraId="28DAD595" w14:textId="77777777" w:rsidR="003E2458" w:rsidRPr="00BE0058" w:rsidRDefault="003E2458" w:rsidP="003E2458">
      <w:pPr>
        <w:pStyle w:val="BodyText"/>
        <w:ind w:left="1800"/>
        <w:rPr>
          <w:color w:val="000000" w:themeColor="text1"/>
        </w:rPr>
      </w:pPr>
      <w:r w:rsidRPr="00BE0058">
        <w:rPr>
          <w:color w:val="000000" w:themeColor="text1"/>
        </w:rPr>
        <w:t>Naïve Bayes Classifier</w:t>
      </w:r>
    </w:p>
    <w:p w14:paraId="7EF37AA3" w14:textId="77777777" w:rsidR="003E2458" w:rsidRPr="00BE0058" w:rsidRDefault="003E2458" w:rsidP="003E2458">
      <w:pPr>
        <w:pStyle w:val="BodyText"/>
        <w:spacing w:before="11"/>
        <w:rPr>
          <w:color w:val="000000" w:themeColor="text1"/>
          <w:sz w:val="12"/>
        </w:rPr>
      </w:pPr>
    </w:p>
    <w:p w14:paraId="3C7576EC" w14:textId="77777777" w:rsidR="003E2458" w:rsidRPr="00BE0058" w:rsidRDefault="003E2458" w:rsidP="003E2458">
      <w:pPr>
        <w:rPr>
          <w:color w:val="000000" w:themeColor="text1"/>
          <w:sz w:val="12"/>
        </w:rPr>
        <w:sectPr w:rsidR="003E2458" w:rsidRPr="00BE0058">
          <w:type w:val="continuous"/>
          <w:pgSz w:w="12240" w:h="15840"/>
          <w:pgMar w:top="1380" w:right="0" w:bottom="820" w:left="0" w:header="720" w:footer="720" w:gutter="0"/>
          <w:cols w:space="720"/>
        </w:sectPr>
      </w:pPr>
    </w:p>
    <w:p w14:paraId="2A2F03BB" w14:textId="77777777" w:rsidR="003E2458" w:rsidRPr="00BE0058" w:rsidRDefault="003E2458" w:rsidP="003E2458">
      <w:pPr>
        <w:spacing w:before="100"/>
        <w:ind w:left="1844"/>
        <w:rPr>
          <w:i/>
          <w:color w:val="000000" w:themeColor="text1"/>
          <w:sz w:val="17"/>
        </w:rPr>
      </w:pPr>
      <w:r w:rsidRPr="00BE0058">
        <w:rPr>
          <w:i/>
          <w:color w:val="000000" w:themeColor="text1"/>
          <w:spacing w:val="6"/>
          <w:w w:val="145"/>
          <w:sz w:val="30"/>
        </w:rPr>
        <w:t>P</w:t>
      </w:r>
      <w:r w:rsidRPr="00BE0058">
        <w:rPr>
          <w:color w:val="000000" w:themeColor="text1"/>
          <w:spacing w:val="6"/>
          <w:w w:val="145"/>
          <w:sz w:val="30"/>
        </w:rPr>
        <w:t>(</w:t>
      </w:r>
      <w:r w:rsidRPr="00BE0058">
        <w:rPr>
          <w:color w:val="000000" w:themeColor="text1"/>
          <w:spacing w:val="-80"/>
          <w:w w:val="145"/>
          <w:sz w:val="30"/>
        </w:rPr>
        <w:t xml:space="preserve"> </w:t>
      </w:r>
      <w:r w:rsidRPr="00BE0058">
        <w:rPr>
          <w:i/>
          <w:color w:val="000000" w:themeColor="text1"/>
          <w:spacing w:val="-13"/>
          <w:w w:val="145"/>
          <w:sz w:val="30"/>
        </w:rPr>
        <w:t>x</w:t>
      </w:r>
      <w:r w:rsidRPr="00BE0058">
        <w:rPr>
          <w:color w:val="000000" w:themeColor="text1"/>
          <w:spacing w:val="-13"/>
          <w:w w:val="145"/>
          <w:position w:val="-6"/>
          <w:sz w:val="17"/>
        </w:rPr>
        <w:t>1</w:t>
      </w:r>
      <w:r w:rsidRPr="00BE0058">
        <w:rPr>
          <w:color w:val="000000" w:themeColor="text1"/>
          <w:spacing w:val="-41"/>
          <w:w w:val="145"/>
          <w:position w:val="-6"/>
          <w:sz w:val="17"/>
        </w:rPr>
        <w:t xml:space="preserve"> </w:t>
      </w:r>
      <w:r w:rsidRPr="00BE0058">
        <w:rPr>
          <w:color w:val="000000" w:themeColor="text1"/>
          <w:w w:val="145"/>
          <w:sz w:val="30"/>
        </w:rPr>
        <w:t>,</w:t>
      </w:r>
      <w:r w:rsidRPr="00BE0058">
        <w:rPr>
          <w:color w:val="000000" w:themeColor="text1"/>
          <w:spacing w:val="-39"/>
          <w:w w:val="145"/>
          <w:sz w:val="30"/>
        </w:rPr>
        <w:t xml:space="preserve"> </w:t>
      </w:r>
      <w:r w:rsidRPr="00BE0058">
        <w:rPr>
          <w:i/>
          <w:color w:val="000000" w:themeColor="text1"/>
          <w:w w:val="145"/>
          <w:sz w:val="30"/>
        </w:rPr>
        <w:t>x</w:t>
      </w:r>
      <w:r w:rsidRPr="00BE0058">
        <w:rPr>
          <w:color w:val="000000" w:themeColor="text1"/>
          <w:w w:val="145"/>
          <w:position w:val="-6"/>
          <w:sz w:val="17"/>
        </w:rPr>
        <w:t>2</w:t>
      </w:r>
      <w:r w:rsidRPr="00BE0058">
        <w:rPr>
          <w:color w:val="000000" w:themeColor="text1"/>
          <w:spacing w:val="-23"/>
          <w:w w:val="145"/>
          <w:position w:val="-6"/>
          <w:sz w:val="17"/>
        </w:rPr>
        <w:t xml:space="preserve"> </w:t>
      </w:r>
      <w:r w:rsidRPr="00BE0058">
        <w:rPr>
          <w:color w:val="000000" w:themeColor="text1"/>
          <w:spacing w:val="6"/>
          <w:w w:val="145"/>
          <w:sz w:val="30"/>
        </w:rPr>
        <w:t>,</w:t>
      </w:r>
      <w:r w:rsidRPr="00BE0058">
        <w:rPr>
          <w:rFonts w:ascii="Symbol" w:hAnsi="Symbol"/>
          <w:color w:val="000000" w:themeColor="text1"/>
          <w:spacing w:val="6"/>
          <w:w w:val="145"/>
          <w:sz w:val="30"/>
        </w:rPr>
        <w:t></w:t>
      </w:r>
      <w:r w:rsidRPr="00BE0058">
        <w:rPr>
          <w:rFonts w:ascii="Symbol" w:hAnsi="Symbol"/>
          <w:color w:val="000000" w:themeColor="text1"/>
          <w:spacing w:val="6"/>
          <w:w w:val="145"/>
          <w:sz w:val="30"/>
        </w:rPr>
        <w:t></w:t>
      </w:r>
      <w:r w:rsidRPr="00BE0058">
        <w:rPr>
          <w:color w:val="000000" w:themeColor="text1"/>
          <w:spacing w:val="-77"/>
          <w:w w:val="145"/>
          <w:sz w:val="30"/>
        </w:rPr>
        <w:t xml:space="preserve"> </w:t>
      </w:r>
      <w:r w:rsidRPr="00BE0058">
        <w:rPr>
          <w:rFonts w:ascii="Symbol" w:hAnsi="Symbol"/>
          <w:color w:val="000000" w:themeColor="text1"/>
          <w:spacing w:val="-11"/>
          <w:w w:val="145"/>
          <w:sz w:val="30"/>
        </w:rPr>
        <w:t></w:t>
      </w:r>
      <w:r w:rsidRPr="00BE0058">
        <w:rPr>
          <w:color w:val="000000" w:themeColor="text1"/>
          <w:spacing w:val="-11"/>
          <w:w w:val="145"/>
          <w:sz w:val="30"/>
        </w:rPr>
        <w:t>,</w:t>
      </w:r>
      <w:r w:rsidRPr="00BE0058">
        <w:rPr>
          <w:color w:val="000000" w:themeColor="text1"/>
          <w:spacing w:val="-40"/>
          <w:w w:val="145"/>
          <w:sz w:val="30"/>
        </w:rPr>
        <w:t xml:space="preserve"> </w:t>
      </w:r>
      <w:r w:rsidRPr="00BE0058">
        <w:rPr>
          <w:i/>
          <w:color w:val="000000" w:themeColor="text1"/>
          <w:spacing w:val="-11"/>
          <w:w w:val="145"/>
          <w:sz w:val="30"/>
        </w:rPr>
        <w:t>x</w:t>
      </w:r>
      <w:r w:rsidRPr="00BE0058">
        <w:rPr>
          <w:i/>
          <w:color w:val="000000" w:themeColor="text1"/>
          <w:spacing w:val="-11"/>
          <w:w w:val="145"/>
          <w:position w:val="-6"/>
          <w:sz w:val="17"/>
        </w:rPr>
        <w:t>n</w:t>
      </w:r>
    </w:p>
    <w:p w14:paraId="4E80FDAE" w14:textId="77777777" w:rsidR="003E2458" w:rsidRPr="00BE0058" w:rsidRDefault="003E2458" w:rsidP="003E2458">
      <w:pPr>
        <w:spacing w:before="100"/>
        <w:ind w:left="78"/>
        <w:rPr>
          <w:rFonts w:ascii="Symbol" w:hAnsi="Symbol"/>
          <w:color w:val="000000" w:themeColor="text1"/>
          <w:sz w:val="30"/>
        </w:rPr>
      </w:pPr>
      <w:r w:rsidRPr="00BE0058">
        <w:rPr>
          <w:color w:val="000000" w:themeColor="text1"/>
        </w:rPr>
        <w:br w:type="column"/>
      </w:r>
      <w:r w:rsidRPr="00BE0058">
        <w:rPr>
          <w:color w:val="000000" w:themeColor="text1"/>
          <w:w w:val="145"/>
          <w:sz w:val="30"/>
        </w:rPr>
        <w:t xml:space="preserve">| </w:t>
      </w:r>
      <w:r w:rsidRPr="00BE0058">
        <w:rPr>
          <w:i/>
          <w:color w:val="000000" w:themeColor="text1"/>
          <w:spacing w:val="5"/>
          <w:w w:val="145"/>
          <w:sz w:val="30"/>
        </w:rPr>
        <w:t>c</w:t>
      </w:r>
      <w:r w:rsidRPr="00BE0058">
        <w:rPr>
          <w:color w:val="000000" w:themeColor="text1"/>
          <w:spacing w:val="5"/>
          <w:w w:val="145"/>
          <w:sz w:val="30"/>
        </w:rPr>
        <w:t>)</w:t>
      </w:r>
      <w:r w:rsidRPr="00BE0058">
        <w:rPr>
          <w:color w:val="000000" w:themeColor="text1"/>
          <w:spacing w:val="-55"/>
          <w:w w:val="145"/>
          <w:sz w:val="30"/>
        </w:rPr>
        <w:t xml:space="preserve"> </w:t>
      </w:r>
      <w:r w:rsidRPr="00BE0058">
        <w:rPr>
          <w:rFonts w:ascii="Symbol" w:hAnsi="Symbol"/>
          <w:color w:val="000000" w:themeColor="text1"/>
          <w:spacing w:val="-18"/>
          <w:w w:val="145"/>
          <w:sz w:val="30"/>
        </w:rPr>
        <w:t></w:t>
      </w:r>
    </w:p>
    <w:p w14:paraId="4D7796BD" w14:textId="77777777" w:rsidR="003E2458" w:rsidRPr="00BE0058" w:rsidRDefault="003E2458" w:rsidP="003E2458">
      <w:pPr>
        <w:spacing w:before="122"/>
        <w:ind w:left="72"/>
        <w:rPr>
          <w:color w:val="000000" w:themeColor="text1"/>
          <w:sz w:val="30"/>
        </w:rPr>
      </w:pPr>
      <w:r w:rsidRPr="00BE0058">
        <w:rPr>
          <w:color w:val="000000" w:themeColor="text1"/>
        </w:rPr>
        <w:br w:type="column"/>
      </w:r>
      <w:r w:rsidRPr="00BE0058">
        <w:rPr>
          <w:i/>
          <w:color w:val="000000" w:themeColor="text1"/>
          <w:spacing w:val="6"/>
          <w:w w:val="145"/>
          <w:sz w:val="30"/>
        </w:rPr>
        <w:t>P</w:t>
      </w:r>
      <w:r w:rsidRPr="00BE0058">
        <w:rPr>
          <w:color w:val="000000" w:themeColor="text1"/>
          <w:spacing w:val="6"/>
          <w:w w:val="145"/>
          <w:sz w:val="30"/>
        </w:rPr>
        <w:t>(</w:t>
      </w:r>
      <w:r w:rsidRPr="00BE0058">
        <w:rPr>
          <w:color w:val="000000" w:themeColor="text1"/>
          <w:spacing w:val="-88"/>
          <w:w w:val="145"/>
          <w:sz w:val="30"/>
        </w:rPr>
        <w:t xml:space="preserve"> </w:t>
      </w:r>
      <w:r w:rsidRPr="00BE0058">
        <w:rPr>
          <w:i/>
          <w:color w:val="000000" w:themeColor="text1"/>
          <w:spacing w:val="-13"/>
          <w:w w:val="145"/>
          <w:sz w:val="30"/>
        </w:rPr>
        <w:t>x</w:t>
      </w:r>
      <w:r w:rsidRPr="00BE0058">
        <w:rPr>
          <w:color w:val="000000" w:themeColor="text1"/>
          <w:spacing w:val="-13"/>
          <w:w w:val="145"/>
          <w:position w:val="-6"/>
          <w:sz w:val="17"/>
        </w:rPr>
        <w:t xml:space="preserve">1 </w:t>
      </w:r>
      <w:r w:rsidRPr="00BE0058">
        <w:rPr>
          <w:color w:val="000000" w:themeColor="text1"/>
          <w:spacing w:val="-19"/>
          <w:w w:val="145"/>
          <w:sz w:val="30"/>
        </w:rPr>
        <w:t>|</w:t>
      </w:r>
    </w:p>
    <w:p w14:paraId="105A45C4" w14:textId="77777777" w:rsidR="003E2458" w:rsidRPr="00BE0058" w:rsidRDefault="003E2458" w:rsidP="003E2458">
      <w:pPr>
        <w:spacing w:before="100"/>
        <w:ind w:left="61"/>
        <w:rPr>
          <w:i/>
          <w:color w:val="000000" w:themeColor="text1"/>
          <w:sz w:val="17"/>
        </w:rPr>
      </w:pPr>
      <w:r w:rsidRPr="00BE0058">
        <w:rPr>
          <w:color w:val="000000" w:themeColor="text1"/>
        </w:rPr>
        <w:br w:type="column"/>
      </w:r>
      <w:r w:rsidRPr="00BE0058">
        <w:rPr>
          <w:i/>
          <w:color w:val="000000" w:themeColor="text1"/>
          <w:w w:val="145"/>
          <w:sz w:val="30"/>
        </w:rPr>
        <w:t>x</w:t>
      </w:r>
      <w:r w:rsidRPr="00BE0058">
        <w:rPr>
          <w:color w:val="000000" w:themeColor="text1"/>
          <w:w w:val="145"/>
          <w:position w:val="-6"/>
          <w:sz w:val="17"/>
        </w:rPr>
        <w:t>2</w:t>
      </w:r>
      <w:r w:rsidRPr="00BE0058">
        <w:rPr>
          <w:color w:val="000000" w:themeColor="text1"/>
          <w:spacing w:val="-23"/>
          <w:w w:val="145"/>
          <w:position w:val="-6"/>
          <w:sz w:val="17"/>
        </w:rPr>
        <w:t xml:space="preserve"> </w:t>
      </w:r>
      <w:r w:rsidRPr="00BE0058">
        <w:rPr>
          <w:color w:val="000000" w:themeColor="text1"/>
          <w:spacing w:val="6"/>
          <w:w w:val="145"/>
          <w:sz w:val="30"/>
        </w:rPr>
        <w:t>,</w:t>
      </w:r>
      <w:r w:rsidRPr="00BE0058">
        <w:rPr>
          <w:rFonts w:ascii="Symbol" w:hAnsi="Symbol"/>
          <w:color w:val="000000" w:themeColor="text1"/>
          <w:spacing w:val="6"/>
          <w:w w:val="145"/>
          <w:sz w:val="30"/>
        </w:rPr>
        <w:t></w:t>
      </w:r>
      <w:r w:rsidRPr="00BE0058">
        <w:rPr>
          <w:rFonts w:ascii="Symbol" w:hAnsi="Symbol"/>
          <w:color w:val="000000" w:themeColor="text1"/>
          <w:spacing w:val="6"/>
          <w:w w:val="145"/>
          <w:sz w:val="30"/>
        </w:rPr>
        <w:t></w:t>
      </w:r>
      <w:r w:rsidRPr="00BE0058">
        <w:rPr>
          <w:color w:val="000000" w:themeColor="text1"/>
          <w:spacing w:val="-78"/>
          <w:w w:val="145"/>
          <w:sz w:val="30"/>
        </w:rPr>
        <w:t xml:space="preserve"> </w:t>
      </w:r>
      <w:r w:rsidRPr="00BE0058">
        <w:rPr>
          <w:rFonts w:ascii="Symbol" w:hAnsi="Symbol"/>
          <w:color w:val="000000" w:themeColor="text1"/>
          <w:spacing w:val="-11"/>
          <w:w w:val="145"/>
          <w:sz w:val="30"/>
        </w:rPr>
        <w:t></w:t>
      </w:r>
      <w:r w:rsidRPr="00BE0058">
        <w:rPr>
          <w:color w:val="000000" w:themeColor="text1"/>
          <w:spacing w:val="-11"/>
          <w:w w:val="145"/>
          <w:sz w:val="30"/>
        </w:rPr>
        <w:t>,</w:t>
      </w:r>
      <w:r w:rsidRPr="00BE0058">
        <w:rPr>
          <w:color w:val="000000" w:themeColor="text1"/>
          <w:spacing w:val="-39"/>
          <w:w w:val="145"/>
          <w:sz w:val="30"/>
        </w:rPr>
        <w:t xml:space="preserve"> </w:t>
      </w:r>
      <w:r w:rsidRPr="00BE0058">
        <w:rPr>
          <w:i/>
          <w:color w:val="000000" w:themeColor="text1"/>
          <w:w w:val="145"/>
          <w:sz w:val="30"/>
        </w:rPr>
        <w:t>x</w:t>
      </w:r>
      <w:r w:rsidRPr="00BE0058">
        <w:rPr>
          <w:i/>
          <w:color w:val="000000" w:themeColor="text1"/>
          <w:w w:val="145"/>
          <w:position w:val="-6"/>
          <w:sz w:val="17"/>
        </w:rPr>
        <w:t>n</w:t>
      </w:r>
      <w:r w:rsidRPr="00BE0058">
        <w:rPr>
          <w:i/>
          <w:color w:val="000000" w:themeColor="text1"/>
          <w:spacing w:val="-19"/>
          <w:w w:val="145"/>
          <w:position w:val="-6"/>
          <w:sz w:val="17"/>
        </w:rPr>
        <w:t xml:space="preserve"> </w:t>
      </w:r>
      <w:r w:rsidRPr="00BE0058">
        <w:rPr>
          <w:color w:val="000000" w:themeColor="text1"/>
          <w:w w:val="145"/>
          <w:sz w:val="30"/>
        </w:rPr>
        <w:t>,</w:t>
      </w:r>
      <w:r w:rsidRPr="00BE0058">
        <w:rPr>
          <w:color w:val="000000" w:themeColor="text1"/>
          <w:spacing w:val="-64"/>
          <w:w w:val="145"/>
          <w:sz w:val="30"/>
        </w:rPr>
        <w:t xml:space="preserve"> </w:t>
      </w:r>
      <w:r w:rsidRPr="00BE0058">
        <w:rPr>
          <w:i/>
          <w:color w:val="000000" w:themeColor="text1"/>
          <w:spacing w:val="11"/>
          <w:w w:val="145"/>
          <w:sz w:val="30"/>
        </w:rPr>
        <w:t>c</w:t>
      </w:r>
      <w:r w:rsidRPr="00BE0058">
        <w:rPr>
          <w:color w:val="000000" w:themeColor="text1"/>
          <w:spacing w:val="11"/>
          <w:w w:val="145"/>
          <w:sz w:val="30"/>
        </w:rPr>
        <w:t>)</w:t>
      </w:r>
      <w:r w:rsidRPr="00BE0058">
        <w:rPr>
          <w:i/>
          <w:color w:val="000000" w:themeColor="text1"/>
          <w:spacing w:val="11"/>
          <w:w w:val="145"/>
          <w:sz w:val="30"/>
        </w:rPr>
        <w:t>P</w:t>
      </w:r>
      <w:r w:rsidRPr="00BE0058">
        <w:rPr>
          <w:color w:val="000000" w:themeColor="text1"/>
          <w:spacing w:val="11"/>
          <w:w w:val="145"/>
          <w:sz w:val="30"/>
        </w:rPr>
        <w:t>(</w:t>
      </w:r>
      <w:r w:rsidRPr="00BE0058">
        <w:rPr>
          <w:color w:val="000000" w:themeColor="text1"/>
          <w:spacing w:val="-80"/>
          <w:w w:val="145"/>
          <w:sz w:val="30"/>
        </w:rPr>
        <w:t xml:space="preserve"> </w:t>
      </w:r>
      <w:r w:rsidRPr="00BE0058">
        <w:rPr>
          <w:i/>
          <w:color w:val="000000" w:themeColor="text1"/>
          <w:w w:val="145"/>
          <w:sz w:val="30"/>
        </w:rPr>
        <w:t>x</w:t>
      </w:r>
      <w:r w:rsidRPr="00BE0058">
        <w:rPr>
          <w:color w:val="000000" w:themeColor="text1"/>
          <w:w w:val="145"/>
          <w:position w:val="-6"/>
          <w:sz w:val="17"/>
        </w:rPr>
        <w:t>2</w:t>
      </w:r>
      <w:r w:rsidRPr="00BE0058">
        <w:rPr>
          <w:color w:val="000000" w:themeColor="text1"/>
          <w:spacing w:val="-23"/>
          <w:w w:val="145"/>
          <w:position w:val="-6"/>
          <w:sz w:val="17"/>
        </w:rPr>
        <w:t xml:space="preserve"> </w:t>
      </w:r>
      <w:r w:rsidRPr="00BE0058">
        <w:rPr>
          <w:color w:val="000000" w:themeColor="text1"/>
          <w:spacing w:val="6"/>
          <w:w w:val="145"/>
          <w:sz w:val="30"/>
        </w:rPr>
        <w:t>,</w:t>
      </w:r>
      <w:r w:rsidRPr="00BE0058">
        <w:rPr>
          <w:rFonts w:ascii="Symbol" w:hAnsi="Symbol"/>
          <w:color w:val="000000" w:themeColor="text1"/>
          <w:spacing w:val="6"/>
          <w:w w:val="145"/>
          <w:sz w:val="30"/>
        </w:rPr>
        <w:t></w:t>
      </w:r>
      <w:r w:rsidRPr="00BE0058">
        <w:rPr>
          <w:rFonts w:ascii="Symbol" w:hAnsi="Symbol"/>
          <w:color w:val="000000" w:themeColor="text1"/>
          <w:spacing w:val="6"/>
          <w:w w:val="145"/>
          <w:sz w:val="30"/>
        </w:rPr>
        <w:t></w:t>
      </w:r>
      <w:r w:rsidRPr="00BE0058">
        <w:rPr>
          <w:color w:val="000000" w:themeColor="text1"/>
          <w:spacing w:val="-77"/>
          <w:w w:val="145"/>
          <w:sz w:val="30"/>
        </w:rPr>
        <w:t xml:space="preserve"> </w:t>
      </w:r>
      <w:r w:rsidRPr="00BE0058">
        <w:rPr>
          <w:rFonts w:ascii="Symbol" w:hAnsi="Symbol"/>
          <w:color w:val="000000" w:themeColor="text1"/>
          <w:spacing w:val="-11"/>
          <w:w w:val="145"/>
          <w:sz w:val="30"/>
        </w:rPr>
        <w:t></w:t>
      </w:r>
      <w:r w:rsidRPr="00BE0058">
        <w:rPr>
          <w:color w:val="000000" w:themeColor="text1"/>
          <w:spacing w:val="-11"/>
          <w:w w:val="145"/>
          <w:sz w:val="30"/>
        </w:rPr>
        <w:t>,</w:t>
      </w:r>
      <w:r w:rsidRPr="00BE0058">
        <w:rPr>
          <w:color w:val="000000" w:themeColor="text1"/>
          <w:spacing w:val="-39"/>
          <w:w w:val="145"/>
          <w:sz w:val="30"/>
        </w:rPr>
        <w:t xml:space="preserve"> </w:t>
      </w:r>
      <w:r w:rsidRPr="00BE0058">
        <w:rPr>
          <w:i/>
          <w:color w:val="000000" w:themeColor="text1"/>
          <w:spacing w:val="-8"/>
          <w:w w:val="145"/>
          <w:sz w:val="30"/>
        </w:rPr>
        <w:t>x</w:t>
      </w:r>
      <w:r w:rsidRPr="00BE0058">
        <w:rPr>
          <w:i/>
          <w:color w:val="000000" w:themeColor="text1"/>
          <w:spacing w:val="-8"/>
          <w:w w:val="145"/>
          <w:position w:val="-6"/>
          <w:sz w:val="17"/>
        </w:rPr>
        <w:t>n</w:t>
      </w:r>
    </w:p>
    <w:p w14:paraId="13F93897" w14:textId="77777777" w:rsidR="003E2458" w:rsidRPr="00BE0058" w:rsidRDefault="003E2458" w:rsidP="003E2458">
      <w:pPr>
        <w:spacing w:before="122"/>
        <w:ind w:left="78"/>
        <w:rPr>
          <w:color w:val="000000" w:themeColor="text1"/>
          <w:sz w:val="30"/>
        </w:rPr>
      </w:pPr>
      <w:r w:rsidRPr="00BE0058">
        <w:rPr>
          <w:color w:val="000000" w:themeColor="text1"/>
        </w:rPr>
        <w:br w:type="column"/>
      </w:r>
      <w:r w:rsidRPr="00BE0058">
        <w:rPr>
          <w:color w:val="000000" w:themeColor="text1"/>
          <w:w w:val="145"/>
          <w:sz w:val="30"/>
        </w:rPr>
        <w:t xml:space="preserve">| </w:t>
      </w:r>
      <w:r w:rsidRPr="00BE0058">
        <w:rPr>
          <w:i/>
          <w:color w:val="000000" w:themeColor="text1"/>
          <w:w w:val="145"/>
          <w:sz w:val="30"/>
        </w:rPr>
        <w:t>c</w:t>
      </w:r>
      <w:r w:rsidRPr="00BE0058">
        <w:rPr>
          <w:color w:val="000000" w:themeColor="text1"/>
          <w:w w:val="145"/>
          <w:sz w:val="30"/>
        </w:rPr>
        <w:t>)</w:t>
      </w:r>
    </w:p>
    <w:p w14:paraId="6000547E" w14:textId="77777777" w:rsidR="003E2458" w:rsidRPr="00BE0058" w:rsidRDefault="003E2458" w:rsidP="003E2458">
      <w:pPr>
        <w:rPr>
          <w:color w:val="000000" w:themeColor="text1"/>
          <w:sz w:val="30"/>
        </w:rPr>
        <w:sectPr w:rsidR="003E2458" w:rsidRPr="00BE0058">
          <w:type w:val="continuous"/>
          <w:pgSz w:w="12240" w:h="15840"/>
          <w:pgMar w:top="1380" w:right="0" w:bottom="820" w:left="0" w:header="720" w:footer="720" w:gutter="0"/>
          <w:cols w:num="5" w:space="720" w:equalWidth="0">
            <w:col w:w="4102" w:space="40"/>
            <w:col w:w="916" w:space="39"/>
            <w:col w:w="991" w:space="39"/>
            <w:col w:w="3711" w:space="40"/>
            <w:col w:w="2362"/>
          </w:cols>
        </w:sectPr>
      </w:pPr>
    </w:p>
    <w:p w14:paraId="04ADCE74" w14:textId="77777777" w:rsidR="003E2458" w:rsidRPr="00BE0058" w:rsidRDefault="003E2458" w:rsidP="003E2458">
      <w:pPr>
        <w:spacing w:before="48"/>
        <w:ind w:left="5358"/>
        <w:rPr>
          <w:i/>
          <w:color w:val="000000" w:themeColor="text1"/>
          <w:sz w:val="17"/>
        </w:rPr>
      </w:pPr>
      <w:r w:rsidRPr="00BE0058">
        <w:rPr>
          <w:noProof/>
          <w:color w:val="000000" w:themeColor="text1"/>
        </w:rPr>
        <mc:AlternateContent>
          <mc:Choice Requires="wps">
            <w:drawing>
              <wp:anchor distT="0" distB="0" distL="114300" distR="114300" simplePos="0" relativeHeight="251658257" behindDoc="1" locked="0" layoutInCell="1" allowOverlap="1" wp14:anchorId="78596FEB" wp14:editId="07777777">
                <wp:simplePos x="0" y="0"/>
                <wp:positionH relativeFrom="page">
                  <wp:posOffset>3256915</wp:posOffset>
                </wp:positionH>
                <wp:positionV relativeFrom="paragraph">
                  <wp:posOffset>-29210</wp:posOffset>
                </wp:positionV>
                <wp:extent cx="1807210" cy="0"/>
                <wp:effectExtent l="8890" t="8890" r="12700" b="10160"/>
                <wp:wrapNone/>
                <wp:docPr id="364" name="Straight Connector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7210" cy="0"/>
                        </a:xfrm>
                        <a:prstGeom prst="line">
                          <a:avLst/>
                        </a:prstGeom>
                        <a:noFill/>
                        <a:ln w="952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wp14="http://schemas.microsoft.com/office/word/2010/wordml" xmlns:arto="http://schemas.microsoft.com/office/word/2006/arto">
            <w:pict w14:anchorId="74AF1D58">
              <v:line id="Straight Connector 364"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spid="_x0000_s1026" strokecolor="red" from="256.45pt,-2.3pt" to="398.75pt,-2.3pt" w14:anchorId="287017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">
                <w10:wrap anchorx="page"/>
              </v:line>
            </w:pict>
          </mc:Fallback>
        </mc:AlternateContent>
      </w:r>
      <w:r w:rsidRPr="00BE0058">
        <w:rPr>
          <w:noProof/>
          <w:color w:val="000000" w:themeColor="text1"/>
        </w:rPr>
        <mc:AlternateContent>
          <mc:Choice Requires="wps">
            <w:drawing>
              <wp:anchor distT="0" distB="0" distL="114300" distR="114300" simplePos="0" relativeHeight="251658253" behindDoc="0" locked="0" layoutInCell="1" allowOverlap="1" wp14:anchorId="6E223798" wp14:editId="07777777">
                <wp:simplePos x="0" y="0"/>
                <wp:positionH relativeFrom="page">
                  <wp:posOffset>3630930</wp:posOffset>
                </wp:positionH>
                <wp:positionV relativeFrom="paragraph">
                  <wp:posOffset>274320</wp:posOffset>
                </wp:positionV>
                <wp:extent cx="747395" cy="1270"/>
                <wp:effectExtent l="11430" t="7620" r="12700" b="10160"/>
                <wp:wrapNone/>
                <wp:docPr id="363" name="Straight Connector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7395" cy="1270"/>
                        </a:xfrm>
                        <a:prstGeom prst="line">
                          <a:avLst/>
                        </a:prstGeom>
                        <a:noFill/>
                        <a:ln w="952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wp14="http://schemas.microsoft.com/office/word/2010/wordml" xmlns:arto="http://schemas.microsoft.com/office/word/2006/arto">
            <w:pict w14:anchorId="341A427D">
              <v:line id="Straight Connector 363" style="position:absolute;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spid="_x0000_s1026" strokecolor="red" from="285.9pt,21.6pt" to="344.75pt,21.7pt" w14:anchorId="051CC2E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">
                <w10:wrap anchorx="page"/>
              </v:line>
            </w:pict>
          </mc:Fallback>
        </mc:AlternateContent>
      </w:r>
      <w:r w:rsidRPr="00BE0058">
        <w:rPr>
          <w:rFonts w:ascii="Symbol" w:hAnsi="Symbol"/>
          <w:color w:val="000000" w:themeColor="text1"/>
          <w:w w:val="145"/>
          <w:sz w:val="30"/>
        </w:rPr>
        <w:t></w:t>
      </w:r>
      <w:r w:rsidRPr="00BE0058">
        <w:rPr>
          <w:color w:val="000000" w:themeColor="text1"/>
          <w:spacing w:val="-16"/>
          <w:w w:val="145"/>
          <w:sz w:val="30"/>
        </w:rPr>
        <w:t xml:space="preserve"> </w:t>
      </w:r>
      <w:r w:rsidRPr="00BE0058">
        <w:rPr>
          <w:i/>
          <w:color w:val="000000" w:themeColor="text1"/>
          <w:spacing w:val="6"/>
          <w:w w:val="145"/>
          <w:sz w:val="30"/>
        </w:rPr>
        <w:t>P</w:t>
      </w:r>
      <w:r w:rsidRPr="00BE0058">
        <w:rPr>
          <w:color w:val="000000" w:themeColor="text1"/>
          <w:spacing w:val="6"/>
          <w:w w:val="145"/>
          <w:sz w:val="30"/>
        </w:rPr>
        <w:t>(</w:t>
      </w:r>
      <w:r w:rsidRPr="00BE0058">
        <w:rPr>
          <w:color w:val="000000" w:themeColor="text1"/>
          <w:spacing w:val="-80"/>
          <w:w w:val="145"/>
          <w:sz w:val="30"/>
        </w:rPr>
        <w:t xml:space="preserve"> </w:t>
      </w:r>
      <w:r w:rsidRPr="00BE0058">
        <w:rPr>
          <w:i/>
          <w:color w:val="000000" w:themeColor="text1"/>
          <w:spacing w:val="-13"/>
          <w:w w:val="145"/>
          <w:sz w:val="30"/>
        </w:rPr>
        <w:t>x</w:t>
      </w:r>
      <w:r w:rsidRPr="00BE0058">
        <w:rPr>
          <w:color w:val="000000" w:themeColor="text1"/>
          <w:spacing w:val="-13"/>
          <w:w w:val="145"/>
          <w:position w:val="-6"/>
          <w:sz w:val="17"/>
        </w:rPr>
        <w:t>1</w:t>
      </w:r>
      <w:r w:rsidRPr="00BE0058">
        <w:rPr>
          <w:color w:val="000000" w:themeColor="text1"/>
          <w:spacing w:val="29"/>
          <w:w w:val="145"/>
          <w:position w:val="-6"/>
          <w:sz w:val="17"/>
        </w:rPr>
        <w:t xml:space="preserve"> </w:t>
      </w:r>
      <w:r w:rsidRPr="00BE0058">
        <w:rPr>
          <w:color w:val="000000" w:themeColor="text1"/>
          <w:w w:val="145"/>
          <w:sz w:val="30"/>
        </w:rPr>
        <w:t>|</w:t>
      </w:r>
      <w:r w:rsidRPr="00BE0058">
        <w:rPr>
          <w:color w:val="000000" w:themeColor="text1"/>
          <w:spacing w:val="-38"/>
          <w:w w:val="145"/>
          <w:sz w:val="30"/>
        </w:rPr>
        <w:t xml:space="preserve"> </w:t>
      </w:r>
      <w:r w:rsidRPr="00BE0058">
        <w:rPr>
          <w:i/>
          <w:color w:val="000000" w:themeColor="text1"/>
          <w:spacing w:val="11"/>
          <w:w w:val="145"/>
          <w:sz w:val="30"/>
        </w:rPr>
        <w:t>c</w:t>
      </w:r>
      <w:r w:rsidRPr="00BE0058">
        <w:rPr>
          <w:color w:val="000000" w:themeColor="text1"/>
          <w:spacing w:val="11"/>
          <w:w w:val="145"/>
          <w:sz w:val="30"/>
        </w:rPr>
        <w:t>)</w:t>
      </w:r>
      <w:r w:rsidRPr="00BE0058">
        <w:rPr>
          <w:i/>
          <w:color w:val="000000" w:themeColor="text1"/>
          <w:spacing w:val="11"/>
          <w:w w:val="145"/>
          <w:sz w:val="30"/>
        </w:rPr>
        <w:t>P</w:t>
      </w:r>
      <w:r w:rsidRPr="00BE0058">
        <w:rPr>
          <w:color w:val="000000" w:themeColor="text1"/>
          <w:spacing w:val="11"/>
          <w:w w:val="145"/>
          <w:sz w:val="30"/>
        </w:rPr>
        <w:t>(</w:t>
      </w:r>
      <w:r w:rsidRPr="00BE0058">
        <w:rPr>
          <w:color w:val="000000" w:themeColor="text1"/>
          <w:spacing w:val="-80"/>
          <w:w w:val="145"/>
          <w:sz w:val="30"/>
        </w:rPr>
        <w:t xml:space="preserve"> </w:t>
      </w:r>
      <w:r w:rsidRPr="00BE0058">
        <w:rPr>
          <w:i/>
          <w:color w:val="000000" w:themeColor="text1"/>
          <w:w w:val="145"/>
          <w:sz w:val="30"/>
        </w:rPr>
        <w:t>x</w:t>
      </w:r>
      <w:r w:rsidRPr="00BE0058">
        <w:rPr>
          <w:color w:val="000000" w:themeColor="text1"/>
          <w:w w:val="145"/>
          <w:position w:val="-6"/>
          <w:sz w:val="17"/>
        </w:rPr>
        <w:t>2</w:t>
      </w:r>
      <w:r w:rsidRPr="00BE0058">
        <w:rPr>
          <w:color w:val="000000" w:themeColor="text1"/>
          <w:spacing w:val="-23"/>
          <w:w w:val="145"/>
          <w:position w:val="-6"/>
          <w:sz w:val="17"/>
        </w:rPr>
        <w:t xml:space="preserve"> </w:t>
      </w:r>
      <w:r w:rsidRPr="00BE0058">
        <w:rPr>
          <w:color w:val="000000" w:themeColor="text1"/>
          <w:spacing w:val="6"/>
          <w:w w:val="145"/>
          <w:sz w:val="30"/>
        </w:rPr>
        <w:t>,</w:t>
      </w:r>
      <w:r w:rsidRPr="00BE0058">
        <w:rPr>
          <w:rFonts w:ascii="Symbol" w:hAnsi="Symbol"/>
          <w:color w:val="000000" w:themeColor="text1"/>
          <w:spacing w:val="6"/>
          <w:w w:val="145"/>
          <w:sz w:val="30"/>
        </w:rPr>
        <w:t></w:t>
      </w:r>
      <w:r w:rsidRPr="00BE0058">
        <w:rPr>
          <w:rFonts w:ascii="Symbol" w:hAnsi="Symbol"/>
          <w:color w:val="000000" w:themeColor="text1"/>
          <w:spacing w:val="6"/>
          <w:w w:val="145"/>
          <w:sz w:val="30"/>
        </w:rPr>
        <w:t></w:t>
      </w:r>
      <w:r w:rsidRPr="00BE0058">
        <w:rPr>
          <w:color w:val="000000" w:themeColor="text1"/>
          <w:spacing w:val="-77"/>
          <w:w w:val="145"/>
          <w:sz w:val="30"/>
        </w:rPr>
        <w:t xml:space="preserve"> </w:t>
      </w:r>
      <w:r w:rsidRPr="00BE0058">
        <w:rPr>
          <w:rFonts w:ascii="Symbol" w:hAnsi="Symbol"/>
          <w:color w:val="000000" w:themeColor="text1"/>
          <w:spacing w:val="-11"/>
          <w:w w:val="145"/>
          <w:sz w:val="30"/>
        </w:rPr>
        <w:t></w:t>
      </w:r>
      <w:r w:rsidRPr="00BE0058">
        <w:rPr>
          <w:color w:val="000000" w:themeColor="text1"/>
          <w:spacing w:val="-11"/>
          <w:w w:val="145"/>
          <w:sz w:val="30"/>
        </w:rPr>
        <w:t>,</w:t>
      </w:r>
      <w:r w:rsidRPr="00BE0058">
        <w:rPr>
          <w:color w:val="000000" w:themeColor="text1"/>
          <w:spacing w:val="-40"/>
          <w:w w:val="145"/>
          <w:sz w:val="30"/>
        </w:rPr>
        <w:t xml:space="preserve"> </w:t>
      </w:r>
      <w:r w:rsidRPr="00BE0058">
        <w:rPr>
          <w:i/>
          <w:color w:val="000000" w:themeColor="text1"/>
          <w:spacing w:val="-10"/>
          <w:w w:val="145"/>
          <w:sz w:val="30"/>
        </w:rPr>
        <w:t>x</w:t>
      </w:r>
      <w:r w:rsidRPr="00BE0058">
        <w:rPr>
          <w:i/>
          <w:color w:val="000000" w:themeColor="text1"/>
          <w:spacing w:val="-10"/>
          <w:w w:val="145"/>
          <w:position w:val="-6"/>
          <w:sz w:val="17"/>
        </w:rPr>
        <w:t>n</w:t>
      </w:r>
    </w:p>
    <w:p w14:paraId="005A88D2" w14:textId="77777777" w:rsidR="003E2458" w:rsidRPr="00BE0058" w:rsidRDefault="003E2458" w:rsidP="003E2458">
      <w:pPr>
        <w:spacing w:before="69"/>
        <w:ind w:left="78"/>
        <w:rPr>
          <w:color w:val="000000" w:themeColor="text1"/>
          <w:sz w:val="30"/>
        </w:rPr>
      </w:pPr>
      <w:r w:rsidRPr="00BE0058">
        <w:rPr>
          <w:color w:val="000000" w:themeColor="text1"/>
        </w:rPr>
        <w:br w:type="column"/>
      </w:r>
      <w:r w:rsidRPr="00BE0058">
        <w:rPr>
          <w:color w:val="000000" w:themeColor="text1"/>
          <w:w w:val="145"/>
          <w:sz w:val="30"/>
        </w:rPr>
        <w:t xml:space="preserve">| </w:t>
      </w:r>
      <w:r w:rsidRPr="00BE0058">
        <w:rPr>
          <w:i/>
          <w:color w:val="000000" w:themeColor="text1"/>
          <w:w w:val="145"/>
          <w:sz w:val="30"/>
        </w:rPr>
        <w:t>c</w:t>
      </w:r>
      <w:r w:rsidRPr="00BE0058">
        <w:rPr>
          <w:color w:val="000000" w:themeColor="text1"/>
          <w:w w:val="145"/>
          <w:sz w:val="30"/>
        </w:rPr>
        <w:t>)</w:t>
      </w:r>
    </w:p>
    <w:p w14:paraId="71F798A8" w14:textId="77777777" w:rsidR="003E2458" w:rsidRPr="00BE0058" w:rsidRDefault="003E2458" w:rsidP="003E2458">
      <w:pPr>
        <w:rPr>
          <w:color w:val="000000" w:themeColor="text1"/>
          <w:sz w:val="30"/>
        </w:rPr>
        <w:sectPr w:rsidR="003E2458" w:rsidRPr="00BE0058">
          <w:type w:val="continuous"/>
          <w:pgSz w:w="12240" w:h="15840"/>
          <w:pgMar w:top="1380" w:right="0" w:bottom="820" w:left="0" w:header="720" w:footer="720" w:gutter="0"/>
          <w:cols w:num="2" w:space="720" w:equalWidth="0">
            <w:col w:w="8819" w:space="40"/>
            <w:col w:w="3381"/>
          </w:cols>
        </w:sectPr>
      </w:pPr>
    </w:p>
    <w:p w14:paraId="78E9162D" w14:textId="77777777" w:rsidR="003E2458" w:rsidRPr="00BE0058" w:rsidRDefault="003E2458" w:rsidP="003E2458">
      <w:pPr>
        <w:spacing w:before="48"/>
        <w:jc w:val="right"/>
        <w:rPr>
          <w:color w:val="000000" w:themeColor="text1"/>
          <w:sz w:val="17"/>
        </w:rPr>
      </w:pPr>
      <w:r w:rsidRPr="00BE0058">
        <w:rPr>
          <w:rFonts w:ascii="Symbol" w:hAnsi="Symbol"/>
          <w:color w:val="000000" w:themeColor="text1"/>
          <w:w w:val="145"/>
          <w:sz w:val="30"/>
        </w:rPr>
        <w:t></w:t>
      </w:r>
      <w:r w:rsidRPr="00BE0058">
        <w:rPr>
          <w:color w:val="000000" w:themeColor="text1"/>
          <w:w w:val="145"/>
          <w:sz w:val="30"/>
        </w:rPr>
        <w:t xml:space="preserve"> </w:t>
      </w:r>
      <w:r w:rsidRPr="00BE0058">
        <w:rPr>
          <w:i/>
          <w:color w:val="000000" w:themeColor="text1"/>
          <w:spacing w:val="6"/>
          <w:w w:val="145"/>
          <w:sz w:val="30"/>
        </w:rPr>
        <w:t>P</w:t>
      </w:r>
      <w:r w:rsidRPr="00BE0058">
        <w:rPr>
          <w:color w:val="000000" w:themeColor="text1"/>
          <w:spacing w:val="6"/>
          <w:w w:val="145"/>
          <w:sz w:val="30"/>
        </w:rPr>
        <w:t>(</w:t>
      </w:r>
      <w:r w:rsidRPr="00BE0058">
        <w:rPr>
          <w:color w:val="000000" w:themeColor="text1"/>
          <w:spacing w:val="-80"/>
          <w:w w:val="145"/>
          <w:sz w:val="30"/>
        </w:rPr>
        <w:t xml:space="preserve"> </w:t>
      </w:r>
      <w:r w:rsidRPr="00BE0058">
        <w:rPr>
          <w:i/>
          <w:color w:val="000000" w:themeColor="text1"/>
          <w:spacing w:val="-13"/>
          <w:w w:val="145"/>
          <w:sz w:val="30"/>
        </w:rPr>
        <w:t>x</w:t>
      </w:r>
      <w:r w:rsidRPr="00BE0058">
        <w:rPr>
          <w:color w:val="000000" w:themeColor="text1"/>
          <w:spacing w:val="-13"/>
          <w:w w:val="145"/>
          <w:position w:val="-6"/>
          <w:sz w:val="17"/>
        </w:rPr>
        <w:t xml:space="preserve">1 </w:t>
      </w:r>
      <w:r w:rsidRPr="00BE0058">
        <w:rPr>
          <w:color w:val="000000" w:themeColor="text1"/>
          <w:w w:val="145"/>
          <w:sz w:val="30"/>
        </w:rPr>
        <w:t xml:space="preserve">| </w:t>
      </w:r>
      <w:r w:rsidRPr="00BE0058">
        <w:rPr>
          <w:i/>
          <w:color w:val="000000" w:themeColor="text1"/>
          <w:spacing w:val="11"/>
          <w:w w:val="145"/>
          <w:sz w:val="30"/>
        </w:rPr>
        <w:t>c</w:t>
      </w:r>
      <w:r w:rsidRPr="00BE0058">
        <w:rPr>
          <w:color w:val="000000" w:themeColor="text1"/>
          <w:spacing w:val="11"/>
          <w:w w:val="145"/>
          <w:sz w:val="30"/>
        </w:rPr>
        <w:t>)</w:t>
      </w:r>
      <w:r w:rsidRPr="00BE0058">
        <w:rPr>
          <w:i/>
          <w:color w:val="000000" w:themeColor="text1"/>
          <w:spacing w:val="11"/>
          <w:w w:val="145"/>
          <w:sz w:val="30"/>
        </w:rPr>
        <w:t>P</w:t>
      </w:r>
      <w:r w:rsidRPr="00BE0058">
        <w:rPr>
          <w:color w:val="000000" w:themeColor="text1"/>
          <w:spacing w:val="11"/>
          <w:w w:val="145"/>
          <w:sz w:val="30"/>
        </w:rPr>
        <w:t>(</w:t>
      </w:r>
      <w:r w:rsidRPr="00BE0058">
        <w:rPr>
          <w:color w:val="000000" w:themeColor="text1"/>
          <w:spacing w:val="-80"/>
          <w:w w:val="145"/>
          <w:sz w:val="30"/>
        </w:rPr>
        <w:t xml:space="preserve"> </w:t>
      </w:r>
      <w:r w:rsidRPr="00BE0058">
        <w:rPr>
          <w:i/>
          <w:color w:val="000000" w:themeColor="text1"/>
          <w:w w:val="145"/>
          <w:sz w:val="30"/>
        </w:rPr>
        <w:t>x</w:t>
      </w:r>
      <w:r w:rsidRPr="00BE0058">
        <w:rPr>
          <w:color w:val="000000" w:themeColor="text1"/>
          <w:w w:val="145"/>
          <w:position w:val="-6"/>
          <w:sz w:val="17"/>
        </w:rPr>
        <w:t>2</w:t>
      </w:r>
    </w:p>
    <w:p w14:paraId="67EFBE8D" w14:textId="77777777" w:rsidR="003E2458" w:rsidRPr="00BE0058" w:rsidRDefault="003E2458" w:rsidP="003E2458">
      <w:pPr>
        <w:spacing w:before="48"/>
        <w:ind w:left="74"/>
        <w:rPr>
          <w:i/>
          <w:color w:val="000000" w:themeColor="text1"/>
          <w:sz w:val="17"/>
        </w:rPr>
      </w:pPr>
      <w:r w:rsidRPr="00BE0058">
        <w:rPr>
          <w:color w:val="000000" w:themeColor="text1"/>
        </w:rPr>
        <w:br w:type="column"/>
      </w:r>
      <w:r w:rsidRPr="00BE0058">
        <w:rPr>
          <w:color w:val="000000" w:themeColor="text1"/>
          <w:w w:val="145"/>
          <w:sz w:val="30"/>
        </w:rPr>
        <w:t>|</w:t>
      </w:r>
      <w:r w:rsidRPr="00BE0058">
        <w:rPr>
          <w:color w:val="000000" w:themeColor="text1"/>
          <w:spacing w:val="-40"/>
          <w:w w:val="145"/>
          <w:sz w:val="30"/>
        </w:rPr>
        <w:t xml:space="preserve"> </w:t>
      </w:r>
      <w:r w:rsidRPr="00BE0058">
        <w:rPr>
          <w:i/>
          <w:color w:val="000000" w:themeColor="text1"/>
          <w:spacing w:val="5"/>
          <w:w w:val="145"/>
          <w:sz w:val="30"/>
        </w:rPr>
        <w:t>c</w:t>
      </w:r>
      <w:r w:rsidRPr="00BE0058">
        <w:rPr>
          <w:color w:val="000000" w:themeColor="text1"/>
          <w:spacing w:val="5"/>
          <w:w w:val="145"/>
          <w:sz w:val="30"/>
        </w:rPr>
        <w:t>)</w:t>
      </w:r>
      <w:r w:rsidRPr="00BE0058">
        <w:rPr>
          <w:color w:val="000000" w:themeColor="text1"/>
          <w:spacing w:val="-61"/>
          <w:w w:val="145"/>
          <w:sz w:val="30"/>
        </w:rPr>
        <w:t xml:space="preserve"> </w:t>
      </w:r>
      <w:r w:rsidRPr="00BE0058">
        <w:rPr>
          <w:rFonts w:ascii="Symbol" w:hAnsi="Symbol"/>
          <w:color w:val="000000" w:themeColor="text1"/>
          <w:spacing w:val="22"/>
          <w:w w:val="145"/>
          <w:sz w:val="30"/>
        </w:rPr>
        <w:t></w:t>
      </w:r>
      <w:r w:rsidRPr="00BE0058">
        <w:rPr>
          <w:rFonts w:ascii="Symbol" w:hAnsi="Symbol"/>
          <w:color w:val="000000" w:themeColor="text1"/>
          <w:spacing w:val="22"/>
          <w:w w:val="145"/>
          <w:sz w:val="30"/>
        </w:rPr>
        <w:t></w:t>
      </w:r>
      <w:r w:rsidRPr="00BE0058">
        <w:rPr>
          <w:rFonts w:ascii="Symbol" w:hAnsi="Symbol"/>
          <w:color w:val="000000" w:themeColor="text1"/>
          <w:spacing w:val="22"/>
          <w:w w:val="145"/>
          <w:sz w:val="30"/>
        </w:rPr>
        <w:t></w:t>
      </w:r>
      <w:r w:rsidRPr="00BE0058">
        <w:rPr>
          <w:color w:val="000000" w:themeColor="text1"/>
          <w:spacing w:val="-48"/>
          <w:w w:val="145"/>
          <w:sz w:val="30"/>
        </w:rPr>
        <w:t xml:space="preserve"> </w:t>
      </w:r>
      <w:r w:rsidRPr="00BE0058">
        <w:rPr>
          <w:i/>
          <w:color w:val="000000" w:themeColor="text1"/>
          <w:spacing w:val="6"/>
          <w:w w:val="145"/>
          <w:sz w:val="30"/>
        </w:rPr>
        <w:t>P</w:t>
      </w:r>
      <w:r w:rsidRPr="00BE0058">
        <w:rPr>
          <w:color w:val="000000" w:themeColor="text1"/>
          <w:spacing w:val="6"/>
          <w:w w:val="145"/>
          <w:sz w:val="30"/>
        </w:rPr>
        <w:t>(</w:t>
      </w:r>
      <w:r w:rsidRPr="00BE0058">
        <w:rPr>
          <w:color w:val="000000" w:themeColor="text1"/>
          <w:spacing w:val="-80"/>
          <w:w w:val="145"/>
          <w:sz w:val="30"/>
        </w:rPr>
        <w:t xml:space="preserve"> </w:t>
      </w:r>
      <w:r w:rsidRPr="00BE0058">
        <w:rPr>
          <w:i/>
          <w:color w:val="000000" w:themeColor="text1"/>
          <w:spacing w:val="-12"/>
          <w:w w:val="145"/>
          <w:sz w:val="30"/>
        </w:rPr>
        <w:t>x</w:t>
      </w:r>
      <w:r w:rsidRPr="00BE0058">
        <w:rPr>
          <w:i/>
          <w:color w:val="000000" w:themeColor="text1"/>
          <w:spacing w:val="-12"/>
          <w:w w:val="145"/>
          <w:position w:val="-6"/>
          <w:sz w:val="17"/>
        </w:rPr>
        <w:t>n</w:t>
      </w:r>
    </w:p>
    <w:p w14:paraId="465AA9FC" w14:textId="77777777" w:rsidR="003E2458" w:rsidRPr="00BE0058" w:rsidRDefault="003E2458" w:rsidP="003E2458">
      <w:pPr>
        <w:spacing w:before="69"/>
        <w:ind w:left="78"/>
        <w:rPr>
          <w:color w:val="000000" w:themeColor="text1"/>
          <w:sz w:val="30"/>
        </w:rPr>
      </w:pPr>
      <w:r w:rsidRPr="00BE0058">
        <w:rPr>
          <w:color w:val="000000" w:themeColor="text1"/>
        </w:rPr>
        <w:br w:type="column"/>
      </w:r>
      <w:r w:rsidRPr="00BE0058">
        <w:rPr>
          <w:color w:val="000000" w:themeColor="text1"/>
          <w:w w:val="145"/>
          <w:sz w:val="30"/>
        </w:rPr>
        <w:t xml:space="preserve">| </w:t>
      </w:r>
      <w:r w:rsidRPr="00BE0058">
        <w:rPr>
          <w:i/>
          <w:color w:val="000000" w:themeColor="text1"/>
          <w:w w:val="145"/>
          <w:sz w:val="30"/>
        </w:rPr>
        <w:t>c</w:t>
      </w:r>
      <w:r w:rsidRPr="00BE0058">
        <w:rPr>
          <w:color w:val="000000" w:themeColor="text1"/>
          <w:w w:val="145"/>
          <w:sz w:val="30"/>
        </w:rPr>
        <w:t>)</w:t>
      </w:r>
    </w:p>
    <w:p w14:paraId="5BC294DE" w14:textId="77777777" w:rsidR="003E2458" w:rsidRPr="00BE0058" w:rsidRDefault="003E2458" w:rsidP="003E2458">
      <w:pPr>
        <w:rPr>
          <w:color w:val="000000" w:themeColor="text1"/>
          <w:sz w:val="30"/>
        </w:rPr>
        <w:sectPr w:rsidR="003E2458" w:rsidRPr="00BE0058">
          <w:type w:val="continuous"/>
          <w:pgSz w:w="12240" w:h="15840"/>
          <w:pgMar w:top="1380" w:right="0" w:bottom="820" w:left="0" w:header="720" w:footer="720" w:gutter="0"/>
          <w:cols w:num="3" w:space="720" w:equalWidth="0">
            <w:col w:w="7819" w:space="40"/>
            <w:col w:w="1849" w:space="39"/>
            <w:col w:w="2493"/>
          </w:cols>
        </w:sectPr>
      </w:pPr>
    </w:p>
    <w:p w14:paraId="7D36B6E2" w14:textId="77777777" w:rsidR="003E2458" w:rsidRPr="00BE0058" w:rsidRDefault="003E2458" w:rsidP="003E2458">
      <w:pPr>
        <w:pStyle w:val="BodyText"/>
        <w:spacing w:before="1"/>
        <w:rPr>
          <w:color w:val="000000" w:themeColor="text1"/>
        </w:rPr>
      </w:pPr>
    </w:p>
    <w:p w14:paraId="520E17C1" w14:textId="77777777" w:rsidR="003E2458" w:rsidRPr="00BE0058" w:rsidRDefault="003E2458" w:rsidP="003E2458">
      <w:pPr>
        <w:pStyle w:val="Heading3"/>
        <w:spacing w:before="90"/>
        <w:rPr>
          <w:color w:val="000000" w:themeColor="text1"/>
        </w:rPr>
      </w:pPr>
      <w:r w:rsidRPr="00BE0058">
        <w:rPr>
          <w:color w:val="000000" w:themeColor="text1"/>
        </w:rPr>
        <w:t xml:space="preserve">                            </w:t>
      </w:r>
      <w:r w:rsidRPr="00BE0058">
        <w:rPr>
          <w:color w:val="000000" w:themeColor="text1"/>
          <w:u w:val="thick"/>
        </w:rPr>
        <w:t xml:space="preserve">Apply the MAP classification rule: assign to </w:t>
      </w:r>
      <w:r w:rsidRPr="00BE0058">
        <w:rPr>
          <w:i/>
          <w:color w:val="000000" w:themeColor="text1"/>
          <w:u w:val="thick"/>
        </w:rPr>
        <w:t xml:space="preserve">c* </w:t>
      </w:r>
      <w:r w:rsidRPr="00BE0058">
        <w:rPr>
          <w:color w:val="000000" w:themeColor="text1"/>
          <w:u w:val="thick"/>
        </w:rPr>
        <w:t>if</w:t>
      </w:r>
    </w:p>
    <w:p w14:paraId="43A65479" w14:textId="77777777" w:rsidR="003E2458" w:rsidRPr="00BE0058" w:rsidRDefault="003E2458" w:rsidP="003E2458">
      <w:pPr>
        <w:rPr>
          <w:color w:val="000000" w:themeColor="text1"/>
        </w:rPr>
        <w:sectPr w:rsidR="003E2458" w:rsidRPr="00BE0058">
          <w:type w:val="continuous"/>
          <w:pgSz w:w="12240" w:h="15840"/>
          <w:pgMar w:top="1380" w:right="0" w:bottom="820" w:left="0" w:header="720" w:footer="720" w:gutter="0"/>
          <w:cols w:space="720"/>
        </w:sectPr>
      </w:pPr>
    </w:p>
    <w:p w14:paraId="5368275D" w14:textId="77777777" w:rsidR="003E2458" w:rsidRPr="00BE0058" w:rsidRDefault="003E2458" w:rsidP="003E2458">
      <w:pPr>
        <w:spacing w:before="181"/>
        <w:jc w:val="right"/>
        <w:rPr>
          <w:color w:val="000000" w:themeColor="text1"/>
          <w:sz w:val="16"/>
        </w:rPr>
      </w:pPr>
      <w:r w:rsidRPr="00BE0058">
        <w:rPr>
          <w:color w:val="000000" w:themeColor="text1"/>
          <w:sz w:val="28"/>
        </w:rPr>
        <w:t>[</w:t>
      </w:r>
      <w:r w:rsidRPr="00BE0058">
        <w:rPr>
          <w:i/>
          <w:color w:val="000000" w:themeColor="text1"/>
          <w:sz w:val="28"/>
        </w:rPr>
        <w:t>P</w:t>
      </w:r>
      <w:r w:rsidRPr="00BE0058">
        <w:rPr>
          <w:color w:val="000000" w:themeColor="text1"/>
          <w:sz w:val="28"/>
        </w:rPr>
        <w:t>(</w:t>
      </w:r>
      <w:r w:rsidRPr="00BE0058">
        <w:rPr>
          <w:i/>
          <w:color w:val="000000" w:themeColor="text1"/>
          <w:sz w:val="28"/>
        </w:rPr>
        <w:t>a</w:t>
      </w:r>
      <w:r w:rsidRPr="00BE0058">
        <w:rPr>
          <w:color w:val="000000" w:themeColor="text1"/>
          <w:position w:val="-6"/>
          <w:sz w:val="16"/>
        </w:rPr>
        <w:t>1</w:t>
      </w:r>
    </w:p>
    <w:p w14:paraId="57F0062B" w14:textId="77777777" w:rsidR="003E2458" w:rsidRPr="00BE0058" w:rsidRDefault="003E2458" w:rsidP="003E2458">
      <w:pPr>
        <w:spacing w:before="161"/>
        <w:ind w:left="18"/>
        <w:rPr>
          <w:i/>
          <w:color w:val="000000" w:themeColor="text1"/>
          <w:sz w:val="28"/>
        </w:rPr>
      </w:pPr>
      <w:r w:rsidRPr="00BE0058">
        <w:rPr>
          <w:color w:val="000000" w:themeColor="text1"/>
        </w:rPr>
        <w:br w:type="column"/>
      </w:r>
      <w:r w:rsidRPr="00BE0058">
        <w:rPr>
          <w:color w:val="000000" w:themeColor="text1"/>
          <w:w w:val="105"/>
          <w:sz w:val="28"/>
        </w:rPr>
        <w:t>|</w:t>
      </w:r>
      <w:r w:rsidRPr="00BE0058">
        <w:rPr>
          <w:color w:val="000000" w:themeColor="text1"/>
          <w:spacing w:val="-28"/>
          <w:w w:val="105"/>
          <w:sz w:val="28"/>
        </w:rPr>
        <w:t xml:space="preserve"> </w:t>
      </w:r>
      <w:r w:rsidRPr="00BE0058">
        <w:rPr>
          <w:i/>
          <w:color w:val="000000" w:themeColor="text1"/>
          <w:spacing w:val="6"/>
          <w:w w:val="105"/>
          <w:sz w:val="28"/>
        </w:rPr>
        <w:t>c</w:t>
      </w:r>
      <w:r w:rsidRPr="00BE0058">
        <w:rPr>
          <w:color w:val="000000" w:themeColor="text1"/>
          <w:spacing w:val="6"/>
          <w:w w:val="105"/>
          <w:position w:val="12"/>
          <w:sz w:val="16"/>
        </w:rPr>
        <w:t>*</w:t>
      </w:r>
      <w:r w:rsidRPr="00BE0058">
        <w:rPr>
          <w:color w:val="000000" w:themeColor="text1"/>
          <w:spacing w:val="6"/>
          <w:w w:val="105"/>
          <w:sz w:val="28"/>
        </w:rPr>
        <w:t>)</w:t>
      </w:r>
      <w:r w:rsidRPr="00BE0058">
        <w:rPr>
          <w:color w:val="000000" w:themeColor="text1"/>
          <w:spacing w:val="-45"/>
          <w:w w:val="105"/>
          <w:sz w:val="28"/>
        </w:rPr>
        <w:t xml:space="preserve"> </w:t>
      </w:r>
      <w:r w:rsidRPr="00BE0058">
        <w:rPr>
          <w:rFonts w:ascii="Symbol" w:hAnsi="Symbol"/>
          <w:color w:val="000000" w:themeColor="text1"/>
          <w:spacing w:val="12"/>
          <w:w w:val="105"/>
          <w:sz w:val="28"/>
        </w:rPr>
        <w:t></w:t>
      </w:r>
      <w:r w:rsidRPr="00BE0058">
        <w:rPr>
          <w:rFonts w:ascii="Symbol" w:hAnsi="Symbol"/>
          <w:color w:val="000000" w:themeColor="text1"/>
          <w:spacing w:val="12"/>
          <w:w w:val="105"/>
          <w:sz w:val="28"/>
        </w:rPr>
        <w:t></w:t>
      </w:r>
      <w:r w:rsidRPr="00BE0058">
        <w:rPr>
          <w:rFonts w:ascii="Symbol" w:hAnsi="Symbol"/>
          <w:color w:val="000000" w:themeColor="text1"/>
          <w:spacing w:val="12"/>
          <w:w w:val="105"/>
          <w:sz w:val="28"/>
        </w:rPr>
        <w:t></w:t>
      </w:r>
      <w:r w:rsidRPr="00BE0058">
        <w:rPr>
          <w:color w:val="000000" w:themeColor="text1"/>
          <w:spacing w:val="-33"/>
          <w:w w:val="105"/>
          <w:sz w:val="28"/>
        </w:rPr>
        <w:t xml:space="preserve"> </w:t>
      </w:r>
      <w:r w:rsidRPr="00BE0058">
        <w:rPr>
          <w:i/>
          <w:color w:val="000000" w:themeColor="text1"/>
          <w:spacing w:val="-7"/>
          <w:w w:val="105"/>
          <w:sz w:val="28"/>
        </w:rPr>
        <w:t>P</w:t>
      </w:r>
      <w:r w:rsidRPr="00BE0058">
        <w:rPr>
          <w:color w:val="000000" w:themeColor="text1"/>
          <w:spacing w:val="-7"/>
          <w:w w:val="105"/>
          <w:sz w:val="28"/>
        </w:rPr>
        <w:t>(</w:t>
      </w:r>
      <w:r w:rsidRPr="00BE0058">
        <w:rPr>
          <w:i/>
          <w:color w:val="000000" w:themeColor="text1"/>
          <w:spacing w:val="-7"/>
          <w:w w:val="105"/>
          <w:sz w:val="28"/>
        </w:rPr>
        <w:t>a</w:t>
      </w:r>
    </w:p>
    <w:p w14:paraId="2A57B19D" w14:textId="77777777" w:rsidR="003E2458" w:rsidRPr="00BE0058" w:rsidRDefault="003E2458" w:rsidP="003E2458">
      <w:pPr>
        <w:spacing w:before="161"/>
        <w:ind w:left="116"/>
        <w:rPr>
          <w:i/>
          <w:color w:val="000000" w:themeColor="text1"/>
          <w:sz w:val="28"/>
        </w:rPr>
      </w:pPr>
      <w:r w:rsidRPr="00BE0058">
        <w:rPr>
          <w:color w:val="000000" w:themeColor="text1"/>
        </w:rPr>
        <w:br w:type="column"/>
      </w:r>
      <w:r w:rsidRPr="00BE0058">
        <w:rPr>
          <w:color w:val="000000" w:themeColor="text1"/>
          <w:w w:val="105"/>
          <w:sz w:val="28"/>
        </w:rPr>
        <w:t>|</w:t>
      </w:r>
      <w:r w:rsidRPr="00BE0058">
        <w:rPr>
          <w:color w:val="000000" w:themeColor="text1"/>
          <w:spacing w:val="-32"/>
          <w:w w:val="105"/>
          <w:sz w:val="28"/>
        </w:rPr>
        <w:t xml:space="preserve"> </w:t>
      </w:r>
      <w:r w:rsidRPr="00BE0058">
        <w:rPr>
          <w:i/>
          <w:color w:val="000000" w:themeColor="text1"/>
          <w:w w:val="105"/>
          <w:sz w:val="28"/>
        </w:rPr>
        <w:t>c</w:t>
      </w:r>
      <w:r w:rsidRPr="00BE0058">
        <w:rPr>
          <w:color w:val="000000" w:themeColor="text1"/>
          <w:w w:val="105"/>
          <w:position w:val="12"/>
          <w:sz w:val="16"/>
        </w:rPr>
        <w:t>*</w:t>
      </w:r>
      <w:r w:rsidRPr="00BE0058">
        <w:rPr>
          <w:color w:val="000000" w:themeColor="text1"/>
          <w:spacing w:val="-23"/>
          <w:w w:val="105"/>
          <w:position w:val="12"/>
          <w:sz w:val="16"/>
        </w:rPr>
        <w:t xml:space="preserve"> </w:t>
      </w:r>
      <w:r w:rsidRPr="00BE0058">
        <w:rPr>
          <w:color w:val="000000" w:themeColor="text1"/>
          <w:w w:val="105"/>
          <w:sz w:val="28"/>
        </w:rPr>
        <w:t>)]</w:t>
      </w:r>
      <w:r w:rsidRPr="00BE0058">
        <w:rPr>
          <w:i/>
          <w:color w:val="000000" w:themeColor="text1"/>
          <w:w w:val="105"/>
          <w:sz w:val="28"/>
        </w:rPr>
        <w:t>P</w:t>
      </w:r>
      <w:r w:rsidRPr="00BE0058">
        <w:rPr>
          <w:color w:val="000000" w:themeColor="text1"/>
          <w:w w:val="105"/>
          <w:sz w:val="28"/>
        </w:rPr>
        <w:t>(</w:t>
      </w:r>
      <w:r w:rsidRPr="00BE0058">
        <w:rPr>
          <w:i/>
          <w:color w:val="000000" w:themeColor="text1"/>
          <w:w w:val="105"/>
          <w:sz w:val="28"/>
        </w:rPr>
        <w:t>c</w:t>
      </w:r>
      <w:r w:rsidRPr="00BE0058">
        <w:rPr>
          <w:color w:val="000000" w:themeColor="text1"/>
          <w:w w:val="105"/>
          <w:position w:val="12"/>
          <w:sz w:val="16"/>
        </w:rPr>
        <w:t>*</w:t>
      </w:r>
      <w:r w:rsidRPr="00BE0058">
        <w:rPr>
          <w:color w:val="000000" w:themeColor="text1"/>
          <w:spacing w:val="-24"/>
          <w:w w:val="105"/>
          <w:position w:val="12"/>
          <w:sz w:val="16"/>
        </w:rPr>
        <w:t xml:space="preserve"> </w:t>
      </w:r>
      <w:r w:rsidRPr="00BE0058">
        <w:rPr>
          <w:color w:val="000000" w:themeColor="text1"/>
          <w:w w:val="105"/>
          <w:sz w:val="28"/>
        </w:rPr>
        <w:t>)</w:t>
      </w:r>
      <w:r w:rsidRPr="00BE0058">
        <w:rPr>
          <w:color w:val="000000" w:themeColor="text1"/>
          <w:spacing w:val="-19"/>
          <w:w w:val="105"/>
          <w:sz w:val="28"/>
        </w:rPr>
        <w:t xml:space="preserve"> </w:t>
      </w:r>
      <w:r w:rsidRPr="00BE0058">
        <w:rPr>
          <w:rFonts w:ascii="Symbol" w:hAnsi="Symbol"/>
          <w:color w:val="000000" w:themeColor="text1"/>
          <w:spacing w:val="6"/>
          <w:w w:val="105"/>
          <w:sz w:val="28"/>
        </w:rPr>
        <w:t></w:t>
      </w:r>
      <w:r w:rsidRPr="00BE0058">
        <w:rPr>
          <w:color w:val="000000" w:themeColor="text1"/>
          <w:spacing w:val="6"/>
          <w:w w:val="105"/>
          <w:sz w:val="28"/>
        </w:rPr>
        <w:t>[</w:t>
      </w:r>
      <w:r w:rsidRPr="00BE0058">
        <w:rPr>
          <w:i/>
          <w:color w:val="000000" w:themeColor="text1"/>
          <w:spacing w:val="6"/>
          <w:w w:val="105"/>
          <w:sz w:val="28"/>
        </w:rPr>
        <w:t>P</w:t>
      </w:r>
      <w:r w:rsidRPr="00BE0058">
        <w:rPr>
          <w:color w:val="000000" w:themeColor="text1"/>
          <w:spacing w:val="6"/>
          <w:w w:val="105"/>
          <w:sz w:val="28"/>
        </w:rPr>
        <w:t>(</w:t>
      </w:r>
      <w:r w:rsidRPr="00BE0058">
        <w:rPr>
          <w:i/>
          <w:color w:val="000000" w:themeColor="text1"/>
          <w:spacing w:val="6"/>
          <w:w w:val="105"/>
          <w:sz w:val="28"/>
        </w:rPr>
        <w:t>a</w:t>
      </w:r>
    </w:p>
    <w:p w14:paraId="7CF9F68A" w14:textId="77777777" w:rsidR="003E2458" w:rsidRPr="00BE0058" w:rsidRDefault="003E2458" w:rsidP="003E2458">
      <w:pPr>
        <w:spacing w:before="161"/>
        <w:ind w:left="82"/>
        <w:rPr>
          <w:i/>
          <w:color w:val="000000" w:themeColor="text1"/>
          <w:sz w:val="16"/>
        </w:rPr>
      </w:pPr>
      <w:r w:rsidRPr="00BE0058">
        <w:rPr>
          <w:color w:val="000000" w:themeColor="text1"/>
        </w:rPr>
        <w:br w:type="column"/>
      </w:r>
      <w:r w:rsidRPr="00BE0058">
        <w:rPr>
          <w:color w:val="000000" w:themeColor="text1"/>
          <w:w w:val="105"/>
          <w:sz w:val="28"/>
        </w:rPr>
        <w:t>|</w:t>
      </w:r>
      <w:r w:rsidRPr="00BE0058">
        <w:rPr>
          <w:color w:val="000000" w:themeColor="text1"/>
          <w:spacing w:val="-29"/>
          <w:w w:val="105"/>
          <w:sz w:val="28"/>
        </w:rPr>
        <w:t xml:space="preserve"> </w:t>
      </w:r>
      <w:r w:rsidRPr="00BE0058">
        <w:rPr>
          <w:i/>
          <w:color w:val="000000" w:themeColor="text1"/>
          <w:w w:val="105"/>
          <w:sz w:val="28"/>
        </w:rPr>
        <w:t>c</w:t>
      </w:r>
      <w:r w:rsidRPr="00BE0058">
        <w:rPr>
          <w:color w:val="000000" w:themeColor="text1"/>
          <w:w w:val="105"/>
          <w:sz w:val="28"/>
        </w:rPr>
        <w:t>)</w:t>
      </w:r>
      <w:r w:rsidRPr="00BE0058">
        <w:rPr>
          <w:color w:val="000000" w:themeColor="text1"/>
          <w:spacing w:val="-45"/>
          <w:w w:val="105"/>
          <w:sz w:val="28"/>
        </w:rPr>
        <w:t xml:space="preserve"> </w:t>
      </w:r>
      <w:r w:rsidRPr="00BE0058">
        <w:rPr>
          <w:rFonts w:ascii="Symbol" w:hAnsi="Symbol"/>
          <w:color w:val="000000" w:themeColor="text1"/>
          <w:spacing w:val="12"/>
          <w:w w:val="105"/>
          <w:sz w:val="28"/>
        </w:rPr>
        <w:t></w:t>
      </w:r>
      <w:r w:rsidRPr="00BE0058">
        <w:rPr>
          <w:rFonts w:ascii="Symbol" w:hAnsi="Symbol"/>
          <w:color w:val="000000" w:themeColor="text1"/>
          <w:spacing w:val="12"/>
          <w:w w:val="105"/>
          <w:sz w:val="28"/>
        </w:rPr>
        <w:t></w:t>
      </w:r>
      <w:r w:rsidRPr="00BE0058">
        <w:rPr>
          <w:rFonts w:ascii="Symbol" w:hAnsi="Symbol"/>
          <w:color w:val="000000" w:themeColor="text1"/>
          <w:spacing w:val="12"/>
          <w:w w:val="105"/>
          <w:sz w:val="28"/>
        </w:rPr>
        <w:t></w:t>
      </w:r>
      <w:r w:rsidRPr="00BE0058">
        <w:rPr>
          <w:color w:val="000000" w:themeColor="text1"/>
          <w:spacing w:val="-34"/>
          <w:w w:val="105"/>
          <w:sz w:val="28"/>
        </w:rPr>
        <w:t xml:space="preserve"> </w:t>
      </w:r>
      <w:r w:rsidRPr="00BE0058">
        <w:rPr>
          <w:i/>
          <w:color w:val="000000" w:themeColor="text1"/>
          <w:spacing w:val="-6"/>
          <w:w w:val="105"/>
          <w:sz w:val="28"/>
        </w:rPr>
        <w:t>P</w:t>
      </w:r>
      <w:r w:rsidRPr="00BE0058">
        <w:rPr>
          <w:color w:val="000000" w:themeColor="text1"/>
          <w:spacing w:val="-6"/>
          <w:w w:val="105"/>
          <w:sz w:val="28"/>
        </w:rPr>
        <w:t>(</w:t>
      </w:r>
      <w:r w:rsidRPr="00BE0058">
        <w:rPr>
          <w:i/>
          <w:color w:val="000000" w:themeColor="text1"/>
          <w:spacing w:val="-6"/>
          <w:w w:val="105"/>
          <w:sz w:val="28"/>
        </w:rPr>
        <w:t>a</w:t>
      </w:r>
      <w:r w:rsidRPr="00BE0058">
        <w:rPr>
          <w:i/>
          <w:color w:val="000000" w:themeColor="text1"/>
          <w:spacing w:val="-6"/>
          <w:w w:val="105"/>
          <w:position w:val="-6"/>
          <w:sz w:val="16"/>
        </w:rPr>
        <w:t>n</w:t>
      </w:r>
    </w:p>
    <w:p w14:paraId="377231D5" w14:textId="77777777" w:rsidR="003E2458" w:rsidRPr="00BE0058" w:rsidRDefault="003E2458" w:rsidP="003E2458">
      <w:pPr>
        <w:spacing w:before="181"/>
        <w:ind w:left="33"/>
        <w:rPr>
          <w:color w:val="000000" w:themeColor="text1"/>
          <w:sz w:val="28"/>
        </w:rPr>
      </w:pPr>
      <w:r w:rsidRPr="00BE0058">
        <w:rPr>
          <w:color w:val="000000" w:themeColor="text1"/>
        </w:rPr>
        <w:br w:type="column"/>
      </w:r>
      <w:r w:rsidRPr="00BE0058">
        <w:rPr>
          <w:color w:val="000000" w:themeColor="text1"/>
          <w:w w:val="105"/>
          <w:sz w:val="28"/>
        </w:rPr>
        <w:t>|</w:t>
      </w:r>
      <w:r w:rsidRPr="00BE0058">
        <w:rPr>
          <w:color w:val="000000" w:themeColor="text1"/>
          <w:spacing w:val="-28"/>
          <w:w w:val="105"/>
          <w:sz w:val="28"/>
        </w:rPr>
        <w:t xml:space="preserve"> </w:t>
      </w:r>
      <w:r w:rsidRPr="00BE0058">
        <w:rPr>
          <w:i/>
          <w:color w:val="000000" w:themeColor="text1"/>
          <w:spacing w:val="-5"/>
          <w:w w:val="105"/>
          <w:sz w:val="28"/>
        </w:rPr>
        <w:t>c</w:t>
      </w:r>
      <w:r w:rsidRPr="00BE0058">
        <w:rPr>
          <w:color w:val="000000" w:themeColor="text1"/>
          <w:spacing w:val="-5"/>
          <w:w w:val="105"/>
          <w:sz w:val="28"/>
        </w:rPr>
        <w:t>)]</w:t>
      </w:r>
      <w:r w:rsidRPr="00BE0058">
        <w:rPr>
          <w:i/>
          <w:color w:val="000000" w:themeColor="text1"/>
          <w:spacing w:val="-5"/>
          <w:w w:val="105"/>
          <w:sz w:val="28"/>
        </w:rPr>
        <w:t>P</w:t>
      </w:r>
      <w:r w:rsidRPr="00BE0058">
        <w:rPr>
          <w:color w:val="000000" w:themeColor="text1"/>
          <w:spacing w:val="-5"/>
          <w:w w:val="105"/>
          <w:sz w:val="28"/>
        </w:rPr>
        <w:t>(</w:t>
      </w:r>
      <w:r w:rsidRPr="00BE0058">
        <w:rPr>
          <w:i/>
          <w:color w:val="000000" w:themeColor="text1"/>
          <w:spacing w:val="-5"/>
          <w:w w:val="105"/>
          <w:sz w:val="28"/>
        </w:rPr>
        <w:t>c</w:t>
      </w:r>
      <w:r w:rsidRPr="00BE0058">
        <w:rPr>
          <w:color w:val="000000" w:themeColor="text1"/>
          <w:spacing w:val="-5"/>
          <w:w w:val="105"/>
          <w:sz w:val="28"/>
        </w:rPr>
        <w:t>),</w:t>
      </w:r>
    </w:p>
    <w:p w14:paraId="2306403D" w14:textId="77777777" w:rsidR="003E2458" w:rsidRPr="00BE0058" w:rsidRDefault="003E2458" w:rsidP="003E2458">
      <w:pPr>
        <w:spacing w:before="161"/>
        <w:ind w:left="146"/>
        <w:rPr>
          <w:i/>
          <w:color w:val="000000" w:themeColor="text1"/>
          <w:sz w:val="28"/>
        </w:rPr>
      </w:pPr>
      <w:r w:rsidRPr="00BE0058">
        <w:rPr>
          <w:color w:val="000000" w:themeColor="text1"/>
        </w:rPr>
        <w:br w:type="column"/>
      </w:r>
      <w:r w:rsidRPr="00BE0058">
        <w:rPr>
          <w:i/>
          <w:color w:val="000000" w:themeColor="text1"/>
          <w:w w:val="105"/>
          <w:sz w:val="28"/>
        </w:rPr>
        <w:t xml:space="preserve">c </w:t>
      </w:r>
      <w:r w:rsidRPr="00BE0058">
        <w:rPr>
          <w:rFonts w:ascii="Symbol" w:hAnsi="Symbol"/>
          <w:color w:val="000000" w:themeColor="text1"/>
          <w:w w:val="105"/>
          <w:sz w:val="28"/>
        </w:rPr>
        <w:t></w:t>
      </w:r>
      <w:r w:rsidRPr="00BE0058">
        <w:rPr>
          <w:color w:val="000000" w:themeColor="text1"/>
          <w:w w:val="105"/>
          <w:sz w:val="28"/>
        </w:rPr>
        <w:t xml:space="preserve"> </w:t>
      </w:r>
      <w:r w:rsidRPr="00BE0058">
        <w:rPr>
          <w:i/>
          <w:color w:val="000000" w:themeColor="text1"/>
          <w:w w:val="105"/>
          <w:sz w:val="28"/>
        </w:rPr>
        <w:t>c</w:t>
      </w:r>
      <w:r w:rsidRPr="00BE0058">
        <w:rPr>
          <w:color w:val="000000" w:themeColor="text1"/>
          <w:w w:val="105"/>
          <w:position w:val="12"/>
          <w:sz w:val="16"/>
        </w:rPr>
        <w:t>*</w:t>
      </w:r>
      <w:r w:rsidRPr="00BE0058">
        <w:rPr>
          <w:color w:val="000000" w:themeColor="text1"/>
          <w:w w:val="105"/>
          <w:sz w:val="28"/>
        </w:rPr>
        <w:t xml:space="preserve">, </w:t>
      </w:r>
      <w:r w:rsidRPr="00BE0058">
        <w:rPr>
          <w:i/>
          <w:color w:val="000000" w:themeColor="text1"/>
          <w:w w:val="105"/>
          <w:sz w:val="28"/>
        </w:rPr>
        <w:t xml:space="preserve">c </w:t>
      </w:r>
      <w:r w:rsidRPr="00BE0058">
        <w:rPr>
          <w:rFonts w:ascii="Symbol" w:hAnsi="Symbol"/>
          <w:color w:val="000000" w:themeColor="text1"/>
          <w:w w:val="105"/>
          <w:sz w:val="28"/>
        </w:rPr>
        <w:t></w:t>
      </w:r>
      <w:r w:rsidRPr="00BE0058">
        <w:rPr>
          <w:color w:val="000000" w:themeColor="text1"/>
          <w:w w:val="105"/>
          <w:sz w:val="28"/>
        </w:rPr>
        <w:t xml:space="preserve"> </w:t>
      </w:r>
      <w:r w:rsidRPr="00BE0058">
        <w:rPr>
          <w:i/>
          <w:color w:val="000000" w:themeColor="text1"/>
          <w:w w:val="105"/>
          <w:sz w:val="28"/>
        </w:rPr>
        <w:t xml:space="preserve">c </w:t>
      </w:r>
      <w:r w:rsidRPr="00BE0058">
        <w:rPr>
          <w:color w:val="000000" w:themeColor="text1"/>
          <w:w w:val="105"/>
          <w:sz w:val="28"/>
        </w:rPr>
        <w:t>,</w:t>
      </w:r>
      <w:r w:rsidRPr="00BE0058">
        <w:rPr>
          <w:rFonts w:ascii="Symbol" w:hAnsi="Symbol"/>
          <w:color w:val="000000" w:themeColor="text1"/>
          <w:w w:val="105"/>
          <w:sz w:val="28"/>
        </w:rPr>
        <w:t></w:t>
      </w:r>
      <w:r w:rsidRPr="00BE0058">
        <w:rPr>
          <w:rFonts w:ascii="Symbol" w:hAnsi="Symbol"/>
          <w:color w:val="000000" w:themeColor="text1"/>
          <w:w w:val="105"/>
          <w:sz w:val="28"/>
        </w:rPr>
        <w:t></w:t>
      </w:r>
      <w:r w:rsidRPr="00BE0058">
        <w:rPr>
          <w:rFonts w:ascii="Symbol" w:hAnsi="Symbol"/>
          <w:color w:val="000000" w:themeColor="text1"/>
          <w:w w:val="105"/>
          <w:sz w:val="28"/>
        </w:rPr>
        <w:t></w:t>
      </w:r>
      <w:r w:rsidRPr="00BE0058">
        <w:rPr>
          <w:color w:val="000000" w:themeColor="text1"/>
          <w:w w:val="105"/>
          <w:sz w:val="28"/>
        </w:rPr>
        <w:t xml:space="preserve">, </w:t>
      </w:r>
      <w:r w:rsidRPr="00BE0058">
        <w:rPr>
          <w:i/>
          <w:color w:val="000000" w:themeColor="text1"/>
          <w:w w:val="105"/>
          <w:sz w:val="28"/>
        </w:rPr>
        <w:t>c</w:t>
      </w:r>
    </w:p>
    <w:p w14:paraId="70648378" w14:textId="77777777" w:rsidR="003E2458" w:rsidRPr="00BE0058" w:rsidRDefault="003E2458" w:rsidP="003E2458">
      <w:pPr>
        <w:rPr>
          <w:color w:val="000000" w:themeColor="text1"/>
          <w:sz w:val="28"/>
        </w:rPr>
        <w:sectPr w:rsidR="003E2458" w:rsidRPr="00BE0058">
          <w:type w:val="continuous"/>
          <w:pgSz w:w="12240" w:h="15840"/>
          <w:pgMar w:top="1380" w:right="0" w:bottom="820" w:left="0" w:header="720" w:footer="720" w:gutter="0"/>
          <w:cols w:num="6" w:space="720" w:equalWidth="0">
            <w:col w:w="2494" w:space="40"/>
            <w:col w:w="1208" w:space="39"/>
            <w:col w:w="2044" w:space="40"/>
            <w:col w:w="1248" w:space="39"/>
            <w:col w:w="1024" w:space="40"/>
            <w:col w:w="4024"/>
          </w:cols>
        </w:sectPr>
      </w:pPr>
    </w:p>
    <w:p w14:paraId="50040504" w14:textId="77777777" w:rsidR="003E2458" w:rsidRPr="00BE0058" w:rsidRDefault="003E2458" w:rsidP="003E2458">
      <w:pPr>
        <w:pStyle w:val="BodyText"/>
        <w:spacing w:before="7"/>
        <w:rPr>
          <w:i/>
          <w:color w:val="000000" w:themeColor="text1"/>
          <w:sz w:val="16"/>
        </w:rPr>
      </w:pPr>
    </w:p>
    <w:p w14:paraId="51522A2D" w14:textId="77777777" w:rsidR="003E2458" w:rsidRPr="00BE0058" w:rsidRDefault="003E2458" w:rsidP="003E2458">
      <w:pPr>
        <w:pStyle w:val="Heading3"/>
        <w:spacing w:before="90"/>
        <w:ind w:left="720" w:firstLine="720"/>
        <w:rPr>
          <w:color w:val="000000" w:themeColor="text1"/>
        </w:rPr>
      </w:pPr>
      <w:r w:rsidRPr="00BE0058">
        <w:rPr>
          <w:noProof/>
          <w:color w:val="000000" w:themeColor="text1"/>
        </w:rPr>
        <mc:AlternateContent>
          <mc:Choice Requires="wps">
            <w:drawing>
              <wp:anchor distT="0" distB="0" distL="114300" distR="114300" simplePos="0" relativeHeight="251658254" behindDoc="0" locked="0" layoutInCell="1" allowOverlap="1" wp14:anchorId="46164B93" wp14:editId="07777777">
                <wp:simplePos x="0" y="0"/>
                <wp:positionH relativeFrom="page">
                  <wp:posOffset>2373630</wp:posOffset>
                </wp:positionH>
                <wp:positionV relativeFrom="paragraph">
                  <wp:posOffset>-236220</wp:posOffset>
                </wp:positionV>
                <wp:extent cx="54610" cy="114935"/>
                <wp:effectExtent l="1905" t="1905" r="635" b="0"/>
                <wp:wrapNone/>
                <wp:docPr id="362"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14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8B379" w14:textId="77777777" w:rsidR="00303A63" w:rsidRDefault="00303A63" w:rsidP="003E2458">
                            <w:pPr>
                              <w:spacing w:line="180" w:lineRule="exact"/>
                              <w:rPr>
                                <w:i/>
                                <w:sz w:val="16"/>
                              </w:rPr>
                            </w:pPr>
                            <w:r>
                              <w:rPr>
                                <w:i/>
                                <w:w w:val="106"/>
                                <w:sz w:val="16"/>
                              </w:rPr>
                              <w:t>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164B93" id="Text Box 362" o:spid="_x0000_s1028" type="#_x0000_t202" style="position:absolute;left:0;text-align:left;margin-left:186.9pt;margin-top:-18.6pt;width:4.3pt;height:9.05pt;z-index:2516582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" filled="f" stroked="f">
                <v:textbox inset="0,0,0,0">
                  <w:txbxContent>
                    <w:p w14:paraId="3FB8B379" w14:textId="77777777" w:rsidR="00303A63" w:rsidRDefault="00303A63" w:rsidP="003E2458">
                      <w:pPr>
                        <w:spacing w:line="180" w:lineRule="exact"/>
                        <w:rPr>
                          <w:i/>
                          <w:sz w:val="16"/>
                        </w:rPr>
                      </w:pPr>
                      <w:r>
                        <w:rPr>
                          <w:i/>
                          <w:w w:val="106"/>
                          <w:sz w:val="16"/>
                        </w:rPr>
                        <w:t>n</w:t>
                      </w:r>
                    </w:p>
                  </w:txbxContent>
                </v:textbox>
                <w10:wrap anchorx="page"/>
              </v:shape>
            </w:pict>
          </mc:Fallback>
        </mc:AlternateContent>
      </w:r>
      <w:r w:rsidRPr="00BE0058">
        <w:rPr>
          <w:noProof/>
          <w:color w:val="000000" w:themeColor="text1"/>
        </w:rPr>
        <mc:AlternateContent>
          <mc:Choice Requires="wps">
            <w:drawing>
              <wp:anchor distT="0" distB="0" distL="114300" distR="114300" simplePos="0" relativeHeight="251658255" behindDoc="0" locked="0" layoutInCell="1" allowOverlap="1" wp14:anchorId="7DDA769E" wp14:editId="07777777">
                <wp:simplePos x="0" y="0"/>
                <wp:positionH relativeFrom="page">
                  <wp:posOffset>3684905</wp:posOffset>
                </wp:positionH>
                <wp:positionV relativeFrom="paragraph">
                  <wp:posOffset>-236220</wp:posOffset>
                </wp:positionV>
                <wp:extent cx="54610" cy="114935"/>
                <wp:effectExtent l="0" t="1905" r="3810" b="0"/>
                <wp:wrapNone/>
                <wp:docPr id="361"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14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FAAB8" w14:textId="77777777" w:rsidR="00303A63" w:rsidRDefault="00303A63" w:rsidP="003E2458">
                            <w:pPr>
                              <w:spacing w:line="180" w:lineRule="exact"/>
                              <w:rPr>
                                <w:sz w:val="16"/>
                              </w:rPr>
                            </w:pPr>
                            <w:r>
                              <w:rPr>
                                <w:w w:val="106"/>
                                <w:sz w:val="16"/>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A769E" id="Text Box 361" o:spid="_x0000_s1029" type="#_x0000_t202" style="position:absolute;left:0;text-align:left;margin-left:290.15pt;margin-top:-18.6pt;width:4.3pt;height:9.05pt;z-index:25165825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" filled="f" stroked="f">
                <v:textbox inset="0,0,0,0">
                  <w:txbxContent>
                    <w:p w14:paraId="249FAAB8" w14:textId="77777777" w:rsidR="00303A63" w:rsidRDefault="00303A63" w:rsidP="003E2458">
                      <w:pPr>
                        <w:spacing w:line="180" w:lineRule="exact"/>
                        <w:rPr>
                          <w:sz w:val="16"/>
                        </w:rPr>
                      </w:pPr>
                      <w:r>
                        <w:rPr>
                          <w:w w:val="106"/>
                          <w:sz w:val="16"/>
                        </w:rPr>
                        <w:t>1</w:t>
                      </w:r>
                    </w:p>
                  </w:txbxContent>
                </v:textbox>
                <w10:wrap anchorx="page"/>
              </v:shape>
            </w:pict>
          </mc:Fallback>
        </mc:AlternateContent>
      </w:r>
      <w:r w:rsidRPr="00BE0058">
        <w:rPr>
          <w:noProof/>
          <w:color w:val="000000" w:themeColor="text1"/>
        </w:rPr>
        <mc:AlternateContent>
          <mc:Choice Requires="wps">
            <w:drawing>
              <wp:anchor distT="0" distB="0" distL="114300" distR="114300" simplePos="0" relativeHeight="251658258" behindDoc="1" locked="0" layoutInCell="1" allowOverlap="1" wp14:anchorId="010E69C2" wp14:editId="07777777">
                <wp:simplePos x="0" y="0"/>
                <wp:positionH relativeFrom="page">
                  <wp:posOffset>6118860</wp:posOffset>
                </wp:positionH>
                <wp:positionV relativeFrom="paragraph">
                  <wp:posOffset>-236220</wp:posOffset>
                </wp:positionV>
                <wp:extent cx="54610" cy="114935"/>
                <wp:effectExtent l="3810" t="1905" r="0" b="0"/>
                <wp:wrapNone/>
                <wp:docPr id="36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14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D2414" w14:textId="77777777" w:rsidR="00303A63" w:rsidRDefault="00303A63" w:rsidP="003E2458">
                            <w:pPr>
                              <w:spacing w:line="180" w:lineRule="exact"/>
                              <w:rPr>
                                <w:sz w:val="16"/>
                              </w:rPr>
                            </w:pPr>
                            <w:r>
                              <w:rPr>
                                <w:w w:val="106"/>
                                <w:sz w:val="16"/>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E69C2" id="Text Box 360" o:spid="_x0000_s1030" type="#_x0000_t202" style="position:absolute;left:0;text-align:left;margin-left:481.8pt;margin-top:-18.6pt;width:4.3pt;height:9.05pt;z-index:-25165822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" filled="f" stroked="f">
                <v:textbox inset="0,0,0,0">
                  <w:txbxContent>
                    <w:p w14:paraId="065D2414" w14:textId="77777777" w:rsidR="00303A63" w:rsidRDefault="00303A63" w:rsidP="003E2458">
                      <w:pPr>
                        <w:spacing w:line="180" w:lineRule="exact"/>
                        <w:rPr>
                          <w:sz w:val="16"/>
                        </w:rPr>
                      </w:pPr>
                      <w:r>
                        <w:rPr>
                          <w:w w:val="106"/>
                          <w:sz w:val="16"/>
                        </w:rPr>
                        <w:t>1</w:t>
                      </w:r>
                    </w:p>
                  </w:txbxContent>
                </v:textbox>
                <w10:wrap anchorx="page"/>
              </v:shape>
            </w:pict>
          </mc:Fallback>
        </mc:AlternateContent>
      </w:r>
      <w:r w:rsidRPr="00BE0058">
        <w:rPr>
          <w:noProof/>
          <w:color w:val="000000" w:themeColor="text1"/>
        </w:rPr>
        <mc:AlternateContent>
          <mc:Choice Requires="wps">
            <w:drawing>
              <wp:anchor distT="0" distB="0" distL="114300" distR="114300" simplePos="0" relativeHeight="251658256" behindDoc="0" locked="0" layoutInCell="1" allowOverlap="1" wp14:anchorId="7B278AC3" wp14:editId="07777777">
                <wp:simplePos x="0" y="0"/>
                <wp:positionH relativeFrom="page">
                  <wp:posOffset>6517005</wp:posOffset>
                </wp:positionH>
                <wp:positionV relativeFrom="paragraph">
                  <wp:posOffset>-236220</wp:posOffset>
                </wp:positionV>
                <wp:extent cx="60325" cy="114935"/>
                <wp:effectExtent l="1905" t="1905" r="4445" b="0"/>
                <wp:wrapNone/>
                <wp:docPr id="359"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 cy="114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97689" w14:textId="77777777" w:rsidR="00303A63" w:rsidRDefault="00303A63" w:rsidP="003E2458">
                            <w:pPr>
                              <w:spacing w:line="180" w:lineRule="exact"/>
                              <w:rPr>
                                <w:i/>
                                <w:sz w:val="16"/>
                              </w:rPr>
                            </w:pPr>
                            <w:r>
                              <w:rPr>
                                <w:i/>
                                <w:w w:val="106"/>
                                <w:sz w:val="16"/>
                              </w:rPr>
                              <w:t>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278AC3" id="Text Box 359" o:spid="_x0000_s1031" type="#_x0000_t202" style="position:absolute;left:0;text-align:left;margin-left:513.15pt;margin-top:-18.6pt;width:4.75pt;height:9.05pt;z-index:25165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" filled="f" stroked="f">
                <v:textbox inset="0,0,0,0">
                  <w:txbxContent>
                    <w:p w14:paraId="1FE97689" w14:textId="77777777" w:rsidR="00303A63" w:rsidRDefault="00303A63" w:rsidP="003E2458">
                      <w:pPr>
                        <w:spacing w:line="180" w:lineRule="exact"/>
                        <w:rPr>
                          <w:i/>
                          <w:sz w:val="16"/>
                        </w:rPr>
                      </w:pPr>
                      <w:r>
                        <w:rPr>
                          <w:i/>
                          <w:w w:val="106"/>
                          <w:sz w:val="16"/>
                        </w:rPr>
                        <w:t>L</w:t>
                      </w:r>
                    </w:p>
                  </w:txbxContent>
                </v:textbox>
                <w10:wrap anchorx="page"/>
              </v:shape>
            </w:pict>
          </mc:Fallback>
        </mc:AlternateContent>
      </w:r>
      <w:r w:rsidRPr="00BE0058">
        <w:rPr>
          <w:color w:val="000000" w:themeColor="text1"/>
          <w:u w:val="thick"/>
        </w:rPr>
        <w:t>Learning Phase</w:t>
      </w:r>
    </w:p>
    <w:p w14:paraId="1433B7A7" w14:textId="77777777" w:rsidR="003E2458" w:rsidRPr="00BE0058" w:rsidRDefault="003E2458" w:rsidP="003E2458">
      <w:pPr>
        <w:spacing w:before="180"/>
        <w:ind w:left="1802"/>
        <w:rPr>
          <w:i/>
          <w:color w:val="000000" w:themeColor="text1"/>
          <w:sz w:val="24"/>
        </w:rPr>
      </w:pPr>
      <w:r w:rsidRPr="00BE0058">
        <w:rPr>
          <w:color w:val="000000" w:themeColor="text1"/>
          <w:sz w:val="24"/>
        </w:rPr>
        <w:t xml:space="preserve">For each targe t value of </w:t>
      </w:r>
      <w:r w:rsidRPr="00BE0058">
        <w:rPr>
          <w:i/>
          <w:color w:val="000000" w:themeColor="text1"/>
          <w:sz w:val="24"/>
        </w:rPr>
        <w:t>c</w:t>
      </w:r>
      <w:r w:rsidRPr="00BE0058">
        <w:rPr>
          <w:i/>
          <w:color w:val="000000" w:themeColor="text1"/>
          <w:position w:val="-5"/>
          <w:sz w:val="14"/>
        </w:rPr>
        <w:t xml:space="preserve">i </w:t>
      </w:r>
      <w:r w:rsidRPr="00BE0058">
        <w:rPr>
          <w:i/>
          <w:color w:val="000000" w:themeColor="text1"/>
          <w:sz w:val="24"/>
        </w:rPr>
        <w:t>(c</w:t>
      </w:r>
      <w:r w:rsidRPr="00BE0058">
        <w:rPr>
          <w:i/>
          <w:color w:val="000000" w:themeColor="text1"/>
          <w:position w:val="-5"/>
          <w:sz w:val="14"/>
        </w:rPr>
        <w:t xml:space="preserve">i </w:t>
      </w:r>
      <w:r w:rsidRPr="00BE0058">
        <w:rPr>
          <w:rFonts w:ascii="Symbol" w:hAnsi="Symbol"/>
          <w:color w:val="000000" w:themeColor="text1"/>
          <w:sz w:val="24"/>
        </w:rPr>
        <w:t></w:t>
      </w:r>
      <w:r w:rsidRPr="00BE0058">
        <w:rPr>
          <w:color w:val="000000" w:themeColor="text1"/>
          <w:sz w:val="24"/>
        </w:rPr>
        <w:t xml:space="preserve"> </w:t>
      </w:r>
      <w:r w:rsidRPr="00BE0058">
        <w:rPr>
          <w:i/>
          <w:color w:val="000000" w:themeColor="text1"/>
          <w:sz w:val="24"/>
        </w:rPr>
        <w:t>c</w:t>
      </w:r>
      <w:r w:rsidRPr="00BE0058">
        <w:rPr>
          <w:color w:val="000000" w:themeColor="text1"/>
          <w:position w:val="-5"/>
          <w:sz w:val="14"/>
        </w:rPr>
        <w:t xml:space="preserve">1 </w:t>
      </w:r>
      <w:r w:rsidRPr="00BE0058">
        <w:rPr>
          <w:i/>
          <w:color w:val="000000" w:themeColor="text1"/>
          <w:sz w:val="24"/>
        </w:rPr>
        <w:t>,</w:t>
      </w:r>
      <w:r w:rsidRPr="00BE0058">
        <w:rPr>
          <w:rFonts w:ascii="Symbol" w:hAnsi="Symbol"/>
          <w:color w:val="000000" w:themeColor="text1"/>
          <w:sz w:val="24"/>
        </w:rPr>
        <w:t></w:t>
      </w:r>
      <w:r w:rsidRPr="00BE0058">
        <w:rPr>
          <w:rFonts w:ascii="Symbol" w:hAnsi="Symbol"/>
          <w:color w:val="000000" w:themeColor="text1"/>
          <w:sz w:val="24"/>
        </w:rPr>
        <w:t></w:t>
      </w:r>
      <w:r w:rsidRPr="00BE0058">
        <w:rPr>
          <w:rFonts w:ascii="Symbol" w:hAnsi="Symbol"/>
          <w:color w:val="000000" w:themeColor="text1"/>
          <w:sz w:val="24"/>
        </w:rPr>
        <w:t></w:t>
      </w:r>
      <w:r w:rsidRPr="00BE0058">
        <w:rPr>
          <w:i/>
          <w:color w:val="000000" w:themeColor="text1"/>
          <w:sz w:val="24"/>
        </w:rPr>
        <w:t>,c</w:t>
      </w:r>
      <w:r w:rsidRPr="00BE0058">
        <w:rPr>
          <w:i/>
          <w:color w:val="000000" w:themeColor="text1"/>
          <w:position w:val="-5"/>
          <w:sz w:val="14"/>
        </w:rPr>
        <w:t xml:space="preserve">L </w:t>
      </w:r>
      <w:r w:rsidRPr="00BE0058">
        <w:rPr>
          <w:i/>
          <w:color w:val="000000" w:themeColor="text1"/>
          <w:sz w:val="24"/>
        </w:rPr>
        <w:t>)</w:t>
      </w:r>
    </w:p>
    <w:p w14:paraId="0C19FE9F" w14:textId="77777777" w:rsidR="003E2458" w:rsidRPr="00BE0058" w:rsidRDefault="003E2458" w:rsidP="003E2458">
      <w:pPr>
        <w:pStyle w:val="BodyText"/>
        <w:spacing w:before="40"/>
        <w:ind w:left="2050"/>
        <w:rPr>
          <w:color w:val="000000" w:themeColor="text1"/>
        </w:rPr>
      </w:pPr>
      <w:r w:rsidRPr="00BE0058">
        <w:rPr>
          <w:i/>
          <w:color w:val="000000" w:themeColor="text1"/>
          <w:spacing w:val="-98"/>
        </w:rPr>
        <w:t>P</w:t>
      </w:r>
      <w:r w:rsidRPr="00BE0058">
        <w:rPr>
          <w:color w:val="000000" w:themeColor="text1"/>
          <w:spacing w:val="22"/>
          <w:position w:val="6"/>
        </w:rPr>
        <w:t>ˆ</w:t>
      </w:r>
      <w:r w:rsidRPr="00BE0058">
        <w:rPr>
          <w:color w:val="000000" w:themeColor="text1"/>
          <w:spacing w:val="2"/>
        </w:rPr>
        <w:t>(</w:t>
      </w:r>
      <w:r w:rsidRPr="00BE0058">
        <w:rPr>
          <w:i/>
          <w:color w:val="000000" w:themeColor="text1"/>
          <w:spacing w:val="-4"/>
        </w:rPr>
        <w:t>c</w:t>
      </w:r>
      <w:r w:rsidRPr="00BE0058">
        <w:rPr>
          <w:i/>
          <w:color w:val="000000" w:themeColor="text1"/>
          <w:position w:val="-5"/>
          <w:sz w:val="14"/>
        </w:rPr>
        <w:t>i</w:t>
      </w:r>
      <w:r w:rsidRPr="00BE0058">
        <w:rPr>
          <w:i/>
          <w:color w:val="000000" w:themeColor="text1"/>
          <w:spacing w:val="-4"/>
          <w:position w:val="-5"/>
          <w:sz w:val="14"/>
        </w:rPr>
        <w:t xml:space="preserve"> </w:t>
      </w:r>
      <w:r w:rsidRPr="00BE0058">
        <w:rPr>
          <w:color w:val="000000" w:themeColor="text1"/>
        </w:rPr>
        <w:t>)</w:t>
      </w:r>
      <w:r w:rsidRPr="00BE0058">
        <w:rPr>
          <w:color w:val="000000" w:themeColor="text1"/>
          <w:spacing w:val="-10"/>
        </w:rPr>
        <w:t xml:space="preserve"> </w:t>
      </w:r>
      <w:r w:rsidRPr="00BE0058">
        <w:rPr>
          <w:rFonts w:ascii="Symbol" w:hAnsi="Symbol"/>
          <w:color w:val="000000" w:themeColor="text1"/>
        </w:rPr>
        <w:t></w:t>
      </w:r>
      <w:r w:rsidRPr="00BE0058">
        <w:rPr>
          <w:color w:val="000000" w:themeColor="text1"/>
          <w:spacing w:val="-14"/>
        </w:rPr>
        <w:t xml:space="preserve"> </w:t>
      </w:r>
      <w:r w:rsidRPr="00BE0058">
        <w:rPr>
          <w:color w:val="000000" w:themeColor="text1"/>
          <w:spacing w:val="-8"/>
        </w:rPr>
        <w:t>e</w:t>
      </w:r>
      <w:r w:rsidRPr="00BE0058">
        <w:rPr>
          <w:color w:val="000000" w:themeColor="text1"/>
          <w:spacing w:val="5"/>
        </w:rPr>
        <w:t>s</w:t>
      </w:r>
      <w:r w:rsidRPr="00BE0058">
        <w:rPr>
          <w:color w:val="000000" w:themeColor="text1"/>
          <w:spacing w:val="12"/>
        </w:rPr>
        <w:t>t</w:t>
      </w:r>
      <w:r w:rsidRPr="00BE0058">
        <w:rPr>
          <w:color w:val="000000" w:themeColor="text1"/>
          <w:spacing w:val="-8"/>
        </w:rPr>
        <w:t>i</w:t>
      </w:r>
      <w:r w:rsidRPr="00BE0058">
        <w:rPr>
          <w:color w:val="000000" w:themeColor="text1"/>
          <w:spacing w:val="-9"/>
        </w:rPr>
        <w:t>m</w:t>
      </w:r>
      <w:r w:rsidRPr="00BE0058">
        <w:rPr>
          <w:color w:val="000000" w:themeColor="text1"/>
          <w:spacing w:val="-8"/>
        </w:rPr>
        <w:t>a</w:t>
      </w:r>
      <w:r w:rsidRPr="00BE0058">
        <w:rPr>
          <w:color w:val="000000" w:themeColor="text1"/>
          <w:spacing w:val="12"/>
        </w:rPr>
        <w:t>t</w:t>
      </w:r>
      <w:r w:rsidRPr="00BE0058">
        <w:rPr>
          <w:color w:val="000000" w:themeColor="text1"/>
        </w:rPr>
        <w:t>e</w:t>
      </w:r>
      <w:r w:rsidRPr="00BE0058">
        <w:rPr>
          <w:color w:val="000000" w:themeColor="text1"/>
          <w:spacing w:val="-16"/>
        </w:rPr>
        <w:t xml:space="preserve"> </w:t>
      </w:r>
      <w:r w:rsidRPr="00BE0058">
        <w:rPr>
          <w:i/>
          <w:color w:val="000000" w:themeColor="text1"/>
          <w:spacing w:val="5"/>
        </w:rPr>
        <w:t>P</w:t>
      </w:r>
      <w:r w:rsidRPr="00BE0058">
        <w:rPr>
          <w:color w:val="000000" w:themeColor="text1"/>
          <w:spacing w:val="2"/>
        </w:rPr>
        <w:t>(</w:t>
      </w:r>
      <w:r w:rsidRPr="00BE0058">
        <w:rPr>
          <w:i/>
          <w:color w:val="000000" w:themeColor="text1"/>
          <w:spacing w:val="-4"/>
        </w:rPr>
        <w:t>c</w:t>
      </w:r>
      <w:r w:rsidRPr="00BE0058">
        <w:rPr>
          <w:i/>
          <w:color w:val="000000" w:themeColor="text1"/>
          <w:position w:val="-5"/>
          <w:sz w:val="14"/>
        </w:rPr>
        <w:t>i</w:t>
      </w:r>
      <w:r w:rsidRPr="00BE0058">
        <w:rPr>
          <w:i/>
          <w:color w:val="000000" w:themeColor="text1"/>
          <w:spacing w:val="-4"/>
          <w:position w:val="-5"/>
          <w:sz w:val="14"/>
        </w:rPr>
        <w:t xml:space="preserve"> </w:t>
      </w:r>
      <w:r w:rsidRPr="00BE0058">
        <w:rPr>
          <w:color w:val="000000" w:themeColor="text1"/>
        </w:rPr>
        <w:t>)</w:t>
      </w:r>
      <w:r w:rsidRPr="00BE0058">
        <w:rPr>
          <w:color w:val="000000" w:themeColor="text1"/>
          <w:spacing w:val="-10"/>
        </w:rPr>
        <w:t xml:space="preserve"> </w:t>
      </w:r>
      <w:r w:rsidRPr="00BE0058">
        <w:rPr>
          <w:color w:val="000000" w:themeColor="text1"/>
          <w:spacing w:val="4"/>
        </w:rPr>
        <w:t>w</w:t>
      </w:r>
      <w:r w:rsidRPr="00BE0058">
        <w:rPr>
          <w:color w:val="000000" w:themeColor="text1"/>
          <w:spacing w:val="-8"/>
        </w:rPr>
        <w:t>i</w:t>
      </w:r>
      <w:r w:rsidRPr="00BE0058">
        <w:rPr>
          <w:color w:val="000000" w:themeColor="text1"/>
          <w:spacing w:val="12"/>
        </w:rPr>
        <w:t>t</w:t>
      </w:r>
      <w:r w:rsidRPr="00BE0058">
        <w:rPr>
          <w:color w:val="000000" w:themeColor="text1"/>
        </w:rPr>
        <w:t>h</w:t>
      </w:r>
      <w:r w:rsidRPr="00BE0058">
        <w:rPr>
          <w:color w:val="000000" w:themeColor="text1"/>
          <w:spacing w:val="-20"/>
        </w:rPr>
        <w:t xml:space="preserve"> </w:t>
      </w:r>
      <w:r w:rsidRPr="00BE0058">
        <w:rPr>
          <w:color w:val="000000" w:themeColor="text1"/>
          <w:spacing w:val="-8"/>
        </w:rPr>
        <w:t>e</w:t>
      </w:r>
      <w:r w:rsidRPr="00BE0058">
        <w:rPr>
          <w:color w:val="000000" w:themeColor="text1"/>
          <w:spacing w:val="-21"/>
        </w:rPr>
        <w:t>x</w:t>
      </w:r>
      <w:r w:rsidRPr="00BE0058">
        <w:rPr>
          <w:color w:val="000000" w:themeColor="text1"/>
          <w:spacing w:val="-8"/>
        </w:rPr>
        <w:t>a</w:t>
      </w:r>
      <w:r w:rsidRPr="00BE0058">
        <w:rPr>
          <w:color w:val="000000" w:themeColor="text1"/>
          <w:spacing w:val="-9"/>
        </w:rPr>
        <w:t>m</w:t>
      </w:r>
      <w:r w:rsidRPr="00BE0058">
        <w:rPr>
          <w:color w:val="000000" w:themeColor="text1"/>
          <w:spacing w:val="18"/>
        </w:rPr>
        <w:t>p</w:t>
      </w:r>
      <w:r w:rsidRPr="00BE0058">
        <w:rPr>
          <w:color w:val="000000" w:themeColor="text1"/>
          <w:spacing w:val="-8"/>
        </w:rPr>
        <w:t>le</w:t>
      </w:r>
      <w:r w:rsidRPr="00BE0058">
        <w:rPr>
          <w:color w:val="000000" w:themeColor="text1"/>
        </w:rPr>
        <w:t>s</w:t>
      </w:r>
      <w:r w:rsidRPr="00BE0058">
        <w:rPr>
          <w:color w:val="000000" w:themeColor="text1"/>
          <w:spacing w:val="3"/>
        </w:rPr>
        <w:t xml:space="preserve"> </w:t>
      </w:r>
      <w:r w:rsidRPr="00BE0058">
        <w:rPr>
          <w:color w:val="000000" w:themeColor="text1"/>
          <w:spacing w:val="-8"/>
        </w:rPr>
        <w:t>i</w:t>
      </w:r>
      <w:r w:rsidRPr="00BE0058">
        <w:rPr>
          <w:color w:val="000000" w:themeColor="text1"/>
        </w:rPr>
        <w:t>n</w:t>
      </w:r>
      <w:r w:rsidRPr="00BE0058">
        <w:rPr>
          <w:color w:val="000000" w:themeColor="text1"/>
          <w:spacing w:val="-8"/>
        </w:rPr>
        <w:t xml:space="preserve"> </w:t>
      </w:r>
      <w:r w:rsidRPr="00BE0058">
        <w:rPr>
          <w:color w:val="000000" w:themeColor="text1"/>
          <w:spacing w:val="-15"/>
        </w:rPr>
        <w:t>S</w:t>
      </w:r>
      <w:r w:rsidRPr="00BE0058">
        <w:rPr>
          <w:color w:val="000000" w:themeColor="text1"/>
        </w:rPr>
        <w:t>;</w:t>
      </w:r>
    </w:p>
    <w:p w14:paraId="22FC78C9" w14:textId="77777777" w:rsidR="003E2458" w:rsidRPr="00BE0058" w:rsidRDefault="003E2458" w:rsidP="003E2458">
      <w:pPr>
        <w:spacing w:before="34"/>
        <w:ind w:left="2042"/>
        <w:rPr>
          <w:color w:val="000000" w:themeColor="text1"/>
          <w:sz w:val="24"/>
        </w:rPr>
      </w:pPr>
      <w:r w:rsidRPr="00BE0058">
        <w:rPr>
          <w:color w:val="000000" w:themeColor="text1"/>
          <w:sz w:val="24"/>
        </w:rPr>
        <w:t xml:space="preserve">For every feature value </w:t>
      </w:r>
      <w:r w:rsidRPr="00BE0058">
        <w:rPr>
          <w:i/>
          <w:color w:val="000000" w:themeColor="text1"/>
          <w:sz w:val="24"/>
        </w:rPr>
        <w:t xml:space="preserve">x </w:t>
      </w:r>
      <w:r w:rsidRPr="00BE0058">
        <w:rPr>
          <w:i/>
          <w:color w:val="000000" w:themeColor="text1"/>
          <w:position w:val="-5"/>
          <w:sz w:val="14"/>
        </w:rPr>
        <w:t xml:space="preserve">jk </w:t>
      </w:r>
      <w:r w:rsidRPr="00BE0058">
        <w:rPr>
          <w:color w:val="000000" w:themeColor="text1"/>
          <w:sz w:val="24"/>
        </w:rPr>
        <w:t xml:space="preserve">of each feature </w:t>
      </w:r>
      <w:r w:rsidRPr="00BE0058">
        <w:rPr>
          <w:i/>
          <w:color w:val="000000" w:themeColor="text1"/>
          <w:sz w:val="24"/>
        </w:rPr>
        <w:t xml:space="preserve">x </w:t>
      </w:r>
      <w:r w:rsidRPr="00BE0058">
        <w:rPr>
          <w:i/>
          <w:color w:val="000000" w:themeColor="text1"/>
          <w:position w:val="-5"/>
          <w:sz w:val="14"/>
        </w:rPr>
        <w:t xml:space="preserve">j </w:t>
      </w:r>
      <w:r w:rsidRPr="00BE0058">
        <w:rPr>
          <w:color w:val="000000" w:themeColor="text1"/>
          <w:sz w:val="24"/>
        </w:rPr>
        <w:t xml:space="preserve">( </w:t>
      </w:r>
      <w:r w:rsidRPr="00BE0058">
        <w:rPr>
          <w:i/>
          <w:color w:val="000000" w:themeColor="text1"/>
          <w:sz w:val="24"/>
        </w:rPr>
        <w:t xml:space="preserve">j </w:t>
      </w:r>
      <w:r w:rsidRPr="00BE0058">
        <w:rPr>
          <w:rFonts w:ascii="Symbol" w:hAnsi="Symbol"/>
          <w:color w:val="000000" w:themeColor="text1"/>
          <w:sz w:val="24"/>
        </w:rPr>
        <w:t></w:t>
      </w:r>
      <w:r w:rsidRPr="00BE0058">
        <w:rPr>
          <w:color w:val="000000" w:themeColor="text1"/>
          <w:sz w:val="24"/>
        </w:rPr>
        <w:t xml:space="preserve"> 1,</w:t>
      </w:r>
      <w:r w:rsidRPr="00BE0058">
        <w:rPr>
          <w:rFonts w:ascii="Symbol" w:hAnsi="Symbol"/>
          <w:color w:val="000000" w:themeColor="text1"/>
          <w:sz w:val="24"/>
        </w:rPr>
        <w:t></w:t>
      </w:r>
      <w:r w:rsidRPr="00BE0058">
        <w:rPr>
          <w:rFonts w:ascii="Symbol" w:hAnsi="Symbol"/>
          <w:color w:val="000000" w:themeColor="text1"/>
          <w:sz w:val="24"/>
        </w:rPr>
        <w:t></w:t>
      </w:r>
      <w:r w:rsidRPr="00BE0058">
        <w:rPr>
          <w:rFonts w:ascii="Symbol" w:hAnsi="Symbol"/>
          <w:color w:val="000000" w:themeColor="text1"/>
          <w:sz w:val="24"/>
        </w:rPr>
        <w:t></w:t>
      </w:r>
      <w:r w:rsidRPr="00BE0058">
        <w:rPr>
          <w:color w:val="000000" w:themeColor="text1"/>
          <w:sz w:val="24"/>
        </w:rPr>
        <w:t xml:space="preserve">, </w:t>
      </w:r>
      <w:r w:rsidRPr="00BE0058">
        <w:rPr>
          <w:i/>
          <w:color w:val="000000" w:themeColor="text1"/>
          <w:sz w:val="24"/>
        </w:rPr>
        <w:t>F</w:t>
      </w:r>
      <w:r w:rsidRPr="00BE0058">
        <w:rPr>
          <w:color w:val="000000" w:themeColor="text1"/>
          <w:sz w:val="24"/>
        </w:rPr>
        <w:t xml:space="preserve">; </w:t>
      </w:r>
      <w:r w:rsidRPr="00BE0058">
        <w:rPr>
          <w:i/>
          <w:color w:val="000000" w:themeColor="text1"/>
          <w:sz w:val="24"/>
        </w:rPr>
        <w:t xml:space="preserve">k </w:t>
      </w:r>
      <w:r w:rsidRPr="00BE0058">
        <w:rPr>
          <w:rFonts w:ascii="Symbol" w:hAnsi="Symbol"/>
          <w:color w:val="000000" w:themeColor="text1"/>
          <w:sz w:val="24"/>
        </w:rPr>
        <w:t></w:t>
      </w:r>
      <w:r w:rsidRPr="00BE0058">
        <w:rPr>
          <w:color w:val="000000" w:themeColor="text1"/>
          <w:sz w:val="24"/>
        </w:rPr>
        <w:t xml:space="preserve"> 1,</w:t>
      </w:r>
      <w:r w:rsidRPr="00BE0058">
        <w:rPr>
          <w:rFonts w:ascii="Symbol" w:hAnsi="Symbol"/>
          <w:color w:val="000000" w:themeColor="text1"/>
          <w:sz w:val="24"/>
        </w:rPr>
        <w:t></w:t>
      </w:r>
      <w:r w:rsidRPr="00BE0058">
        <w:rPr>
          <w:rFonts w:ascii="Symbol" w:hAnsi="Symbol"/>
          <w:color w:val="000000" w:themeColor="text1"/>
          <w:sz w:val="24"/>
        </w:rPr>
        <w:t></w:t>
      </w:r>
      <w:r w:rsidRPr="00BE0058">
        <w:rPr>
          <w:rFonts w:ascii="Symbol" w:hAnsi="Symbol"/>
          <w:color w:val="000000" w:themeColor="text1"/>
          <w:sz w:val="24"/>
        </w:rPr>
        <w:t></w:t>
      </w:r>
      <w:r w:rsidRPr="00BE0058">
        <w:rPr>
          <w:i/>
          <w:color w:val="000000" w:themeColor="text1"/>
          <w:sz w:val="24"/>
        </w:rPr>
        <w:t xml:space="preserve">, N </w:t>
      </w:r>
      <w:r w:rsidRPr="00BE0058">
        <w:rPr>
          <w:i/>
          <w:color w:val="000000" w:themeColor="text1"/>
          <w:position w:val="-5"/>
          <w:sz w:val="14"/>
        </w:rPr>
        <w:t xml:space="preserve">j </w:t>
      </w:r>
      <w:r w:rsidRPr="00BE0058">
        <w:rPr>
          <w:color w:val="000000" w:themeColor="text1"/>
          <w:sz w:val="24"/>
        </w:rPr>
        <w:t>)</w:t>
      </w:r>
    </w:p>
    <w:p w14:paraId="1010A698" w14:textId="77777777" w:rsidR="003E2458" w:rsidRPr="00BE0058" w:rsidRDefault="003E2458" w:rsidP="003E2458">
      <w:pPr>
        <w:spacing w:before="68"/>
        <w:ind w:left="2290"/>
        <w:rPr>
          <w:color w:val="000000" w:themeColor="text1"/>
          <w:sz w:val="24"/>
        </w:rPr>
      </w:pPr>
      <w:r w:rsidRPr="00BE0058">
        <w:rPr>
          <w:i/>
          <w:color w:val="000000" w:themeColor="text1"/>
          <w:spacing w:val="-98"/>
          <w:sz w:val="24"/>
        </w:rPr>
        <w:t>P</w:t>
      </w:r>
      <w:r w:rsidRPr="00BE0058">
        <w:rPr>
          <w:color w:val="000000" w:themeColor="text1"/>
          <w:spacing w:val="22"/>
          <w:position w:val="6"/>
          <w:sz w:val="24"/>
        </w:rPr>
        <w:t>ˆ</w:t>
      </w:r>
      <w:r w:rsidRPr="00BE0058">
        <w:rPr>
          <w:color w:val="000000" w:themeColor="text1"/>
          <w:spacing w:val="17"/>
          <w:sz w:val="24"/>
        </w:rPr>
        <w:t>(</w:t>
      </w:r>
      <w:r w:rsidRPr="00BE0058">
        <w:rPr>
          <w:i/>
          <w:color w:val="000000" w:themeColor="text1"/>
          <w:sz w:val="24"/>
        </w:rPr>
        <w:t>x</w:t>
      </w:r>
      <w:r w:rsidRPr="00BE0058">
        <w:rPr>
          <w:i/>
          <w:color w:val="000000" w:themeColor="text1"/>
          <w:spacing w:val="-34"/>
          <w:sz w:val="24"/>
        </w:rPr>
        <w:t xml:space="preserve"> </w:t>
      </w:r>
      <w:r w:rsidRPr="00BE0058">
        <w:rPr>
          <w:i/>
          <w:color w:val="000000" w:themeColor="text1"/>
          <w:position w:val="-5"/>
          <w:sz w:val="14"/>
        </w:rPr>
        <w:t xml:space="preserve">j </w:t>
      </w:r>
      <w:r w:rsidRPr="00BE0058">
        <w:rPr>
          <w:i/>
          <w:color w:val="000000" w:themeColor="text1"/>
          <w:spacing w:val="16"/>
          <w:position w:val="-5"/>
          <w:sz w:val="14"/>
        </w:rPr>
        <w:t xml:space="preserve"> </w:t>
      </w:r>
      <w:r w:rsidRPr="00BE0058">
        <w:rPr>
          <w:rFonts w:ascii="Symbol" w:hAnsi="Symbol"/>
          <w:color w:val="000000" w:themeColor="text1"/>
          <w:sz w:val="24"/>
        </w:rPr>
        <w:t></w:t>
      </w:r>
      <w:r w:rsidRPr="00BE0058">
        <w:rPr>
          <w:color w:val="000000" w:themeColor="text1"/>
          <w:spacing w:val="6"/>
          <w:sz w:val="24"/>
        </w:rPr>
        <w:t xml:space="preserve"> </w:t>
      </w:r>
      <w:r w:rsidRPr="00BE0058">
        <w:rPr>
          <w:i/>
          <w:color w:val="000000" w:themeColor="text1"/>
          <w:sz w:val="24"/>
        </w:rPr>
        <w:t>x</w:t>
      </w:r>
      <w:r w:rsidRPr="00BE0058">
        <w:rPr>
          <w:i/>
          <w:color w:val="000000" w:themeColor="text1"/>
          <w:spacing w:val="-34"/>
          <w:sz w:val="24"/>
        </w:rPr>
        <w:t xml:space="preserve"> </w:t>
      </w:r>
      <w:r w:rsidRPr="00BE0058">
        <w:rPr>
          <w:i/>
          <w:color w:val="000000" w:themeColor="text1"/>
          <w:position w:val="-5"/>
          <w:sz w:val="14"/>
        </w:rPr>
        <w:t xml:space="preserve">jk </w:t>
      </w:r>
      <w:r w:rsidRPr="00BE0058">
        <w:rPr>
          <w:i/>
          <w:color w:val="000000" w:themeColor="text1"/>
          <w:spacing w:val="6"/>
          <w:position w:val="-5"/>
          <w:sz w:val="14"/>
        </w:rPr>
        <w:t xml:space="preserve"> </w:t>
      </w:r>
      <w:r w:rsidRPr="00BE0058">
        <w:rPr>
          <w:color w:val="000000" w:themeColor="text1"/>
          <w:sz w:val="24"/>
        </w:rPr>
        <w:t>|</w:t>
      </w:r>
      <w:r w:rsidRPr="00BE0058">
        <w:rPr>
          <w:color w:val="000000" w:themeColor="text1"/>
          <w:spacing w:val="-19"/>
          <w:sz w:val="24"/>
        </w:rPr>
        <w:t xml:space="preserve"> </w:t>
      </w:r>
      <w:r w:rsidRPr="00BE0058">
        <w:rPr>
          <w:i/>
          <w:color w:val="000000" w:themeColor="text1"/>
          <w:spacing w:val="-4"/>
          <w:sz w:val="24"/>
        </w:rPr>
        <w:t>c</w:t>
      </w:r>
      <w:r w:rsidRPr="00BE0058">
        <w:rPr>
          <w:i/>
          <w:color w:val="000000" w:themeColor="text1"/>
          <w:position w:val="-5"/>
          <w:sz w:val="14"/>
        </w:rPr>
        <w:t>i</w:t>
      </w:r>
      <w:r w:rsidRPr="00BE0058">
        <w:rPr>
          <w:i/>
          <w:color w:val="000000" w:themeColor="text1"/>
          <w:spacing w:val="-4"/>
          <w:position w:val="-5"/>
          <w:sz w:val="14"/>
        </w:rPr>
        <w:t xml:space="preserve"> </w:t>
      </w:r>
      <w:r w:rsidRPr="00BE0058">
        <w:rPr>
          <w:color w:val="000000" w:themeColor="text1"/>
          <w:sz w:val="24"/>
        </w:rPr>
        <w:t>)</w:t>
      </w:r>
      <w:r w:rsidRPr="00BE0058">
        <w:rPr>
          <w:color w:val="000000" w:themeColor="text1"/>
          <w:spacing w:val="-10"/>
          <w:sz w:val="24"/>
        </w:rPr>
        <w:t xml:space="preserve"> </w:t>
      </w:r>
      <w:r w:rsidRPr="00BE0058">
        <w:rPr>
          <w:rFonts w:ascii="Symbol" w:hAnsi="Symbol"/>
          <w:color w:val="000000" w:themeColor="text1"/>
          <w:sz w:val="24"/>
        </w:rPr>
        <w:t></w:t>
      </w:r>
      <w:r w:rsidRPr="00BE0058">
        <w:rPr>
          <w:color w:val="000000" w:themeColor="text1"/>
          <w:spacing w:val="-14"/>
          <w:sz w:val="24"/>
        </w:rPr>
        <w:t xml:space="preserve"> </w:t>
      </w:r>
      <w:r w:rsidRPr="00BE0058">
        <w:rPr>
          <w:color w:val="000000" w:themeColor="text1"/>
          <w:spacing w:val="-8"/>
          <w:sz w:val="24"/>
        </w:rPr>
        <w:t>e</w:t>
      </w:r>
      <w:r w:rsidRPr="00BE0058">
        <w:rPr>
          <w:color w:val="000000" w:themeColor="text1"/>
          <w:spacing w:val="5"/>
          <w:sz w:val="24"/>
        </w:rPr>
        <w:t>s</w:t>
      </w:r>
      <w:r w:rsidRPr="00BE0058">
        <w:rPr>
          <w:color w:val="000000" w:themeColor="text1"/>
          <w:spacing w:val="12"/>
          <w:sz w:val="24"/>
        </w:rPr>
        <w:t>t</w:t>
      </w:r>
      <w:r w:rsidRPr="00BE0058">
        <w:rPr>
          <w:color w:val="000000" w:themeColor="text1"/>
          <w:spacing w:val="-8"/>
          <w:sz w:val="24"/>
        </w:rPr>
        <w:t>i</w:t>
      </w:r>
      <w:r w:rsidRPr="00BE0058">
        <w:rPr>
          <w:color w:val="000000" w:themeColor="text1"/>
          <w:spacing w:val="-9"/>
          <w:sz w:val="24"/>
        </w:rPr>
        <w:t>m</w:t>
      </w:r>
      <w:r w:rsidRPr="00BE0058">
        <w:rPr>
          <w:color w:val="000000" w:themeColor="text1"/>
          <w:spacing w:val="-8"/>
          <w:sz w:val="24"/>
        </w:rPr>
        <w:t>a</w:t>
      </w:r>
      <w:r w:rsidRPr="00BE0058">
        <w:rPr>
          <w:color w:val="000000" w:themeColor="text1"/>
          <w:spacing w:val="12"/>
          <w:sz w:val="24"/>
        </w:rPr>
        <w:t>t</w:t>
      </w:r>
      <w:r w:rsidRPr="00BE0058">
        <w:rPr>
          <w:color w:val="000000" w:themeColor="text1"/>
          <w:sz w:val="24"/>
        </w:rPr>
        <w:t>e</w:t>
      </w:r>
      <w:r w:rsidRPr="00BE0058">
        <w:rPr>
          <w:color w:val="000000" w:themeColor="text1"/>
          <w:spacing w:val="-16"/>
          <w:sz w:val="24"/>
        </w:rPr>
        <w:t xml:space="preserve"> </w:t>
      </w:r>
      <w:r w:rsidRPr="00BE0058">
        <w:rPr>
          <w:i/>
          <w:color w:val="000000" w:themeColor="text1"/>
          <w:spacing w:val="5"/>
          <w:sz w:val="24"/>
        </w:rPr>
        <w:t>P</w:t>
      </w:r>
      <w:r w:rsidRPr="00BE0058">
        <w:rPr>
          <w:color w:val="000000" w:themeColor="text1"/>
          <w:spacing w:val="17"/>
          <w:sz w:val="24"/>
        </w:rPr>
        <w:t>(</w:t>
      </w:r>
      <w:r w:rsidRPr="00BE0058">
        <w:rPr>
          <w:i/>
          <w:color w:val="000000" w:themeColor="text1"/>
          <w:spacing w:val="26"/>
          <w:sz w:val="24"/>
        </w:rPr>
        <w:t>x</w:t>
      </w:r>
      <w:r w:rsidRPr="00BE0058">
        <w:rPr>
          <w:i/>
          <w:color w:val="000000" w:themeColor="text1"/>
          <w:position w:val="-5"/>
          <w:sz w:val="14"/>
        </w:rPr>
        <w:t xml:space="preserve">jk </w:t>
      </w:r>
      <w:r w:rsidRPr="00BE0058">
        <w:rPr>
          <w:i/>
          <w:color w:val="000000" w:themeColor="text1"/>
          <w:spacing w:val="6"/>
          <w:position w:val="-5"/>
          <w:sz w:val="14"/>
        </w:rPr>
        <w:t xml:space="preserve"> </w:t>
      </w:r>
      <w:r w:rsidRPr="00BE0058">
        <w:rPr>
          <w:color w:val="000000" w:themeColor="text1"/>
          <w:sz w:val="24"/>
        </w:rPr>
        <w:t>|</w:t>
      </w:r>
      <w:r w:rsidRPr="00BE0058">
        <w:rPr>
          <w:color w:val="000000" w:themeColor="text1"/>
          <w:spacing w:val="-19"/>
          <w:sz w:val="24"/>
        </w:rPr>
        <w:t xml:space="preserve"> </w:t>
      </w:r>
      <w:r w:rsidRPr="00BE0058">
        <w:rPr>
          <w:i/>
          <w:color w:val="000000" w:themeColor="text1"/>
          <w:spacing w:val="-4"/>
          <w:sz w:val="24"/>
        </w:rPr>
        <w:t>c</w:t>
      </w:r>
      <w:r w:rsidRPr="00BE0058">
        <w:rPr>
          <w:i/>
          <w:color w:val="000000" w:themeColor="text1"/>
          <w:position w:val="-5"/>
          <w:sz w:val="14"/>
        </w:rPr>
        <w:t>i</w:t>
      </w:r>
      <w:r w:rsidRPr="00BE0058">
        <w:rPr>
          <w:i/>
          <w:color w:val="000000" w:themeColor="text1"/>
          <w:spacing w:val="-4"/>
          <w:position w:val="-5"/>
          <w:sz w:val="14"/>
        </w:rPr>
        <w:t xml:space="preserve"> </w:t>
      </w:r>
      <w:r w:rsidRPr="00BE0058">
        <w:rPr>
          <w:color w:val="000000" w:themeColor="text1"/>
          <w:sz w:val="24"/>
        </w:rPr>
        <w:t>)</w:t>
      </w:r>
      <w:r w:rsidRPr="00BE0058">
        <w:rPr>
          <w:color w:val="000000" w:themeColor="text1"/>
          <w:spacing w:val="-10"/>
          <w:sz w:val="24"/>
        </w:rPr>
        <w:t xml:space="preserve"> </w:t>
      </w:r>
      <w:r w:rsidRPr="00BE0058">
        <w:rPr>
          <w:color w:val="000000" w:themeColor="text1"/>
          <w:spacing w:val="4"/>
          <w:sz w:val="24"/>
        </w:rPr>
        <w:t>w</w:t>
      </w:r>
      <w:r w:rsidRPr="00BE0058">
        <w:rPr>
          <w:color w:val="000000" w:themeColor="text1"/>
          <w:spacing w:val="-8"/>
          <w:sz w:val="24"/>
        </w:rPr>
        <w:t>i</w:t>
      </w:r>
      <w:r w:rsidRPr="00BE0058">
        <w:rPr>
          <w:color w:val="000000" w:themeColor="text1"/>
          <w:spacing w:val="12"/>
          <w:sz w:val="24"/>
        </w:rPr>
        <w:t>t</w:t>
      </w:r>
      <w:r w:rsidRPr="00BE0058">
        <w:rPr>
          <w:color w:val="000000" w:themeColor="text1"/>
          <w:sz w:val="24"/>
        </w:rPr>
        <w:t>h</w:t>
      </w:r>
      <w:r w:rsidRPr="00BE0058">
        <w:rPr>
          <w:color w:val="000000" w:themeColor="text1"/>
          <w:spacing w:val="-20"/>
          <w:sz w:val="24"/>
        </w:rPr>
        <w:t xml:space="preserve"> </w:t>
      </w:r>
      <w:r w:rsidRPr="00BE0058">
        <w:rPr>
          <w:color w:val="000000" w:themeColor="text1"/>
          <w:spacing w:val="-8"/>
          <w:sz w:val="24"/>
        </w:rPr>
        <w:t>e</w:t>
      </w:r>
      <w:r w:rsidRPr="00BE0058">
        <w:rPr>
          <w:color w:val="000000" w:themeColor="text1"/>
          <w:spacing w:val="-21"/>
          <w:sz w:val="24"/>
        </w:rPr>
        <w:t>x</w:t>
      </w:r>
      <w:r w:rsidRPr="00BE0058">
        <w:rPr>
          <w:color w:val="000000" w:themeColor="text1"/>
          <w:spacing w:val="-8"/>
          <w:sz w:val="24"/>
        </w:rPr>
        <w:t>a</w:t>
      </w:r>
      <w:r w:rsidRPr="00BE0058">
        <w:rPr>
          <w:color w:val="000000" w:themeColor="text1"/>
          <w:spacing w:val="-9"/>
          <w:sz w:val="24"/>
        </w:rPr>
        <w:t>m</w:t>
      </w:r>
      <w:r w:rsidRPr="00BE0058">
        <w:rPr>
          <w:color w:val="000000" w:themeColor="text1"/>
          <w:spacing w:val="18"/>
          <w:sz w:val="24"/>
        </w:rPr>
        <w:t>p</w:t>
      </w:r>
      <w:r w:rsidRPr="00BE0058">
        <w:rPr>
          <w:color w:val="000000" w:themeColor="text1"/>
          <w:spacing w:val="-8"/>
          <w:sz w:val="24"/>
        </w:rPr>
        <w:t>le</w:t>
      </w:r>
      <w:r w:rsidRPr="00BE0058">
        <w:rPr>
          <w:color w:val="000000" w:themeColor="text1"/>
          <w:sz w:val="24"/>
        </w:rPr>
        <w:t>s</w:t>
      </w:r>
      <w:r w:rsidRPr="00BE0058">
        <w:rPr>
          <w:color w:val="000000" w:themeColor="text1"/>
          <w:spacing w:val="3"/>
          <w:sz w:val="24"/>
        </w:rPr>
        <w:t xml:space="preserve"> </w:t>
      </w:r>
      <w:r w:rsidRPr="00BE0058">
        <w:rPr>
          <w:color w:val="000000" w:themeColor="text1"/>
          <w:spacing w:val="-8"/>
          <w:sz w:val="24"/>
        </w:rPr>
        <w:t>i</w:t>
      </w:r>
      <w:r w:rsidRPr="00BE0058">
        <w:rPr>
          <w:color w:val="000000" w:themeColor="text1"/>
          <w:sz w:val="24"/>
        </w:rPr>
        <w:t>n</w:t>
      </w:r>
      <w:r w:rsidRPr="00BE0058">
        <w:rPr>
          <w:color w:val="000000" w:themeColor="text1"/>
          <w:spacing w:val="-8"/>
          <w:sz w:val="24"/>
        </w:rPr>
        <w:t xml:space="preserve"> </w:t>
      </w:r>
      <w:r w:rsidRPr="00BE0058">
        <w:rPr>
          <w:color w:val="000000" w:themeColor="text1"/>
          <w:spacing w:val="-15"/>
          <w:sz w:val="24"/>
        </w:rPr>
        <w:t>S;</w:t>
      </w:r>
    </w:p>
    <w:p w14:paraId="1F28F27C" w14:textId="77777777" w:rsidR="003E2458" w:rsidRPr="00BE0058" w:rsidRDefault="003E2458" w:rsidP="003E2458">
      <w:pPr>
        <w:pStyle w:val="BodyText"/>
        <w:rPr>
          <w:color w:val="000000" w:themeColor="text1"/>
          <w:sz w:val="20"/>
        </w:rPr>
      </w:pPr>
    </w:p>
    <w:p w14:paraId="4A87C363" w14:textId="77777777" w:rsidR="003E2458" w:rsidRPr="00BE0058" w:rsidRDefault="003E2458" w:rsidP="003E2458">
      <w:pPr>
        <w:rPr>
          <w:color w:val="000000" w:themeColor="text1"/>
          <w:sz w:val="20"/>
        </w:rPr>
        <w:sectPr w:rsidR="003E2458" w:rsidRPr="00BE0058">
          <w:type w:val="continuous"/>
          <w:pgSz w:w="12240" w:h="15840"/>
          <w:pgMar w:top="1380" w:right="0" w:bottom="820" w:left="0" w:header="720" w:footer="720" w:gutter="0"/>
          <w:cols w:space="720"/>
        </w:sectPr>
      </w:pPr>
    </w:p>
    <w:p w14:paraId="4DF9E10C" w14:textId="77777777" w:rsidR="003E2458" w:rsidRPr="00BE0058" w:rsidRDefault="003E2458" w:rsidP="003E2458">
      <w:pPr>
        <w:pStyle w:val="BodyText"/>
        <w:spacing w:before="3"/>
        <w:rPr>
          <w:color w:val="000000" w:themeColor="text1"/>
          <w:sz w:val="21"/>
        </w:rPr>
      </w:pPr>
    </w:p>
    <w:p w14:paraId="13BC82BE" w14:textId="77777777" w:rsidR="003E2458" w:rsidRPr="00BE0058" w:rsidRDefault="003E2458" w:rsidP="003E2458">
      <w:pPr>
        <w:pStyle w:val="Heading3"/>
        <w:ind w:left="720" w:firstLine="720"/>
        <w:rPr>
          <w:color w:val="000000" w:themeColor="text1"/>
        </w:rPr>
      </w:pPr>
      <w:r w:rsidRPr="00BE0058">
        <w:rPr>
          <w:color w:val="000000" w:themeColor="text1"/>
          <w:u w:val="thick"/>
        </w:rPr>
        <w:t>Test Phase</w:t>
      </w:r>
    </w:p>
    <w:p w14:paraId="2A243E61" w14:textId="77777777" w:rsidR="003E2458" w:rsidRPr="00BE0058" w:rsidRDefault="003E2458" w:rsidP="003E2458">
      <w:pPr>
        <w:pStyle w:val="BodyText"/>
        <w:spacing w:before="2"/>
        <w:rPr>
          <w:b/>
          <w:color w:val="000000" w:themeColor="text1"/>
          <w:sz w:val="25"/>
        </w:rPr>
      </w:pPr>
    </w:p>
    <w:p w14:paraId="6ABE66B4" w14:textId="77777777" w:rsidR="003E2458" w:rsidRPr="00BE0058" w:rsidRDefault="003E2458" w:rsidP="003E2458">
      <w:pPr>
        <w:spacing w:line="219" w:lineRule="exact"/>
        <w:ind w:left="1963"/>
        <w:rPr>
          <w:color w:val="000000" w:themeColor="text1"/>
          <w:sz w:val="24"/>
        </w:rPr>
      </w:pPr>
      <w:r w:rsidRPr="00BE0058">
        <w:rPr>
          <w:color w:val="000000" w:themeColor="text1"/>
          <w:spacing w:val="10"/>
          <w:w w:val="104"/>
          <w:sz w:val="24"/>
        </w:rPr>
        <w:t>[</w:t>
      </w:r>
      <w:r w:rsidRPr="00BE0058">
        <w:rPr>
          <w:i/>
          <w:color w:val="000000" w:themeColor="text1"/>
          <w:spacing w:val="-104"/>
          <w:w w:val="104"/>
          <w:sz w:val="24"/>
        </w:rPr>
        <w:t>P</w:t>
      </w:r>
      <w:r w:rsidRPr="00BE0058">
        <w:rPr>
          <w:color w:val="000000" w:themeColor="text1"/>
          <w:spacing w:val="19"/>
          <w:w w:val="104"/>
          <w:position w:val="6"/>
          <w:sz w:val="24"/>
        </w:rPr>
        <w:t>ˆ</w:t>
      </w:r>
      <w:r w:rsidRPr="00BE0058">
        <w:rPr>
          <w:color w:val="000000" w:themeColor="text1"/>
          <w:spacing w:val="2"/>
          <w:w w:val="104"/>
          <w:sz w:val="24"/>
        </w:rPr>
        <w:t>(</w:t>
      </w:r>
      <w:r w:rsidRPr="00BE0058">
        <w:rPr>
          <w:i/>
          <w:color w:val="000000" w:themeColor="text1"/>
          <w:spacing w:val="-3"/>
          <w:w w:val="104"/>
          <w:sz w:val="24"/>
        </w:rPr>
        <w:t>a</w:t>
      </w:r>
      <w:r w:rsidRPr="00BE0058">
        <w:rPr>
          <w:rFonts w:ascii="Symbol" w:hAnsi="Symbol"/>
          <w:color w:val="000000" w:themeColor="text1"/>
          <w:w w:val="104"/>
          <w:position w:val="1"/>
          <w:sz w:val="24"/>
        </w:rPr>
        <w:t></w:t>
      </w:r>
      <w:r w:rsidRPr="00BE0058">
        <w:rPr>
          <w:color w:val="000000" w:themeColor="text1"/>
          <w:spacing w:val="-15"/>
          <w:position w:val="1"/>
          <w:sz w:val="24"/>
        </w:rPr>
        <w:t xml:space="preserve"> </w:t>
      </w:r>
      <w:r w:rsidRPr="00BE0058">
        <w:rPr>
          <w:color w:val="000000" w:themeColor="text1"/>
          <w:w w:val="104"/>
          <w:sz w:val="24"/>
        </w:rPr>
        <w:t>|</w:t>
      </w:r>
      <w:r w:rsidRPr="00BE0058">
        <w:rPr>
          <w:color w:val="000000" w:themeColor="text1"/>
          <w:spacing w:val="-20"/>
          <w:sz w:val="24"/>
        </w:rPr>
        <w:t xml:space="preserve"> </w:t>
      </w:r>
      <w:r w:rsidRPr="00BE0058">
        <w:rPr>
          <w:i/>
          <w:color w:val="000000" w:themeColor="text1"/>
          <w:spacing w:val="1"/>
          <w:w w:val="104"/>
          <w:sz w:val="24"/>
        </w:rPr>
        <w:t>c</w:t>
      </w:r>
      <w:r w:rsidRPr="00BE0058">
        <w:rPr>
          <w:color w:val="000000" w:themeColor="text1"/>
          <w:spacing w:val="17"/>
          <w:w w:val="104"/>
          <w:position w:val="11"/>
          <w:sz w:val="14"/>
        </w:rPr>
        <w:t>*</w:t>
      </w:r>
      <w:r w:rsidRPr="00BE0058">
        <w:rPr>
          <w:color w:val="000000" w:themeColor="text1"/>
          <w:w w:val="104"/>
          <w:sz w:val="24"/>
        </w:rPr>
        <w:t>)</w:t>
      </w:r>
      <w:r w:rsidRPr="00BE0058">
        <w:rPr>
          <w:color w:val="000000" w:themeColor="text1"/>
          <w:spacing w:val="-35"/>
          <w:sz w:val="24"/>
        </w:rPr>
        <w:t xml:space="preserve"> </w:t>
      </w:r>
      <w:r w:rsidRPr="00BE0058">
        <w:rPr>
          <w:rFonts w:ascii="Symbol" w:hAnsi="Symbol"/>
          <w:color w:val="000000" w:themeColor="text1"/>
          <w:spacing w:val="15"/>
          <w:w w:val="104"/>
          <w:sz w:val="24"/>
        </w:rPr>
        <w:t></w:t>
      </w:r>
      <w:r w:rsidRPr="00BE0058">
        <w:rPr>
          <w:rFonts w:ascii="Symbol" w:hAnsi="Symbol"/>
          <w:color w:val="000000" w:themeColor="text1"/>
          <w:spacing w:val="15"/>
          <w:w w:val="104"/>
          <w:sz w:val="24"/>
        </w:rPr>
        <w:t></w:t>
      </w:r>
      <w:r w:rsidRPr="00BE0058">
        <w:rPr>
          <w:rFonts w:ascii="Symbol" w:hAnsi="Symbol"/>
          <w:color w:val="000000" w:themeColor="text1"/>
          <w:w w:val="104"/>
          <w:sz w:val="24"/>
        </w:rPr>
        <w:t></w:t>
      </w:r>
      <w:r w:rsidRPr="00BE0058">
        <w:rPr>
          <w:color w:val="000000" w:themeColor="text1"/>
          <w:spacing w:val="-26"/>
          <w:sz w:val="24"/>
        </w:rPr>
        <w:t xml:space="preserve"> </w:t>
      </w:r>
      <w:r w:rsidRPr="00BE0058">
        <w:rPr>
          <w:i/>
          <w:color w:val="000000" w:themeColor="text1"/>
          <w:spacing w:val="-104"/>
          <w:w w:val="104"/>
          <w:sz w:val="24"/>
        </w:rPr>
        <w:t>P</w:t>
      </w:r>
      <w:r w:rsidRPr="00BE0058">
        <w:rPr>
          <w:color w:val="000000" w:themeColor="text1"/>
          <w:spacing w:val="19"/>
          <w:w w:val="104"/>
          <w:position w:val="6"/>
          <w:sz w:val="24"/>
        </w:rPr>
        <w:t>ˆ</w:t>
      </w:r>
      <w:r w:rsidRPr="00BE0058">
        <w:rPr>
          <w:color w:val="000000" w:themeColor="text1"/>
          <w:spacing w:val="2"/>
          <w:w w:val="104"/>
          <w:sz w:val="24"/>
        </w:rPr>
        <w:t>(</w:t>
      </w:r>
      <w:r w:rsidRPr="00BE0058">
        <w:rPr>
          <w:i/>
          <w:color w:val="000000" w:themeColor="text1"/>
          <w:spacing w:val="-2"/>
          <w:w w:val="104"/>
          <w:sz w:val="24"/>
        </w:rPr>
        <w:t>a</w:t>
      </w:r>
      <w:r w:rsidRPr="00BE0058">
        <w:rPr>
          <w:rFonts w:ascii="Symbol" w:hAnsi="Symbol"/>
          <w:color w:val="000000" w:themeColor="text1"/>
          <w:w w:val="104"/>
          <w:position w:val="1"/>
          <w:sz w:val="24"/>
        </w:rPr>
        <w:t></w:t>
      </w:r>
      <w:r w:rsidRPr="00BE0058">
        <w:rPr>
          <w:color w:val="000000" w:themeColor="text1"/>
          <w:spacing w:val="14"/>
          <w:position w:val="1"/>
          <w:sz w:val="24"/>
        </w:rPr>
        <w:t xml:space="preserve"> </w:t>
      </w:r>
      <w:r w:rsidRPr="00BE0058">
        <w:rPr>
          <w:color w:val="000000" w:themeColor="text1"/>
          <w:w w:val="104"/>
          <w:sz w:val="24"/>
        </w:rPr>
        <w:t>|</w:t>
      </w:r>
      <w:r w:rsidRPr="00BE0058">
        <w:rPr>
          <w:color w:val="000000" w:themeColor="text1"/>
          <w:spacing w:val="-21"/>
          <w:sz w:val="24"/>
        </w:rPr>
        <w:t xml:space="preserve"> </w:t>
      </w:r>
      <w:r w:rsidRPr="00BE0058">
        <w:rPr>
          <w:i/>
          <w:color w:val="000000" w:themeColor="text1"/>
          <w:spacing w:val="1"/>
          <w:w w:val="104"/>
          <w:sz w:val="24"/>
        </w:rPr>
        <w:t>c</w:t>
      </w:r>
      <w:r w:rsidRPr="00BE0058">
        <w:rPr>
          <w:color w:val="000000" w:themeColor="text1"/>
          <w:w w:val="104"/>
          <w:position w:val="11"/>
          <w:sz w:val="14"/>
        </w:rPr>
        <w:t>*</w:t>
      </w:r>
      <w:r w:rsidRPr="00BE0058">
        <w:rPr>
          <w:color w:val="000000" w:themeColor="text1"/>
          <w:spacing w:val="-18"/>
          <w:position w:val="11"/>
          <w:sz w:val="14"/>
        </w:rPr>
        <w:t xml:space="preserve"> </w:t>
      </w:r>
      <w:r w:rsidRPr="00BE0058">
        <w:rPr>
          <w:color w:val="000000" w:themeColor="text1"/>
          <w:spacing w:val="-4"/>
          <w:w w:val="104"/>
          <w:sz w:val="24"/>
        </w:rPr>
        <w:t>)</w:t>
      </w:r>
      <w:r w:rsidRPr="00BE0058">
        <w:rPr>
          <w:color w:val="000000" w:themeColor="text1"/>
          <w:spacing w:val="-3"/>
          <w:w w:val="104"/>
          <w:sz w:val="24"/>
        </w:rPr>
        <w:t>]</w:t>
      </w:r>
      <w:r w:rsidRPr="00BE0058">
        <w:rPr>
          <w:i/>
          <w:color w:val="000000" w:themeColor="text1"/>
          <w:spacing w:val="-104"/>
          <w:w w:val="104"/>
          <w:sz w:val="24"/>
        </w:rPr>
        <w:t>P</w:t>
      </w:r>
      <w:r w:rsidRPr="00BE0058">
        <w:rPr>
          <w:color w:val="000000" w:themeColor="text1"/>
          <w:spacing w:val="19"/>
          <w:w w:val="104"/>
          <w:position w:val="6"/>
          <w:sz w:val="24"/>
        </w:rPr>
        <w:t>ˆ</w:t>
      </w:r>
      <w:r w:rsidRPr="00BE0058">
        <w:rPr>
          <w:color w:val="000000" w:themeColor="text1"/>
          <w:spacing w:val="-2"/>
          <w:w w:val="104"/>
          <w:sz w:val="24"/>
        </w:rPr>
        <w:t>(</w:t>
      </w:r>
      <w:r w:rsidRPr="00BE0058">
        <w:rPr>
          <w:i/>
          <w:color w:val="000000" w:themeColor="text1"/>
          <w:spacing w:val="1"/>
          <w:w w:val="104"/>
          <w:sz w:val="24"/>
        </w:rPr>
        <w:t>c</w:t>
      </w:r>
      <w:r w:rsidRPr="00BE0058">
        <w:rPr>
          <w:color w:val="000000" w:themeColor="text1"/>
          <w:w w:val="104"/>
          <w:position w:val="11"/>
          <w:sz w:val="14"/>
        </w:rPr>
        <w:t>*</w:t>
      </w:r>
      <w:r w:rsidRPr="00BE0058">
        <w:rPr>
          <w:color w:val="000000" w:themeColor="text1"/>
          <w:spacing w:val="-18"/>
          <w:position w:val="11"/>
          <w:sz w:val="14"/>
        </w:rPr>
        <w:t xml:space="preserve"> </w:t>
      </w:r>
      <w:r w:rsidRPr="00BE0058">
        <w:rPr>
          <w:color w:val="000000" w:themeColor="text1"/>
          <w:w w:val="104"/>
          <w:sz w:val="24"/>
        </w:rPr>
        <w:t>)</w:t>
      </w:r>
      <w:r w:rsidRPr="00BE0058">
        <w:rPr>
          <w:color w:val="000000" w:themeColor="text1"/>
          <w:spacing w:val="-9"/>
          <w:sz w:val="24"/>
        </w:rPr>
        <w:t xml:space="preserve"> </w:t>
      </w:r>
      <w:r w:rsidRPr="00BE0058">
        <w:rPr>
          <w:rFonts w:ascii="Symbol" w:hAnsi="Symbol"/>
          <w:color w:val="000000" w:themeColor="text1"/>
          <w:spacing w:val="30"/>
          <w:w w:val="104"/>
          <w:sz w:val="24"/>
        </w:rPr>
        <w:t></w:t>
      </w:r>
      <w:r w:rsidRPr="00BE0058">
        <w:rPr>
          <w:color w:val="000000" w:themeColor="text1"/>
          <w:spacing w:val="10"/>
          <w:w w:val="104"/>
          <w:sz w:val="24"/>
        </w:rPr>
        <w:t>[</w:t>
      </w:r>
      <w:r w:rsidRPr="00BE0058">
        <w:rPr>
          <w:i/>
          <w:color w:val="000000" w:themeColor="text1"/>
          <w:spacing w:val="-104"/>
          <w:w w:val="104"/>
          <w:sz w:val="24"/>
        </w:rPr>
        <w:t>P</w:t>
      </w:r>
      <w:r w:rsidRPr="00BE0058">
        <w:rPr>
          <w:color w:val="000000" w:themeColor="text1"/>
          <w:spacing w:val="19"/>
          <w:w w:val="104"/>
          <w:position w:val="6"/>
          <w:sz w:val="24"/>
        </w:rPr>
        <w:t>ˆ</w:t>
      </w:r>
      <w:r w:rsidRPr="00BE0058">
        <w:rPr>
          <w:color w:val="000000" w:themeColor="text1"/>
          <w:spacing w:val="2"/>
          <w:w w:val="104"/>
          <w:sz w:val="24"/>
        </w:rPr>
        <w:t>(</w:t>
      </w:r>
      <w:r w:rsidRPr="00BE0058">
        <w:rPr>
          <w:i/>
          <w:color w:val="000000" w:themeColor="text1"/>
          <w:spacing w:val="-2"/>
          <w:w w:val="104"/>
          <w:sz w:val="24"/>
        </w:rPr>
        <w:t>a</w:t>
      </w:r>
      <w:r w:rsidRPr="00BE0058">
        <w:rPr>
          <w:rFonts w:ascii="Symbol" w:hAnsi="Symbol"/>
          <w:color w:val="000000" w:themeColor="text1"/>
          <w:w w:val="104"/>
          <w:position w:val="1"/>
          <w:sz w:val="24"/>
        </w:rPr>
        <w:t></w:t>
      </w:r>
      <w:r w:rsidRPr="00BE0058">
        <w:rPr>
          <w:color w:val="000000" w:themeColor="text1"/>
          <w:spacing w:val="-15"/>
          <w:position w:val="1"/>
          <w:sz w:val="24"/>
        </w:rPr>
        <w:t xml:space="preserve"> </w:t>
      </w:r>
      <w:r w:rsidRPr="00BE0058">
        <w:rPr>
          <w:color w:val="000000" w:themeColor="text1"/>
          <w:w w:val="104"/>
          <w:sz w:val="24"/>
        </w:rPr>
        <w:t>|</w:t>
      </w:r>
      <w:r w:rsidRPr="00BE0058">
        <w:rPr>
          <w:color w:val="000000" w:themeColor="text1"/>
          <w:spacing w:val="-21"/>
          <w:sz w:val="24"/>
        </w:rPr>
        <w:t xml:space="preserve"> </w:t>
      </w:r>
      <w:r w:rsidRPr="00BE0058">
        <w:rPr>
          <w:i/>
          <w:color w:val="000000" w:themeColor="text1"/>
          <w:w w:val="104"/>
          <w:sz w:val="24"/>
        </w:rPr>
        <w:t>c</w:t>
      </w:r>
      <w:r w:rsidRPr="00BE0058">
        <w:rPr>
          <w:i/>
          <w:color w:val="000000" w:themeColor="text1"/>
          <w:spacing w:val="2"/>
          <w:sz w:val="24"/>
        </w:rPr>
        <w:t xml:space="preserve"> </w:t>
      </w:r>
      <w:r w:rsidRPr="00BE0058">
        <w:rPr>
          <w:color w:val="000000" w:themeColor="text1"/>
          <w:w w:val="104"/>
          <w:sz w:val="24"/>
        </w:rPr>
        <w:t>)</w:t>
      </w:r>
      <w:r w:rsidRPr="00BE0058">
        <w:rPr>
          <w:color w:val="000000" w:themeColor="text1"/>
          <w:spacing w:val="-36"/>
          <w:sz w:val="24"/>
        </w:rPr>
        <w:t xml:space="preserve"> </w:t>
      </w:r>
      <w:r w:rsidRPr="00BE0058">
        <w:rPr>
          <w:rFonts w:ascii="Symbol" w:hAnsi="Symbol"/>
          <w:color w:val="000000" w:themeColor="text1"/>
          <w:spacing w:val="15"/>
          <w:w w:val="104"/>
          <w:sz w:val="24"/>
        </w:rPr>
        <w:t></w:t>
      </w:r>
      <w:r w:rsidRPr="00BE0058">
        <w:rPr>
          <w:rFonts w:ascii="Symbol" w:hAnsi="Symbol"/>
          <w:color w:val="000000" w:themeColor="text1"/>
          <w:spacing w:val="16"/>
          <w:w w:val="104"/>
          <w:sz w:val="24"/>
        </w:rPr>
        <w:t></w:t>
      </w:r>
      <w:r w:rsidRPr="00BE0058">
        <w:rPr>
          <w:rFonts w:ascii="Symbol" w:hAnsi="Symbol"/>
          <w:color w:val="000000" w:themeColor="text1"/>
          <w:w w:val="104"/>
          <w:sz w:val="24"/>
        </w:rPr>
        <w:t></w:t>
      </w:r>
      <w:r w:rsidRPr="00BE0058">
        <w:rPr>
          <w:color w:val="000000" w:themeColor="text1"/>
          <w:spacing w:val="-26"/>
          <w:sz w:val="24"/>
        </w:rPr>
        <w:t xml:space="preserve"> </w:t>
      </w:r>
      <w:r w:rsidRPr="00BE0058">
        <w:rPr>
          <w:i/>
          <w:color w:val="000000" w:themeColor="text1"/>
          <w:spacing w:val="-104"/>
          <w:w w:val="104"/>
          <w:sz w:val="24"/>
        </w:rPr>
        <w:t>P</w:t>
      </w:r>
      <w:r w:rsidRPr="00BE0058">
        <w:rPr>
          <w:color w:val="000000" w:themeColor="text1"/>
          <w:spacing w:val="19"/>
          <w:w w:val="104"/>
          <w:position w:val="6"/>
          <w:sz w:val="24"/>
        </w:rPr>
        <w:t>ˆ</w:t>
      </w:r>
      <w:r w:rsidRPr="00BE0058">
        <w:rPr>
          <w:color w:val="000000" w:themeColor="text1"/>
          <w:spacing w:val="2"/>
          <w:w w:val="104"/>
          <w:sz w:val="24"/>
        </w:rPr>
        <w:t>(</w:t>
      </w:r>
      <w:r w:rsidRPr="00BE0058">
        <w:rPr>
          <w:i/>
          <w:color w:val="000000" w:themeColor="text1"/>
          <w:spacing w:val="-3"/>
          <w:w w:val="104"/>
          <w:sz w:val="24"/>
        </w:rPr>
        <w:t>a</w:t>
      </w:r>
      <w:r w:rsidRPr="00BE0058">
        <w:rPr>
          <w:rFonts w:ascii="Symbol" w:hAnsi="Symbol"/>
          <w:color w:val="000000" w:themeColor="text1"/>
          <w:w w:val="104"/>
          <w:position w:val="1"/>
          <w:sz w:val="24"/>
        </w:rPr>
        <w:t></w:t>
      </w:r>
      <w:r w:rsidRPr="00BE0058">
        <w:rPr>
          <w:color w:val="000000" w:themeColor="text1"/>
          <w:spacing w:val="14"/>
          <w:position w:val="1"/>
          <w:sz w:val="24"/>
        </w:rPr>
        <w:t xml:space="preserve"> </w:t>
      </w:r>
      <w:r w:rsidRPr="00BE0058">
        <w:rPr>
          <w:color w:val="000000" w:themeColor="text1"/>
          <w:w w:val="104"/>
          <w:sz w:val="24"/>
        </w:rPr>
        <w:t>|</w:t>
      </w:r>
      <w:r w:rsidRPr="00BE0058">
        <w:rPr>
          <w:color w:val="000000" w:themeColor="text1"/>
          <w:spacing w:val="-21"/>
          <w:sz w:val="24"/>
        </w:rPr>
        <w:t xml:space="preserve"> </w:t>
      </w:r>
      <w:r w:rsidRPr="00BE0058">
        <w:rPr>
          <w:i/>
          <w:color w:val="000000" w:themeColor="text1"/>
          <w:w w:val="104"/>
          <w:sz w:val="24"/>
        </w:rPr>
        <w:t>c</w:t>
      </w:r>
      <w:r w:rsidRPr="00BE0058">
        <w:rPr>
          <w:i/>
          <w:color w:val="000000" w:themeColor="text1"/>
          <w:spacing w:val="3"/>
          <w:sz w:val="24"/>
        </w:rPr>
        <w:t xml:space="preserve"> </w:t>
      </w:r>
      <w:r w:rsidRPr="00BE0058">
        <w:rPr>
          <w:color w:val="000000" w:themeColor="text1"/>
          <w:spacing w:val="-4"/>
          <w:w w:val="104"/>
          <w:sz w:val="24"/>
        </w:rPr>
        <w:t>)]</w:t>
      </w:r>
      <w:r w:rsidRPr="00BE0058">
        <w:rPr>
          <w:i/>
          <w:color w:val="000000" w:themeColor="text1"/>
          <w:spacing w:val="-103"/>
          <w:w w:val="104"/>
          <w:sz w:val="24"/>
        </w:rPr>
        <w:t>P</w:t>
      </w:r>
      <w:r w:rsidRPr="00BE0058">
        <w:rPr>
          <w:color w:val="000000" w:themeColor="text1"/>
          <w:spacing w:val="19"/>
          <w:w w:val="104"/>
          <w:position w:val="6"/>
          <w:sz w:val="24"/>
        </w:rPr>
        <w:t>ˆ</w:t>
      </w:r>
      <w:r w:rsidRPr="00BE0058">
        <w:rPr>
          <w:color w:val="000000" w:themeColor="text1"/>
          <w:spacing w:val="-2"/>
          <w:w w:val="104"/>
          <w:sz w:val="24"/>
        </w:rPr>
        <w:t>(</w:t>
      </w:r>
      <w:r w:rsidRPr="00BE0058">
        <w:rPr>
          <w:i/>
          <w:color w:val="000000" w:themeColor="text1"/>
          <w:w w:val="104"/>
          <w:sz w:val="24"/>
        </w:rPr>
        <w:t>c</w:t>
      </w:r>
      <w:r w:rsidRPr="00BE0058">
        <w:rPr>
          <w:i/>
          <w:color w:val="000000" w:themeColor="text1"/>
          <w:spacing w:val="2"/>
          <w:sz w:val="24"/>
        </w:rPr>
        <w:t xml:space="preserve"> </w:t>
      </w:r>
      <w:r w:rsidRPr="00BE0058">
        <w:rPr>
          <w:color w:val="000000" w:themeColor="text1"/>
          <w:spacing w:val="-4"/>
          <w:w w:val="104"/>
          <w:sz w:val="24"/>
        </w:rPr>
        <w:t>),</w:t>
      </w:r>
    </w:p>
    <w:p w14:paraId="43D98CF8" w14:textId="77777777" w:rsidR="003E2458" w:rsidRPr="00BE0058" w:rsidRDefault="003E2458" w:rsidP="003E2458">
      <w:pPr>
        <w:pStyle w:val="BodyText"/>
        <w:rPr>
          <w:color w:val="000000" w:themeColor="text1"/>
          <w:sz w:val="28"/>
        </w:rPr>
      </w:pPr>
      <w:r w:rsidRPr="00BE0058">
        <w:rPr>
          <w:color w:val="000000" w:themeColor="text1"/>
        </w:rPr>
        <w:br w:type="column"/>
      </w:r>
    </w:p>
    <w:p w14:paraId="75C32BFB" w14:textId="77777777" w:rsidR="003E2458" w:rsidRPr="00BE0058" w:rsidRDefault="003E2458" w:rsidP="003E2458">
      <w:pPr>
        <w:pStyle w:val="BodyText"/>
        <w:rPr>
          <w:color w:val="000000" w:themeColor="text1"/>
          <w:sz w:val="28"/>
        </w:rPr>
      </w:pPr>
    </w:p>
    <w:p w14:paraId="7A5ADED9" w14:textId="77777777" w:rsidR="003E2458" w:rsidRPr="00BE0058" w:rsidRDefault="003E2458" w:rsidP="003E2458">
      <w:pPr>
        <w:spacing w:before="209" w:line="176" w:lineRule="exact"/>
        <w:ind w:left="121"/>
        <w:rPr>
          <w:i/>
          <w:color w:val="000000" w:themeColor="text1"/>
          <w:sz w:val="24"/>
        </w:rPr>
      </w:pPr>
      <w:r w:rsidRPr="00BE0058">
        <w:rPr>
          <w:i/>
          <w:color w:val="000000" w:themeColor="text1"/>
          <w:w w:val="105"/>
          <w:sz w:val="24"/>
        </w:rPr>
        <w:t xml:space="preserve">c </w:t>
      </w:r>
      <w:r w:rsidRPr="00BE0058">
        <w:rPr>
          <w:rFonts w:ascii="Symbol" w:hAnsi="Symbol"/>
          <w:color w:val="000000" w:themeColor="text1"/>
          <w:w w:val="105"/>
          <w:sz w:val="24"/>
        </w:rPr>
        <w:t></w:t>
      </w:r>
      <w:r w:rsidRPr="00BE0058">
        <w:rPr>
          <w:color w:val="000000" w:themeColor="text1"/>
          <w:w w:val="105"/>
          <w:sz w:val="24"/>
        </w:rPr>
        <w:t xml:space="preserve"> </w:t>
      </w:r>
      <w:r w:rsidRPr="00BE0058">
        <w:rPr>
          <w:i/>
          <w:color w:val="000000" w:themeColor="text1"/>
          <w:spacing w:val="4"/>
          <w:w w:val="105"/>
          <w:sz w:val="24"/>
        </w:rPr>
        <w:t>c</w:t>
      </w:r>
      <w:r w:rsidRPr="00BE0058">
        <w:rPr>
          <w:color w:val="000000" w:themeColor="text1"/>
          <w:spacing w:val="4"/>
          <w:w w:val="105"/>
          <w:position w:val="11"/>
          <w:sz w:val="14"/>
        </w:rPr>
        <w:t>*</w:t>
      </w:r>
      <w:r w:rsidRPr="00BE0058">
        <w:rPr>
          <w:color w:val="000000" w:themeColor="text1"/>
          <w:spacing w:val="4"/>
          <w:w w:val="105"/>
          <w:sz w:val="24"/>
        </w:rPr>
        <w:t>,</w:t>
      </w:r>
      <w:r w:rsidRPr="00BE0058">
        <w:rPr>
          <w:color w:val="000000" w:themeColor="text1"/>
          <w:spacing w:val="-49"/>
          <w:w w:val="105"/>
          <w:sz w:val="24"/>
        </w:rPr>
        <w:t xml:space="preserve"> </w:t>
      </w:r>
      <w:r w:rsidRPr="00BE0058">
        <w:rPr>
          <w:i/>
          <w:color w:val="000000" w:themeColor="text1"/>
          <w:spacing w:val="-18"/>
          <w:w w:val="105"/>
          <w:sz w:val="24"/>
        </w:rPr>
        <w:t>c</w:t>
      </w:r>
    </w:p>
    <w:p w14:paraId="0662AD45" w14:textId="77777777" w:rsidR="003E2458" w:rsidRPr="00BE0058" w:rsidRDefault="003E2458" w:rsidP="003E2458">
      <w:pPr>
        <w:pStyle w:val="BodyText"/>
        <w:rPr>
          <w:i/>
          <w:color w:val="000000" w:themeColor="text1"/>
          <w:sz w:val="28"/>
        </w:rPr>
      </w:pPr>
      <w:r w:rsidRPr="00BE0058">
        <w:rPr>
          <w:color w:val="000000" w:themeColor="text1"/>
        </w:rPr>
        <w:br w:type="column"/>
      </w:r>
    </w:p>
    <w:p w14:paraId="757622BD" w14:textId="77777777" w:rsidR="003E2458" w:rsidRPr="00BE0058" w:rsidRDefault="003E2458" w:rsidP="003E2458">
      <w:pPr>
        <w:pStyle w:val="BodyText"/>
        <w:rPr>
          <w:i/>
          <w:color w:val="000000" w:themeColor="text1"/>
          <w:sz w:val="28"/>
        </w:rPr>
      </w:pPr>
    </w:p>
    <w:p w14:paraId="73EA2C1E" w14:textId="77777777" w:rsidR="003E2458" w:rsidRPr="00BE0058" w:rsidRDefault="003E2458" w:rsidP="003E2458">
      <w:pPr>
        <w:spacing w:before="209" w:line="176" w:lineRule="exact"/>
        <w:ind w:left="75"/>
        <w:rPr>
          <w:i/>
          <w:color w:val="000000" w:themeColor="text1"/>
          <w:sz w:val="24"/>
        </w:rPr>
      </w:pPr>
      <w:r w:rsidRPr="00BE0058">
        <w:rPr>
          <w:rFonts w:ascii="Symbol" w:hAnsi="Symbol"/>
          <w:color w:val="000000" w:themeColor="text1"/>
          <w:w w:val="105"/>
          <w:sz w:val="24"/>
        </w:rPr>
        <w:t></w:t>
      </w:r>
      <w:r w:rsidRPr="00BE0058">
        <w:rPr>
          <w:color w:val="000000" w:themeColor="text1"/>
          <w:w w:val="105"/>
          <w:sz w:val="24"/>
        </w:rPr>
        <w:t xml:space="preserve"> </w:t>
      </w:r>
      <w:r w:rsidRPr="00BE0058">
        <w:rPr>
          <w:i/>
          <w:color w:val="000000" w:themeColor="text1"/>
          <w:w w:val="105"/>
          <w:sz w:val="24"/>
        </w:rPr>
        <w:t xml:space="preserve">c </w:t>
      </w:r>
      <w:r w:rsidRPr="00BE0058">
        <w:rPr>
          <w:color w:val="000000" w:themeColor="text1"/>
          <w:w w:val="105"/>
          <w:sz w:val="24"/>
        </w:rPr>
        <w:t>,</w:t>
      </w:r>
      <w:r w:rsidRPr="00BE0058">
        <w:rPr>
          <w:rFonts w:ascii="Symbol" w:hAnsi="Symbol"/>
          <w:color w:val="000000" w:themeColor="text1"/>
          <w:w w:val="105"/>
          <w:sz w:val="24"/>
        </w:rPr>
        <w:t></w:t>
      </w:r>
      <w:r w:rsidRPr="00BE0058">
        <w:rPr>
          <w:rFonts w:ascii="Symbol" w:hAnsi="Symbol"/>
          <w:color w:val="000000" w:themeColor="text1"/>
          <w:w w:val="105"/>
          <w:sz w:val="24"/>
        </w:rPr>
        <w:t></w:t>
      </w:r>
      <w:r w:rsidRPr="00BE0058">
        <w:rPr>
          <w:rFonts w:ascii="Symbol" w:hAnsi="Symbol"/>
          <w:color w:val="000000" w:themeColor="text1"/>
          <w:w w:val="105"/>
          <w:sz w:val="24"/>
        </w:rPr>
        <w:t></w:t>
      </w:r>
      <w:r w:rsidRPr="00BE0058">
        <w:rPr>
          <w:color w:val="000000" w:themeColor="text1"/>
          <w:w w:val="105"/>
          <w:sz w:val="24"/>
        </w:rPr>
        <w:t xml:space="preserve">, </w:t>
      </w:r>
      <w:r w:rsidRPr="00BE0058">
        <w:rPr>
          <w:i/>
          <w:color w:val="000000" w:themeColor="text1"/>
          <w:w w:val="105"/>
          <w:sz w:val="24"/>
        </w:rPr>
        <w:t>c</w:t>
      </w:r>
    </w:p>
    <w:p w14:paraId="6D72DC9D" w14:textId="77777777" w:rsidR="003E2458" w:rsidRPr="00BE0058" w:rsidRDefault="003E2458" w:rsidP="003E2458">
      <w:pPr>
        <w:spacing w:line="176" w:lineRule="exact"/>
        <w:rPr>
          <w:color w:val="000000" w:themeColor="text1"/>
          <w:sz w:val="24"/>
        </w:rPr>
        <w:sectPr w:rsidR="003E2458" w:rsidRPr="00BE0058">
          <w:type w:val="continuous"/>
          <w:pgSz w:w="12240" w:h="15840"/>
          <w:pgMar w:top="1380" w:right="0" w:bottom="820" w:left="0" w:header="720" w:footer="720" w:gutter="0"/>
          <w:cols w:num="3" w:space="720" w:equalWidth="0">
            <w:col w:w="7560" w:space="40"/>
            <w:col w:w="949" w:space="39"/>
            <w:col w:w="3652"/>
          </w:cols>
        </w:sectPr>
      </w:pPr>
    </w:p>
    <w:p w14:paraId="27009DF7" w14:textId="77777777" w:rsidR="003E2458" w:rsidRPr="00BE0058" w:rsidRDefault="003E2458" w:rsidP="003E2458">
      <w:pPr>
        <w:tabs>
          <w:tab w:val="left" w:pos="3550"/>
          <w:tab w:val="left" w:pos="5329"/>
          <w:tab w:val="left" w:pos="5647"/>
        </w:tabs>
        <w:spacing w:line="155" w:lineRule="exact"/>
        <w:ind w:left="2405"/>
        <w:rPr>
          <w:i/>
          <w:color w:val="000000" w:themeColor="text1"/>
          <w:sz w:val="14"/>
        </w:rPr>
      </w:pPr>
      <w:r w:rsidRPr="00BE0058">
        <w:rPr>
          <w:color w:val="000000" w:themeColor="text1"/>
          <w:w w:val="105"/>
          <w:sz w:val="14"/>
        </w:rPr>
        <w:t>1</w:t>
      </w:r>
      <w:r w:rsidRPr="00BE0058">
        <w:rPr>
          <w:color w:val="000000" w:themeColor="text1"/>
          <w:w w:val="105"/>
          <w:sz w:val="14"/>
        </w:rPr>
        <w:tab/>
      </w:r>
      <w:r w:rsidRPr="00BE0058">
        <w:rPr>
          <w:i/>
          <w:color w:val="000000" w:themeColor="text1"/>
          <w:w w:val="105"/>
          <w:sz w:val="14"/>
        </w:rPr>
        <w:t>n</w:t>
      </w:r>
      <w:r w:rsidRPr="00BE0058">
        <w:rPr>
          <w:i/>
          <w:color w:val="000000" w:themeColor="text1"/>
          <w:w w:val="105"/>
          <w:sz w:val="14"/>
        </w:rPr>
        <w:tab/>
      </w:r>
      <w:r w:rsidRPr="00BE0058">
        <w:rPr>
          <w:color w:val="000000" w:themeColor="text1"/>
          <w:w w:val="105"/>
          <w:sz w:val="14"/>
        </w:rPr>
        <w:t>1</w:t>
      </w:r>
      <w:r w:rsidRPr="00BE0058">
        <w:rPr>
          <w:color w:val="000000" w:themeColor="text1"/>
          <w:w w:val="105"/>
          <w:sz w:val="14"/>
        </w:rPr>
        <w:tab/>
      </w:r>
      <w:r w:rsidRPr="00BE0058">
        <w:rPr>
          <w:i/>
          <w:color w:val="000000" w:themeColor="text1"/>
          <w:spacing w:val="-20"/>
          <w:w w:val="105"/>
          <w:sz w:val="14"/>
        </w:rPr>
        <w:t>i</w:t>
      </w:r>
    </w:p>
    <w:p w14:paraId="7F583E56" w14:textId="77777777" w:rsidR="003E2458" w:rsidRPr="00BE0058" w:rsidRDefault="003E2458" w:rsidP="003E2458">
      <w:pPr>
        <w:tabs>
          <w:tab w:val="left" w:pos="1048"/>
          <w:tab w:val="left" w:pos="1621"/>
          <w:tab w:val="left" w:pos="2096"/>
        </w:tabs>
        <w:spacing w:line="155" w:lineRule="exact"/>
        <w:ind w:left="717"/>
        <w:rPr>
          <w:i/>
          <w:color w:val="000000" w:themeColor="text1"/>
          <w:sz w:val="14"/>
        </w:rPr>
      </w:pPr>
      <w:r w:rsidRPr="00BE0058">
        <w:rPr>
          <w:color w:val="000000" w:themeColor="text1"/>
        </w:rPr>
        <w:br w:type="column"/>
      </w:r>
      <w:r w:rsidRPr="00BE0058">
        <w:rPr>
          <w:i/>
          <w:color w:val="000000" w:themeColor="text1"/>
          <w:w w:val="105"/>
          <w:sz w:val="14"/>
        </w:rPr>
        <w:t>n</w:t>
      </w:r>
      <w:r w:rsidRPr="00BE0058">
        <w:rPr>
          <w:i/>
          <w:color w:val="000000" w:themeColor="text1"/>
          <w:w w:val="105"/>
          <w:sz w:val="14"/>
        </w:rPr>
        <w:tab/>
        <w:t>i</w:t>
      </w:r>
      <w:r w:rsidRPr="00BE0058">
        <w:rPr>
          <w:i/>
          <w:color w:val="000000" w:themeColor="text1"/>
          <w:w w:val="105"/>
          <w:sz w:val="14"/>
        </w:rPr>
        <w:tab/>
        <w:t>i</w:t>
      </w:r>
      <w:r w:rsidRPr="00BE0058">
        <w:rPr>
          <w:i/>
          <w:color w:val="000000" w:themeColor="text1"/>
          <w:w w:val="105"/>
          <w:sz w:val="14"/>
        </w:rPr>
        <w:tab/>
      </w:r>
      <w:r w:rsidRPr="00BE0058">
        <w:rPr>
          <w:i/>
          <w:color w:val="000000" w:themeColor="text1"/>
          <w:spacing w:val="-20"/>
          <w:w w:val="105"/>
          <w:sz w:val="14"/>
        </w:rPr>
        <w:t>i</w:t>
      </w:r>
    </w:p>
    <w:p w14:paraId="5DDA50E6" w14:textId="77777777" w:rsidR="003E2458" w:rsidRPr="00BE0058" w:rsidRDefault="003E2458" w:rsidP="003E2458">
      <w:pPr>
        <w:tabs>
          <w:tab w:val="left" w:pos="1035"/>
          <w:tab w:val="left" w:pos="1575"/>
        </w:tabs>
        <w:spacing w:line="155" w:lineRule="exact"/>
        <w:ind w:left="635"/>
        <w:rPr>
          <w:i/>
          <w:color w:val="000000" w:themeColor="text1"/>
          <w:sz w:val="14"/>
        </w:rPr>
      </w:pPr>
      <w:r w:rsidRPr="00BE0058">
        <w:rPr>
          <w:color w:val="000000" w:themeColor="text1"/>
        </w:rPr>
        <w:br w:type="column"/>
      </w:r>
      <w:r w:rsidRPr="00BE0058">
        <w:rPr>
          <w:i/>
          <w:color w:val="000000" w:themeColor="text1"/>
          <w:w w:val="105"/>
          <w:sz w:val="14"/>
        </w:rPr>
        <w:t>i</w:t>
      </w:r>
      <w:r w:rsidRPr="00BE0058">
        <w:rPr>
          <w:i/>
          <w:color w:val="000000" w:themeColor="text1"/>
          <w:w w:val="105"/>
          <w:sz w:val="14"/>
        </w:rPr>
        <w:tab/>
      </w:r>
      <w:r w:rsidRPr="00BE0058">
        <w:rPr>
          <w:color w:val="000000" w:themeColor="text1"/>
          <w:w w:val="105"/>
          <w:sz w:val="14"/>
        </w:rPr>
        <w:t>1</w:t>
      </w:r>
      <w:r w:rsidRPr="00BE0058">
        <w:rPr>
          <w:color w:val="000000" w:themeColor="text1"/>
          <w:w w:val="105"/>
          <w:sz w:val="14"/>
        </w:rPr>
        <w:tab/>
      </w:r>
      <w:r w:rsidRPr="00BE0058">
        <w:rPr>
          <w:i/>
          <w:color w:val="000000" w:themeColor="text1"/>
          <w:w w:val="105"/>
          <w:sz w:val="14"/>
        </w:rPr>
        <w:t>L</w:t>
      </w:r>
    </w:p>
    <w:p w14:paraId="477AB001" w14:textId="77777777" w:rsidR="00207A5F" w:rsidRPr="00BE0058" w:rsidRDefault="00207A5F" w:rsidP="00207A5F">
      <w:pPr>
        <w:spacing w:line="155" w:lineRule="exact"/>
        <w:ind w:left="993" w:right="857"/>
        <w:rPr>
          <w:color w:val="000000" w:themeColor="text1"/>
          <w:sz w:val="14"/>
        </w:rPr>
        <w:sectPr w:rsidR="00207A5F" w:rsidRPr="00BE0058">
          <w:type w:val="continuous"/>
          <w:pgSz w:w="12240" w:h="15840"/>
          <w:pgMar w:top="1380" w:right="0" w:bottom="820" w:left="0" w:header="720" w:footer="720" w:gutter="0"/>
          <w:cols w:num="3" w:space="720" w:equalWidth="0">
            <w:col w:w="5689" w:space="40"/>
            <w:col w:w="2137" w:space="39"/>
            <w:col w:w="4335"/>
          </w:cols>
        </w:sectPr>
      </w:pPr>
    </w:p>
    <w:p w14:paraId="2C0214B6" w14:textId="77777777" w:rsidR="00207A5F" w:rsidRPr="00BE0058" w:rsidRDefault="00207A5F" w:rsidP="00207A5F">
      <w:pPr>
        <w:pStyle w:val="Heading3"/>
        <w:spacing w:before="77"/>
        <w:ind w:left="993" w:right="857"/>
        <w:rPr>
          <w:color w:val="000000" w:themeColor="text1"/>
        </w:rPr>
      </w:pPr>
      <w:r w:rsidRPr="00BE0058">
        <w:rPr>
          <w:color w:val="000000" w:themeColor="text1"/>
          <w:u w:val="thick"/>
        </w:rPr>
        <w:lastRenderedPageBreak/>
        <w:t>Algorithm to train and derive inference from the Naïve Bayes model</w:t>
      </w:r>
    </w:p>
    <w:p w14:paraId="4E37F8E8" w14:textId="77777777" w:rsidR="00207A5F" w:rsidRPr="00BE0058" w:rsidRDefault="00207A5F" w:rsidP="00207A5F">
      <w:pPr>
        <w:pStyle w:val="BodyText"/>
        <w:spacing w:before="8"/>
        <w:ind w:left="993" w:right="857"/>
        <w:rPr>
          <w:b/>
          <w:color w:val="000000" w:themeColor="text1"/>
          <w:sz w:val="20"/>
        </w:rPr>
      </w:pPr>
      <w:r w:rsidRPr="00BE0058">
        <w:rPr>
          <w:noProof/>
          <w:color w:val="000000" w:themeColor="text1"/>
        </w:rPr>
        <w:drawing>
          <wp:anchor distT="0" distB="0" distL="0" distR="0" simplePos="0" relativeHeight="251658250" behindDoc="0" locked="0" layoutInCell="1" allowOverlap="1" wp14:anchorId="45D9B338" wp14:editId="4BBD3260">
            <wp:simplePos x="0" y="0"/>
            <wp:positionH relativeFrom="page">
              <wp:posOffset>1143000</wp:posOffset>
            </wp:positionH>
            <wp:positionV relativeFrom="paragraph">
              <wp:posOffset>175909</wp:posOffset>
            </wp:positionV>
            <wp:extent cx="4371854" cy="3676650"/>
            <wp:effectExtent l="0" t="0" r="0" b="0"/>
            <wp:wrapTopAndBottom/>
            <wp:docPr id="34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png"/>
                    <pic:cNvPicPr/>
                  </pic:nvPicPr>
                  <pic:blipFill>
                    <a:blip r:embed="rId109" cstate="print"/>
                    <a:stretch>
                      <a:fillRect/>
                    </a:stretch>
                  </pic:blipFill>
                  <pic:spPr>
                    <a:xfrm>
                      <a:off x="0" y="0"/>
                      <a:ext cx="4371854" cy="3676650"/>
                    </a:xfrm>
                    <a:prstGeom prst="rect">
                      <a:avLst/>
                    </a:prstGeom>
                  </pic:spPr>
                </pic:pic>
              </a:graphicData>
            </a:graphic>
          </wp:anchor>
        </w:drawing>
      </w:r>
      <w:r w:rsidRPr="00BE0058">
        <w:rPr>
          <w:noProof/>
          <w:color w:val="000000" w:themeColor="text1"/>
        </w:rPr>
        <w:drawing>
          <wp:anchor distT="0" distB="0" distL="0" distR="0" simplePos="0" relativeHeight="251658251" behindDoc="0" locked="0" layoutInCell="1" allowOverlap="1" wp14:anchorId="34426E35" wp14:editId="738ABF38">
            <wp:simplePos x="0" y="0"/>
            <wp:positionH relativeFrom="page">
              <wp:posOffset>1143000</wp:posOffset>
            </wp:positionH>
            <wp:positionV relativeFrom="paragraph">
              <wp:posOffset>4028454</wp:posOffset>
            </wp:positionV>
            <wp:extent cx="2953385" cy="419100"/>
            <wp:effectExtent l="0" t="0" r="0" b="0"/>
            <wp:wrapTopAndBottom/>
            <wp:docPr id="342"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png"/>
                    <pic:cNvPicPr/>
                  </pic:nvPicPr>
                  <pic:blipFill>
                    <a:blip r:embed="rId110" cstate="print"/>
                    <a:stretch>
                      <a:fillRect/>
                    </a:stretch>
                  </pic:blipFill>
                  <pic:spPr>
                    <a:xfrm>
                      <a:off x="0" y="0"/>
                      <a:ext cx="2953385" cy="419100"/>
                    </a:xfrm>
                    <a:prstGeom prst="rect">
                      <a:avLst/>
                    </a:prstGeom>
                  </pic:spPr>
                </pic:pic>
              </a:graphicData>
            </a:graphic>
          </wp:anchor>
        </w:drawing>
      </w:r>
    </w:p>
    <w:p w14:paraId="369B25BB" w14:textId="77777777" w:rsidR="00207A5F" w:rsidRPr="00BE0058" w:rsidRDefault="00207A5F" w:rsidP="00207A5F">
      <w:pPr>
        <w:pStyle w:val="BodyText"/>
        <w:spacing w:before="2"/>
        <w:ind w:left="993" w:right="857"/>
        <w:rPr>
          <w:b/>
          <w:color w:val="000000" w:themeColor="text1"/>
          <w:sz w:val="18"/>
        </w:rPr>
      </w:pPr>
    </w:p>
    <w:p w14:paraId="2826179C" w14:textId="77777777" w:rsidR="00207A5F" w:rsidRPr="00BE0058" w:rsidRDefault="00207A5F" w:rsidP="00207A5F">
      <w:pPr>
        <w:pStyle w:val="BodyText"/>
        <w:ind w:left="993" w:right="857"/>
        <w:rPr>
          <w:color w:val="000000" w:themeColor="text1"/>
        </w:rPr>
      </w:pPr>
      <w:r w:rsidRPr="00BE0058">
        <w:rPr>
          <w:b/>
          <w:color w:val="000000" w:themeColor="text1"/>
        </w:rPr>
        <w:t xml:space="preserve">Note </w:t>
      </w:r>
      <w:r w:rsidRPr="00BE0058">
        <w:rPr>
          <w:color w:val="000000" w:themeColor="text1"/>
        </w:rPr>
        <w:t>:To eliminate zeros, we use where</w:t>
      </w:r>
    </w:p>
    <w:p w14:paraId="3DACA320" w14:textId="77777777" w:rsidR="00207A5F" w:rsidRPr="00BE0058" w:rsidRDefault="00207A5F" w:rsidP="00207A5F">
      <w:pPr>
        <w:pStyle w:val="BodyText"/>
        <w:spacing w:before="5"/>
        <w:ind w:left="993" w:right="857"/>
        <w:rPr>
          <w:color w:val="000000" w:themeColor="text1"/>
          <w:sz w:val="13"/>
        </w:rPr>
      </w:pPr>
    </w:p>
    <w:p w14:paraId="5882DE6A" w14:textId="77777777" w:rsidR="00207A5F" w:rsidRPr="00BE0058" w:rsidRDefault="00207A5F" w:rsidP="00207A5F">
      <w:pPr>
        <w:pStyle w:val="BodyText"/>
        <w:spacing w:before="90" w:line="275" w:lineRule="exact"/>
        <w:ind w:left="993" w:right="857"/>
        <w:rPr>
          <w:color w:val="000000" w:themeColor="text1"/>
        </w:rPr>
      </w:pPr>
      <w:r w:rsidRPr="00BE0058">
        <w:rPr>
          <w:noProof/>
          <w:color w:val="000000" w:themeColor="text1"/>
        </w:rPr>
        <w:drawing>
          <wp:anchor distT="0" distB="0" distL="0" distR="0" simplePos="0" relativeHeight="251658252" behindDoc="0" locked="0" layoutInCell="1" allowOverlap="1" wp14:anchorId="2CD6AAA0" wp14:editId="425C8987">
            <wp:simplePos x="0" y="0"/>
            <wp:positionH relativeFrom="page">
              <wp:posOffset>1143000</wp:posOffset>
            </wp:positionH>
            <wp:positionV relativeFrom="paragraph">
              <wp:posOffset>-97115</wp:posOffset>
            </wp:positionV>
            <wp:extent cx="524510" cy="295910"/>
            <wp:effectExtent l="0" t="0" r="0" b="0"/>
            <wp:wrapNone/>
            <wp:docPr id="34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png"/>
                    <pic:cNvPicPr/>
                  </pic:nvPicPr>
                  <pic:blipFill>
                    <a:blip r:embed="rId111" cstate="print"/>
                    <a:stretch>
                      <a:fillRect/>
                    </a:stretch>
                  </pic:blipFill>
                  <pic:spPr>
                    <a:xfrm>
                      <a:off x="0" y="0"/>
                      <a:ext cx="524510" cy="295910"/>
                    </a:xfrm>
                    <a:prstGeom prst="rect">
                      <a:avLst/>
                    </a:prstGeom>
                  </pic:spPr>
                </pic:pic>
              </a:graphicData>
            </a:graphic>
          </wp:anchor>
        </w:drawing>
      </w:r>
      <w:r w:rsidR="704D08B4" w:rsidRPr="00BE0058">
        <w:rPr>
          <w:color w:val="000000" w:themeColor="text1"/>
        </w:rPr>
        <w:t>is the number of terms in the vocabulary.</w:t>
      </w:r>
    </w:p>
    <w:p w14:paraId="5310E840" w14:textId="77777777" w:rsidR="003E2458" w:rsidRPr="00BE0058" w:rsidRDefault="00207A5F" w:rsidP="00207A5F">
      <w:pPr>
        <w:ind w:left="993" w:right="857" w:firstLine="60"/>
        <w:rPr>
          <w:color w:val="000000" w:themeColor="text1"/>
          <w:sz w:val="24"/>
        </w:rPr>
      </w:pPr>
      <w:r w:rsidRPr="00BE0058">
        <w:rPr>
          <w:i/>
          <w:color w:val="000000" w:themeColor="text1"/>
          <w:sz w:val="24"/>
        </w:rPr>
        <w:t xml:space="preserve">add-one </w:t>
      </w:r>
      <w:r w:rsidRPr="00BE0058">
        <w:rPr>
          <w:color w:val="000000" w:themeColor="text1"/>
          <w:sz w:val="24"/>
        </w:rPr>
        <w:t xml:space="preserve">or </w:t>
      </w:r>
      <w:r w:rsidRPr="00BE0058">
        <w:rPr>
          <w:i/>
          <w:color w:val="000000" w:themeColor="text1"/>
          <w:sz w:val="24"/>
        </w:rPr>
        <w:t>Laplace smoothing</w:t>
      </w:r>
      <w:r w:rsidRPr="00BE0058">
        <w:rPr>
          <w:color w:val="000000" w:themeColor="text1"/>
          <w:sz w:val="24"/>
        </w:rPr>
        <w:t xml:space="preserve">, which simply adds one to each count </w:t>
      </w:r>
    </w:p>
    <w:p w14:paraId="0E05D4A6" w14:textId="77777777" w:rsidR="003E2458" w:rsidRPr="00BE0058" w:rsidRDefault="00207A5F" w:rsidP="00207A5F">
      <w:pPr>
        <w:ind w:left="993" w:right="857" w:firstLine="60"/>
        <w:rPr>
          <w:color w:val="000000" w:themeColor="text1"/>
          <w:sz w:val="24"/>
        </w:rPr>
      </w:pPr>
      <w:r w:rsidRPr="00BE0058">
        <w:rPr>
          <w:b/>
          <w:color w:val="000000" w:themeColor="text1"/>
          <w:sz w:val="24"/>
        </w:rPr>
        <w:t xml:space="preserve">Accuracy = </w:t>
      </w:r>
      <w:r w:rsidRPr="00BE0058">
        <w:rPr>
          <w:color w:val="000000" w:themeColor="text1"/>
          <w:sz w:val="24"/>
        </w:rPr>
        <w:t>No of test samples correctly classified /Total no of samples*100</w:t>
      </w:r>
    </w:p>
    <w:p w14:paraId="65C6E825" w14:textId="77777777" w:rsidR="00207A5F" w:rsidRPr="00BE0058" w:rsidRDefault="003E2458" w:rsidP="003E2458">
      <w:pPr>
        <w:ind w:right="857" w:firstLine="720"/>
        <w:rPr>
          <w:color w:val="000000" w:themeColor="text1"/>
          <w:sz w:val="24"/>
        </w:rPr>
      </w:pPr>
      <w:r w:rsidRPr="00BE0058">
        <w:rPr>
          <w:b/>
          <w:color w:val="000000" w:themeColor="text1"/>
          <w:sz w:val="24"/>
        </w:rPr>
        <w:t xml:space="preserve">     </w:t>
      </w:r>
      <w:r w:rsidR="00207A5F" w:rsidRPr="00BE0058">
        <w:rPr>
          <w:b/>
          <w:color w:val="000000" w:themeColor="text1"/>
          <w:sz w:val="24"/>
        </w:rPr>
        <w:t xml:space="preserve">Precision </w:t>
      </w:r>
      <w:r w:rsidR="00207A5F" w:rsidRPr="00BE0058">
        <w:rPr>
          <w:color w:val="000000" w:themeColor="text1"/>
          <w:sz w:val="24"/>
        </w:rPr>
        <w:t>= true positives true positives + false positives</w:t>
      </w:r>
    </w:p>
    <w:p w14:paraId="7911683A" w14:textId="77777777" w:rsidR="00207A5F" w:rsidRPr="00BE0058" w:rsidRDefault="00207A5F" w:rsidP="00207A5F">
      <w:pPr>
        <w:pStyle w:val="BodyText"/>
        <w:tabs>
          <w:tab w:val="left" w:pos="2798"/>
        </w:tabs>
        <w:ind w:left="993" w:right="857"/>
        <w:rPr>
          <w:color w:val="000000" w:themeColor="text1"/>
        </w:rPr>
      </w:pPr>
      <w:r w:rsidRPr="00BE0058">
        <w:rPr>
          <w:b/>
          <w:color w:val="000000" w:themeColor="text1"/>
        </w:rPr>
        <w:t>Recall</w:t>
      </w:r>
      <w:r w:rsidRPr="00BE0058">
        <w:rPr>
          <w:color w:val="000000" w:themeColor="text1"/>
        </w:rPr>
        <w:t>= true positives true positives + false</w:t>
      </w:r>
      <w:r w:rsidRPr="00BE0058">
        <w:rPr>
          <w:color w:val="000000" w:themeColor="text1"/>
          <w:spacing w:val="-4"/>
        </w:rPr>
        <w:t xml:space="preserve"> </w:t>
      </w:r>
      <w:r w:rsidRPr="00BE0058">
        <w:rPr>
          <w:color w:val="000000" w:themeColor="text1"/>
        </w:rPr>
        <w:t>negatives</w:t>
      </w:r>
    </w:p>
    <w:bookmarkEnd w:id="4"/>
    <w:p w14:paraId="53DBAC7D" w14:textId="77777777" w:rsidR="004B5F08" w:rsidRPr="00BE0058" w:rsidRDefault="004B5F08" w:rsidP="00207A5F">
      <w:pPr>
        <w:spacing w:before="61"/>
        <w:ind w:left="993" w:right="857"/>
        <w:rPr>
          <w:b/>
          <w:color w:val="000000" w:themeColor="text1"/>
          <w:sz w:val="24"/>
        </w:rPr>
      </w:pPr>
    </w:p>
    <w:p w14:paraId="6A1B5C7B" w14:textId="77777777" w:rsidR="003E2458" w:rsidRPr="00BE0058" w:rsidRDefault="003E2458" w:rsidP="00207A5F">
      <w:pPr>
        <w:spacing w:before="61"/>
        <w:ind w:left="993" w:right="857"/>
        <w:rPr>
          <w:b/>
          <w:color w:val="000000" w:themeColor="text1"/>
          <w:sz w:val="24"/>
        </w:rPr>
      </w:pPr>
    </w:p>
    <w:p w14:paraId="4D35CF86" w14:textId="77777777" w:rsidR="003E2458" w:rsidRPr="00BE0058" w:rsidRDefault="003E2458" w:rsidP="00207A5F">
      <w:pPr>
        <w:spacing w:before="61"/>
        <w:ind w:left="993" w:right="857"/>
        <w:rPr>
          <w:b/>
          <w:color w:val="000000" w:themeColor="text1"/>
          <w:sz w:val="24"/>
        </w:rPr>
      </w:pPr>
    </w:p>
    <w:p w14:paraId="0B09DA9F" w14:textId="77777777" w:rsidR="003E2458" w:rsidRPr="00BE0058" w:rsidRDefault="003E2458" w:rsidP="00207A5F">
      <w:pPr>
        <w:spacing w:before="61"/>
        <w:ind w:left="993" w:right="857"/>
        <w:rPr>
          <w:b/>
          <w:color w:val="000000" w:themeColor="text1"/>
          <w:sz w:val="24"/>
        </w:rPr>
      </w:pPr>
    </w:p>
    <w:p w14:paraId="18CEC12B" w14:textId="77777777" w:rsidR="003E2458" w:rsidRPr="00BE0058" w:rsidRDefault="003E2458" w:rsidP="00207A5F">
      <w:pPr>
        <w:spacing w:before="61"/>
        <w:ind w:left="993" w:right="857"/>
        <w:rPr>
          <w:b/>
          <w:color w:val="000000" w:themeColor="text1"/>
          <w:sz w:val="24"/>
        </w:rPr>
      </w:pPr>
    </w:p>
    <w:p w14:paraId="0ADD416C" w14:textId="77777777" w:rsidR="003E2458" w:rsidRPr="00BE0058" w:rsidRDefault="003E2458" w:rsidP="00207A5F">
      <w:pPr>
        <w:spacing w:before="61"/>
        <w:ind w:left="993" w:right="857"/>
        <w:rPr>
          <w:b/>
          <w:color w:val="000000" w:themeColor="text1"/>
          <w:sz w:val="24"/>
        </w:rPr>
      </w:pPr>
    </w:p>
    <w:p w14:paraId="78C0D4CB" w14:textId="77777777" w:rsidR="003E2458" w:rsidRPr="00BE0058" w:rsidRDefault="003E2458" w:rsidP="00207A5F">
      <w:pPr>
        <w:spacing w:before="61"/>
        <w:ind w:left="993" w:right="857"/>
        <w:rPr>
          <w:b/>
          <w:color w:val="000000" w:themeColor="text1"/>
          <w:sz w:val="24"/>
        </w:rPr>
      </w:pPr>
    </w:p>
    <w:p w14:paraId="55482F3C" w14:textId="77777777" w:rsidR="003E2458" w:rsidRPr="00BE0058" w:rsidRDefault="003E2458" w:rsidP="00207A5F">
      <w:pPr>
        <w:spacing w:before="61"/>
        <w:ind w:left="993" w:right="857"/>
        <w:rPr>
          <w:b/>
          <w:color w:val="000000" w:themeColor="text1"/>
          <w:sz w:val="24"/>
        </w:rPr>
      </w:pPr>
    </w:p>
    <w:p w14:paraId="075937F9" w14:textId="77777777" w:rsidR="003E2458" w:rsidRPr="00BE0058" w:rsidRDefault="003E2458" w:rsidP="00207A5F">
      <w:pPr>
        <w:spacing w:before="61"/>
        <w:ind w:left="993" w:right="857"/>
        <w:rPr>
          <w:b/>
          <w:color w:val="000000" w:themeColor="text1"/>
          <w:sz w:val="24"/>
        </w:rPr>
      </w:pPr>
    </w:p>
    <w:p w14:paraId="30FAE3EA" w14:textId="77777777" w:rsidR="003E2458" w:rsidRPr="00BE0058" w:rsidRDefault="003E2458" w:rsidP="00207A5F">
      <w:pPr>
        <w:spacing w:before="61"/>
        <w:ind w:left="993" w:right="857"/>
        <w:rPr>
          <w:b/>
          <w:color w:val="000000" w:themeColor="text1"/>
          <w:sz w:val="24"/>
        </w:rPr>
      </w:pPr>
    </w:p>
    <w:p w14:paraId="31282F13" w14:textId="77777777" w:rsidR="003E2458" w:rsidRPr="00BE0058" w:rsidRDefault="003E2458" w:rsidP="00207A5F">
      <w:pPr>
        <w:spacing w:before="61"/>
        <w:ind w:left="993" w:right="857"/>
        <w:rPr>
          <w:b/>
          <w:color w:val="000000" w:themeColor="text1"/>
          <w:sz w:val="24"/>
        </w:rPr>
      </w:pPr>
    </w:p>
    <w:p w14:paraId="77AF947F" w14:textId="77777777" w:rsidR="003E2458" w:rsidRPr="00BE0058" w:rsidRDefault="003E2458" w:rsidP="003E2458">
      <w:pPr>
        <w:spacing w:before="61"/>
        <w:ind w:left="142" w:right="432"/>
        <w:rPr>
          <w:b/>
          <w:color w:val="000000" w:themeColor="text1"/>
          <w:sz w:val="24"/>
        </w:rPr>
      </w:pPr>
    </w:p>
    <w:p w14:paraId="3A7A27F5" w14:textId="77777777" w:rsidR="003E2458" w:rsidRPr="00BE0058" w:rsidRDefault="003E2458" w:rsidP="003E2458">
      <w:pPr>
        <w:spacing w:before="61"/>
        <w:ind w:left="1134" w:right="432"/>
        <w:rPr>
          <w:b/>
          <w:color w:val="000000" w:themeColor="text1"/>
          <w:sz w:val="24"/>
          <w:u w:val="single"/>
        </w:rPr>
      </w:pPr>
      <w:r w:rsidRPr="00BE0058">
        <w:rPr>
          <w:b/>
          <w:color w:val="000000" w:themeColor="text1"/>
          <w:sz w:val="24"/>
          <w:u w:val="single"/>
        </w:rPr>
        <w:lastRenderedPageBreak/>
        <w:t>PROGRAM:</w:t>
      </w:r>
    </w:p>
    <w:p w14:paraId="2A40EF5F" w14:textId="77777777" w:rsidR="003E2458" w:rsidRPr="00BE0058" w:rsidRDefault="003E2458" w:rsidP="003E2458">
      <w:pPr>
        <w:spacing w:before="61"/>
        <w:ind w:left="1134" w:right="432"/>
        <w:rPr>
          <w:color w:val="000000" w:themeColor="text1"/>
          <w:sz w:val="24"/>
        </w:rPr>
      </w:pPr>
      <w:r w:rsidRPr="00BE0058">
        <w:rPr>
          <w:color w:val="000000" w:themeColor="text1"/>
          <w:sz w:val="24"/>
        </w:rPr>
        <w:t>from sklearn.datasets import fetch_20newsgroups</w:t>
      </w:r>
    </w:p>
    <w:p w14:paraId="441658A3" w14:textId="77777777" w:rsidR="003E2458" w:rsidRPr="00BE0058" w:rsidRDefault="003E2458" w:rsidP="003E2458">
      <w:pPr>
        <w:spacing w:before="61"/>
        <w:ind w:left="1134" w:right="432"/>
        <w:rPr>
          <w:color w:val="000000" w:themeColor="text1"/>
          <w:sz w:val="24"/>
        </w:rPr>
      </w:pPr>
      <w:r w:rsidRPr="00BE0058">
        <w:rPr>
          <w:color w:val="000000" w:themeColor="text1"/>
          <w:sz w:val="24"/>
        </w:rPr>
        <w:t>from sklearn.metrics import confusion_matrix</w:t>
      </w:r>
    </w:p>
    <w:p w14:paraId="0D989DF6" w14:textId="77777777" w:rsidR="003E2458" w:rsidRPr="00BE0058" w:rsidRDefault="003E2458" w:rsidP="003E2458">
      <w:pPr>
        <w:spacing w:before="61"/>
        <w:ind w:left="1134" w:right="432"/>
        <w:rPr>
          <w:color w:val="000000" w:themeColor="text1"/>
          <w:sz w:val="24"/>
        </w:rPr>
      </w:pPr>
      <w:r w:rsidRPr="00BE0058">
        <w:rPr>
          <w:color w:val="000000" w:themeColor="text1"/>
          <w:sz w:val="24"/>
        </w:rPr>
        <w:t>from sklearn.metrics import classification_report</w:t>
      </w:r>
    </w:p>
    <w:p w14:paraId="325E2705" w14:textId="77777777" w:rsidR="003E2458" w:rsidRPr="00BE0058" w:rsidRDefault="003E2458" w:rsidP="003E2458">
      <w:pPr>
        <w:spacing w:before="61"/>
        <w:ind w:left="1134" w:right="432"/>
        <w:rPr>
          <w:color w:val="000000" w:themeColor="text1"/>
          <w:sz w:val="24"/>
        </w:rPr>
      </w:pPr>
      <w:r w:rsidRPr="00BE0058">
        <w:rPr>
          <w:color w:val="000000" w:themeColor="text1"/>
          <w:sz w:val="24"/>
        </w:rPr>
        <w:t>import numpy as np</w:t>
      </w:r>
    </w:p>
    <w:p w14:paraId="325765D7" w14:textId="77777777" w:rsidR="003E2458" w:rsidRPr="00BE0058" w:rsidRDefault="003E2458" w:rsidP="003E2458">
      <w:pPr>
        <w:spacing w:before="61"/>
        <w:ind w:left="1134" w:right="432"/>
        <w:rPr>
          <w:color w:val="000000" w:themeColor="text1"/>
          <w:sz w:val="24"/>
        </w:rPr>
      </w:pPr>
      <w:r w:rsidRPr="00BE0058">
        <w:rPr>
          <w:color w:val="000000" w:themeColor="text1"/>
          <w:sz w:val="24"/>
        </w:rPr>
        <w:t>categories = ['alt.atheism', 'soc.religion.christian','comp.graphics', 'sci.med']</w:t>
      </w:r>
    </w:p>
    <w:p w14:paraId="1C94D8C3" w14:textId="77777777" w:rsidR="003E2458" w:rsidRPr="00BE0058" w:rsidRDefault="003E2458" w:rsidP="003E2458">
      <w:pPr>
        <w:spacing w:before="61"/>
        <w:ind w:left="1134" w:right="432"/>
        <w:rPr>
          <w:color w:val="000000" w:themeColor="text1"/>
          <w:sz w:val="24"/>
        </w:rPr>
      </w:pPr>
      <w:r w:rsidRPr="00BE0058">
        <w:rPr>
          <w:color w:val="000000" w:themeColor="text1"/>
          <w:sz w:val="24"/>
        </w:rPr>
        <w:t>twenty_train = fetch_20newsgroups(subset='train',categories=categories,shuffle=True)</w:t>
      </w:r>
    </w:p>
    <w:p w14:paraId="309F0F4A" w14:textId="77777777" w:rsidR="003E2458" w:rsidRPr="00BE0058" w:rsidRDefault="003E2458" w:rsidP="003E2458">
      <w:pPr>
        <w:spacing w:before="61"/>
        <w:ind w:left="1134" w:right="432"/>
        <w:rPr>
          <w:color w:val="000000" w:themeColor="text1"/>
          <w:sz w:val="24"/>
        </w:rPr>
      </w:pPr>
      <w:r w:rsidRPr="00BE0058">
        <w:rPr>
          <w:color w:val="000000" w:themeColor="text1"/>
          <w:sz w:val="24"/>
        </w:rPr>
        <w:t>twenty_test = fetch_20newsgroups(subset='test',categories=categories,shuffle=True)</w:t>
      </w:r>
    </w:p>
    <w:p w14:paraId="6998EE23" w14:textId="77777777" w:rsidR="003E2458" w:rsidRPr="00BE0058" w:rsidRDefault="003E2458" w:rsidP="003E2458">
      <w:pPr>
        <w:spacing w:before="61"/>
        <w:ind w:left="1134" w:right="432"/>
        <w:rPr>
          <w:color w:val="000000" w:themeColor="text1"/>
          <w:sz w:val="24"/>
        </w:rPr>
      </w:pPr>
      <w:r w:rsidRPr="00BE0058">
        <w:rPr>
          <w:color w:val="000000" w:themeColor="text1"/>
          <w:sz w:val="24"/>
        </w:rPr>
        <w:t>print(len(twenty_train.data))</w:t>
      </w:r>
    </w:p>
    <w:p w14:paraId="5716A140" w14:textId="77777777" w:rsidR="003E2458" w:rsidRPr="00BE0058" w:rsidRDefault="003E2458" w:rsidP="003E2458">
      <w:pPr>
        <w:spacing w:before="61"/>
        <w:ind w:left="1134" w:right="432"/>
        <w:rPr>
          <w:color w:val="000000" w:themeColor="text1"/>
          <w:sz w:val="24"/>
        </w:rPr>
      </w:pPr>
      <w:r w:rsidRPr="00BE0058">
        <w:rPr>
          <w:color w:val="000000" w:themeColor="text1"/>
          <w:sz w:val="24"/>
        </w:rPr>
        <w:t>print(len(twenty_test.data))</w:t>
      </w:r>
    </w:p>
    <w:p w14:paraId="1CF1BE7D" w14:textId="77777777" w:rsidR="003E2458" w:rsidRPr="00BE0058" w:rsidRDefault="003E2458" w:rsidP="003E2458">
      <w:pPr>
        <w:spacing w:before="61"/>
        <w:ind w:left="1134" w:right="432"/>
        <w:rPr>
          <w:color w:val="000000" w:themeColor="text1"/>
          <w:sz w:val="24"/>
        </w:rPr>
      </w:pPr>
      <w:r w:rsidRPr="00BE0058">
        <w:rPr>
          <w:color w:val="000000" w:themeColor="text1"/>
          <w:sz w:val="24"/>
        </w:rPr>
        <w:t>print(twenty_train.target_names)</w:t>
      </w:r>
    </w:p>
    <w:p w14:paraId="735421F5" w14:textId="77777777" w:rsidR="003E2458" w:rsidRPr="00BE0058" w:rsidRDefault="003E2458" w:rsidP="003E2458">
      <w:pPr>
        <w:spacing w:before="61"/>
        <w:ind w:left="1134" w:right="432"/>
        <w:rPr>
          <w:color w:val="000000" w:themeColor="text1"/>
          <w:sz w:val="24"/>
        </w:rPr>
      </w:pPr>
      <w:r w:rsidRPr="00BE0058">
        <w:rPr>
          <w:color w:val="000000" w:themeColor="text1"/>
          <w:sz w:val="24"/>
        </w:rPr>
        <w:t>print("\n".join(twenty_train.data[0].split("\n")))</w:t>
      </w:r>
    </w:p>
    <w:p w14:paraId="41D75469" w14:textId="77777777" w:rsidR="003E2458" w:rsidRPr="00BE0058" w:rsidRDefault="003E2458" w:rsidP="003E2458">
      <w:pPr>
        <w:spacing w:before="61"/>
        <w:ind w:left="1134" w:right="432"/>
        <w:rPr>
          <w:color w:val="000000" w:themeColor="text1"/>
          <w:sz w:val="24"/>
        </w:rPr>
      </w:pPr>
      <w:r w:rsidRPr="00BE0058">
        <w:rPr>
          <w:color w:val="000000" w:themeColor="text1"/>
          <w:sz w:val="24"/>
        </w:rPr>
        <w:t>print("Target",twenty_train.target)</w:t>
      </w:r>
    </w:p>
    <w:p w14:paraId="2A944F13" w14:textId="77777777" w:rsidR="003E2458" w:rsidRPr="00BE0058" w:rsidRDefault="003E2458" w:rsidP="003E2458">
      <w:pPr>
        <w:spacing w:before="61"/>
        <w:ind w:left="1134" w:right="432"/>
        <w:rPr>
          <w:color w:val="000000" w:themeColor="text1"/>
          <w:sz w:val="24"/>
        </w:rPr>
      </w:pPr>
      <w:r w:rsidRPr="00BE0058">
        <w:rPr>
          <w:color w:val="000000" w:themeColor="text1"/>
          <w:sz w:val="24"/>
        </w:rPr>
        <w:t>from sklearn.feature_extraction.text import CountVectorizer</w:t>
      </w:r>
    </w:p>
    <w:p w14:paraId="2D9D3DEF" w14:textId="77777777" w:rsidR="003E2458" w:rsidRPr="00BE0058" w:rsidRDefault="003E2458" w:rsidP="003E2458">
      <w:pPr>
        <w:spacing w:before="61"/>
        <w:ind w:left="1134" w:right="432"/>
        <w:rPr>
          <w:color w:val="000000" w:themeColor="text1"/>
          <w:sz w:val="24"/>
        </w:rPr>
      </w:pPr>
      <w:r w:rsidRPr="00BE0058">
        <w:rPr>
          <w:color w:val="000000" w:themeColor="text1"/>
          <w:sz w:val="24"/>
        </w:rPr>
        <w:t>count_vect = CountVectorizer()</w:t>
      </w:r>
    </w:p>
    <w:p w14:paraId="5F7CC89A" w14:textId="77777777" w:rsidR="003E2458" w:rsidRPr="00BE0058" w:rsidRDefault="003E2458" w:rsidP="003E2458">
      <w:pPr>
        <w:spacing w:before="61"/>
        <w:ind w:left="1134" w:right="432"/>
        <w:rPr>
          <w:color w:val="000000" w:themeColor="text1"/>
          <w:sz w:val="24"/>
        </w:rPr>
      </w:pPr>
      <w:r w:rsidRPr="00BE0058">
        <w:rPr>
          <w:color w:val="000000" w:themeColor="text1"/>
          <w:sz w:val="24"/>
        </w:rPr>
        <w:t>X_train_tf = count_vect.fit_transform(twenty_train.data)</w:t>
      </w:r>
    </w:p>
    <w:p w14:paraId="450DB182" w14:textId="77777777" w:rsidR="003E2458" w:rsidRPr="00BE0058" w:rsidRDefault="003E2458" w:rsidP="003E2458">
      <w:pPr>
        <w:spacing w:before="61"/>
        <w:ind w:left="1134" w:right="432"/>
        <w:rPr>
          <w:color w:val="000000" w:themeColor="text1"/>
          <w:sz w:val="24"/>
        </w:rPr>
      </w:pPr>
      <w:r w:rsidRPr="00BE0058">
        <w:rPr>
          <w:color w:val="000000" w:themeColor="text1"/>
          <w:sz w:val="24"/>
        </w:rPr>
        <w:t>from sklearn.feature_extraction.text import TfidfTransformer</w:t>
      </w:r>
    </w:p>
    <w:p w14:paraId="0D38D7D4" w14:textId="77777777" w:rsidR="003E2458" w:rsidRPr="00BE0058" w:rsidRDefault="003E2458" w:rsidP="003E2458">
      <w:pPr>
        <w:spacing w:before="61"/>
        <w:ind w:left="1134" w:right="432"/>
        <w:rPr>
          <w:color w:val="000000" w:themeColor="text1"/>
          <w:sz w:val="24"/>
        </w:rPr>
      </w:pPr>
      <w:r w:rsidRPr="00BE0058">
        <w:rPr>
          <w:color w:val="000000" w:themeColor="text1"/>
          <w:sz w:val="24"/>
        </w:rPr>
        <w:t>tfidf_transformer = TfidfTransformer()</w:t>
      </w:r>
    </w:p>
    <w:p w14:paraId="0C7304EF" w14:textId="77777777" w:rsidR="003E2458" w:rsidRPr="00BE0058" w:rsidRDefault="003E2458" w:rsidP="003E2458">
      <w:pPr>
        <w:spacing w:before="61"/>
        <w:ind w:left="1134" w:right="432"/>
        <w:rPr>
          <w:color w:val="000000" w:themeColor="text1"/>
          <w:sz w:val="24"/>
        </w:rPr>
      </w:pPr>
      <w:r w:rsidRPr="00BE0058">
        <w:rPr>
          <w:color w:val="000000" w:themeColor="text1"/>
          <w:sz w:val="24"/>
        </w:rPr>
        <w:t>X_train_tfidf = tfidf_transformer.fit_transform(X_train_tf)</w:t>
      </w:r>
    </w:p>
    <w:p w14:paraId="39EC3CE2" w14:textId="77777777" w:rsidR="003E2458" w:rsidRPr="00BE0058" w:rsidRDefault="003E2458" w:rsidP="003E2458">
      <w:pPr>
        <w:spacing w:before="61"/>
        <w:ind w:left="1134" w:right="432"/>
        <w:rPr>
          <w:color w:val="000000" w:themeColor="text1"/>
          <w:sz w:val="24"/>
        </w:rPr>
      </w:pPr>
      <w:r w:rsidRPr="00BE0058">
        <w:rPr>
          <w:color w:val="000000" w:themeColor="text1"/>
          <w:sz w:val="24"/>
        </w:rPr>
        <w:t>#X_train_tfidf.shape</w:t>
      </w:r>
    </w:p>
    <w:p w14:paraId="4D3552CF" w14:textId="77777777" w:rsidR="003E2458" w:rsidRPr="00BE0058" w:rsidRDefault="003E2458" w:rsidP="003E2458">
      <w:pPr>
        <w:spacing w:before="61"/>
        <w:ind w:left="1134" w:right="432"/>
        <w:rPr>
          <w:color w:val="000000" w:themeColor="text1"/>
          <w:sz w:val="24"/>
        </w:rPr>
      </w:pPr>
      <w:r w:rsidRPr="00BE0058">
        <w:rPr>
          <w:color w:val="000000" w:themeColor="text1"/>
          <w:sz w:val="24"/>
        </w:rPr>
        <w:t>from sklearn.naive_bayes import MultinomialNB</w:t>
      </w:r>
    </w:p>
    <w:p w14:paraId="2A1D47D6" w14:textId="77777777" w:rsidR="003E2458" w:rsidRPr="00BE0058" w:rsidRDefault="003E2458" w:rsidP="003E2458">
      <w:pPr>
        <w:spacing w:before="61"/>
        <w:ind w:left="1134" w:right="432"/>
        <w:rPr>
          <w:color w:val="000000" w:themeColor="text1"/>
          <w:sz w:val="24"/>
        </w:rPr>
      </w:pPr>
      <w:r w:rsidRPr="00BE0058">
        <w:rPr>
          <w:color w:val="000000" w:themeColor="text1"/>
          <w:sz w:val="24"/>
        </w:rPr>
        <w:t>from sklearn.metrics import accuracy_score</w:t>
      </w:r>
    </w:p>
    <w:p w14:paraId="44946125" w14:textId="77777777" w:rsidR="003E2458" w:rsidRPr="00BE0058" w:rsidRDefault="003E2458" w:rsidP="003E2458">
      <w:pPr>
        <w:spacing w:before="61"/>
        <w:ind w:left="1134" w:right="432"/>
        <w:rPr>
          <w:color w:val="000000" w:themeColor="text1"/>
          <w:sz w:val="24"/>
        </w:rPr>
      </w:pPr>
      <w:r w:rsidRPr="00BE0058">
        <w:rPr>
          <w:color w:val="000000" w:themeColor="text1"/>
          <w:sz w:val="24"/>
        </w:rPr>
        <w:t>from sklearn import metrics</w:t>
      </w:r>
    </w:p>
    <w:p w14:paraId="0B016ABB" w14:textId="77777777" w:rsidR="003E2458" w:rsidRPr="00BE0058" w:rsidRDefault="003E2458" w:rsidP="003E2458">
      <w:pPr>
        <w:spacing w:before="61"/>
        <w:ind w:left="1134" w:right="432"/>
        <w:rPr>
          <w:color w:val="000000" w:themeColor="text1"/>
          <w:sz w:val="24"/>
        </w:rPr>
      </w:pPr>
      <w:r w:rsidRPr="00BE0058">
        <w:rPr>
          <w:color w:val="000000" w:themeColor="text1"/>
          <w:sz w:val="24"/>
        </w:rPr>
        <w:t>mod = MultinomialNB()</w:t>
      </w:r>
    </w:p>
    <w:p w14:paraId="67CC1F2D" w14:textId="77777777" w:rsidR="003E2458" w:rsidRPr="00BE0058" w:rsidRDefault="003E2458" w:rsidP="003E2458">
      <w:pPr>
        <w:spacing w:before="61"/>
        <w:ind w:left="1134" w:right="432"/>
        <w:rPr>
          <w:color w:val="000000" w:themeColor="text1"/>
          <w:sz w:val="24"/>
        </w:rPr>
      </w:pPr>
      <w:r w:rsidRPr="00BE0058">
        <w:rPr>
          <w:color w:val="000000" w:themeColor="text1"/>
          <w:sz w:val="24"/>
        </w:rPr>
        <w:t>mod.fit(X_train_tfidf, twenty_train.target)</w:t>
      </w:r>
    </w:p>
    <w:p w14:paraId="1F895B44" w14:textId="77777777" w:rsidR="003E2458" w:rsidRPr="00BE0058" w:rsidRDefault="003E2458" w:rsidP="003E2458">
      <w:pPr>
        <w:spacing w:before="61"/>
        <w:ind w:left="1134" w:right="432"/>
        <w:rPr>
          <w:color w:val="000000" w:themeColor="text1"/>
          <w:sz w:val="24"/>
        </w:rPr>
      </w:pPr>
      <w:r w:rsidRPr="00BE0058">
        <w:rPr>
          <w:color w:val="000000" w:themeColor="text1"/>
          <w:sz w:val="24"/>
        </w:rPr>
        <w:t>X_test_tf = count_vect.transform(twenty_test.data)</w:t>
      </w:r>
    </w:p>
    <w:p w14:paraId="4C955A02" w14:textId="77777777" w:rsidR="003E2458" w:rsidRPr="00BE0058" w:rsidRDefault="003E2458" w:rsidP="003E2458">
      <w:pPr>
        <w:spacing w:before="61"/>
        <w:ind w:left="1134" w:right="432"/>
        <w:rPr>
          <w:color w:val="000000" w:themeColor="text1"/>
          <w:sz w:val="24"/>
        </w:rPr>
      </w:pPr>
      <w:r w:rsidRPr="00BE0058">
        <w:rPr>
          <w:color w:val="000000" w:themeColor="text1"/>
          <w:sz w:val="24"/>
        </w:rPr>
        <w:t>X_test_tfidf = tfidf_transformer.transform(X_test_tf)</w:t>
      </w:r>
    </w:p>
    <w:p w14:paraId="1FA1BF7C" w14:textId="77777777" w:rsidR="003E2458" w:rsidRPr="00BE0058" w:rsidRDefault="003E2458" w:rsidP="003E2458">
      <w:pPr>
        <w:spacing w:before="61"/>
        <w:ind w:left="1134" w:right="432"/>
        <w:rPr>
          <w:color w:val="000000" w:themeColor="text1"/>
          <w:sz w:val="24"/>
        </w:rPr>
      </w:pPr>
      <w:r w:rsidRPr="00BE0058">
        <w:rPr>
          <w:color w:val="000000" w:themeColor="text1"/>
          <w:sz w:val="24"/>
        </w:rPr>
        <w:t>predicted = mod.predict(X_test_tfidf)</w:t>
      </w:r>
    </w:p>
    <w:p w14:paraId="49947D87" w14:textId="77777777" w:rsidR="003E2458" w:rsidRPr="00BE0058" w:rsidRDefault="003E2458" w:rsidP="003E2458">
      <w:pPr>
        <w:spacing w:before="61"/>
        <w:ind w:left="1134" w:right="432"/>
        <w:rPr>
          <w:color w:val="000000" w:themeColor="text1"/>
          <w:sz w:val="24"/>
        </w:rPr>
      </w:pPr>
      <w:r w:rsidRPr="00BE0058">
        <w:rPr>
          <w:color w:val="000000" w:themeColor="text1"/>
          <w:sz w:val="24"/>
        </w:rPr>
        <w:t>print("Predicted",predicted)</w:t>
      </w:r>
    </w:p>
    <w:p w14:paraId="2BD8633C" w14:textId="77777777" w:rsidR="003E2458" w:rsidRPr="00BE0058" w:rsidRDefault="003E2458" w:rsidP="003E2458">
      <w:pPr>
        <w:spacing w:before="61"/>
        <w:ind w:left="1134" w:right="432"/>
        <w:rPr>
          <w:color w:val="000000" w:themeColor="text1"/>
          <w:sz w:val="24"/>
        </w:rPr>
      </w:pPr>
      <w:r w:rsidRPr="00BE0058">
        <w:rPr>
          <w:color w:val="000000" w:themeColor="text1"/>
          <w:sz w:val="24"/>
        </w:rPr>
        <w:t>print("Accuracy:", accuracy_score(twenty_test.target, predicted))</w:t>
      </w:r>
    </w:p>
    <w:p w14:paraId="6DCFD3E9" w14:textId="77777777" w:rsidR="003E2458" w:rsidRPr="00BE0058" w:rsidRDefault="003E2458" w:rsidP="003E2458">
      <w:pPr>
        <w:spacing w:before="61"/>
        <w:ind w:left="1134" w:right="432"/>
        <w:rPr>
          <w:color w:val="000000" w:themeColor="text1"/>
          <w:sz w:val="24"/>
        </w:rPr>
      </w:pPr>
      <w:r w:rsidRPr="00BE0058">
        <w:rPr>
          <w:color w:val="000000" w:themeColor="text1"/>
          <w:sz w:val="24"/>
        </w:rPr>
        <w:t>print(classification_report(twenty_test.target,predicted,target_names=twenty_test.target_names))</w:t>
      </w:r>
    </w:p>
    <w:p w14:paraId="38ECD459" w14:textId="77777777" w:rsidR="003E2458" w:rsidRPr="00BE0058" w:rsidRDefault="003E2458" w:rsidP="003E2458">
      <w:pPr>
        <w:spacing w:before="61"/>
        <w:ind w:left="1134" w:right="432"/>
        <w:rPr>
          <w:color w:val="000000" w:themeColor="text1"/>
          <w:sz w:val="24"/>
        </w:rPr>
      </w:pPr>
    </w:p>
    <w:p w14:paraId="1ADCC4D3" w14:textId="77777777" w:rsidR="003E2458" w:rsidRPr="00BE0058" w:rsidRDefault="003E2458" w:rsidP="003E2458">
      <w:pPr>
        <w:spacing w:before="61"/>
        <w:ind w:left="1134" w:right="432"/>
        <w:rPr>
          <w:color w:val="000000" w:themeColor="text1"/>
          <w:sz w:val="24"/>
        </w:rPr>
      </w:pPr>
      <w:r w:rsidRPr="00BE0058">
        <w:rPr>
          <w:color w:val="000000" w:themeColor="text1"/>
          <w:sz w:val="24"/>
        </w:rPr>
        <w:t>print("confusion matrix is \n",metrics.confusion_matrix(twenty_test.target, predicted))</w:t>
      </w:r>
    </w:p>
    <w:p w14:paraId="6EC59BF1" w14:textId="77777777" w:rsidR="003E2458" w:rsidRPr="00BE0058" w:rsidRDefault="003E2458" w:rsidP="003E2458">
      <w:pPr>
        <w:spacing w:before="61"/>
        <w:ind w:left="1134" w:right="432"/>
        <w:rPr>
          <w:color w:val="000000" w:themeColor="text1"/>
          <w:sz w:val="24"/>
        </w:rPr>
      </w:pPr>
    </w:p>
    <w:p w14:paraId="66962885" w14:textId="77777777" w:rsidR="003E2458" w:rsidRPr="00BE0058" w:rsidRDefault="003E2458" w:rsidP="003E2458">
      <w:pPr>
        <w:spacing w:before="61"/>
        <w:ind w:left="1134" w:right="432"/>
        <w:rPr>
          <w:b/>
          <w:color w:val="000000" w:themeColor="text1"/>
          <w:sz w:val="24"/>
          <w:u w:val="single"/>
        </w:rPr>
      </w:pPr>
    </w:p>
    <w:p w14:paraId="569D64D9" w14:textId="77777777" w:rsidR="003E2458" w:rsidRPr="00BE0058" w:rsidRDefault="003E2458" w:rsidP="003E2458">
      <w:pPr>
        <w:spacing w:before="61"/>
        <w:ind w:left="1134" w:right="432"/>
        <w:rPr>
          <w:b/>
          <w:color w:val="000000" w:themeColor="text1"/>
          <w:sz w:val="24"/>
          <w:u w:val="single"/>
        </w:rPr>
      </w:pPr>
    </w:p>
    <w:p w14:paraId="39E0584D" w14:textId="77777777" w:rsidR="003E2458" w:rsidRPr="00BE0058" w:rsidRDefault="003E2458" w:rsidP="003E2458">
      <w:pPr>
        <w:spacing w:before="61"/>
        <w:ind w:left="1134" w:right="432"/>
        <w:rPr>
          <w:b/>
          <w:color w:val="000000" w:themeColor="text1"/>
          <w:sz w:val="24"/>
          <w:u w:val="single"/>
        </w:rPr>
      </w:pPr>
    </w:p>
    <w:p w14:paraId="0BB1A27E" w14:textId="77777777" w:rsidR="003E2458" w:rsidRPr="00BE0058" w:rsidRDefault="003E2458" w:rsidP="003E2458">
      <w:pPr>
        <w:spacing w:before="61"/>
        <w:ind w:left="142" w:right="432"/>
        <w:rPr>
          <w:b/>
          <w:color w:val="000000" w:themeColor="text1"/>
          <w:sz w:val="24"/>
          <w:u w:val="single"/>
        </w:rPr>
      </w:pPr>
    </w:p>
    <w:p w14:paraId="0F8B125C" w14:textId="77777777" w:rsidR="003E2458" w:rsidRPr="00BE0058" w:rsidRDefault="003E2458" w:rsidP="003E2458">
      <w:pPr>
        <w:spacing w:before="61"/>
        <w:ind w:left="142" w:right="432"/>
        <w:rPr>
          <w:b/>
          <w:color w:val="000000" w:themeColor="text1"/>
          <w:sz w:val="24"/>
          <w:u w:val="single"/>
        </w:rPr>
      </w:pPr>
    </w:p>
    <w:p w14:paraId="41C60458" w14:textId="77777777" w:rsidR="003E2458" w:rsidRPr="00BE0058" w:rsidRDefault="003E2458" w:rsidP="003E2458">
      <w:pPr>
        <w:spacing w:before="61"/>
        <w:ind w:left="1134" w:right="432"/>
        <w:rPr>
          <w:b/>
          <w:color w:val="000000" w:themeColor="text1"/>
          <w:sz w:val="24"/>
          <w:u w:val="single"/>
        </w:rPr>
      </w:pPr>
    </w:p>
    <w:p w14:paraId="57352A60" w14:textId="77777777" w:rsidR="003E2458" w:rsidRPr="00BE0058" w:rsidRDefault="003E2458" w:rsidP="003E2458">
      <w:pPr>
        <w:spacing w:before="61"/>
        <w:ind w:left="1134" w:right="432"/>
        <w:rPr>
          <w:b/>
          <w:color w:val="000000" w:themeColor="text1"/>
          <w:sz w:val="24"/>
          <w:u w:val="single"/>
        </w:rPr>
      </w:pPr>
      <w:r w:rsidRPr="00BE0058">
        <w:rPr>
          <w:b/>
          <w:color w:val="000000" w:themeColor="text1"/>
          <w:sz w:val="24"/>
          <w:u w:val="single"/>
        </w:rPr>
        <w:lastRenderedPageBreak/>
        <w:t>OUTPUT:</w:t>
      </w:r>
    </w:p>
    <w:p w14:paraId="4267F419" w14:textId="77777777" w:rsidR="003E2458" w:rsidRPr="00BE0058" w:rsidRDefault="36B9BB57" w:rsidP="003E2458">
      <w:pPr>
        <w:spacing w:before="61"/>
        <w:ind w:left="1134" w:right="432"/>
        <w:rPr>
          <w:b/>
          <w:color w:val="000000" w:themeColor="text1"/>
          <w:sz w:val="24"/>
          <w:u w:val="single"/>
        </w:rPr>
      </w:pPr>
      <w:r>
        <w:rPr>
          <w:noProof/>
        </w:rPr>
        <w:drawing>
          <wp:inline distT="0" distB="0" distL="0" distR="0" wp14:anchorId="556AA499" wp14:editId="20FE6BD5">
            <wp:extent cx="6845299" cy="7011034"/>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pic:nvPicPr>
                  <pic:blipFill>
                    <a:blip r:embed="rId112">
                      <a:extLst>
                        <a:ext uri="{28A0092B-C50C-407E-A947-70E740481C1C}">
                          <a14:useLocalDpi xmlns:a14="http://schemas.microsoft.com/office/drawing/2010/main" val="0"/>
                        </a:ext>
                      </a:extLst>
                    </a:blip>
                    <a:stretch>
                      <a:fillRect/>
                    </a:stretch>
                  </pic:blipFill>
                  <pic:spPr>
                    <a:xfrm>
                      <a:off x="0" y="0"/>
                      <a:ext cx="6845299" cy="7011034"/>
                    </a:xfrm>
                    <a:prstGeom prst="rect">
                      <a:avLst/>
                    </a:prstGeom>
                  </pic:spPr>
                </pic:pic>
              </a:graphicData>
            </a:graphic>
          </wp:inline>
        </w:drawing>
      </w:r>
    </w:p>
    <w:p w14:paraId="2307325F" w14:textId="77777777" w:rsidR="003E2458" w:rsidRPr="00BE0058" w:rsidRDefault="003E2458" w:rsidP="003E2458">
      <w:pPr>
        <w:spacing w:before="61"/>
        <w:ind w:left="1134" w:right="432"/>
        <w:rPr>
          <w:b/>
          <w:color w:val="000000" w:themeColor="text1"/>
          <w:sz w:val="24"/>
          <w:u w:val="single"/>
        </w:rPr>
      </w:pPr>
    </w:p>
    <w:p w14:paraId="313AE7F5" w14:textId="77777777" w:rsidR="003E2458" w:rsidRPr="00BE0058" w:rsidRDefault="003E2458" w:rsidP="003E2458">
      <w:pPr>
        <w:spacing w:before="61"/>
        <w:ind w:left="1134" w:right="432"/>
        <w:rPr>
          <w:b/>
          <w:color w:val="000000" w:themeColor="text1"/>
          <w:sz w:val="24"/>
          <w:u w:val="single"/>
        </w:rPr>
      </w:pPr>
    </w:p>
    <w:p w14:paraId="168F65D8" w14:textId="77777777" w:rsidR="003E2458" w:rsidRPr="00BE0058" w:rsidRDefault="003E2458" w:rsidP="003E2458">
      <w:pPr>
        <w:spacing w:before="61"/>
        <w:ind w:left="1134" w:right="432"/>
        <w:rPr>
          <w:b/>
          <w:color w:val="000000" w:themeColor="text1"/>
          <w:sz w:val="24"/>
          <w:u w:val="single"/>
        </w:rPr>
      </w:pPr>
    </w:p>
    <w:p w14:paraId="460FA7C8" w14:textId="77777777" w:rsidR="003E2458" w:rsidRPr="00BE0058" w:rsidRDefault="003E2458" w:rsidP="003E2458">
      <w:pPr>
        <w:spacing w:before="61"/>
        <w:ind w:left="1134" w:right="432"/>
        <w:rPr>
          <w:b/>
          <w:color w:val="000000" w:themeColor="text1"/>
          <w:sz w:val="24"/>
          <w:u w:val="single"/>
        </w:rPr>
      </w:pPr>
    </w:p>
    <w:p w14:paraId="76A5953D" w14:textId="77777777" w:rsidR="003E2458" w:rsidRPr="00BE0058" w:rsidRDefault="003E2458" w:rsidP="003E2458">
      <w:pPr>
        <w:spacing w:before="61"/>
        <w:ind w:left="1134" w:right="432"/>
        <w:rPr>
          <w:b/>
          <w:color w:val="000000" w:themeColor="text1"/>
          <w:sz w:val="24"/>
          <w:u w:val="single"/>
        </w:rPr>
      </w:pPr>
    </w:p>
    <w:p w14:paraId="3C07BD89" w14:textId="77777777" w:rsidR="003E2458" w:rsidRPr="00BE0058" w:rsidRDefault="003E2458" w:rsidP="003E2458">
      <w:pPr>
        <w:spacing w:before="61"/>
        <w:ind w:left="1134" w:right="432"/>
        <w:rPr>
          <w:b/>
          <w:color w:val="000000" w:themeColor="text1"/>
          <w:sz w:val="24"/>
          <w:u w:val="single"/>
        </w:rPr>
      </w:pPr>
    </w:p>
    <w:p w14:paraId="6F9C5B6A" w14:textId="77777777" w:rsidR="003E2458" w:rsidRPr="00BE0058" w:rsidRDefault="003E2458" w:rsidP="003E2458">
      <w:pPr>
        <w:pStyle w:val="Heading1"/>
        <w:ind w:left="1134" w:right="900"/>
        <w:rPr>
          <w:color w:val="000000" w:themeColor="text1"/>
        </w:rPr>
      </w:pPr>
      <w:r w:rsidRPr="005C6394">
        <w:rPr>
          <w:color w:val="000000" w:themeColor="text1"/>
          <w:u w:val="single"/>
        </w:rPr>
        <w:lastRenderedPageBreak/>
        <w:t>Program 7</w:t>
      </w:r>
      <w:r w:rsidRPr="00BE0058">
        <w:rPr>
          <w:color w:val="000000" w:themeColor="text1"/>
        </w:rPr>
        <w:t>: Write a program to construct aBayesian network considering medical data. Use this model to demonstrate the diagnosis of heart patients using standard Heart Disease Data Set. You can use Java/Python ML library classes/API.</w:t>
      </w:r>
    </w:p>
    <w:p w14:paraId="63FE3489" w14:textId="77777777" w:rsidR="003E2458" w:rsidRPr="00BE0058" w:rsidRDefault="003E2458" w:rsidP="003E2458">
      <w:pPr>
        <w:pStyle w:val="BodyText"/>
        <w:spacing w:before="1"/>
        <w:ind w:left="1134" w:right="900"/>
        <w:rPr>
          <w:color w:val="000000" w:themeColor="text1"/>
          <w:sz w:val="32"/>
        </w:rPr>
      </w:pPr>
    </w:p>
    <w:p w14:paraId="32A1A2D7" w14:textId="77777777" w:rsidR="003E2458" w:rsidRPr="00BE0058" w:rsidRDefault="003E2458" w:rsidP="003E2458">
      <w:pPr>
        <w:pStyle w:val="BodyText"/>
        <w:ind w:left="1134" w:right="900"/>
        <w:jc w:val="both"/>
        <w:rPr>
          <w:color w:val="000000" w:themeColor="text1"/>
        </w:rPr>
      </w:pPr>
      <w:r w:rsidRPr="00BE0058">
        <w:rPr>
          <w:b/>
          <w:color w:val="000000" w:themeColor="text1"/>
          <w:u w:val="thick"/>
        </w:rPr>
        <w:t>A Bayesian network</w:t>
      </w:r>
      <w:r w:rsidRPr="00BE0058">
        <w:rPr>
          <w:b/>
          <w:color w:val="000000" w:themeColor="text1"/>
        </w:rPr>
        <w:t xml:space="preserve"> </w:t>
      </w:r>
      <w:r w:rsidRPr="00BE0058">
        <w:rPr>
          <w:color w:val="000000" w:themeColor="text1"/>
        </w:rPr>
        <w:t>– also called a belief network or causal probabilistic network- is a graphical representation of probabilistic information: It is a directed acyclic graph in which nodes represent random (stochastic) variables, and links between nodes represent direct probabilistic influences between the variables. In this formalism, propositions are given numerical probability values signifying the degree of belief accorded them, and the values are combined and manipulated according to the rules of probability theory. Typically, the direction of a connection between nodes indicates a causal influence or class-property relationship</w:t>
      </w:r>
    </w:p>
    <w:p w14:paraId="6F7FA310" w14:textId="77777777" w:rsidR="003E2458" w:rsidRPr="00BE0058" w:rsidRDefault="003E2458" w:rsidP="003E2458">
      <w:pPr>
        <w:pStyle w:val="BodyText"/>
        <w:spacing w:before="1"/>
        <w:ind w:left="1134" w:right="900"/>
        <w:jc w:val="both"/>
        <w:rPr>
          <w:color w:val="000000" w:themeColor="text1"/>
        </w:rPr>
      </w:pPr>
      <w:r w:rsidRPr="00BE0058">
        <w:rPr>
          <w:color w:val="000000" w:themeColor="text1"/>
        </w:rPr>
        <w:t>Bayesian statistical inference uses probabilities for both prior and future events to estimate the uncertainty that is inevitable with prediction. The fundamental concept in Bayesian networks is that probabilities can be assigned to parameter values,</w:t>
      </w:r>
    </w:p>
    <w:p w14:paraId="52B8818E" w14:textId="77777777" w:rsidR="003E2458" w:rsidRPr="00BE0058" w:rsidRDefault="003E2458" w:rsidP="003E2458">
      <w:pPr>
        <w:pStyle w:val="BodyText"/>
        <w:spacing w:before="9"/>
        <w:ind w:left="1134" w:right="900"/>
        <w:rPr>
          <w:color w:val="000000" w:themeColor="text1"/>
          <w:sz w:val="23"/>
        </w:rPr>
      </w:pPr>
    </w:p>
    <w:p w14:paraId="39BE67F4" w14:textId="77777777" w:rsidR="003E2458" w:rsidRPr="00BE0058" w:rsidRDefault="003E2458" w:rsidP="003E2458">
      <w:pPr>
        <w:pStyle w:val="BodyText"/>
        <w:ind w:left="1134" w:right="900"/>
        <w:jc w:val="both"/>
        <w:rPr>
          <w:color w:val="000000" w:themeColor="text1"/>
        </w:rPr>
      </w:pPr>
      <w:r w:rsidRPr="00BE0058">
        <w:rPr>
          <w:b/>
          <w:color w:val="000000" w:themeColor="text1"/>
          <w:u w:val="thick"/>
        </w:rPr>
        <w:t>Bayes theorem</w:t>
      </w:r>
      <w:r w:rsidRPr="00BE0058">
        <w:rPr>
          <w:color w:val="000000" w:themeColor="text1"/>
        </w:rPr>
        <w:t>, these probabilities can be updated given new data. In Bayesian models the parameter is viewed as a domain variable, with a probability distribution, since the actual value of the parameter is unknown. The causal links between the variables are represented by arrows in the model. The model is strong if the arrows can be interpreted as causal mechanisms. The relationships can, alternatively, be considered an association and this type of model would be viewed more cautiously. Bayesian networks can express the relationships between diagnoses, physical findings, laboratory test results, and imaging study findings. Physicians can determine the a priori (“pre-test”) probability of a disease, and then incorporate laboratory and imaging results to calculate the a posteriori (“post-test”) probability</w:t>
      </w:r>
    </w:p>
    <w:p w14:paraId="2A3FBCD1" w14:textId="77777777" w:rsidR="003E2458" w:rsidRPr="00BE0058" w:rsidRDefault="003E2458" w:rsidP="003E2458">
      <w:pPr>
        <w:pStyle w:val="BodyText"/>
        <w:spacing w:before="1"/>
        <w:ind w:right="900"/>
        <w:rPr>
          <w:b/>
          <w:color w:val="000000" w:themeColor="text1"/>
          <w:sz w:val="16"/>
        </w:rPr>
      </w:pPr>
    </w:p>
    <w:p w14:paraId="4A89A860" w14:textId="77777777" w:rsidR="003E2458" w:rsidRPr="00BE0058" w:rsidRDefault="003E2458" w:rsidP="003E2458">
      <w:pPr>
        <w:spacing w:before="90" w:line="274" w:lineRule="exact"/>
        <w:ind w:left="1134" w:right="900"/>
        <w:rPr>
          <w:b/>
          <w:color w:val="000000" w:themeColor="text1"/>
          <w:sz w:val="24"/>
        </w:rPr>
      </w:pPr>
      <w:r w:rsidRPr="00BE0058">
        <w:rPr>
          <w:b/>
          <w:color w:val="000000" w:themeColor="text1"/>
          <w:sz w:val="24"/>
          <w:u w:val="thick"/>
        </w:rPr>
        <w:t>Tool boxes</w:t>
      </w:r>
      <w:r w:rsidRPr="00BE0058">
        <w:rPr>
          <w:b/>
          <w:color w:val="000000" w:themeColor="text1"/>
          <w:sz w:val="24"/>
        </w:rPr>
        <w:t xml:space="preserve"> </w:t>
      </w:r>
      <w:hyperlink r:id="rId113">
        <w:r w:rsidRPr="00BE0058">
          <w:rPr>
            <w:b/>
            <w:color w:val="000000" w:themeColor="text1"/>
            <w:sz w:val="24"/>
          </w:rPr>
          <w:t>http://bayespy.org/</w:t>
        </w:r>
      </w:hyperlink>
    </w:p>
    <w:p w14:paraId="3085377E" w14:textId="77777777" w:rsidR="003E2458" w:rsidRPr="00BE0058" w:rsidRDefault="003E2458" w:rsidP="003E2458">
      <w:pPr>
        <w:pStyle w:val="BodyText"/>
        <w:ind w:left="1134" w:right="900"/>
        <w:jc w:val="both"/>
        <w:rPr>
          <w:color w:val="000000" w:themeColor="text1"/>
        </w:rPr>
      </w:pPr>
      <w:r w:rsidRPr="00BE0058">
        <w:rPr>
          <w:color w:val="000000" w:themeColor="text1"/>
        </w:rPr>
        <w:t>BayesPy provides tools for Bayesian inference with Python. The user constructs a model as a Bayesian network, observes data and runs posterior inference. The goal is to provide a tool which is efficient, flexible and extendable enough for expert use but also accessible for more casual users.</w:t>
      </w:r>
    </w:p>
    <w:p w14:paraId="7EB1873D" w14:textId="77777777" w:rsidR="003E2458" w:rsidRPr="00BE0058" w:rsidRDefault="003E2458" w:rsidP="003E2458">
      <w:pPr>
        <w:pStyle w:val="BodyText"/>
        <w:spacing w:before="10"/>
        <w:ind w:left="1134" w:right="900"/>
        <w:rPr>
          <w:color w:val="000000" w:themeColor="text1"/>
          <w:sz w:val="20"/>
        </w:rPr>
      </w:pPr>
    </w:p>
    <w:p w14:paraId="1E7D9069" w14:textId="77777777" w:rsidR="003E2458" w:rsidRPr="00BE0058" w:rsidRDefault="003E2458" w:rsidP="00CD0FC0">
      <w:pPr>
        <w:pStyle w:val="BodyText"/>
        <w:spacing w:before="1" w:line="276" w:lineRule="auto"/>
        <w:ind w:left="1134" w:right="900"/>
        <w:jc w:val="both"/>
        <w:rPr>
          <w:color w:val="000000" w:themeColor="text1"/>
        </w:rPr>
      </w:pPr>
      <w:r w:rsidRPr="00BE0058">
        <w:rPr>
          <w:color w:val="000000" w:themeColor="text1"/>
        </w:rPr>
        <w:t>Bayesian Belief Network is a specific type of Causal belief network.Nodes represent Stochastic Variables(features) and arcs identity direct causal influences between linked variables.Bayesian Calculus is used to determine state probabilities of each node or variable from conditional and prior probabilities</w:t>
      </w:r>
      <w:r w:rsidR="00CD0FC0" w:rsidRPr="00BE0058">
        <w:rPr>
          <w:color w:val="000000" w:themeColor="text1"/>
        </w:rPr>
        <w:t>.</w:t>
      </w:r>
    </w:p>
    <w:p w14:paraId="4A4A9837" w14:textId="77777777" w:rsidR="00CD0FC0" w:rsidRPr="00BE0058" w:rsidRDefault="00CD0FC0" w:rsidP="00CD0FC0">
      <w:pPr>
        <w:pStyle w:val="BodyText"/>
        <w:spacing w:before="1" w:line="276" w:lineRule="auto"/>
        <w:ind w:left="1134" w:right="900"/>
        <w:jc w:val="both"/>
        <w:rPr>
          <w:color w:val="000000" w:themeColor="text1"/>
        </w:rPr>
      </w:pPr>
    </w:p>
    <w:p w14:paraId="1CB8ED08" w14:textId="77777777" w:rsidR="00CD0FC0" w:rsidRPr="00BE0058" w:rsidRDefault="00CD0FC0" w:rsidP="00CD0FC0">
      <w:pPr>
        <w:pStyle w:val="Heading3"/>
        <w:spacing w:before="79"/>
        <w:ind w:left="993" w:right="715"/>
        <w:rPr>
          <w:color w:val="000000" w:themeColor="text1"/>
        </w:rPr>
      </w:pPr>
      <w:r w:rsidRPr="00BE0058">
        <w:rPr>
          <w:color w:val="000000" w:themeColor="text1"/>
          <w:u w:val="thick"/>
        </w:rPr>
        <w:t>Following steps are used to build the Bayesian network</w:t>
      </w:r>
    </w:p>
    <w:p w14:paraId="5624F43B" w14:textId="77777777" w:rsidR="00CD0FC0" w:rsidRPr="00BE0058" w:rsidRDefault="00CD0FC0" w:rsidP="00CD0FC0">
      <w:pPr>
        <w:pStyle w:val="BodyText"/>
        <w:spacing w:before="8"/>
        <w:ind w:left="993" w:right="715"/>
        <w:rPr>
          <w:b/>
          <w:color w:val="000000" w:themeColor="text1"/>
          <w:sz w:val="20"/>
        </w:rPr>
      </w:pPr>
    </w:p>
    <w:p w14:paraId="4BA930FE" w14:textId="77777777" w:rsidR="00CD0FC0" w:rsidRPr="00BE0058" w:rsidRDefault="00CD0FC0" w:rsidP="00CD0FC0">
      <w:pPr>
        <w:pStyle w:val="BodyText"/>
        <w:spacing w:line="276" w:lineRule="auto"/>
        <w:ind w:left="993" w:right="715"/>
        <w:rPr>
          <w:color w:val="000000" w:themeColor="text1"/>
        </w:rPr>
      </w:pPr>
      <w:r w:rsidRPr="00BE0058">
        <w:rPr>
          <w:color w:val="000000" w:themeColor="text1"/>
        </w:rPr>
        <w:t>Step 1: Identify the variables which is set of attributes specified in the dataset(ex Medical Dataset)</w:t>
      </w:r>
    </w:p>
    <w:p w14:paraId="41ACA50C" w14:textId="77777777" w:rsidR="00CD0FC0" w:rsidRPr="00BE0058" w:rsidRDefault="00CD0FC0" w:rsidP="00CD0FC0">
      <w:pPr>
        <w:pStyle w:val="BodyText"/>
        <w:spacing w:before="198"/>
        <w:ind w:left="993" w:right="715"/>
        <w:rPr>
          <w:color w:val="000000" w:themeColor="text1"/>
        </w:rPr>
      </w:pPr>
      <w:r w:rsidRPr="00BE0058">
        <w:rPr>
          <w:color w:val="000000" w:themeColor="text1"/>
        </w:rPr>
        <w:t>Step2: Determine the domain of each variable that is set of values a variable may take</w:t>
      </w:r>
    </w:p>
    <w:p w14:paraId="2A9F3CD3" w14:textId="77777777" w:rsidR="00CD0FC0" w:rsidRPr="00BE0058" w:rsidRDefault="00CD0FC0" w:rsidP="00CD0FC0">
      <w:pPr>
        <w:pStyle w:val="BodyText"/>
        <w:spacing w:before="1"/>
        <w:ind w:left="993" w:right="715"/>
        <w:rPr>
          <w:color w:val="000000" w:themeColor="text1"/>
          <w:sz w:val="21"/>
        </w:rPr>
      </w:pPr>
    </w:p>
    <w:p w14:paraId="6E1C0E98" w14:textId="77777777" w:rsidR="00CD0FC0" w:rsidRPr="00BE0058" w:rsidRDefault="00CD0FC0" w:rsidP="00CD0FC0">
      <w:pPr>
        <w:pStyle w:val="BodyText"/>
        <w:spacing w:line="276" w:lineRule="auto"/>
        <w:ind w:left="993" w:right="715"/>
        <w:rPr>
          <w:color w:val="000000" w:themeColor="text1"/>
        </w:rPr>
      </w:pPr>
      <w:r w:rsidRPr="00BE0058">
        <w:rPr>
          <w:color w:val="000000" w:themeColor="text1"/>
        </w:rPr>
        <w:t>Step3: Create a directed graph network of nodes where each node represents the attribute and edges represent parent child relationship. Edge represents that the child variable is conditionally dependent on the parent.</w:t>
      </w:r>
    </w:p>
    <w:p w14:paraId="09A8F427" w14:textId="77777777" w:rsidR="00CD0FC0" w:rsidRPr="00BE0058" w:rsidRDefault="00CD0FC0" w:rsidP="00CD0FC0">
      <w:pPr>
        <w:pStyle w:val="BodyText"/>
        <w:spacing w:before="200"/>
        <w:ind w:left="993" w:right="715"/>
        <w:rPr>
          <w:color w:val="000000" w:themeColor="text1"/>
        </w:rPr>
      </w:pPr>
      <w:r w:rsidRPr="00BE0058">
        <w:rPr>
          <w:color w:val="000000" w:themeColor="text1"/>
        </w:rPr>
        <w:t>Step4 : Determine the prior and conditional probability for each attribute</w:t>
      </w:r>
    </w:p>
    <w:p w14:paraId="6C71870F" w14:textId="77777777" w:rsidR="00CD0FC0" w:rsidRPr="00BE0058" w:rsidRDefault="00CD0FC0" w:rsidP="00CD0FC0">
      <w:pPr>
        <w:pStyle w:val="BodyText"/>
        <w:spacing w:before="1"/>
        <w:ind w:left="993" w:right="715"/>
        <w:rPr>
          <w:color w:val="000000" w:themeColor="text1"/>
          <w:sz w:val="21"/>
        </w:rPr>
      </w:pPr>
    </w:p>
    <w:p w14:paraId="108170D2" w14:textId="77777777" w:rsidR="00CD0FC0" w:rsidRPr="00BE0058" w:rsidRDefault="00CD0FC0" w:rsidP="00CD0FC0">
      <w:pPr>
        <w:pStyle w:val="BodyText"/>
        <w:ind w:left="993" w:right="715"/>
        <w:rPr>
          <w:color w:val="000000" w:themeColor="text1"/>
        </w:rPr>
      </w:pPr>
      <w:r w:rsidRPr="00BE0058">
        <w:rPr>
          <w:color w:val="000000" w:themeColor="text1"/>
        </w:rPr>
        <w:t>Step5 : Perform the inference on the model and determine the marginal probabilities</w:t>
      </w:r>
    </w:p>
    <w:p w14:paraId="7C11E962" w14:textId="77777777" w:rsidR="00CD0FC0" w:rsidRPr="00BE0058" w:rsidRDefault="00CD0FC0" w:rsidP="00CD0FC0">
      <w:pPr>
        <w:pStyle w:val="BodyText"/>
        <w:spacing w:before="1" w:line="276" w:lineRule="auto"/>
        <w:ind w:left="1134" w:right="900"/>
        <w:jc w:val="both"/>
        <w:rPr>
          <w:color w:val="000000" w:themeColor="text1"/>
        </w:rPr>
        <w:sectPr w:rsidR="00CD0FC0" w:rsidRPr="00BE0058">
          <w:pgSz w:w="12240" w:h="15840"/>
          <w:pgMar w:top="1360" w:right="0" w:bottom="900" w:left="0" w:header="0" w:footer="630" w:gutter="0"/>
          <w:cols w:space="720"/>
        </w:sectPr>
      </w:pPr>
    </w:p>
    <w:p w14:paraId="575AB783" w14:textId="77777777" w:rsidR="003E2458" w:rsidRPr="00BE0058" w:rsidRDefault="003E2458" w:rsidP="00BE0058">
      <w:pPr>
        <w:pStyle w:val="BodyText"/>
        <w:spacing w:before="3"/>
        <w:ind w:left="1276" w:right="715"/>
        <w:rPr>
          <w:color w:val="000000" w:themeColor="text1"/>
          <w:sz w:val="21"/>
        </w:rPr>
      </w:pPr>
    </w:p>
    <w:p w14:paraId="6557D4A3" w14:textId="77777777" w:rsidR="003E2458" w:rsidRPr="00BE0058" w:rsidRDefault="00CD0FC0" w:rsidP="00BE0058">
      <w:pPr>
        <w:spacing w:before="61"/>
        <w:ind w:left="1276" w:right="715"/>
        <w:rPr>
          <w:b/>
          <w:color w:val="000000" w:themeColor="text1"/>
          <w:sz w:val="24"/>
          <w:u w:val="single"/>
        </w:rPr>
      </w:pPr>
      <w:r w:rsidRPr="00BE0058">
        <w:rPr>
          <w:b/>
          <w:color w:val="000000" w:themeColor="text1"/>
          <w:sz w:val="24"/>
          <w:u w:val="single"/>
        </w:rPr>
        <w:t>PROGRAM:</w:t>
      </w:r>
    </w:p>
    <w:p w14:paraId="147A1A51" w14:textId="77777777" w:rsidR="00CD0FC0" w:rsidRPr="00BE0058" w:rsidRDefault="00CD0FC0" w:rsidP="00BE0058">
      <w:pPr>
        <w:spacing w:before="61"/>
        <w:ind w:left="1276" w:right="715"/>
        <w:rPr>
          <w:color w:val="000000" w:themeColor="text1"/>
          <w:sz w:val="24"/>
        </w:rPr>
      </w:pPr>
      <w:r w:rsidRPr="00BE0058">
        <w:rPr>
          <w:color w:val="000000" w:themeColor="text1"/>
          <w:sz w:val="24"/>
        </w:rPr>
        <w:t>import bayespy as bp</w:t>
      </w:r>
    </w:p>
    <w:p w14:paraId="51D5A0DF" w14:textId="77777777" w:rsidR="00CD0FC0" w:rsidRPr="00BE0058" w:rsidRDefault="00CD0FC0" w:rsidP="00BE0058">
      <w:pPr>
        <w:spacing w:before="61"/>
        <w:ind w:left="1276" w:right="715"/>
        <w:rPr>
          <w:color w:val="000000" w:themeColor="text1"/>
          <w:sz w:val="24"/>
        </w:rPr>
      </w:pPr>
      <w:r w:rsidRPr="00BE0058">
        <w:rPr>
          <w:color w:val="000000" w:themeColor="text1"/>
          <w:sz w:val="24"/>
        </w:rPr>
        <w:t>import numpy as np</w:t>
      </w:r>
    </w:p>
    <w:p w14:paraId="2F98EBFE" w14:textId="77777777" w:rsidR="00CD0FC0" w:rsidRPr="00BE0058" w:rsidRDefault="00CD0FC0" w:rsidP="00BE0058">
      <w:pPr>
        <w:spacing w:before="61"/>
        <w:ind w:left="1276" w:right="715"/>
        <w:rPr>
          <w:color w:val="000000" w:themeColor="text1"/>
          <w:sz w:val="24"/>
        </w:rPr>
      </w:pPr>
      <w:r w:rsidRPr="00BE0058">
        <w:rPr>
          <w:color w:val="000000" w:themeColor="text1"/>
          <w:sz w:val="24"/>
        </w:rPr>
        <w:t xml:space="preserve">import csv </w:t>
      </w:r>
    </w:p>
    <w:p w14:paraId="00123B0E" w14:textId="77777777" w:rsidR="00CD0FC0" w:rsidRPr="00BE0058" w:rsidRDefault="00CD0FC0" w:rsidP="00BE0058">
      <w:pPr>
        <w:spacing w:before="61"/>
        <w:ind w:left="1276" w:right="715"/>
        <w:rPr>
          <w:color w:val="000000" w:themeColor="text1"/>
          <w:sz w:val="24"/>
        </w:rPr>
      </w:pPr>
      <w:r w:rsidRPr="00BE0058">
        <w:rPr>
          <w:color w:val="000000" w:themeColor="text1"/>
          <w:sz w:val="24"/>
        </w:rPr>
        <w:t>from colorama import init</w:t>
      </w:r>
    </w:p>
    <w:p w14:paraId="35C05057" w14:textId="77777777" w:rsidR="00CD0FC0" w:rsidRPr="00BE0058" w:rsidRDefault="00CD0FC0" w:rsidP="00BE0058">
      <w:pPr>
        <w:spacing w:before="61"/>
        <w:ind w:left="1276" w:right="715"/>
        <w:rPr>
          <w:color w:val="000000" w:themeColor="text1"/>
          <w:sz w:val="24"/>
        </w:rPr>
      </w:pPr>
      <w:r w:rsidRPr="00BE0058">
        <w:rPr>
          <w:color w:val="000000" w:themeColor="text1"/>
          <w:sz w:val="24"/>
        </w:rPr>
        <w:t>from colorama import Fore, Back, Style</w:t>
      </w:r>
    </w:p>
    <w:p w14:paraId="45E8A4C0" w14:textId="77777777" w:rsidR="00CD0FC0" w:rsidRPr="00BE0058" w:rsidRDefault="00CD0FC0" w:rsidP="00BE0058">
      <w:pPr>
        <w:spacing w:before="61"/>
        <w:ind w:left="1276" w:right="715"/>
        <w:rPr>
          <w:color w:val="000000" w:themeColor="text1"/>
          <w:sz w:val="24"/>
        </w:rPr>
      </w:pPr>
      <w:r w:rsidRPr="00BE0058">
        <w:rPr>
          <w:color w:val="000000" w:themeColor="text1"/>
          <w:sz w:val="24"/>
        </w:rPr>
        <w:t>init()</w:t>
      </w:r>
    </w:p>
    <w:p w14:paraId="246C2908" w14:textId="77777777" w:rsidR="00CD0FC0" w:rsidRPr="00BE0058" w:rsidRDefault="00CD0FC0" w:rsidP="00BE0058">
      <w:pPr>
        <w:spacing w:before="61"/>
        <w:ind w:left="1276" w:right="715"/>
        <w:rPr>
          <w:color w:val="000000" w:themeColor="text1"/>
          <w:sz w:val="24"/>
        </w:rPr>
      </w:pPr>
    </w:p>
    <w:p w14:paraId="12B95E39" w14:textId="77777777" w:rsidR="00CD0FC0" w:rsidRPr="00BE0058" w:rsidRDefault="00CD0FC0" w:rsidP="00BE0058">
      <w:pPr>
        <w:spacing w:before="61"/>
        <w:ind w:left="1276" w:right="715"/>
        <w:rPr>
          <w:color w:val="000000" w:themeColor="text1"/>
          <w:sz w:val="24"/>
        </w:rPr>
      </w:pPr>
      <w:r w:rsidRPr="00BE0058">
        <w:rPr>
          <w:color w:val="000000" w:themeColor="text1"/>
          <w:sz w:val="24"/>
        </w:rPr>
        <w:t># Define Parameter Enum values</w:t>
      </w:r>
    </w:p>
    <w:p w14:paraId="75622A77" w14:textId="77777777" w:rsidR="00CD0FC0" w:rsidRPr="00BE0058" w:rsidRDefault="00CD0FC0" w:rsidP="00BE0058">
      <w:pPr>
        <w:spacing w:before="61"/>
        <w:ind w:left="1276" w:right="715"/>
        <w:rPr>
          <w:color w:val="000000" w:themeColor="text1"/>
          <w:sz w:val="24"/>
        </w:rPr>
      </w:pPr>
      <w:r w:rsidRPr="00BE0058">
        <w:rPr>
          <w:color w:val="000000" w:themeColor="text1"/>
          <w:sz w:val="24"/>
        </w:rPr>
        <w:t>#Age</w:t>
      </w:r>
    </w:p>
    <w:p w14:paraId="3442B98A" w14:textId="77777777" w:rsidR="00CD0FC0" w:rsidRPr="00BE0058" w:rsidRDefault="00CD0FC0" w:rsidP="00BE0058">
      <w:pPr>
        <w:spacing w:before="61"/>
        <w:ind w:left="1276" w:right="715"/>
        <w:rPr>
          <w:color w:val="000000" w:themeColor="text1"/>
          <w:sz w:val="24"/>
        </w:rPr>
      </w:pPr>
      <w:r w:rsidRPr="00BE0058">
        <w:rPr>
          <w:color w:val="000000" w:themeColor="text1"/>
          <w:sz w:val="24"/>
        </w:rPr>
        <w:t>ageEnum = {'SuperSeniorCitizen':0, 'SeniorCitizen':1, 'MiddleAged':2, 'Youth':3, 'Teen':4}</w:t>
      </w:r>
    </w:p>
    <w:p w14:paraId="2B6F3E67" w14:textId="77777777" w:rsidR="00CD0FC0" w:rsidRPr="00BE0058" w:rsidRDefault="00CD0FC0" w:rsidP="00BE0058">
      <w:pPr>
        <w:spacing w:before="61"/>
        <w:ind w:left="1276" w:right="715"/>
        <w:rPr>
          <w:color w:val="000000" w:themeColor="text1"/>
          <w:sz w:val="24"/>
        </w:rPr>
      </w:pPr>
      <w:r w:rsidRPr="00BE0058">
        <w:rPr>
          <w:color w:val="000000" w:themeColor="text1"/>
          <w:sz w:val="24"/>
        </w:rPr>
        <w:t># Gender</w:t>
      </w:r>
    </w:p>
    <w:p w14:paraId="3018D9F5" w14:textId="77777777" w:rsidR="00CD0FC0" w:rsidRPr="00BE0058" w:rsidRDefault="00CD0FC0" w:rsidP="00BE0058">
      <w:pPr>
        <w:spacing w:before="61"/>
        <w:ind w:left="1276" w:right="715"/>
        <w:rPr>
          <w:color w:val="000000" w:themeColor="text1"/>
          <w:sz w:val="24"/>
        </w:rPr>
      </w:pPr>
      <w:r w:rsidRPr="00BE0058">
        <w:rPr>
          <w:color w:val="000000" w:themeColor="text1"/>
          <w:sz w:val="24"/>
        </w:rPr>
        <w:t>genderEnum = {'Male':0, 'Female':1}</w:t>
      </w:r>
    </w:p>
    <w:p w14:paraId="7F7EBED6" w14:textId="77777777" w:rsidR="00CD0FC0" w:rsidRPr="00BE0058" w:rsidRDefault="00CD0FC0" w:rsidP="00BE0058">
      <w:pPr>
        <w:tabs>
          <w:tab w:val="left" w:pos="7310"/>
        </w:tabs>
        <w:spacing w:before="61"/>
        <w:ind w:left="1276" w:right="715"/>
        <w:rPr>
          <w:color w:val="000000" w:themeColor="text1"/>
          <w:sz w:val="24"/>
        </w:rPr>
      </w:pPr>
      <w:r w:rsidRPr="00BE0058">
        <w:rPr>
          <w:color w:val="000000" w:themeColor="text1"/>
          <w:sz w:val="24"/>
        </w:rPr>
        <w:t># FamilyHistory</w:t>
      </w:r>
      <w:r w:rsidR="00FE3F50" w:rsidRPr="00BE0058">
        <w:rPr>
          <w:color w:val="000000" w:themeColor="text1"/>
          <w:sz w:val="24"/>
        </w:rPr>
        <w:tab/>
      </w:r>
    </w:p>
    <w:p w14:paraId="2D811E93" w14:textId="77777777" w:rsidR="00CD0FC0" w:rsidRPr="00BE0058" w:rsidRDefault="00CD0FC0" w:rsidP="00BE0058">
      <w:pPr>
        <w:spacing w:before="61"/>
        <w:ind w:left="1276" w:right="715"/>
        <w:rPr>
          <w:color w:val="000000" w:themeColor="text1"/>
          <w:sz w:val="24"/>
        </w:rPr>
      </w:pPr>
      <w:r w:rsidRPr="00BE0058">
        <w:rPr>
          <w:color w:val="000000" w:themeColor="text1"/>
          <w:sz w:val="24"/>
        </w:rPr>
        <w:t>familyHistoryEnum = {'Yes':0, 'No':1}</w:t>
      </w:r>
    </w:p>
    <w:p w14:paraId="47939F8D" w14:textId="77777777" w:rsidR="00CD0FC0" w:rsidRPr="00BE0058" w:rsidRDefault="00CD0FC0" w:rsidP="00BE0058">
      <w:pPr>
        <w:spacing w:before="61"/>
        <w:ind w:left="1276" w:right="715"/>
        <w:rPr>
          <w:color w:val="000000" w:themeColor="text1"/>
          <w:sz w:val="24"/>
        </w:rPr>
      </w:pPr>
      <w:r w:rsidRPr="00BE0058">
        <w:rPr>
          <w:color w:val="000000" w:themeColor="text1"/>
          <w:sz w:val="24"/>
        </w:rPr>
        <w:t># Diet(Calorie Intake)</w:t>
      </w:r>
    </w:p>
    <w:p w14:paraId="6E6396B6" w14:textId="77777777" w:rsidR="00CD0FC0" w:rsidRPr="00BE0058" w:rsidRDefault="00CD0FC0" w:rsidP="00BE0058">
      <w:pPr>
        <w:spacing w:before="61"/>
        <w:ind w:left="1276" w:right="715"/>
        <w:rPr>
          <w:color w:val="000000" w:themeColor="text1"/>
          <w:sz w:val="24"/>
        </w:rPr>
      </w:pPr>
      <w:r w:rsidRPr="00BE0058">
        <w:rPr>
          <w:color w:val="000000" w:themeColor="text1"/>
          <w:sz w:val="24"/>
        </w:rPr>
        <w:t>dietEnum = {'High':0, 'Medium':1, 'Low':2}</w:t>
      </w:r>
    </w:p>
    <w:p w14:paraId="4BCF3E4E" w14:textId="77777777" w:rsidR="00CD0FC0" w:rsidRPr="00BE0058" w:rsidRDefault="00CD0FC0" w:rsidP="00BE0058">
      <w:pPr>
        <w:spacing w:before="61"/>
        <w:ind w:left="1276" w:right="715"/>
        <w:rPr>
          <w:color w:val="000000" w:themeColor="text1"/>
          <w:sz w:val="24"/>
        </w:rPr>
      </w:pPr>
      <w:r w:rsidRPr="00BE0058">
        <w:rPr>
          <w:color w:val="000000" w:themeColor="text1"/>
          <w:sz w:val="24"/>
        </w:rPr>
        <w:t># LifeStyle</w:t>
      </w:r>
    </w:p>
    <w:p w14:paraId="0CB86F43" w14:textId="77777777" w:rsidR="00CD0FC0" w:rsidRPr="00BE0058" w:rsidRDefault="00CD0FC0" w:rsidP="00BE0058">
      <w:pPr>
        <w:spacing w:before="61"/>
        <w:ind w:left="1276" w:right="715"/>
        <w:rPr>
          <w:color w:val="000000" w:themeColor="text1"/>
          <w:sz w:val="24"/>
        </w:rPr>
      </w:pPr>
      <w:r w:rsidRPr="00BE0058">
        <w:rPr>
          <w:color w:val="000000" w:themeColor="text1"/>
          <w:sz w:val="24"/>
        </w:rPr>
        <w:t>lifeStyleEnum = {'Athlete':0, 'Active':1, 'Moderate':2, 'Sedetary':3}</w:t>
      </w:r>
      <w:r w:rsidRPr="00BE0058">
        <w:rPr>
          <w:color w:val="000000" w:themeColor="text1"/>
          <w:sz w:val="24"/>
        </w:rPr>
        <w:tab/>
      </w:r>
    </w:p>
    <w:p w14:paraId="396333C8" w14:textId="77777777" w:rsidR="00CD0FC0" w:rsidRPr="00BE0058" w:rsidRDefault="00CD0FC0" w:rsidP="00BE0058">
      <w:pPr>
        <w:spacing w:before="61"/>
        <w:ind w:left="1276" w:right="715"/>
        <w:rPr>
          <w:color w:val="000000" w:themeColor="text1"/>
          <w:sz w:val="24"/>
        </w:rPr>
      </w:pPr>
      <w:r w:rsidRPr="00BE0058">
        <w:rPr>
          <w:color w:val="000000" w:themeColor="text1"/>
          <w:sz w:val="24"/>
        </w:rPr>
        <w:t># Cholesterol</w:t>
      </w:r>
    </w:p>
    <w:p w14:paraId="5CD19981" w14:textId="77777777" w:rsidR="00CD0FC0" w:rsidRPr="00BE0058" w:rsidRDefault="00CD0FC0" w:rsidP="00BE0058">
      <w:pPr>
        <w:spacing w:before="61"/>
        <w:ind w:left="1276" w:right="715"/>
        <w:rPr>
          <w:color w:val="000000" w:themeColor="text1"/>
          <w:sz w:val="24"/>
        </w:rPr>
      </w:pPr>
      <w:r w:rsidRPr="00BE0058">
        <w:rPr>
          <w:color w:val="000000" w:themeColor="text1"/>
          <w:sz w:val="24"/>
        </w:rPr>
        <w:t>cholesterolEnum = {'High':0, 'BorderLine':1, 'Normal':2}</w:t>
      </w:r>
    </w:p>
    <w:p w14:paraId="182010C0" w14:textId="77777777" w:rsidR="00CD0FC0" w:rsidRPr="00BE0058" w:rsidRDefault="00CD0FC0" w:rsidP="00BE0058">
      <w:pPr>
        <w:spacing w:before="61"/>
        <w:ind w:left="1276" w:right="715"/>
        <w:rPr>
          <w:color w:val="000000" w:themeColor="text1"/>
          <w:sz w:val="24"/>
        </w:rPr>
      </w:pPr>
      <w:r w:rsidRPr="00BE0058">
        <w:rPr>
          <w:color w:val="000000" w:themeColor="text1"/>
          <w:sz w:val="24"/>
        </w:rPr>
        <w:t># HeartDisease</w:t>
      </w:r>
    </w:p>
    <w:p w14:paraId="01D57800" w14:textId="77777777" w:rsidR="00CD0FC0" w:rsidRPr="00BE0058" w:rsidRDefault="00CD0FC0" w:rsidP="00BE0058">
      <w:pPr>
        <w:spacing w:before="61"/>
        <w:ind w:left="1276" w:right="715"/>
        <w:rPr>
          <w:color w:val="000000" w:themeColor="text1"/>
          <w:sz w:val="24"/>
        </w:rPr>
      </w:pPr>
      <w:r w:rsidRPr="00BE0058">
        <w:rPr>
          <w:color w:val="000000" w:themeColor="text1"/>
          <w:sz w:val="24"/>
        </w:rPr>
        <w:t>heartDiseaseEnum = {'Yes':0, 'No':1}</w:t>
      </w:r>
    </w:p>
    <w:p w14:paraId="678C7423" w14:textId="77777777" w:rsidR="00CD0FC0" w:rsidRPr="00BE0058" w:rsidRDefault="00CD0FC0" w:rsidP="00BE0058">
      <w:pPr>
        <w:spacing w:before="61"/>
        <w:ind w:left="1276" w:right="715"/>
        <w:rPr>
          <w:color w:val="000000" w:themeColor="text1"/>
          <w:sz w:val="24"/>
        </w:rPr>
      </w:pPr>
      <w:r w:rsidRPr="00BE0058">
        <w:rPr>
          <w:color w:val="000000" w:themeColor="text1"/>
          <w:sz w:val="24"/>
        </w:rPr>
        <w:t>#heart_disease_data.csv</w:t>
      </w:r>
    </w:p>
    <w:p w14:paraId="1A451165" w14:textId="77777777" w:rsidR="00CD0FC0" w:rsidRPr="00BE0058" w:rsidRDefault="00CD0FC0" w:rsidP="00BE0058">
      <w:pPr>
        <w:spacing w:before="61"/>
        <w:ind w:left="1276" w:right="715"/>
        <w:rPr>
          <w:color w:val="000000" w:themeColor="text1"/>
          <w:sz w:val="24"/>
        </w:rPr>
      </w:pPr>
      <w:r w:rsidRPr="00BE0058">
        <w:rPr>
          <w:color w:val="000000" w:themeColor="text1"/>
          <w:sz w:val="24"/>
        </w:rPr>
        <w:t>with open('heart_disease_data.csv') as csvfile:</w:t>
      </w:r>
    </w:p>
    <w:p w14:paraId="25176834" w14:textId="77777777" w:rsidR="00CD0FC0" w:rsidRPr="00BE0058" w:rsidRDefault="00CD0FC0" w:rsidP="00BE0058">
      <w:pPr>
        <w:spacing w:before="61"/>
        <w:ind w:left="1276" w:right="715"/>
        <w:rPr>
          <w:color w:val="000000" w:themeColor="text1"/>
          <w:sz w:val="24"/>
        </w:rPr>
      </w:pPr>
      <w:r w:rsidRPr="00BE0058">
        <w:rPr>
          <w:color w:val="000000" w:themeColor="text1"/>
          <w:sz w:val="24"/>
        </w:rPr>
        <w:t xml:space="preserve">    lines = csv.reader(csvfile)</w:t>
      </w:r>
    </w:p>
    <w:p w14:paraId="79A46AE5" w14:textId="77777777" w:rsidR="00CD0FC0" w:rsidRPr="00BE0058" w:rsidRDefault="00CD0FC0" w:rsidP="00BE0058">
      <w:pPr>
        <w:spacing w:before="61"/>
        <w:ind w:left="1276" w:right="715"/>
        <w:rPr>
          <w:color w:val="000000" w:themeColor="text1"/>
          <w:sz w:val="24"/>
        </w:rPr>
      </w:pPr>
      <w:r w:rsidRPr="00BE0058">
        <w:rPr>
          <w:color w:val="000000" w:themeColor="text1"/>
          <w:sz w:val="24"/>
        </w:rPr>
        <w:t xml:space="preserve">    dataset = list(lines)</w:t>
      </w:r>
    </w:p>
    <w:p w14:paraId="26702410" w14:textId="77777777" w:rsidR="00CD0FC0" w:rsidRPr="00BE0058" w:rsidRDefault="00CD0FC0" w:rsidP="00BE0058">
      <w:pPr>
        <w:spacing w:before="61"/>
        <w:ind w:left="1276" w:right="715"/>
        <w:rPr>
          <w:color w:val="000000" w:themeColor="text1"/>
          <w:sz w:val="24"/>
        </w:rPr>
      </w:pPr>
      <w:r w:rsidRPr="00BE0058">
        <w:rPr>
          <w:color w:val="000000" w:themeColor="text1"/>
          <w:sz w:val="24"/>
        </w:rPr>
        <w:t xml:space="preserve">    data = []</w:t>
      </w:r>
    </w:p>
    <w:p w14:paraId="71085AEB" w14:textId="77777777" w:rsidR="00CD0FC0" w:rsidRPr="00BE0058" w:rsidRDefault="00CD0FC0" w:rsidP="00BE0058">
      <w:pPr>
        <w:spacing w:before="61"/>
        <w:ind w:left="1276" w:right="715"/>
        <w:rPr>
          <w:color w:val="000000" w:themeColor="text1"/>
          <w:sz w:val="24"/>
        </w:rPr>
      </w:pPr>
      <w:r w:rsidRPr="00BE0058">
        <w:rPr>
          <w:color w:val="000000" w:themeColor="text1"/>
          <w:sz w:val="24"/>
        </w:rPr>
        <w:t xml:space="preserve">    for x in dataset:</w:t>
      </w:r>
      <w:r w:rsidRPr="00BE0058">
        <w:rPr>
          <w:color w:val="000000" w:themeColor="text1"/>
          <w:sz w:val="24"/>
        </w:rPr>
        <w:tab/>
      </w:r>
    </w:p>
    <w:p w14:paraId="1996FFE0" w14:textId="77777777" w:rsidR="00CD0FC0" w:rsidRPr="00BE0058" w:rsidRDefault="00CD0FC0" w:rsidP="00BE0058">
      <w:pPr>
        <w:spacing w:before="61"/>
        <w:ind w:left="1276" w:right="715"/>
        <w:rPr>
          <w:color w:val="000000" w:themeColor="text1"/>
          <w:sz w:val="24"/>
        </w:rPr>
      </w:pPr>
      <w:r w:rsidRPr="00BE0058">
        <w:rPr>
          <w:color w:val="000000" w:themeColor="text1"/>
          <w:sz w:val="24"/>
        </w:rPr>
        <w:t xml:space="preserve">        data.append([ageEnum[x[0]],genderEnum[x[1]],familyHistoryEnum[x[2]],dietEnum[x[3]],lifeStyleEnum[x[4]],cholesterolEnum[x[5]],heartDiseaseEnum[x[6]]])</w:t>
      </w:r>
    </w:p>
    <w:p w14:paraId="2D2DA510" w14:textId="77777777" w:rsidR="00CD0FC0" w:rsidRPr="00BE0058" w:rsidRDefault="00CD0FC0" w:rsidP="00BE0058">
      <w:pPr>
        <w:spacing w:before="61"/>
        <w:ind w:left="1276" w:right="715"/>
        <w:rPr>
          <w:color w:val="000000" w:themeColor="text1"/>
          <w:sz w:val="24"/>
        </w:rPr>
      </w:pPr>
      <w:r w:rsidRPr="00BE0058">
        <w:rPr>
          <w:color w:val="000000" w:themeColor="text1"/>
          <w:sz w:val="24"/>
        </w:rPr>
        <w:t># Training data for machine learning todo: should import from csv</w:t>
      </w:r>
    </w:p>
    <w:p w14:paraId="7C078614" w14:textId="77777777" w:rsidR="00CD0FC0" w:rsidRPr="00BE0058" w:rsidRDefault="00CD0FC0" w:rsidP="00BE0058">
      <w:pPr>
        <w:spacing w:before="61"/>
        <w:ind w:left="1276" w:right="715"/>
        <w:rPr>
          <w:color w:val="000000" w:themeColor="text1"/>
          <w:sz w:val="24"/>
        </w:rPr>
      </w:pPr>
      <w:r w:rsidRPr="00BE0058">
        <w:rPr>
          <w:color w:val="000000" w:themeColor="text1"/>
          <w:sz w:val="24"/>
        </w:rPr>
        <w:t>data = np.array(data)</w:t>
      </w:r>
    </w:p>
    <w:p w14:paraId="3D386BC0" w14:textId="77777777" w:rsidR="00CD0FC0" w:rsidRPr="00BE0058" w:rsidRDefault="00CD0FC0" w:rsidP="00BE0058">
      <w:pPr>
        <w:spacing w:before="61"/>
        <w:ind w:left="1276" w:right="715"/>
        <w:rPr>
          <w:color w:val="000000" w:themeColor="text1"/>
          <w:sz w:val="24"/>
        </w:rPr>
      </w:pPr>
      <w:r w:rsidRPr="00BE0058">
        <w:rPr>
          <w:color w:val="000000" w:themeColor="text1"/>
          <w:sz w:val="24"/>
        </w:rPr>
        <w:t>N = len(data)</w:t>
      </w:r>
    </w:p>
    <w:p w14:paraId="1AA19132" w14:textId="77777777" w:rsidR="00CD0FC0" w:rsidRPr="00BE0058" w:rsidRDefault="00CD0FC0" w:rsidP="00BE0058">
      <w:pPr>
        <w:spacing w:before="61"/>
        <w:ind w:left="1276" w:right="715"/>
        <w:rPr>
          <w:color w:val="000000" w:themeColor="text1"/>
          <w:sz w:val="24"/>
        </w:rPr>
      </w:pPr>
    </w:p>
    <w:p w14:paraId="624E4FA3" w14:textId="77777777" w:rsidR="00CD0FC0" w:rsidRPr="00BE0058" w:rsidRDefault="00CD0FC0" w:rsidP="00BE0058">
      <w:pPr>
        <w:spacing w:before="61"/>
        <w:ind w:left="1276" w:right="715"/>
        <w:rPr>
          <w:color w:val="000000" w:themeColor="text1"/>
          <w:sz w:val="24"/>
        </w:rPr>
      </w:pPr>
      <w:r w:rsidRPr="00BE0058">
        <w:rPr>
          <w:color w:val="000000" w:themeColor="text1"/>
          <w:sz w:val="24"/>
        </w:rPr>
        <w:t># Input data column assignment</w:t>
      </w:r>
    </w:p>
    <w:p w14:paraId="5BC88503" w14:textId="77777777" w:rsidR="00CD0FC0" w:rsidRPr="00BE0058" w:rsidRDefault="00CD0FC0" w:rsidP="00BE0058">
      <w:pPr>
        <w:spacing w:before="61"/>
        <w:ind w:left="1276" w:right="715"/>
        <w:rPr>
          <w:color w:val="000000" w:themeColor="text1"/>
          <w:sz w:val="24"/>
        </w:rPr>
      </w:pPr>
    </w:p>
    <w:p w14:paraId="0EEE27D6" w14:textId="77777777" w:rsidR="00CD0FC0" w:rsidRPr="00BE0058" w:rsidRDefault="00CD0FC0" w:rsidP="00BE0058">
      <w:pPr>
        <w:spacing w:before="61"/>
        <w:ind w:left="1276" w:right="715"/>
        <w:rPr>
          <w:color w:val="000000" w:themeColor="text1"/>
          <w:sz w:val="24"/>
        </w:rPr>
      </w:pPr>
      <w:r w:rsidRPr="00BE0058">
        <w:rPr>
          <w:color w:val="000000" w:themeColor="text1"/>
          <w:sz w:val="24"/>
        </w:rPr>
        <w:t># Group assignment probabilities</w:t>
      </w:r>
    </w:p>
    <w:p w14:paraId="65FB447D" w14:textId="77777777" w:rsidR="00CD0FC0" w:rsidRPr="00BE0058" w:rsidRDefault="00CD0FC0" w:rsidP="00BE0058">
      <w:pPr>
        <w:spacing w:before="61"/>
        <w:ind w:left="1276" w:right="715"/>
        <w:rPr>
          <w:color w:val="000000" w:themeColor="text1"/>
          <w:sz w:val="24"/>
        </w:rPr>
      </w:pPr>
      <w:r w:rsidRPr="00BE0058">
        <w:rPr>
          <w:color w:val="000000" w:themeColor="text1"/>
          <w:sz w:val="24"/>
        </w:rPr>
        <w:lastRenderedPageBreak/>
        <w:t>p_age = bp.nodes.Dirichlet(1.0*np.ones(5))</w:t>
      </w:r>
    </w:p>
    <w:p w14:paraId="5F076257" w14:textId="77777777" w:rsidR="00CD0FC0" w:rsidRPr="00BE0058" w:rsidRDefault="00CD0FC0" w:rsidP="00BE0058">
      <w:pPr>
        <w:spacing w:before="61"/>
        <w:ind w:left="1276" w:right="715"/>
        <w:rPr>
          <w:color w:val="000000" w:themeColor="text1"/>
          <w:sz w:val="24"/>
        </w:rPr>
      </w:pPr>
      <w:r w:rsidRPr="00BE0058">
        <w:rPr>
          <w:color w:val="000000" w:themeColor="text1"/>
          <w:sz w:val="24"/>
        </w:rPr>
        <w:t># Group assignments for nodes</w:t>
      </w:r>
    </w:p>
    <w:p w14:paraId="39FDE1F2" w14:textId="77777777" w:rsidR="00CD0FC0" w:rsidRPr="00BE0058" w:rsidRDefault="00CD0FC0" w:rsidP="00BE0058">
      <w:pPr>
        <w:spacing w:before="61"/>
        <w:ind w:left="1276" w:right="715"/>
        <w:rPr>
          <w:color w:val="000000" w:themeColor="text1"/>
          <w:sz w:val="24"/>
        </w:rPr>
      </w:pPr>
      <w:r w:rsidRPr="00BE0058">
        <w:rPr>
          <w:color w:val="000000" w:themeColor="text1"/>
          <w:sz w:val="24"/>
        </w:rPr>
        <w:t>age = bp.nodes.Categorical(p_age, plates=(N,))</w:t>
      </w:r>
    </w:p>
    <w:p w14:paraId="0588276D" w14:textId="77777777" w:rsidR="00CD0FC0" w:rsidRPr="00BE0058" w:rsidRDefault="00CD0FC0" w:rsidP="00BE0058">
      <w:pPr>
        <w:spacing w:before="61"/>
        <w:ind w:left="1276" w:right="715"/>
        <w:rPr>
          <w:color w:val="000000" w:themeColor="text1"/>
          <w:sz w:val="24"/>
        </w:rPr>
      </w:pPr>
      <w:r w:rsidRPr="00BE0058">
        <w:rPr>
          <w:color w:val="000000" w:themeColor="text1"/>
          <w:sz w:val="24"/>
        </w:rPr>
        <w:t>age.observe(data[:,0])</w:t>
      </w:r>
    </w:p>
    <w:p w14:paraId="5775F54F" w14:textId="77777777" w:rsidR="00CD0FC0" w:rsidRPr="00BE0058" w:rsidRDefault="00CD0FC0" w:rsidP="00BE0058">
      <w:pPr>
        <w:spacing w:before="61"/>
        <w:ind w:left="1276" w:right="715"/>
        <w:rPr>
          <w:color w:val="000000" w:themeColor="text1"/>
          <w:sz w:val="24"/>
        </w:rPr>
      </w:pPr>
    </w:p>
    <w:p w14:paraId="5E540344" w14:textId="77777777" w:rsidR="00CD0FC0" w:rsidRPr="00BE0058" w:rsidRDefault="00CD0FC0" w:rsidP="00BE0058">
      <w:pPr>
        <w:spacing w:before="61"/>
        <w:ind w:left="1276" w:right="715"/>
        <w:rPr>
          <w:color w:val="000000" w:themeColor="text1"/>
          <w:sz w:val="24"/>
        </w:rPr>
      </w:pPr>
      <w:r w:rsidRPr="00BE0058">
        <w:rPr>
          <w:color w:val="000000" w:themeColor="text1"/>
          <w:sz w:val="24"/>
        </w:rPr>
        <w:t>p_gender = bp.nodes.Dirichlet(1.0*np.ones(2))</w:t>
      </w:r>
    </w:p>
    <w:p w14:paraId="6F75E736" w14:textId="77777777" w:rsidR="00CD0FC0" w:rsidRPr="00BE0058" w:rsidRDefault="00CD0FC0" w:rsidP="00BE0058">
      <w:pPr>
        <w:spacing w:before="61"/>
        <w:ind w:left="1276" w:right="715"/>
        <w:rPr>
          <w:color w:val="000000" w:themeColor="text1"/>
          <w:sz w:val="24"/>
        </w:rPr>
      </w:pPr>
      <w:r w:rsidRPr="00BE0058">
        <w:rPr>
          <w:color w:val="000000" w:themeColor="text1"/>
          <w:sz w:val="24"/>
        </w:rPr>
        <w:t>gender = bp.nodes.Categorical(p_gender, plates=(N,))</w:t>
      </w:r>
    </w:p>
    <w:p w14:paraId="127C47A6" w14:textId="77777777" w:rsidR="00CD0FC0" w:rsidRPr="00BE0058" w:rsidRDefault="00CD0FC0" w:rsidP="00BE0058">
      <w:pPr>
        <w:spacing w:before="61"/>
        <w:ind w:left="1276" w:right="715"/>
        <w:rPr>
          <w:color w:val="000000" w:themeColor="text1"/>
          <w:sz w:val="24"/>
        </w:rPr>
      </w:pPr>
      <w:r w:rsidRPr="00BE0058">
        <w:rPr>
          <w:color w:val="000000" w:themeColor="text1"/>
          <w:sz w:val="24"/>
        </w:rPr>
        <w:t>gender.observe(data[:,1])</w:t>
      </w:r>
    </w:p>
    <w:p w14:paraId="6F6C9D5F" w14:textId="77777777" w:rsidR="00CD0FC0" w:rsidRPr="00BE0058" w:rsidRDefault="00CD0FC0" w:rsidP="00BE0058">
      <w:pPr>
        <w:spacing w:before="61"/>
        <w:ind w:left="1276" w:right="715"/>
        <w:rPr>
          <w:color w:val="000000" w:themeColor="text1"/>
          <w:sz w:val="24"/>
        </w:rPr>
      </w:pPr>
    </w:p>
    <w:p w14:paraId="4608EEBB" w14:textId="77777777" w:rsidR="00CD0FC0" w:rsidRPr="00BE0058" w:rsidRDefault="00CD0FC0" w:rsidP="00BE0058">
      <w:pPr>
        <w:spacing w:before="61"/>
        <w:ind w:left="1276" w:right="715"/>
        <w:rPr>
          <w:color w:val="000000" w:themeColor="text1"/>
          <w:sz w:val="24"/>
        </w:rPr>
      </w:pPr>
      <w:r w:rsidRPr="00BE0058">
        <w:rPr>
          <w:color w:val="000000" w:themeColor="text1"/>
          <w:sz w:val="24"/>
        </w:rPr>
        <w:t>p_familyhistory = bp.nodes.Dirichlet(1.0*np.ones(2))</w:t>
      </w:r>
    </w:p>
    <w:p w14:paraId="2627F45D" w14:textId="77777777" w:rsidR="00CD0FC0" w:rsidRPr="00BE0058" w:rsidRDefault="00CD0FC0" w:rsidP="00BE0058">
      <w:pPr>
        <w:spacing w:before="61"/>
        <w:ind w:left="1276" w:right="715"/>
        <w:rPr>
          <w:color w:val="000000" w:themeColor="text1"/>
          <w:sz w:val="24"/>
        </w:rPr>
      </w:pPr>
      <w:r w:rsidRPr="00BE0058">
        <w:rPr>
          <w:color w:val="000000" w:themeColor="text1"/>
          <w:sz w:val="24"/>
        </w:rPr>
        <w:t>familyhistory = bp.nodes.Categorical(p_familyhistory, plates=(N,))</w:t>
      </w:r>
    </w:p>
    <w:p w14:paraId="03286539" w14:textId="77777777" w:rsidR="00CD0FC0" w:rsidRPr="00BE0058" w:rsidRDefault="00CD0FC0" w:rsidP="00BE0058">
      <w:pPr>
        <w:spacing w:before="61"/>
        <w:ind w:left="1276" w:right="715"/>
        <w:rPr>
          <w:color w:val="000000" w:themeColor="text1"/>
          <w:sz w:val="24"/>
        </w:rPr>
      </w:pPr>
      <w:r w:rsidRPr="00BE0058">
        <w:rPr>
          <w:color w:val="000000" w:themeColor="text1"/>
          <w:sz w:val="24"/>
        </w:rPr>
        <w:t>familyhistory.observe(data[:,2])</w:t>
      </w:r>
    </w:p>
    <w:p w14:paraId="3A3644DA" w14:textId="77777777" w:rsidR="00CD0FC0" w:rsidRPr="00BE0058" w:rsidRDefault="00CD0FC0" w:rsidP="00BE0058">
      <w:pPr>
        <w:spacing w:before="61"/>
        <w:ind w:left="1276" w:right="715"/>
        <w:rPr>
          <w:color w:val="000000" w:themeColor="text1"/>
          <w:sz w:val="24"/>
        </w:rPr>
      </w:pPr>
    </w:p>
    <w:p w14:paraId="554DF39B" w14:textId="77777777" w:rsidR="00CD0FC0" w:rsidRPr="00BE0058" w:rsidRDefault="00CD0FC0" w:rsidP="00BE0058">
      <w:pPr>
        <w:spacing w:before="61"/>
        <w:ind w:left="1276" w:right="715"/>
        <w:rPr>
          <w:color w:val="000000" w:themeColor="text1"/>
          <w:sz w:val="24"/>
        </w:rPr>
      </w:pPr>
      <w:r w:rsidRPr="00BE0058">
        <w:rPr>
          <w:color w:val="000000" w:themeColor="text1"/>
          <w:sz w:val="24"/>
        </w:rPr>
        <w:t>p_diet = bp.nodes.Dirichlet(1.0*np.ones(3))</w:t>
      </w:r>
    </w:p>
    <w:p w14:paraId="5049B915" w14:textId="77777777" w:rsidR="00CD0FC0" w:rsidRPr="00BE0058" w:rsidRDefault="00CD0FC0" w:rsidP="00BE0058">
      <w:pPr>
        <w:spacing w:before="61"/>
        <w:ind w:left="1276" w:right="715"/>
        <w:rPr>
          <w:color w:val="000000" w:themeColor="text1"/>
          <w:sz w:val="24"/>
        </w:rPr>
      </w:pPr>
      <w:r w:rsidRPr="00BE0058">
        <w:rPr>
          <w:color w:val="000000" w:themeColor="text1"/>
          <w:sz w:val="24"/>
        </w:rPr>
        <w:t>diet = bp.nodes.Categorical(p_diet, plates=(N,))</w:t>
      </w:r>
    </w:p>
    <w:p w14:paraId="1DFEEB74" w14:textId="77777777" w:rsidR="00CD0FC0" w:rsidRPr="00BE0058" w:rsidRDefault="00CD0FC0" w:rsidP="00BE0058">
      <w:pPr>
        <w:spacing w:before="61"/>
        <w:ind w:left="1276" w:right="715"/>
        <w:rPr>
          <w:color w:val="000000" w:themeColor="text1"/>
          <w:sz w:val="24"/>
        </w:rPr>
      </w:pPr>
      <w:r w:rsidRPr="00BE0058">
        <w:rPr>
          <w:color w:val="000000" w:themeColor="text1"/>
          <w:sz w:val="24"/>
        </w:rPr>
        <w:t>diet.observe(data[:,3])</w:t>
      </w:r>
    </w:p>
    <w:p w14:paraId="3B4902DB" w14:textId="77777777" w:rsidR="00CD0FC0" w:rsidRPr="00BE0058" w:rsidRDefault="00CD0FC0" w:rsidP="00BE0058">
      <w:pPr>
        <w:spacing w:before="61"/>
        <w:ind w:left="1276" w:right="715"/>
        <w:rPr>
          <w:color w:val="000000" w:themeColor="text1"/>
          <w:sz w:val="24"/>
        </w:rPr>
      </w:pPr>
    </w:p>
    <w:p w14:paraId="7075B288" w14:textId="77777777" w:rsidR="00CD0FC0" w:rsidRPr="00BE0058" w:rsidRDefault="00CD0FC0" w:rsidP="00BE0058">
      <w:pPr>
        <w:spacing w:before="61"/>
        <w:ind w:left="1276" w:right="715"/>
        <w:rPr>
          <w:color w:val="000000" w:themeColor="text1"/>
          <w:sz w:val="24"/>
        </w:rPr>
      </w:pPr>
      <w:r w:rsidRPr="00BE0058">
        <w:rPr>
          <w:color w:val="000000" w:themeColor="text1"/>
          <w:sz w:val="24"/>
        </w:rPr>
        <w:t>p_lifestyle = bp.nodes.Dirichlet(1.0*np.ones(4))</w:t>
      </w:r>
    </w:p>
    <w:p w14:paraId="2DB77DB3" w14:textId="77777777" w:rsidR="00CD0FC0" w:rsidRPr="00BE0058" w:rsidRDefault="00CD0FC0" w:rsidP="00BE0058">
      <w:pPr>
        <w:spacing w:before="61"/>
        <w:ind w:left="1276" w:right="715"/>
        <w:rPr>
          <w:color w:val="000000" w:themeColor="text1"/>
          <w:sz w:val="24"/>
        </w:rPr>
      </w:pPr>
      <w:r w:rsidRPr="00BE0058">
        <w:rPr>
          <w:color w:val="000000" w:themeColor="text1"/>
          <w:sz w:val="24"/>
        </w:rPr>
        <w:t>lifestyle = bp.nodes.Categorical(p_lifestyle, plates=(N,))</w:t>
      </w:r>
    </w:p>
    <w:p w14:paraId="18EFE455" w14:textId="77777777" w:rsidR="00CD0FC0" w:rsidRPr="00BE0058" w:rsidRDefault="00CD0FC0" w:rsidP="00BE0058">
      <w:pPr>
        <w:spacing w:before="61"/>
        <w:ind w:left="1276" w:right="715"/>
        <w:rPr>
          <w:color w:val="000000" w:themeColor="text1"/>
          <w:sz w:val="24"/>
        </w:rPr>
      </w:pPr>
      <w:r w:rsidRPr="00BE0058">
        <w:rPr>
          <w:color w:val="000000" w:themeColor="text1"/>
          <w:sz w:val="24"/>
        </w:rPr>
        <w:t>lifestyle.observe(data[:,4])</w:t>
      </w:r>
    </w:p>
    <w:p w14:paraId="32842F1D" w14:textId="77777777" w:rsidR="00CD0FC0" w:rsidRPr="00BE0058" w:rsidRDefault="00CD0FC0" w:rsidP="00BE0058">
      <w:pPr>
        <w:spacing w:before="61"/>
        <w:ind w:left="1276" w:right="715"/>
        <w:rPr>
          <w:color w:val="000000" w:themeColor="text1"/>
          <w:sz w:val="24"/>
        </w:rPr>
      </w:pPr>
    </w:p>
    <w:p w14:paraId="41417FBF" w14:textId="77777777" w:rsidR="00CD0FC0" w:rsidRPr="00BE0058" w:rsidRDefault="00CD0FC0" w:rsidP="00BE0058">
      <w:pPr>
        <w:spacing w:before="61"/>
        <w:ind w:left="1276" w:right="715"/>
        <w:rPr>
          <w:color w:val="000000" w:themeColor="text1"/>
          <w:sz w:val="24"/>
        </w:rPr>
      </w:pPr>
      <w:r w:rsidRPr="00BE0058">
        <w:rPr>
          <w:color w:val="000000" w:themeColor="text1"/>
          <w:sz w:val="24"/>
        </w:rPr>
        <w:t>p_cholesterol = bp.nodes.Dirichlet(1.0*np.ones(3))</w:t>
      </w:r>
    </w:p>
    <w:p w14:paraId="4F03853F" w14:textId="77777777" w:rsidR="00CD0FC0" w:rsidRPr="00BE0058" w:rsidRDefault="00CD0FC0" w:rsidP="00BE0058">
      <w:pPr>
        <w:spacing w:before="61"/>
        <w:ind w:left="1276" w:right="715"/>
        <w:rPr>
          <w:color w:val="000000" w:themeColor="text1"/>
          <w:sz w:val="24"/>
        </w:rPr>
      </w:pPr>
      <w:r w:rsidRPr="00BE0058">
        <w:rPr>
          <w:color w:val="000000" w:themeColor="text1"/>
          <w:sz w:val="24"/>
        </w:rPr>
        <w:t>cholesterol = bp.nodes.Categorical(p_cholesterol, plates=(N,))</w:t>
      </w:r>
    </w:p>
    <w:p w14:paraId="1330DC0A" w14:textId="77777777" w:rsidR="00CD0FC0" w:rsidRPr="00BE0058" w:rsidRDefault="00CD0FC0" w:rsidP="00BE0058">
      <w:pPr>
        <w:spacing w:before="61"/>
        <w:ind w:left="1276" w:right="715"/>
        <w:rPr>
          <w:color w:val="000000" w:themeColor="text1"/>
          <w:sz w:val="24"/>
        </w:rPr>
      </w:pPr>
      <w:r w:rsidRPr="00BE0058">
        <w:rPr>
          <w:color w:val="000000" w:themeColor="text1"/>
          <w:sz w:val="24"/>
        </w:rPr>
        <w:t>cholesterol.observe(data[:,5])</w:t>
      </w:r>
    </w:p>
    <w:p w14:paraId="711CDE5E" w14:textId="77777777" w:rsidR="00CD0FC0" w:rsidRPr="00BE0058" w:rsidRDefault="00CD0FC0" w:rsidP="00BE0058">
      <w:pPr>
        <w:spacing w:before="61"/>
        <w:ind w:left="1276" w:right="715"/>
        <w:rPr>
          <w:color w:val="000000" w:themeColor="text1"/>
          <w:sz w:val="24"/>
        </w:rPr>
      </w:pPr>
    </w:p>
    <w:p w14:paraId="4EF2B24C" w14:textId="77777777" w:rsidR="00CD0FC0" w:rsidRPr="00BE0058" w:rsidRDefault="00CD0FC0" w:rsidP="00BE0058">
      <w:pPr>
        <w:spacing w:before="61"/>
        <w:ind w:left="1276" w:right="715"/>
        <w:rPr>
          <w:color w:val="000000" w:themeColor="text1"/>
          <w:sz w:val="24"/>
        </w:rPr>
      </w:pPr>
      <w:r w:rsidRPr="00BE0058">
        <w:rPr>
          <w:color w:val="000000" w:themeColor="text1"/>
          <w:sz w:val="24"/>
        </w:rPr>
        <w:t># Prepare nodes and establish edges</w:t>
      </w:r>
    </w:p>
    <w:p w14:paraId="1D0BF152" w14:textId="77777777" w:rsidR="00CD0FC0" w:rsidRPr="00BE0058" w:rsidRDefault="00CD0FC0" w:rsidP="00BE0058">
      <w:pPr>
        <w:spacing w:before="61"/>
        <w:ind w:left="1276" w:right="715"/>
        <w:rPr>
          <w:color w:val="000000" w:themeColor="text1"/>
          <w:sz w:val="24"/>
        </w:rPr>
      </w:pPr>
      <w:r w:rsidRPr="00BE0058">
        <w:rPr>
          <w:color w:val="000000" w:themeColor="text1"/>
          <w:sz w:val="24"/>
        </w:rPr>
        <w:t># np.ones(2) -&gt;  HeartDisease has 2 options Yes/No</w:t>
      </w:r>
    </w:p>
    <w:p w14:paraId="43845C43" w14:textId="77777777" w:rsidR="00CD0FC0" w:rsidRPr="00BE0058" w:rsidRDefault="00CD0FC0" w:rsidP="00BE0058">
      <w:pPr>
        <w:spacing w:before="61"/>
        <w:ind w:left="1276" w:right="715"/>
        <w:rPr>
          <w:color w:val="000000" w:themeColor="text1"/>
          <w:sz w:val="24"/>
        </w:rPr>
      </w:pPr>
      <w:r w:rsidRPr="00BE0058">
        <w:rPr>
          <w:color w:val="000000" w:themeColor="text1"/>
          <w:sz w:val="24"/>
        </w:rPr>
        <w:t xml:space="preserve"># plates(5, 2, 2, 3, 4, 3)  -&gt;  corresponds to options present for domain values </w:t>
      </w:r>
    </w:p>
    <w:p w14:paraId="540A32EB" w14:textId="77777777" w:rsidR="00CD0FC0" w:rsidRPr="00BE0058" w:rsidRDefault="00CD0FC0" w:rsidP="00BE0058">
      <w:pPr>
        <w:spacing w:before="61"/>
        <w:ind w:left="1276" w:right="715"/>
        <w:rPr>
          <w:color w:val="000000" w:themeColor="text1"/>
          <w:sz w:val="24"/>
        </w:rPr>
      </w:pPr>
      <w:r w:rsidRPr="00BE0058">
        <w:rPr>
          <w:color w:val="000000" w:themeColor="text1"/>
          <w:sz w:val="24"/>
        </w:rPr>
        <w:t>p_heartdisease = bp.nodes.Dirichlet(np.ones(2), plates=(5, 2, 2, 3, 4, 3))</w:t>
      </w:r>
    </w:p>
    <w:p w14:paraId="08BBE9B5" w14:textId="77777777" w:rsidR="00CD0FC0" w:rsidRPr="00BE0058" w:rsidRDefault="00CD0FC0" w:rsidP="00BE0058">
      <w:pPr>
        <w:spacing w:before="61"/>
        <w:ind w:left="1276" w:right="715"/>
        <w:rPr>
          <w:color w:val="000000" w:themeColor="text1"/>
          <w:sz w:val="24"/>
        </w:rPr>
      </w:pPr>
      <w:r w:rsidRPr="00BE0058">
        <w:rPr>
          <w:color w:val="000000" w:themeColor="text1"/>
          <w:sz w:val="24"/>
        </w:rPr>
        <w:t>heartdisease = bp.nodes.MultiMixture([age, gender, familyhistory, diet, lifestyle, cholesterol], bp.nodes.Categorical, p_heartdisease)</w:t>
      </w:r>
    </w:p>
    <w:p w14:paraId="2CBBAEB9" w14:textId="77777777" w:rsidR="00CD0FC0" w:rsidRPr="00BE0058" w:rsidRDefault="00CD0FC0" w:rsidP="00BE0058">
      <w:pPr>
        <w:spacing w:before="61"/>
        <w:ind w:left="1276" w:right="715"/>
        <w:rPr>
          <w:color w:val="000000" w:themeColor="text1"/>
          <w:sz w:val="24"/>
        </w:rPr>
      </w:pPr>
      <w:r w:rsidRPr="00BE0058">
        <w:rPr>
          <w:color w:val="000000" w:themeColor="text1"/>
          <w:sz w:val="24"/>
        </w:rPr>
        <w:t>heartdisease.observe(data[:,6])</w:t>
      </w:r>
    </w:p>
    <w:p w14:paraId="2D8DEB40" w14:textId="77777777" w:rsidR="00CD0FC0" w:rsidRPr="00BE0058" w:rsidRDefault="00CD0FC0" w:rsidP="00BE0058">
      <w:pPr>
        <w:spacing w:before="61"/>
        <w:ind w:left="1276" w:right="715"/>
        <w:rPr>
          <w:color w:val="000000" w:themeColor="text1"/>
          <w:sz w:val="24"/>
        </w:rPr>
      </w:pPr>
      <w:r w:rsidRPr="00BE0058">
        <w:rPr>
          <w:color w:val="000000" w:themeColor="text1"/>
          <w:sz w:val="24"/>
        </w:rPr>
        <w:t>p_heartdisease.update()</w:t>
      </w:r>
    </w:p>
    <w:p w14:paraId="6A2BC585" w14:textId="77777777" w:rsidR="00CD0FC0" w:rsidRPr="00BE0058" w:rsidRDefault="00CD0FC0" w:rsidP="00BE0058">
      <w:pPr>
        <w:spacing w:before="61"/>
        <w:ind w:left="1276" w:right="715"/>
        <w:rPr>
          <w:color w:val="000000" w:themeColor="text1"/>
          <w:sz w:val="24"/>
        </w:rPr>
      </w:pPr>
    </w:p>
    <w:p w14:paraId="0CA2CEF6" w14:textId="77777777" w:rsidR="00CD0FC0" w:rsidRPr="00BE0058" w:rsidRDefault="00CD0FC0" w:rsidP="00BE0058">
      <w:pPr>
        <w:spacing w:before="61"/>
        <w:ind w:left="1276" w:right="715"/>
        <w:rPr>
          <w:color w:val="000000" w:themeColor="text1"/>
          <w:sz w:val="24"/>
        </w:rPr>
      </w:pPr>
      <w:r w:rsidRPr="00BE0058">
        <w:rPr>
          <w:color w:val="000000" w:themeColor="text1"/>
          <w:sz w:val="24"/>
        </w:rPr>
        <w:t># Sample Test with hardcoded values</w:t>
      </w:r>
    </w:p>
    <w:p w14:paraId="266DD94E" w14:textId="77777777" w:rsidR="00CD0FC0" w:rsidRPr="00BE0058" w:rsidRDefault="00CD0FC0" w:rsidP="00BE0058">
      <w:pPr>
        <w:spacing w:before="61"/>
        <w:ind w:left="1276" w:right="715"/>
        <w:rPr>
          <w:color w:val="000000" w:themeColor="text1"/>
          <w:sz w:val="24"/>
        </w:rPr>
      </w:pPr>
      <w:r w:rsidRPr="00BE0058">
        <w:rPr>
          <w:color w:val="000000" w:themeColor="text1"/>
          <w:sz w:val="24"/>
        </w:rPr>
        <w:t>#print("Sample Probability")</w:t>
      </w:r>
    </w:p>
    <w:p w14:paraId="6481251E" w14:textId="77777777" w:rsidR="00CD0FC0" w:rsidRPr="00BE0058" w:rsidRDefault="00CD0FC0" w:rsidP="00BE0058">
      <w:pPr>
        <w:spacing w:before="61"/>
        <w:ind w:left="1276" w:right="715"/>
        <w:rPr>
          <w:color w:val="000000" w:themeColor="text1"/>
          <w:sz w:val="24"/>
        </w:rPr>
      </w:pPr>
      <w:r w:rsidRPr="00BE0058">
        <w:rPr>
          <w:color w:val="000000" w:themeColor="text1"/>
          <w:sz w:val="24"/>
        </w:rPr>
        <w:t>#print("Probability(HeartDisease|Age=SuperSeniorCitizen, Gender=Female, FamilyHistory=Yes, DietIntake=Medium, LifeStyle=Sedetary, Cholesterol=High)")</w:t>
      </w:r>
    </w:p>
    <w:p w14:paraId="6DE9AF4E" w14:textId="77777777" w:rsidR="00CD0FC0" w:rsidRPr="00BE0058" w:rsidRDefault="00CD0FC0" w:rsidP="00BE0058">
      <w:pPr>
        <w:spacing w:before="61"/>
        <w:ind w:left="1276" w:right="715"/>
        <w:rPr>
          <w:color w:val="000000" w:themeColor="text1"/>
          <w:sz w:val="24"/>
        </w:rPr>
      </w:pPr>
      <w:r w:rsidRPr="00BE0058">
        <w:rPr>
          <w:color w:val="000000" w:themeColor="text1"/>
          <w:sz w:val="24"/>
        </w:rPr>
        <w:t xml:space="preserve">#print(bp.nodes.MultiMixture([ageEnum['SuperSeniorCitizen'], genderEnum['Female'], familyHistoryEnum['Yes'], dietEnum['Medium'], lifeStyleEnum['Sedetary'], cholesterolEnum['High']], </w:t>
      </w:r>
      <w:r w:rsidRPr="00BE0058">
        <w:rPr>
          <w:color w:val="000000" w:themeColor="text1"/>
          <w:sz w:val="24"/>
        </w:rPr>
        <w:lastRenderedPageBreak/>
        <w:t>bp.nodes.Categorical, p_heartdisease).get_moments()[0][heartDiseaseEnum['Yes']])</w:t>
      </w:r>
    </w:p>
    <w:p w14:paraId="49A616B1" w14:textId="77777777" w:rsidR="00CD0FC0" w:rsidRPr="00BE0058" w:rsidRDefault="00CD0FC0" w:rsidP="00BE0058">
      <w:pPr>
        <w:spacing w:before="61"/>
        <w:ind w:left="1276" w:right="715"/>
        <w:rPr>
          <w:color w:val="000000" w:themeColor="text1"/>
          <w:sz w:val="24"/>
        </w:rPr>
      </w:pPr>
    </w:p>
    <w:p w14:paraId="5E09EA46" w14:textId="77777777" w:rsidR="00CD0FC0" w:rsidRPr="00BE0058" w:rsidRDefault="00CD0FC0" w:rsidP="00BE0058">
      <w:pPr>
        <w:spacing w:before="61"/>
        <w:ind w:left="1276" w:right="715"/>
        <w:rPr>
          <w:color w:val="000000" w:themeColor="text1"/>
          <w:sz w:val="24"/>
        </w:rPr>
      </w:pPr>
      <w:r w:rsidRPr="00BE0058">
        <w:rPr>
          <w:color w:val="000000" w:themeColor="text1"/>
          <w:sz w:val="24"/>
        </w:rPr>
        <w:t xml:space="preserve"># Interactive Test </w:t>
      </w:r>
    </w:p>
    <w:p w14:paraId="48ADFC65" w14:textId="77777777" w:rsidR="00CD0FC0" w:rsidRPr="00BE0058" w:rsidRDefault="00CD0FC0" w:rsidP="00BE0058">
      <w:pPr>
        <w:spacing w:before="61"/>
        <w:ind w:left="1276" w:right="715"/>
        <w:rPr>
          <w:color w:val="000000" w:themeColor="text1"/>
          <w:sz w:val="24"/>
        </w:rPr>
      </w:pPr>
      <w:r w:rsidRPr="00BE0058">
        <w:rPr>
          <w:color w:val="000000" w:themeColor="text1"/>
          <w:sz w:val="24"/>
        </w:rPr>
        <w:t>m = 0</w:t>
      </w:r>
    </w:p>
    <w:p w14:paraId="69F8E00A" w14:textId="77777777" w:rsidR="00CD0FC0" w:rsidRPr="00BE0058" w:rsidRDefault="00CD0FC0" w:rsidP="00BE0058">
      <w:pPr>
        <w:spacing w:before="61"/>
        <w:ind w:left="1276" w:right="715"/>
        <w:rPr>
          <w:color w:val="000000" w:themeColor="text1"/>
          <w:sz w:val="24"/>
        </w:rPr>
      </w:pPr>
      <w:r w:rsidRPr="00BE0058">
        <w:rPr>
          <w:color w:val="000000" w:themeColor="text1"/>
          <w:sz w:val="24"/>
        </w:rPr>
        <w:t>while m == 0:</w:t>
      </w:r>
    </w:p>
    <w:p w14:paraId="6985D7D0" w14:textId="77777777" w:rsidR="00CD0FC0" w:rsidRPr="00BE0058" w:rsidRDefault="00CD0FC0" w:rsidP="00BE0058">
      <w:pPr>
        <w:spacing w:before="61"/>
        <w:ind w:left="1276" w:right="715"/>
        <w:rPr>
          <w:color w:val="000000" w:themeColor="text1"/>
          <w:sz w:val="24"/>
        </w:rPr>
      </w:pPr>
      <w:r w:rsidRPr="00BE0058">
        <w:rPr>
          <w:color w:val="000000" w:themeColor="text1"/>
          <w:sz w:val="24"/>
        </w:rPr>
        <w:t xml:space="preserve">    print("\n")</w:t>
      </w:r>
    </w:p>
    <w:p w14:paraId="53888B66" w14:textId="77777777" w:rsidR="00CD0FC0" w:rsidRPr="00BE0058" w:rsidRDefault="00CD0FC0" w:rsidP="00BE0058">
      <w:pPr>
        <w:spacing w:before="61"/>
        <w:ind w:left="1276" w:right="715"/>
        <w:rPr>
          <w:color w:val="000000" w:themeColor="text1"/>
          <w:sz w:val="24"/>
        </w:rPr>
      </w:pPr>
      <w:r w:rsidRPr="00BE0058">
        <w:rPr>
          <w:color w:val="000000" w:themeColor="text1"/>
          <w:sz w:val="24"/>
        </w:rPr>
        <w:t xml:space="preserve">    res = bp.nodes.MultiMixture([int(input('Enter Age: ' + str(ageEnum))), int(input('Enter Gender: ' + str(genderEnum))), int(input('Enter FamilyHistory: ' + str(familyHistoryEnum))), int(input('Enter dietEnum: ' + str(dietEnum))), int(input('Enter LifeStyle: ' + str(lifeStyleEnum))), int(input('Enter Cholesterol: ' + str(cholesterolEnum)))], bp.nodes.Categorical, p_heartdisease).get_moments()[0][heartDiseaseEnum['Yes']]</w:t>
      </w:r>
    </w:p>
    <w:p w14:paraId="22092C6D" w14:textId="77777777" w:rsidR="00CD0FC0" w:rsidRPr="00BE0058" w:rsidRDefault="00CD0FC0" w:rsidP="00BE0058">
      <w:pPr>
        <w:spacing w:before="61"/>
        <w:ind w:left="1276" w:right="715"/>
        <w:rPr>
          <w:color w:val="000000" w:themeColor="text1"/>
          <w:sz w:val="24"/>
        </w:rPr>
      </w:pPr>
      <w:r w:rsidRPr="00BE0058">
        <w:rPr>
          <w:color w:val="000000" w:themeColor="text1"/>
          <w:sz w:val="24"/>
        </w:rPr>
        <w:t xml:space="preserve">    print("Probability(HeartDisease) = " +  str(res))</w:t>
      </w:r>
    </w:p>
    <w:p w14:paraId="60637450" w14:textId="77777777" w:rsidR="00CD0FC0" w:rsidRPr="00BE0058" w:rsidRDefault="00CD0FC0" w:rsidP="00BE0058">
      <w:pPr>
        <w:spacing w:before="61"/>
        <w:ind w:left="1276" w:right="715"/>
        <w:rPr>
          <w:color w:val="000000" w:themeColor="text1"/>
          <w:sz w:val="24"/>
        </w:rPr>
      </w:pPr>
      <w:r w:rsidRPr="00BE0058">
        <w:rPr>
          <w:color w:val="000000" w:themeColor="text1"/>
          <w:sz w:val="24"/>
        </w:rPr>
        <w:t xml:space="preserve">    #print(Style.RESET_ALL)</w:t>
      </w:r>
    </w:p>
    <w:p w14:paraId="2D4A3576" w14:textId="77777777" w:rsidR="00CD0FC0" w:rsidRPr="00BE0058" w:rsidRDefault="00CD0FC0" w:rsidP="00BE0058">
      <w:pPr>
        <w:spacing w:before="61"/>
        <w:ind w:left="1276" w:right="715"/>
        <w:rPr>
          <w:color w:val="000000" w:themeColor="text1"/>
          <w:sz w:val="24"/>
        </w:rPr>
      </w:pPr>
      <w:r w:rsidRPr="00BE0058">
        <w:rPr>
          <w:color w:val="000000" w:themeColor="text1"/>
          <w:sz w:val="24"/>
        </w:rPr>
        <w:t xml:space="preserve">    m = int(input("Enter for Continue:0, Exit :1  "))</w:t>
      </w:r>
    </w:p>
    <w:p w14:paraId="3B4B52B0" w14:textId="77777777" w:rsidR="00CD0FC0" w:rsidRPr="00BE0058" w:rsidRDefault="00CD0FC0" w:rsidP="00BE0058">
      <w:pPr>
        <w:spacing w:before="61"/>
        <w:ind w:left="1276" w:right="715"/>
        <w:rPr>
          <w:color w:val="000000" w:themeColor="text1"/>
          <w:sz w:val="24"/>
        </w:rPr>
      </w:pPr>
    </w:p>
    <w:p w14:paraId="6A8F822E" w14:textId="77777777" w:rsidR="00FE3F50" w:rsidRPr="00BE0058" w:rsidRDefault="00FE3F50" w:rsidP="00BE0058">
      <w:pPr>
        <w:spacing w:before="61"/>
        <w:ind w:left="1276" w:right="715"/>
        <w:rPr>
          <w:b/>
          <w:color w:val="000000" w:themeColor="text1"/>
          <w:sz w:val="24"/>
          <w:u w:val="single"/>
        </w:rPr>
      </w:pPr>
    </w:p>
    <w:p w14:paraId="2EA75E83" w14:textId="77777777" w:rsidR="00FE3F50" w:rsidRPr="00BE0058" w:rsidRDefault="00FE3F50" w:rsidP="00BE0058">
      <w:pPr>
        <w:spacing w:before="61"/>
        <w:ind w:left="1276" w:right="715"/>
        <w:rPr>
          <w:b/>
          <w:color w:val="000000" w:themeColor="text1"/>
          <w:sz w:val="24"/>
          <w:u w:val="single"/>
        </w:rPr>
      </w:pPr>
    </w:p>
    <w:p w14:paraId="4AC4FE2F" w14:textId="77777777" w:rsidR="00FE3F50" w:rsidRPr="00BE0058" w:rsidRDefault="00FE3F50" w:rsidP="00BE0058">
      <w:pPr>
        <w:spacing w:before="61"/>
        <w:ind w:left="1276" w:right="715"/>
        <w:rPr>
          <w:b/>
          <w:color w:val="000000" w:themeColor="text1"/>
          <w:sz w:val="24"/>
          <w:u w:val="single"/>
        </w:rPr>
      </w:pPr>
    </w:p>
    <w:p w14:paraId="5B09ED56" w14:textId="77777777" w:rsidR="00FE3F50" w:rsidRPr="00BE0058" w:rsidRDefault="00FE3F50" w:rsidP="00BE0058">
      <w:pPr>
        <w:spacing w:before="61"/>
        <w:ind w:left="1276" w:right="715"/>
        <w:rPr>
          <w:b/>
          <w:color w:val="000000" w:themeColor="text1"/>
          <w:sz w:val="24"/>
          <w:u w:val="single"/>
        </w:rPr>
      </w:pPr>
    </w:p>
    <w:p w14:paraId="5812E170" w14:textId="77777777" w:rsidR="00FE3F50" w:rsidRPr="00BE0058" w:rsidRDefault="00FE3F50" w:rsidP="00BE0058">
      <w:pPr>
        <w:spacing w:before="61"/>
        <w:ind w:left="1276" w:right="715"/>
        <w:rPr>
          <w:b/>
          <w:color w:val="000000" w:themeColor="text1"/>
          <w:sz w:val="24"/>
          <w:u w:val="single"/>
        </w:rPr>
      </w:pPr>
    </w:p>
    <w:p w14:paraId="278AFD40" w14:textId="77777777" w:rsidR="00FE3F50" w:rsidRPr="00BE0058" w:rsidRDefault="00FE3F50" w:rsidP="00BE0058">
      <w:pPr>
        <w:spacing w:before="61"/>
        <w:ind w:left="1276" w:right="715"/>
        <w:rPr>
          <w:b/>
          <w:color w:val="000000" w:themeColor="text1"/>
          <w:sz w:val="24"/>
          <w:u w:val="single"/>
        </w:rPr>
      </w:pPr>
    </w:p>
    <w:p w14:paraId="29DB5971" w14:textId="77777777" w:rsidR="00FE3F50" w:rsidRPr="00BE0058" w:rsidRDefault="00FE3F50" w:rsidP="00BE0058">
      <w:pPr>
        <w:spacing w:before="61"/>
        <w:ind w:left="1276" w:right="715"/>
        <w:rPr>
          <w:b/>
          <w:color w:val="000000" w:themeColor="text1"/>
          <w:sz w:val="24"/>
          <w:u w:val="single"/>
        </w:rPr>
      </w:pPr>
    </w:p>
    <w:p w14:paraId="70F35735" w14:textId="77777777" w:rsidR="00FE3F50" w:rsidRPr="00BE0058" w:rsidRDefault="00FE3F50" w:rsidP="00BE0058">
      <w:pPr>
        <w:spacing w:before="61"/>
        <w:ind w:left="1276" w:right="715"/>
        <w:rPr>
          <w:b/>
          <w:color w:val="000000" w:themeColor="text1"/>
          <w:sz w:val="24"/>
          <w:u w:val="single"/>
        </w:rPr>
      </w:pPr>
    </w:p>
    <w:p w14:paraId="5D255343" w14:textId="77777777" w:rsidR="00FE3F50" w:rsidRPr="00BE0058" w:rsidRDefault="00FE3F50" w:rsidP="00BE0058">
      <w:pPr>
        <w:spacing w:before="61"/>
        <w:ind w:left="1276" w:right="715"/>
        <w:rPr>
          <w:b/>
          <w:color w:val="000000" w:themeColor="text1"/>
          <w:sz w:val="24"/>
          <w:u w:val="single"/>
        </w:rPr>
      </w:pPr>
    </w:p>
    <w:p w14:paraId="552C276D" w14:textId="77777777" w:rsidR="00FE3F50" w:rsidRPr="00BE0058" w:rsidRDefault="00FE3F50" w:rsidP="00BE0058">
      <w:pPr>
        <w:spacing w:before="61"/>
        <w:ind w:left="1276" w:right="715"/>
        <w:rPr>
          <w:b/>
          <w:color w:val="000000" w:themeColor="text1"/>
          <w:sz w:val="24"/>
          <w:u w:val="single"/>
        </w:rPr>
      </w:pPr>
    </w:p>
    <w:p w14:paraId="1F8AFB83" w14:textId="77777777" w:rsidR="00FE3F50" w:rsidRPr="00BE0058" w:rsidRDefault="00FE3F50" w:rsidP="00BE0058">
      <w:pPr>
        <w:spacing w:before="61"/>
        <w:ind w:left="1276" w:right="715"/>
        <w:rPr>
          <w:b/>
          <w:color w:val="000000" w:themeColor="text1"/>
          <w:sz w:val="24"/>
          <w:u w:val="single"/>
        </w:rPr>
      </w:pPr>
    </w:p>
    <w:p w14:paraId="68342FE7" w14:textId="77777777" w:rsidR="00FE3F50" w:rsidRPr="00BE0058" w:rsidRDefault="00FE3F50" w:rsidP="00BE0058">
      <w:pPr>
        <w:spacing w:before="61"/>
        <w:ind w:left="1276" w:right="715"/>
        <w:rPr>
          <w:b/>
          <w:color w:val="000000" w:themeColor="text1"/>
          <w:sz w:val="24"/>
          <w:u w:val="single"/>
        </w:rPr>
      </w:pPr>
    </w:p>
    <w:p w14:paraId="40776332" w14:textId="77777777" w:rsidR="00FE3F50" w:rsidRPr="00BE0058" w:rsidRDefault="00FE3F50" w:rsidP="00BE0058">
      <w:pPr>
        <w:spacing w:before="61"/>
        <w:ind w:left="1276" w:right="715"/>
        <w:rPr>
          <w:b/>
          <w:color w:val="000000" w:themeColor="text1"/>
          <w:sz w:val="24"/>
          <w:u w:val="single"/>
        </w:rPr>
      </w:pPr>
    </w:p>
    <w:p w14:paraId="107E9FD5" w14:textId="77777777" w:rsidR="00FE3F50" w:rsidRPr="00BE0058" w:rsidRDefault="00FE3F50" w:rsidP="00BE0058">
      <w:pPr>
        <w:spacing w:before="61"/>
        <w:ind w:left="1276" w:right="715"/>
        <w:rPr>
          <w:b/>
          <w:color w:val="000000" w:themeColor="text1"/>
          <w:sz w:val="24"/>
          <w:u w:val="single"/>
        </w:rPr>
      </w:pPr>
    </w:p>
    <w:p w14:paraId="564A82CB" w14:textId="77777777" w:rsidR="00FE3F50" w:rsidRPr="00BE0058" w:rsidRDefault="00FE3F50" w:rsidP="00BE0058">
      <w:pPr>
        <w:spacing w:before="61"/>
        <w:ind w:left="1276" w:right="715"/>
        <w:rPr>
          <w:b/>
          <w:color w:val="000000" w:themeColor="text1"/>
          <w:sz w:val="24"/>
          <w:u w:val="single"/>
        </w:rPr>
      </w:pPr>
    </w:p>
    <w:p w14:paraId="3CE28D4A" w14:textId="77777777" w:rsidR="00FE3F50" w:rsidRPr="00BE0058" w:rsidRDefault="00FE3F50" w:rsidP="00BE0058">
      <w:pPr>
        <w:spacing w:before="61"/>
        <w:ind w:left="1276" w:right="715"/>
        <w:rPr>
          <w:b/>
          <w:color w:val="000000" w:themeColor="text1"/>
          <w:sz w:val="24"/>
          <w:u w:val="single"/>
        </w:rPr>
      </w:pPr>
    </w:p>
    <w:p w14:paraId="03E60B2D" w14:textId="77777777" w:rsidR="00FE3F50" w:rsidRPr="00BE0058" w:rsidRDefault="00FE3F50" w:rsidP="00BE0058">
      <w:pPr>
        <w:spacing w:before="61"/>
        <w:ind w:left="1276" w:right="715"/>
        <w:rPr>
          <w:b/>
          <w:color w:val="000000" w:themeColor="text1"/>
          <w:sz w:val="24"/>
          <w:u w:val="single"/>
        </w:rPr>
      </w:pPr>
    </w:p>
    <w:p w14:paraId="41A1092D" w14:textId="77777777" w:rsidR="00FE3F50" w:rsidRPr="00BE0058" w:rsidRDefault="00FE3F50" w:rsidP="00BE0058">
      <w:pPr>
        <w:spacing w:before="61"/>
        <w:ind w:left="1276" w:right="715"/>
        <w:rPr>
          <w:b/>
          <w:color w:val="000000" w:themeColor="text1"/>
          <w:sz w:val="24"/>
          <w:u w:val="single"/>
        </w:rPr>
      </w:pPr>
    </w:p>
    <w:p w14:paraId="03CC5A65" w14:textId="77777777" w:rsidR="00FE3F50" w:rsidRPr="00BE0058" w:rsidRDefault="00FE3F50" w:rsidP="00BE0058">
      <w:pPr>
        <w:spacing w:before="61"/>
        <w:ind w:left="1276" w:right="715"/>
        <w:rPr>
          <w:b/>
          <w:color w:val="000000" w:themeColor="text1"/>
          <w:sz w:val="24"/>
          <w:u w:val="single"/>
        </w:rPr>
      </w:pPr>
    </w:p>
    <w:p w14:paraId="63ACB6A2" w14:textId="77777777" w:rsidR="00FE3F50" w:rsidRPr="00BE0058" w:rsidRDefault="00FE3F50" w:rsidP="00BE0058">
      <w:pPr>
        <w:spacing w:before="61"/>
        <w:ind w:left="1276" w:right="715"/>
        <w:rPr>
          <w:b/>
          <w:color w:val="000000" w:themeColor="text1"/>
          <w:sz w:val="24"/>
          <w:u w:val="single"/>
        </w:rPr>
      </w:pPr>
    </w:p>
    <w:p w14:paraId="2C8D472F" w14:textId="77777777" w:rsidR="00FE3F50" w:rsidRPr="00BE0058" w:rsidRDefault="00FE3F50" w:rsidP="00BE0058">
      <w:pPr>
        <w:spacing w:before="61"/>
        <w:ind w:left="1276" w:right="715"/>
        <w:rPr>
          <w:b/>
          <w:color w:val="000000" w:themeColor="text1"/>
          <w:sz w:val="24"/>
          <w:u w:val="single"/>
        </w:rPr>
      </w:pPr>
    </w:p>
    <w:p w14:paraId="4EE55097" w14:textId="77777777" w:rsidR="00FE3F50" w:rsidRPr="00BE0058" w:rsidRDefault="00FE3F50" w:rsidP="00BE0058">
      <w:pPr>
        <w:spacing w:before="61"/>
        <w:ind w:left="1276" w:right="715"/>
        <w:rPr>
          <w:b/>
          <w:color w:val="000000" w:themeColor="text1"/>
          <w:sz w:val="24"/>
          <w:u w:val="single"/>
        </w:rPr>
      </w:pPr>
    </w:p>
    <w:p w14:paraId="68AE7378" w14:textId="77777777" w:rsidR="00FE3F50" w:rsidRPr="00BE0058" w:rsidRDefault="00FE3F50" w:rsidP="00BE0058">
      <w:pPr>
        <w:spacing w:before="61"/>
        <w:ind w:left="1276" w:right="715"/>
        <w:rPr>
          <w:b/>
          <w:color w:val="000000" w:themeColor="text1"/>
          <w:sz w:val="24"/>
          <w:u w:val="single"/>
        </w:rPr>
      </w:pPr>
    </w:p>
    <w:p w14:paraId="33CE2273" w14:textId="77777777" w:rsidR="00FE3F50" w:rsidRPr="00BE0058" w:rsidRDefault="00FE3F50" w:rsidP="00BE0058">
      <w:pPr>
        <w:spacing w:before="61"/>
        <w:ind w:left="1276" w:right="715"/>
        <w:rPr>
          <w:b/>
          <w:color w:val="000000" w:themeColor="text1"/>
          <w:sz w:val="24"/>
          <w:u w:val="single"/>
        </w:rPr>
      </w:pPr>
    </w:p>
    <w:p w14:paraId="59CA3B16" w14:textId="77777777" w:rsidR="00FE3F50" w:rsidRPr="00BE0058" w:rsidRDefault="00FE3F50" w:rsidP="00BE0058">
      <w:pPr>
        <w:spacing w:before="61"/>
        <w:ind w:left="1276" w:right="715"/>
        <w:rPr>
          <w:b/>
          <w:color w:val="000000" w:themeColor="text1"/>
          <w:sz w:val="24"/>
          <w:u w:val="single"/>
        </w:rPr>
      </w:pPr>
    </w:p>
    <w:p w14:paraId="5CF92296" w14:textId="77777777" w:rsidR="00FE3F50" w:rsidRPr="00BE0058" w:rsidRDefault="00FE3F50" w:rsidP="00BE0058">
      <w:pPr>
        <w:spacing w:before="61"/>
        <w:ind w:left="1276" w:right="715"/>
        <w:rPr>
          <w:b/>
          <w:color w:val="000000" w:themeColor="text1"/>
          <w:sz w:val="24"/>
          <w:u w:val="single"/>
        </w:rPr>
      </w:pPr>
    </w:p>
    <w:p w14:paraId="7C438BF8" w14:textId="77777777" w:rsidR="00CD0FC0" w:rsidRPr="00BE0058" w:rsidRDefault="00CD0FC0" w:rsidP="00BE0058">
      <w:pPr>
        <w:spacing w:before="61"/>
        <w:ind w:left="1276" w:right="715"/>
        <w:rPr>
          <w:b/>
          <w:color w:val="000000" w:themeColor="text1"/>
          <w:sz w:val="24"/>
          <w:u w:val="single"/>
        </w:rPr>
      </w:pPr>
      <w:r w:rsidRPr="00BE0058">
        <w:rPr>
          <w:b/>
          <w:color w:val="000000" w:themeColor="text1"/>
          <w:sz w:val="24"/>
          <w:u w:val="single"/>
        </w:rPr>
        <w:t>OUTPUT:</w:t>
      </w:r>
    </w:p>
    <w:p w14:paraId="3BCBCB4C" w14:textId="77777777" w:rsidR="00CD0FC0" w:rsidRPr="00BE0058" w:rsidRDefault="296F9478" w:rsidP="00BE0058">
      <w:pPr>
        <w:spacing w:before="61"/>
        <w:ind w:left="1276" w:right="715"/>
        <w:rPr>
          <w:b/>
          <w:color w:val="000000" w:themeColor="text1"/>
          <w:sz w:val="24"/>
          <w:u w:val="single"/>
        </w:rPr>
      </w:pPr>
      <w:r>
        <w:rPr>
          <w:noProof/>
        </w:rPr>
        <w:drawing>
          <wp:inline distT="0" distB="0" distL="0" distR="0" wp14:anchorId="76B50AC1" wp14:editId="30124184">
            <wp:extent cx="6483352" cy="537210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pic:nvPicPr>
                  <pic:blipFill>
                    <a:blip r:embed="rId114">
                      <a:extLst>
                        <a:ext uri="{28A0092B-C50C-407E-A947-70E740481C1C}">
                          <a14:useLocalDpi xmlns:a14="http://schemas.microsoft.com/office/drawing/2010/main" val="0"/>
                        </a:ext>
                      </a:extLst>
                    </a:blip>
                    <a:stretch>
                      <a:fillRect/>
                    </a:stretch>
                  </pic:blipFill>
                  <pic:spPr>
                    <a:xfrm>
                      <a:off x="0" y="0"/>
                      <a:ext cx="6483352" cy="5372100"/>
                    </a:xfrm>
                    <a:prstGeom prst="rect">
                      <a:avLst/>
                    </a:prstGeom>
                  </pic:spPr>
                </pic:pic>
              </a:graphicData>
            </a:graphic>
          </wp:inline>
        </w:drawing>
      </w:r>
    </w:p>
    <w:p w14:paraId="5B48A671" w14:textId="77777777" w:rsidR="00EF6372" w:rsidRPr="00BE0058" w:rsidRDefault="00EF6372" w:rsidP="00BE0058">
      <w:pPr>
        <w:spacing w:before="61"/>
        <w:ind w:left="1276" w:right="715"/>
        <w:rPr>
          <w:b/>
          <w:color w:val="000000" w:themeColor="text1"/>
          <w:sz w:val="24"/>
          <w:u w:val="single"/>
        </w:rPr>
      </w:pPr>
    </w:p>
    <w:p w14:paraId="675380AA" w14:textId="77777777" w:rsidR="00EF6372" w:rsidRPr="00BE0058" w:rsidRDefault="00EF6372" w:rsidP="00BE0058">
      <w:pPr>
        <w:spacing w:before="61"/>
        <w:ind w:left="1276" w:right="715"/>
        <w:rPr>
          <w:b/>
          <w:color w:val="000000" w:themeColor="text1"/>
          <w:sz w:val="24"/>
          <w:u w:val="single"/>
        </w:rPr>
      </w:pPr>
    </w:p>
    <w:p w14:paraId="2D830042" w14:textId="77777777" w:rsidR="00EF6372" w:rsidRPr="00BE0058" w:rsidRDefault="00EF6372" w:rsidP="00BE0058">
      <w:pPr>
        <w:spacing w:before="61"/>
        <w:ind w:left="1276" w:right="715"/>
        <w:rPr>
          <w:b/>
          <w:color w:val="000000" w:themeColor="text1"/>
          <w:sz w:val="24"/>
          <w:u w:val="single"/>
        </w:rPr>
      </w:pPr>
    </w:p>
    <w:p w14:paraId="46CCE917" w14:textId="77777777" w:rsidR="00EF6372" w:rsidRPr="00BE0058" w:rsidRDefault="00EF6372" w:rsidP="00BE0058">
      <w:pPr>
        <w:spacing w:before="61"/>
        <w:ind w:left="1276" w:right="715"/>
        <w:rPr>
          <w:b/>
          <w:color w:val="000000" w:themeColor="text1"/>
          <w:sz w:val="24"/>
          <w:u w:val="single"/>
        </w:rPr>
      </w:pPr>
    </w:p>
    <w:p w14:paraId="70D96B49" w14:textId="77777777" w:rsidR="00EF6372" w:rsidRPr="00BE0058" w:rsidRDefault="00EF6372" w:rsidP="00BE0058">
      <w:pPr>
        <w:spacing w:before="61"/>
        <w:ind w:left="1276" w:right="715"/>
        <w:rPr>
          <w:b/>
          <w:color w:val="000000" w:themeColor="text1"/>
          <w:sz w:val="24"/>
          <w:u w:val="single"/>
        </w:rPr>
      </w:pPr>
    </w:p>
    <w:p w14:paraId="162343FA" w14:textId="77777777" w:rsidR="00EF6372" w:rsidRPr="00BE0058" w:rsidRDefault="00EF6372" w:rsidP="00BE0058">
      <w:pPr>
        <w:spacing w:before="61"/>
        <w:ind w:left="1276" w:right="715"/>
        <w:rPr>
          <w:b/>
          <w:color w:val="000000" w:themeColor="text1"/>
          <w:sz w:val="24"/>
          <w:u w:val="single"/>
        </w:rPr>
      </w:pPr>
    </w:p>
    <w:p w14:paraId="44CD0D84" w14:textId="77777777" w:rsidR="00EF6372" w:rsidRPr="00BE0058" w:rsidRDefault="00EF6372" w:rsidP="00BE0058">
      <w:pPr>
        <w:spacing w:before="61"/>
        <w:ind w:left="1276" w:right="715"/>
        <w:rPr>
          <w:b/>
          <w:color w:val="000000" w:themeColor="text1"/>
          <w:sz w:val="24"/>
          <w:u w:val="single"/>
        </w:rPr>
      </w:pPr>
    </w:p>
    <w:p w14:paraId="0E5EEF3F" w14:textId="77777777" w:rsidR="00EF6372" w:rsidRPr="00BE0058" w:rsidRDefault="00EF6372" w:rsidP="00BE0058">
      <w:pPr>
        <w:spacing w:before="61"/>
        <w:ind w:left="1276" w:right="715"/>
        <w:rPr>
          <w:b/>
          <w:color w:val="000000" w:themeColor="text1"/>
          <w:sz w:val="24"/>
          <w:u w:val="single"/>
        </w:rPr>
      </w:pPr>
    </w:p>
    <w:p w14:paraId="017DFA3C" w14:textId="77777777" w:rsidR="00EF6372" w:rsidRPr="00BE0058" w:rsidRDefault="00EF6372" w:rsidP="00BE0058">
      <w:pPr>
        <w:spacing w:before="61"/>
        <w:ind w:left="1276" w:right="715"/>
        <w:rPr>
          <w:b/>
          <w:color w:val="000000" w:themeColor="text1"/>
          <w:sz w:val="24"/>
          <w:u w:val="single"/>
        </w:rPr>
      </w:pPr>
    </w:p>
    <w:p w14:paraId="486D2828" w14:textId="77777777" w:rsidR="00EF6372" w:rsidRPr="00BE0058" w:rsidRDefault="00EF6372" w:rsidP="00BE0058">
      <w:pPr>
        <w:spacing w:before="61"/>
        <w:ind w:left="1276" w:right="715"/>
        <w:rPr>
          <w:b/>
          <w:color w:val="000000" w:themeColor="text1"/>
          <w:sz w:val="24"/>
          <w:u w:val="single"/>
        </w:rPr>
      </w:pPr>
    </w:p>
    <w:p w14:paraId="6DE2FEB1" w14:textId="77777777" w:rsidR="00EF6372" w:rsidRPr="00BE0058" w:rsidRDefault="00EF6372" w:rsidP="00BE0058">
      <w:pPr>
        <w:spacing w:before="61"/>
        <w:ind w:left="1276" w:right="715"/>
        <w:rPr>
          <w:b/>
          <w:color w:val="000000" w:themeColor="text1"/>
          <w:sz w:val="24"/>
          <w:u w:val="single"/>
        </w:rPr>
      </w:pPr>
    </w:p>
    <w:p w14:paraId="7287B6D4" w14:textId="77777777" w:rsidR="003810A2" w:rsidRPr="00BE0058" w:rsidRDefault="003810A2" w:rsidP="00722F2F">
      <w:pPr>
        <w:spacing w:before="61"/>
        <w:ind w:right="715"/>
        <w:rPr>
          <w:b/>
          <w:color w:val="000000" w:themeColor="text1"/>
          <w:sz w:val="24"/>
          <w:u w:val="single"/>
        </w:rPr>
      </w:pPr>
    </w:p>
    <w:p w14:paraId="320B97BE" w14:textId="77777777" w:rsidR="00BE0058" w:rsidRPr="00BE0058" w:rsidRDefault="00BE0058" w:rsidP="00BE0058">
      <w:pPr>
        <w:pStyle w:val="Heading1"/>
        <w:spacing w:before="86"/>
        <w:ind w:left="1480" w:right="900"/>
        <w:jc w:val="both"/>
        <w:rPr>
          <w:color w:val="000000" w:themeColor="text1"/>
        </w:rPr>
      </w:pPr>
      <w:r w:rsidRPr="00BE0058">
        <w:rPr>
          <w:color w:val="000000" w:themeColor="text1"/>
        </w:rPr>
        <w:lastRenderedPageBreak/>
        <w:t>Program 8: Apply EM algorithm to cluster a set of data stored in a.CSV file. Use the same data set for clustering using k-Means algorithm. Compare the results of these two algorithms and comment on the quality of clustering. Add Python ML library classes/API in the program.</w:t>
      </w:r>
    </w:p>
    <w:p w14:paraId="39289A04" w14:textId="77777777" w:rsidR="00FE3F50" w:rsidRPr="0054734D" w:rsidRDefault="00FE3F50" w:rsidP="00BE0058">
      <w:pPr>
        <w:pStyle w:val="Heading3"/>
        <w:spacing w:before="280"/>
        <w:ind w:left="1418"/>
        <w:rPr>
          <w:rFonts w:ascii="Times New Roman" w:hAnsi="Times New Roman" w:cs="Times New Roman"/>
          <w:b/>
          <w:color w:val="000000" w:themeColor="text1"/>
        </w:rPr>
      </w:pPr>
      <w:r w:rsidRPr="0054734D">
        <w:rPr>
          <w:rFonts w:ascii="Times New Roman" w:hAnsi="Times New Roman" w:cs="Times New Roman"/>
          <w:b/>
          <w:color w:val="000000" w:themeColor="text1"/>
        </w:rPr>
        <w:t>Unsupervised Learning:</w:t>
      </w:r>
    </w:p>
    <w:p w14:paraId="5022F28E" w14:textId="77777777" w:rsidR="00FE3F50" w:rsidRPr="00BE0058" w:rsidRDefault="00FE3F50" w:rsidP="00BE0058">
      <w:pPr>
        <w:pStyle w:val="BodyText"/>
        <w:spacing w:before="7"/>
        <w:ind w:left="1418"/>
        <w:rPr>
          <w:b/>
          <w:color w:val="000000" w:themeColor="text1"/>
          <w:sz w:val="23"/>
        </w:rPr>
      </w:pPr>
    </w:p>
    <w:p w14:paraId="50D36F7B" w14:textId="77777777" w:rsidR="00FE3F50" w:rsidRPr="00BE0058" w:rsidRDefault="00FE3F50" w:rsidP="00BE0058">
      <w:pPr>
        <w:pStyle w:val="BodyText"/>
        <w:spacing w:before="1"/>
        <w:ind w:left="1418" w:right="1800"/>
        <w:jc w:val="both"/>
        <w:rPr>
          <w:color w:val="000000" w:themeColor="text1"/>
        </w:rPr>
      </w:pPr>
      <w:r w:rsidRPr="00BE0058">
        <w:rPr>
          <w:color w:val="000000" w:themeColor="text1"/>
        </w:rPr>
        <w:t>In machine learning, unsupervised learning is a class of problems in which one seeks to determine how the data are organized. It is distinguished from supervised learning (and reinforcement learning) is that the learner is given only unlabeled examples.</w:t>
      </w:r>
    </w:p>
    <w:p w14:paraId="6B7FF49D" w14:textId="77777777" w:rsidR="00FE3F50" w:rsidRPr="00BE0058" w:rsidRDefault="00FE3F50" w:rsidP="00BE0058">
      <w:pPr>
        <w:pStyle w:val="BodyText"/>
        <w:spacing w:before="4"/>
        <w:ind w:left="1418"/>
        <w:rPr>
          <w:color w:val="000000" w:themeColor="text1"/>
        </w:rPr>
      </w:pPr>
    </w:p>
    <w:p w14:paraId="63EF895D" w14:textId="77777777" w:rsidR="00FE3F50" w:rsidRPr="00BE0058" w:rsidRDefault="00FE3F50" w:rsidP="00D74353">
      <w:pPr>
        <w:pStyle w:val="ListParagraph"/>
        <w:numPr>
          <w:ilvl w:val="0"/>
          <w:numId w:val="33"/>
        </w:numPr>
        <w:tabs>
          <w:tab w:val="left" w:pos="2094"/>
        </w:tabs>
        <w:spacing w:before="276" w:line="446" w:lineRule="auto"/>
        <w:ind w:left="1418" w:right="7601" w:firstLine="0"/>
        <w:rPr>
          <w:b/>
          <w:color w:val="000000" w:themeColor="text1"/>
          <w:sz w:val="24"/>
        </w:rPr>
      </w:pPr>
      <w:r w:rsidRPr="00BE0058">
        <w:rPr>
          <w:b/>
          <w:color w:val="000000" w:themeColor="text1"/>
          <w:sz w:val="24"/>
          <w:u w:val="thick"/>
        </w:rPr>
        <w:t>Clustering Algorithms -</w:t>
      </w:r>
    </w:p>
    <w:p w14:paraId="26A8D599" w14:textId="77777777" w:rsidR="00FE3F50" w:rsidRPr="00BE0058" w:rsidRDefault="00FE3F50" w:rsidP="00D74353">
      <w:pPr>
        <w:pStyle w:val="ListParagraph"/>
        <w:numPr>
          <w:ilvl w:val="0"/>
          <w:numId w:val="32"/>
        </w:numPr>
        <w:tabs>
          <w:tab w:val="left" w:pos="2041"/>
        </w:tabs>
        <w:spacing w:before="90"/>
        <w:ind w:left="1418" w:firstLine="0"/>
        <w:rPr>
          <w:b/>
          <w:color w:val="000000" w:themeColor="text1"/>
          <w:sz w:val="24"/>
        </w:rPr>
      </w:pPr>
      <w:r w:rsidRPr="00BE0058">
        <w:rPr>
          <w:b/>
          <w:color w:val="000000" w:themeColor="text1"/>
          <w:sz w:val="24"/>
          <w:u w:val="thick"/>
        </w:rPr>
        <w:t>K-means</w:t>
      </w:r>
      <w:r w:rsidRPr="00BE0058">
        <w:rPr>
          <w:b/>
          <w:color w:val="000000" w:themeColor="text1"/>
          <w:spacing w:val="-1"/>
          <w:sz w:val="24"/>
          <w:u w:val="thick"/>
        </w:rPr>
        <w:t xml:space="preserve"> </w:t>
      </w:r>
      <w:r w:rsidRPr="00BE0058">
        <w:rPr>
          <w:b/>
          <w:color w:val="000000" w:themeColor="text1"/>
          <w:sz w:val="24"/>
          <w:u w:val="thick"/>
        </w:rPr>
        <w:t>clustering:</w:t>
      </w:r>
    </w:p>
    <w:p w14:paraId="4CC059DA" w14:textId="77777777" w:rsidR="00FE3F50" w:rsidRPr="00BE0058" w:rsidRDefault="00FE3F50" w:rsidP="00BE0058">
      <w:pPr>
        <w:pStyle w:val="BodyText"/>
        <w:ind w:left="1418"/>
        <w:rPr>
          <w:b/>
          <w:color w:val="000000" w:themeColor="text1"/>
        </w:rPr>
      </w:pPr>
    </w:p>
    <w:p w14:paraId="3A219FA1" w14:textId="77777777" w:rsidR="00FE3F50" w:rsidRPr="00BE0058" w:rsidRDefault="00FE3F50" w:rsidP="00D74353">
      <w:pPr>
        <w:pStyle w:val="ListParagraph"/>
        <w:numPr>
          <w:ilvl w:val="0"/>
          <w:numId w:val="31"/>
        </w:numPr>
        <w:tabs>
          <w:tab w:val="left" w:pos="2160"/>
          <w:tab w:val="left" w:pos="2161"/>
        </w:tabs>
        <w:spacing w:line="237" w:lineRule="auto"/>
        <w:ind w:left="1985" w:right="1806" w:firstLine="0"/>
        <w:rPr>
          <w:color w:val="000000" w:themeColor="text1"/>
          <w:sz w:val="24"/>
        </w:rPr>
      </w:pPr>
      <w:r w:rsidRPr="00BE0058">
        <w:rPr>
          <w:color w:val="000000" w:themeColor="text1"/>
          <w:sz w:val="24"/>
        </w:rPr>
        <w:t>It is a type of unsupervised learning, which is used when you have unlabeled data (i.e., data without defined categories or</w:t>
      </w:r>
      <w:r w:rsidRPr="00BE0058">
        <w:rPr>
          <w:color w:val="000000" w:themeColor="text1"/>
          <w:spacing w:val="-1"/>
          <w:sz w:val="24"/>
        </w:rPr>
        <w:t xml:space="preserve"> </w:t>
      </w:r>
      <w:r w:rsidRPr="00BE0058">
        <w:rPr>
          <w:color w:val="000000" w:themeColor="text1"/>
          <w:sz w:val="24"/>
        </w:rPr>
        <w:t>groups).</w:t>
      </w:r>
    </w:p>
    <w:p w14:paraId="6A447C99" w14:textId="77777777" w:rsidR="00FE3F50" w:rsidRPr="00BE0058" w:rsidRDefault="00FE3F50" w:rsidP="00D74353">
      <w:pPr>
        <w:pStyle w:val="ListParagraph"/>
        <w:numPr>
          <w:ilvl w:val="0"/>
          <w:numId w:val="31"/>
        </w:numPr>
        <w:tabs>
          <w:tab w:val="left" w:pos="2160"/>
          <w:tab w:val="left" w:pos="2161"/>
        </w:tabs>
        <w:spacing w:before="5" w:line="237" w:lineRule="auto"/>
        <w:ind w:left="1985" w:right="1804" w:firstLine="0"/>
        <w:rPr>
          <w:color w:val="000000" w:themeColor="text1"/>
          <w:sz w:val="24"/>
        </w:rPr>
      </w:pPr>
      <w:r w:rsidRPr="00BE0058">
        <w:rPr>
          <w:color w:val="000000" w:themeColor="text1"/>
          <w:sz w:val="24"/>
        </w:rPr>
        <w:t>The goal of this algorithm is to find groups in the data, with the number of groups represented by the variable</w:t>
      </w:r>
      <w:r w:rsidRPr="00BE0058">
        <w:rPr>
          <w:color w:val="000000" w:themeColor="text1"/>
          <w:spacing w:val="-5"/>
          <w:sz w:val="24"/>
        </w:rPr>
        <w:t xml:space="preserve"> </w:t>
      </w:r>
      <w:r w:rsidRPr="00BE0058">
        <w:rPr>
          <w:color w:val="000000" w:themeColor="text1"/>
          <w:sz w:val="24"/>
        </w:rPr>
        <w:t>K.</w:t>
      </w:r>
    </w:p>
    <w:p w14:paraId="0DFEF5F6" w14:textId="77777777" w:rsidR="00FE3F50" w:rsidRPr="00BE0058" w:rsidRDefault="00FE3F50" w:rsidP="0054734D">
      <w:pPr>
        <w:pStyle w:val="ListParagraph"/>
        <w:tabs>
          <w:tab w:val="left" w:pos="2160"/>
          <w:tab w:val="left" w:pos="2161"/>
        </w:tabs>
        <w:spacing w:before="2" w:line="293" w:lineRule="exact"/>
        <w:ind w:left="1985" w:firstLine="0"/>
        <w:rPr>
          <w:color w:val="000000" w:themeColor="text1"/>
          <w:sz w:val="24"/>
        </w:rPr>
      </w:pPr>
      <w:r w:rsidRPr="00BE0058">
        <w:rPr>
          <w:color w:val="000000" w:themeColor="text1"/>
          <w:sz w:val="24"/>
        </w:rPr>
        <w:t>Data points are clustered based on feature</w:t>
      </w:r>
      <w:r w:rsidRPr="00BE0058">
        <w:rPr>
          <w:color w:val="000000" w:themeColor="text1"/>
          <w:spacing w:val="-15"/>
          <w:sz w:val="24"/>
        </w:rPr>
        <w:t xml:space="preserve"> </w:t>
      </w:r>
      <w:r w:rsidRPr="00BE0058">
        <w:rPr>
          <w:color w:val="000000" w:themeColor="text1"/>
          <w:sz w:val="24"/>
        </w:rPr>
        <w:t>similarity.</w:t>
      </w:r>
    </w:p>
    <w:p w14:paraId="64A818C5" w14:textId="77777777" w:rsidR="00FE3F50" w:rsidRPr="00BE0058" w:rsidRDefault="00FE3F50" w:rsidP="0054734D">
      <w:pPr>
        <w:pStyle w:val="ListParagraph"/>
        <w:tabs>
          <w:tab w:val="left" w:pos="2160"/>
          <w:tab w:val="left" w:pos="2161"/>
        </w:tabs>
        <w:spacing w:line="292" w:lineRule="exact"/>
        <w:ind w:left="1985" w:firstLine="0"/>
        <w:rPr>
          <w:color w:val="000000" w:themeColor="text1"/>
          <w:sz w:val="24"/>
        </w:rPr>
      </w:pPr>
      <w:r w:rsidRPr="00BE0058">
        <w:rPr>
          <w:color w:val="000000" w:themeColor="text1"/>
          <w:sz w:val="24"/>
        </w:rPr>
        <w:t>The results of the K-means clustering algorithm</w:t>
      </w:r>
      <w:r w:rsidRPr="00BE0058">
        <w:rPr>
          <w:color w:val="000000" w:themeColor="text1"/>
          <w:spacing w:val="-9"/>
          <w:sz w:val="24"/>
        </w:rPr>
        <w:t xml:space="preserve"> </w:t>
      </w:r>
      <w:r w:rsidRPr="00BE0058">
        <w:rPr>
          <w:color w:val="000000" w:themeColor="text1"/>
          <w:sz w:val="24"/>
        </w:rPr>
        <w:t>are:</w:t>
      </w:r>
    </w:p>
    <w:p w14:paraId="7C9E82D1" w14:textId="77777777" w:rsidR="00FE3F50" w:rsidRPr="00BE0058" w:rsidRDefault="00FE3F50" w:rsidP="00D74353">
      <w:pPr>
        <w:pStyle w:val="ListParagraph"/>
        <w:numPr>
          <w:ilvl w:val="0"/>
          <w:numId w:val="31"/>
        </w:numPr>
        <w:tabs>
          <w:tab w:val="left" w:pos="3241"/>
        </w:tabs>
        <w:spacing w:line="284" w:lineRule="exact"/>
        <w:ind w:left="2694" w:hanging="284"/>
        <w:rPr>
          <w:color w:val="000000" w:themeColor="text1"/>
          <w:sz w:val="24"/>
        </w:rPr>
      </w:pPr>
      <w:r w:rsidRPr="00BE0058">
        <w:rPr>
          <w:color w:val="000000" w:themeColor="text1"/>
          <w:sz w:val="24"/>
        </w:rPr>
        <w:t>The centroids of the K clusters, which can be used to label new</w:t>
      </w:r>
      <w:r w:rsidRPr="00BE0058">
        <w:rPr>
          <w:color w:val="000000" w:themeColor="text1"/>
          <w:spacing w:val="-6"/>
          <w:sz w:val="24"/>
        </w:rPr>
        <w:t xml:space="preserve"> </w:t>
      </w:r>
      <w:r w:rsidRPr="00BE0058">
        <w:rPr>
          <w:color w:val="000000" w:themeColor="text1"/>
          <w:sz w:val="24"/>
        </w:rPr>
        <w:t>data</w:t>
      </w:r>
    </w:p>
    <w:p w14:paraId="06D33E00" w14:textId="77777777" w:rsidR="00FE3F50" w:rsidRPr="00BE0058" w:rsidRDefault="00FE3F50" w:rsidP="00D74353">
      <w:pPr>
        <w:pStyle w:val="ListParagraph"/>
        <w:numPr>
          <w:ilvl w:val="0"/>
          <w:numId w:val="31"/>
        </w:numPr>
        <w:tabs>
          <w:tab w:val="left" w:pos="3241"/>
        </w:tabs>
        <w:spacing w:line="230" w:lineRule="auto"/>
        <w:ind w:left="2694" w:right="1796" w:hanging="284"/>
        <w:rPr>
          <w:color w:val="000000" w:themeColor="text1"/>
          <w:sz w:val="24"/>
        </w:rPr>
      </w:pPr>
      <w:r w:rsidRPr="00BE0058">
        <w:rPr>
          <w:color w:val="000000" w:themeColor="text1"/>
          <w:sz w:val="24"/>
        </w:rPr>
        <w:t>Labels for the training data (each data point is assigned to a single cluster) Each centroid of a cluster is a collection of feature values which define the resulting groups.</w:t>
      </w:r>
    </w:p>
    <w:p w14:paraId="402FEEEE" w14:textId="77777777" w:rsidR="00FE3F50" w:rsidRPr="00BE0058" w:rsidRDefault="00FE3F50" w:rsidP="00D74353">
      <w:pPr>
        <w:pStyle w:val="BodyText"/>
        <w:numPr>
          <w:ilvl w:val="0"/>
          <w:numId w:val="31"/>
        </w:numPr>
        <w:spacing w:before="3"/>
        <w:ind w:left="2694" w:right="2102" w:hanging="284"/>
        <w:rPr>
          <w:color w:val="000000" w:themeColor="text1"/>
        </w:rPr>
      </w:pPr>
      <w:r w:rsidRPr="00BE0058">
        <w:rPr>
          <w:color w:val="000000" w:themeColor="text1"/>
        </w:rPr>
        <w:t>Examining the centroid feature weights can be used to qualitatively interpret what kind of group each cluster represents.</w:t>
      </w:r>
    </w:p>
    <w:p w14:paraId="41DA1215" w14:textId="77777777" w:rsidR="00FE3F50" w:rsidRPr="00BE0058" w:rsidRDefault="00FE3F50" w:rsidP="00BE0058">
      <w:pPr>
        <w:pStyle w:val="BodyText"/>
        <w:ind w:left="1418"/>
        <w:rPr>
          <w:color w:val="000000" w:themeColor="text1"/>
          <w:sz w:val="26"/>
        </w:rPr>
      </w:pPr>
    </w:p>
    <w:p w14:paraId="4CF13355" w14:textId="77777777" w:rsidR="00FE3F50" w:rsidRPr="00BE0058" w:rsidRDefault="00FE3F50" w:rsidP="00BE0058">
      <w:pPr>
        <w:pStyle w:val="BodyText"/>
        <w:ind w:left="1418"/>
        <w:rPr>
          <w:color w:val="000000" w:themeColor="text1"/>
          <w:sz w:val="22"/>
        </w:rPr>
      </w:pPr>
    </w:p>
    <w:p w14:paraId="3F577A1C" w14:textId="77777777" w:rsidR="00FE3F50" w:rsidRPr="00BE0058" w:rsidRDefault="00FE3F50" w:rsidP="00BE0058">
      <w:pPr>
        <w:pStyle w:val="BodyText"/>
        <w:ind w:left="1418"/>
        <w:rPr>
          <w:color w:val="000000" w:themeColor="text1"/>
        </w:rPr>
      </w:pPr>
      <w:r w:rsidRPr="00BE0058">
        <w:rPr>
          <w:color w:val="000000" w:themeColor="text1"/>
        </w:rPr>
        <w:t>The k-means is a partitional clustering algorithm.</w:t>
      </w:r>
    </w:p>
    <w:p w14:paraId="3DA529F9" w14:textId="77777777" w:rsidR="00FE3F50" w:rsidRPr="00BE0058" w:rsidRDefault="00FE3F50" w:rsidP="00BE0058">
      <w:pPr>
        <w:pStyle w:val="BodyText"/>
        <w:spacing w:before="1"/>
        <w:ind w:left="1418"/>
        <w:rPr>
          <w:color w:val="000000" w:themeColor="text1"/>
        </w:rPr>
      </w:pPr>
    </w:p>
    <w:p w14:paraId="5B648B77" w14:textId="77777777" w:rsidR="00FE3F50" w:rsidRDefault="00FE3F50" w:rsidP="00592FA2">
      <w:pPr>
        <w:pStyle w:val="BodyText"/>
        <w:ind w:left="1418"/>
        <w:rPr>
          <w:color w:val="000000" w:themeColor="text1"/>
        </w:rPr>
      </w:pPr>
      <w:r w:rsidRPr="00BE0058">
        <w:rPr>
          <w:color w:val="000000" w:themeColor="text1"/>
        </w:rPr>
        <w:t>Let the set of data points (or instances) be as follows:</w:t>
      </w:r>
    </w:p>
    <w:p w14:paraId="6CD137CE" w14:textId="77777777" w:rsidR="00592FA2" w:rsidRDefault="00592FA2" w:rsidP="00592FA2">
      <w:pPr>
        <w:pStyle w:val="BodyText"/>
        <w:ind w:left="1418"/>
        <w:rPr>
          <w:color w:val="000000" w:themeColor="text1"/>
        </w:rPr>
      </w:pPr>
    </w:p>
    <w:p w14:paraId="19C9BDBF" w14:textId="77777777" w:rsidR="00592FA2" w:rsidRPr="00BE0058" w:rsidRDefault="00592FA2" w:rsidP="00592FA2">
      <w:pPr>
        <w:pStyle w:val="BodyText"/>
        <w:spacing w:before="90"/>
        <w:ind w:left="1418"/>
        <w:rPr>
          <w:color w:val="000000" w:themeColor="text1"/>
        </w:rPr>
      </w:pPr>
      <w:r w:rsidRPr="00BE0058">
        <w:rPr>
          <w:color w:val="000000" w:themeColor="text1"/>
        </w:rPr>
        <w:t>D = {x1, x2, …, xn}, where</w:t>
      </w:r>
    </w:p>
    <w:p w14:paraId="6ED4643F" w14:textId="77777777" w:rsidR="00592FA2" w:rsidRPr="00BE0058" w:rsidRDefault="00592FA2" w:rsidP="00592FA2">
      <w:pPr>
        <w:pStyle w:val="BodyText"/>
        <w:spacing w:before="6" w:line="237" w:lineRule="auto"/>
        <w:ind w:left="1418" w:right="1794"/>
        <w:rPr>
          <w:color w:val="000000" w:themeColor="text1"/>
        </w:rPr>
      </w:pPr>
      <w:r w:rsidRPr="00BE0058">
        <w:rPr>
          <w:color w:val="000000" w:themeColor="text1"/>
        </w:rPr>
        <w:t xml:space="preserve">x = (xi1, xi2, …, xir), is a vector in a real-valued space X </w:t>
      </w:r>
      <w:r w:rsidRPr="00BE0058">
        <w:rPr>
          <w:rFonts w:ascii="Cambria Math" w:hAnsi="Cambria Math" w:cs="Cambria Math"/>
          <w:color w:val="000000" w:themeColor="text1"/>
        </w:rPr>
        <w:t>⊆</w:t>
      </w:r>
      <w:r w:rsidRPr="00BE0058">
        <w:rPr>
          <w:color w:val="000000" w:themeColor="text1"/>
        </w:rPr>
        <w:t xml:space="preserve"> Rr, and r is the number of attributes in the data.</w:t>
      </w:r>
    </w:p>
    <w:p w14:paraId="07E4BC8B" w14:textId="77777777" w:rsidR="00592FA2" w:rsidRPr="00BE0058" w:rsidRDefault="00592FA2" w:rsidP="00592FA2">
      <w:pPr>
        <w:pStyle w:val="BodyText"/>
        <w:spacing w:before="10"/>
        <w:ind w:left="1418"/>
        <w:rPr>
          <w:color w:val="000000" w:themeColor="text1"/>
          <w:sz w:val="23"/>
        </w:rPr>
      </w:pPr>
    </w:p>
    <w:p w14:paraId="774580AB" w14:textId="77777777" w:rsidR="00592FA2" w:rsidRPr="00BE0058" w:rsidRDefault="00592FA2" w:rsidP="00592FA2">
      <w:pPr>
        <w:pStyle w:val="BodyText"/>
        <w:spacing w:before="1"/>
        <w:ind w:left="1418" w:right="2253"/>
        <w:rPr>
          <w:color w:val="000000" w:themeColor="text1"/>
        </w:rPr>
      </w:pPr>
      <w:r w:rsidRPr="00BE0058">
        <w:rPr>
          <w:color w:val="000000" w:themeColor="text1"/>
        </w:rPr>
        <w:t>The k-means algorithm partitions the given data into k clusters with each cluster having a center called a centroid.</w:t>
      </w:r>
    </w:p>
    <w:p w14:paraId="34F1C49A" w14:textId="77777777" w:rsidR="00592FA2" w:rsidRPr="00BE0058" w:rsidRDefault="00592FA2" w:rsidP="00592FA2">
      <w:pPr>
        <w:pStyle w:val="BodyText"/>
        <w:spacing w:before="11"/>
        <w:ind w:left="1418"/>
        <w:rPr>
          <w:color w:val="000000" w:themeColor="text1"/>
          <w:sz w:val="23"/>
        </w:rPr>
      </w:pPr>
    </w:p>
    <w:p w14:paraId="22AF059E" w14:textId="77777777" w:rsidR="00592FA2" w:rsidRPr="00BE0058" w:rsidRDefault="00592FA2" w:rsidP="00592FA2">
      <w:pPr>
        <w:pStyle w:val="BodyText"/>
        <w:ind w:left="1418"/>
        <w:rPr>
          <w:color w:val="000000" w:themeColor="text1"/>
        </w:rPr>
      </w:pPr>
      <w:r w:rsidRPr="00BE0058">
        <w:rPr>
          <w:color w:val="000000" w:themeColor="text1"/>
        </w:rPr>
        <w:t>k is specified by the user.</w:t>
      </w:r>
    </w:p>
    <w:p w14:paraId="6A956623" w14:textId="77777777" w:rsidR="00592FA2" w:rsidRPr="00BE0058" w:rsidRDefault="00592FA2" w:rsidP="00592FA2">
      <w:pPr>
        <w:pStyle w:val="BodyText"/>
        <w:ind w:left="1418"/>
        <w:rPr>
          <w:color w:val="000000" w:themeColor="text1"/>
        </w:rPr>
      </w:pPr>
    </w:p>
    <w:p w14:paraId="68A799FE" w14:textId="77777777" w:rsidR="00592FA2" w:rsidRPr="00BE0058" w:rsidRDefault="00592FA2" w:rsidP="00592FA2">
      <w:pPr>
        <w:pStyle w:val="BodyText"/>
        <w:ind w:left="1418"/>
        <w:rPr>
          <w:color w:val="000000" w:themeColor="text1"/>
        </w:rPr>
      </w:pPr>
      <w:r w:rsidRPr="00BE0058">
        <w:rPr>
          <w:color w:val="000000" w:themeColor="text1"/>
        </w:rPr>
        <w:t>Given k, the k-means algorithm works as follows:</w:t>
      </w:r>
    </w:p>
    <w:p w14:paraId="05DBCD01" w14:textId="77777777" w:rsidR="00592FA2" w:rsidRPr="00BE0058" w:rsidRDefault="00592FA2" w:rsidP="00592FA2">
      <w:pPr>
        <w:pStyle w:val="BodyText"/>
        <w:spacing w:before="5"/>
        <w:ind w:left="1418"/>
        <w:rPr>
          <w:color w:val="000000" w:themeColor="text1"/>
        </w:rPr>
      </w:pPr>
    </w:p>
    <w:p w14:paraId="6C98D280" w14:textId="77777777" w:rsidR="00592FA2" w:rsidRPr="00BE0058" w:rsidRDefault="00592FA2" w:rsidP="00592FA2">
      <w:pPr>
        <w:pStyle w:val="Heading3"/>
        <w:spacing w:before="1"/>
        <w:ind w:left="1418"/>
        <w:rPr>
          <w:rFonts w:ascii="Times New Roman" w:hAnsi="Times New Roman" w:cs="Times New Roman"/>
          <w:color w:val="000000" w:themeColor="text1"/>
        </w:rPr>
      </w:pPr>
      <w:r w:rsidRPr="00BE0058">
        <w:rPr>
          <w:rFonts w:ascii="Times New Roman" w:hAnsi="Times New Roman" w:cs="Times New Roman"/>
          <w:color w:val="000000" w:themeColor="text1"/>
          <w:u w:val="thick"/>
        </w:rPr>
        <w:t>Algorithm K-means( k, D )</w:t>
      </w:r>
    </w:p>
    <w:p w14:paraId="4F027B32" w14:textId="77777777" w:rsidR="00592FA2" w:rsidRPr="00BE0058" w:rsidRDefault="00592FA2" w:rsidP="00592FA2">
      <w:pPr>
        <w:pStyle w:val="BodyText"/>
        <w:spacing w:before="8"/>
        <w:ind w:left="1418"/>
        <w:rPr>
          <w:b/>
          <w:color w:val="000000" w:themeColor="text1"/>
          <w:sz w:val="15"/>
        </w:rPr>
      </w:pPr>
    </w:p>
    <w:p w14:paraId="5BA2B7C6" w14:textId="77777777" w:rsidR="00592FA2" w:rsidRPr="00BE0058" w:rsidRDefault="00592FA2" w:rsidP="00D74353">
      <w:pPr>
        <w:pStyle w:val="ListParagraph"/>
        <w:numPr>
          <w:ilvl w:val="1"/>
          <w:numId w:val="32"/>
        </w:numPr>
        <w:tabs>
          <w:tab w:val="left" w:pos="2403"/>
        </w:tabs>
        <w:spacing w:before="90"/>
        <w:jc w:val="both"/>
        <w:rPr>
          <w:color w:val="000000" w:themeColor="text1"/>
          <w:sz w:val="24"/>
        </w:rPr>
      </w:pPr>
      <w:r w:rsidRPr="00BE0058">
        <w:rPr>
          <w:color w:val="000000" w:themeColor="text1"/>
          <w:sz w:val="24"/>
        </w:rPr>
        <w:t>Identify the k data points as the initial centroids (cluster</w:t>
      </w:r>
      <w:r w:rsidRPr="00BE0058">
        <w:rPr>
          <w:color w:val="000000" w:themeColor="text1"/>
          <w:spacing w:val="-7"/>
          <w:sz w:val="24"/>
        </w:rPr>
        <w:t xml:space="preserve"> </w:t>
      </w:r>
      <w:r w:rsidRPr="00BE0058">
        <w:rPr>
          <w:color w:val="000000" w:themeColor="text1"/>
          <w:sz w:val="24"/>
        </w:rPr>
        <w:t>centers).</w:t>
      </w:r>
    </w:p>
    <w:p w14:paraId="4535B8B0" w14:textId="77777777" w:rsidR="00592FA2" w:rsidRPr="00BE0058" w:rsidRDefault="00592FA2" w:rsidP="00D74353">
      <w:pPr>
        <w:pStyle w:val="ListParagraph"/>
        <w:numPr>
          <w:ilvl w:val="1"/>
          <w:numId w:val="32"/>
        </w:numPr>
        <w:tabs>
          <w:tab w:val="left" w:pos="2401"/>
        </w:tabs>
        <w:jc w:val="both"/>
        <w:rPr>
          <w:color w:val="000000" w:themeColor="text1"/>
          <w:sz w:val="24"/>
        </w:rPr>
      </w:pPr>
      <w:r w:rsidRPr="00BE0058">
        <w:rPr>
          <w:color w:val="000000" w:themeColor="text1"/>
          <w:sz w:val="24"/>
        </w:rPr>
        <w:lastRenderedPageBreak/>
        <w:t>Repeat step</w:t>
      </w:r>
      <w:r w:rsidRPr="00BE0058">
        <w:rPr>
          <w:color w:val="000000" w:themeColor="text1"/>
          <w:spacing w:val="-1"/>
          <w:sz w:val="24"/>
        </w:rPr>
        <w:t xml:space="preserve"> </w:t>
      </w:r>
      <w:r w:rsidRPr="00BE0058">
        <w:rPr>
          <w:color w:val="000000" w:themeColor="text1"/>
          <w:sz w:val="24"/>
        </w:rPr>
        <w:t>1.</w:t>
      </w:r>
    </w:p>
    <w:p w14:paraId="5D0C602D" w14:textId="77777777" w:rsidR="00592FA2" w:rsidRPr="00BE0058" w:rsidRDefault="00592FA2" w:rsidP="00D74353">
      <w:pPr>
        <w:pStyle w:val="ListParagraph"/>
        <w:numPr>
          <w:ilvl w:val="1"/>
          <w:numId w:val="32"/>
        </w:numPr>
        <w:tabs>
          <w:tab w:val="left" w:pos="2401"/>
        </w:tabs>
        <w:jc w:val="both"/>
        <w:rPr>
          <w:color w:val="000000" w:themeColor="text1"/>
          <w:sz w:val="24"/>
          <w:szCs w:val="24"/>
        </w:rPr>
      </w:pPr>
      <w:r w:rsidRPr="00BE0058">
        <w:rPr>
          <w:color w:val="000000" w:themeColor="text1"/>
          <w:sz w:val="24"/>
          <w:szCs w:val="24"/>
        </w:rPr>
        <w:t>For each data point x ϵ D</w:t>
      </w:r>
      <w:r w:rsidRPr="00BE0058">
        <w:rPr>
          <w:color w:val="000000" w:themeColor="text1"/>
          <w:spacing w:val="-4"/>
          <w:sz w:val="24"/>
          <w:szCs w:val="24"/>
        </w:rPr>
        <w:t xml:space="preserve"> </w:t>
      </w:r>
      <w:r w:rsidRPr="00BE0058">
        <w:rPr>
          <w:color w:val="000000" w:themeColor="text1"/>
          <w:sz w:val="24"/>
          <w:szCs w:val="24"/>
        </w:rPr>
        <w:t>do.</w:t>
      </w:r>
    </w:p>
    <w:p w14:paraId="49041F80" w14:textId="77777777" w:rsidR="00592FA2" w:rsidRDefault="00592FA2" w:rsidP="00D74353">
      <w:pPr>
        <w:pStyle w:val="ListParagraph"/>
        <w:numPr>
          <w:ilvl w:val="1"/>
          <w:numId w:val="32"/>
        </w:numPr>
        <w:tabs>
          <w:tab w:val="left" w:pos="2401"/>
        </w:tabs>
        <w:jc w:val="both"/>
        <w:rPr>
          <w:color w:val="000000" w:themeColor="text1"/>
          <w:sz w:val="24"/>
        </w:rPr>
      </w:pPr>
      <w:r w:rsidRPr="00BE0058">
        <w:rPr>
          <w:color w:val="000000" w:themeColor="text1"/>
          <w:sz w:val="24"/>
        </w:rPr>
        <w:t>Compute the distance from x to the centroid.</w:t>
      </w:r>
    </w:p>
    <w:p w14:paraId="30A1EC5A" w14:textId="77777777" w:rsidR="00592FA2" w:rsidRDefault="00592FA2" w:rsidP="00D74353">
      <w:pPr>
        <w:pStyle w:val="ListParagraph"/>
        <w:numPr>
          <w:ilvl w:val="1"/>
          <w:numId w:val="32"/>
        </w:numPr>
        <w:tabs>
          <w:tab w:val="left" w:pos="2401"/>
        </w:tabs>
        <w:jc w:val="both"/>
        <w:rPr>
          <w:color w:val="000000" w:themeColor="text1"/>
          <w:sz w:val="24"/>
        </w:rPr>
      </w:pPr>
      <w:r w:rsidRPr="00592FA2">
        <w:rPr>
          <w:color w:val="000000" w:themeColor="text1"/>
          <w:sz w:val="24"/>
        </w:rPr>
        <w:t>Assign x to the closest centroid (a centroid represents a</w:t>
      </w:r>
      <w:r w:rsidRPr="00592FA2">
        <w:rPr>
          <w:color w:val="000000" w:themeColor="text1"/>
          <w:spacing w:val="1"/>
          <w:sz w:val="24"/>
        </w:rPr>
        <w:t xml:space="preserve"> </w:t>
      </w:r>
      <w:r w:rsidRPr="00592FA2">
        <w:rPr>
          <w:color w:val="000000" w:themeColor="text1"/>
          <w:sz w:val="24"/>
        </w:rPr>
        <w:t>cluster).</w:t>
      </w:r>
    </w:p>
    <w:p w14:paraId="3E98D430" w14:textId="77777777" w:rsidR="00592FA2" w:rsidRPr="00592FA2" w:rsidRDefault="00592FA2" w:rsidP="00D74353">
      <w:pPr>
        <w:pStyle w:val="ListParagraph"/>
        <w:numPr>
          <w:ilvl w:val="1"/>
          <w:numId w:val="32"/>
        </w:numPr>
        <w:tabs>
          <w:tab w:val="left" w:pos="2401"/>
        </w:tabs>
        <w:ind w:right="900"/>
        <w:jc w:val="both"/>
        <w:rPr>
          <w:color w:val="000000" w:themeColor="text1"/>
          <w:sz w:val="24"/>
        </w:rPr>
      </w:pPr>
      <w:r w:rsidRPr="00592FA2">
        <w:rPr>
          <w:color w:val="000000" w:themeColor="text1"/>
          <w:sz w:val="24"/>
        </w:rPr>
        <w:t>Re-compute the centroids using the current cluster memberships until the stopping criterion is</w:t>
      </w:r>
      <w:r w:rsidRPr="00592FA2">
        <w:rPr>
          <w:color w:val="000000" w:themeColor="text1"/>
          <w:spacing w:val="59"/>
          <w:sz w:val="24"/>
        </w:rPr>
        <w:t xml:space="preserve"> </w:t>
      </w:r>
      <w:r w:rsidRPr="00592FA2">
        <w:rPr>
          <w:color w:val="000000" w:themeColor="text1"/>
          <w:sz w:val="24"/>
        </w:rPr>
        <w:t>met.</w:t>
      </w:r>
    </w:p>
    <w:p w14:paraId="63FF2D74" w14:textId="77777777" w:rsidR="00592FA2" w:rsidRDefault="00592FA2" w:rsidP="00592FA2">
      <w:pPr>
        <w:pStyle w:val="BodyText"/>
        <w:ind w:left="1418" w:right="1183"/>
        <w:rPr>
          <w:color w:val="000000" w:themeColor="text1"/>
        </w:rPr>
      </w:pPr>
    </w:p>
    <w:p w14:paraId="3DCF3892" w14:textId="77777777" w:rsidR="00592FA2" w:rsidRDefault="00592FA2" w:rsidP="00592FA2">
      <w:pPr>
        <w:pStyle w:val="BodyText"/>
        <w:ind w:right="1183"/>
        <w:rPr>
          <w:color w:val="000000" w:themeColor="text1"/>
        </w:rPr>
      </w:pPr>
    </w:p>
    <w:p w14:paraId="5CBC8F7C" w14:textId="77777777" w:rsidR="00592FA2" w:rsidRPr="00592FA2" w:rsidRDefault="00592FA2" w:rsidP="00592FA2">
      <w:pPr>
        <w:pStyle w:val="Heading3"/>
        <w:ind w:left="1134"/>
        <w:rPr>
          <w:rFonts w:ascii="Times New Roman" w:hAnsi="Times New Roman" w:cs="Times New Roman"/>
          <w:b/>
          <w:color w:val="000000" w:themeColor="text1"/>
        </w:rPr>
      </w:pPr>
      <w:r>
        <w:rPr>
          <w:color w:val="000000" w:themeColor="text1"/>
        </w:rPr>
        <w:tab/>
      </w:r>
      <w:r w:rsidRPr="00592FA2">
        <w:rPr>
          <w:rFonts w:ascii="Times New Roman" w:hAnsi="Times New Roman" w:cs="Times New Roman"/>
          <w:b/>
          <w:color w:val="000000" w:themeColor="text1"/>
          <w:u w:val="thick"/>
        </w:rPr>
        <w:t>2. Expectation–maximization</w:t>
      </w:r>
      <w:r>
        <w:rPr>
          <w:rFonts w:ascii="Times New Roman" w:hAnsi="Times New Roman" w:cs="Times New Roman"/>
          <w:b/>
          <w:color w:val="000000" w:themeColor="text1"/>
          <w:u w:val="thick"/>
        </w:rPr>
        <w:t xml:space="preserve"> (EM Algorithm) </w:t>
      </w:r>
    </w:p>
    <w:p w14:paraId="2787F392" w14:textId="77777777" w:rsidR="00592FA2" w:rsidRPr="00BE0058" w:rsidRDefault="00592FA2" w:rsidP="00592FA2">
      <w:pPr>
        <w:pStyle w:val="BodyText"/>
        <w:spacing w:before="3"/>
        <w:ind w:left="1134"/>
        <w:rPr>
          <w:b/>
          <w:color w:val="000000" w:themeColor="text1"/>
        </w:rPr>
      </w:pPr>
    </w:p>
    <w:p w14:paraId="69F18AFA" w14:textId="77777777" w:rsidR="00592FA2" w:rsidRPr="00BE0058" w:rsidRDefault="00592FA2" w:rsidP="00D74353">
      <w:pPr>
        <w:pStyle w:val="ListParagraph"/>
        <w:numPr>
          <w:ilvl w:val="0"/>
          <w:numId w:val="30"/>
        </w:numPr>
        <w:tabs>
          <w:tab w:val="left" w:pos="2494"/>
        </w:tabs>
        <w:spacing w:before="1" w:line="237" w:lineRule="auto"/>
        <w:ind w:left="1701" w:right="1802" w:firstLine="0"/>
        <w:jc w:val="both"/>
        <w:rPr>
          <w:color w:val="000000" w:themeColor="text1"/>
          <w:sz w:val="24"/>
        </w:rPr>
      </w:pPr>
      <w:r w:rsidRPr="00BE0058">
        <w:rPr>
          <w:color w:val="000000" w:themeColor="text1"/>
          <w:sz w:val="24"/>
        </w:rPr>
        <w:t>EM algorithm is an iterative method to find maximum likelihood estimates of parameters in statistical models, where the model depends on unobserved latent variables.</w:t>
      </w:r>
    </w:p>
    <w:p w14:paraId="5D068C59" w14:textId="77777777" w:rsidR="00592FA2" w:rsidRPr="00BE0058" w:rsidRDefault="00592FA2" w:rsidP="00592FA2">
      <w:pPr>
        <w:pStyle w:val="BodyText"/>
        <w:spacing w:before="6"/>
        <w:ind w:left="1701"/>
        <w:rPr>
          <w:color w:val="000000" w:themeColor="text1"/>
        </w:rPr>
      </w:pPr>
    </w:p>
    <w:p w14:paraId="6D662A79" w14:textId="77777777" w:rsidR="00592FA2" w:rsidRPr="00BE0058" w:rsidRDefault="00592FA2" w:rsidP="00D74353">
      <w:pPr>
        <w:pStyle w:val="ListParagraph"/>
        <w:numPr>
          <w:ilvl w:val="0"/>
          <w:numId w:val="30"/>
        </w:numPr>
        <w:tabs>
          <w:tab w:val="left" w:pos="2454"/>
        </w:tabs>
        <w:ind w:left="1701" w:firstLine="0"/>
        <w:rPr>
          <w:color w:val="000000" w:themeColor="text1"/>
          <w:sz w:val="24"/>
        </w:rPr>
      </w:pPr>
      <w:r w:rsidRPr="00BE0058">
        <w:rPr>
          <w:color w:val="000000" w:themeColor="text1"/>
          <w:sz w:val="24"/>
        </w:rPr>
        <w:t>Iteratively learn probabilistic categorization model from unsupervised</w:t>
      </w:r>
      <w:r w:rsidRPr="00BE0058">
        <w:rPr>
          <w:color w:val="000000" w:themeColor="text1"/>
          <w:spacing w:val="-7"/>
          <w:sz w:val="24"/>
        </w:rPr>
        <w:t xml:space="preserve"> </w:t>
      </w:r>
      <w:r w:rsidRPr="00BE0058">
        <w:rPr>
          <w:color w:val="000000" w:themeColor="text1"/>
          <w:sz w:val="24"/>
        </w:rPr>
        <w:t>data.</w:t>
      </w:r>
    </w:p>
    <w:p w14:paraId="567CEF97" w14:textId="77777777" w:rsidR="00592FA2" w:rsidRPr="00BE0058" w:rsidRDefault="00592FA2" w:rsidP="00D74353">
      <w:pPr>
        <w:pStyle w:val="ListParagraph"/>
        <w:numPr>
          <w:ilvl w:val="0"/>
          <w:numId w:val="30"/>
        </w:numPr>
        <w:tabs>
          <w:tab w:val="left" w:pos="2475"/>
        </w:tabs>
        <w:spacing w:before="281" w:line="235" w:lineRule="auto"/>
        <w:ind w:left="1701" w:right="1802" w:firstLine="0"/>
        <w:rPr>
          <w:color w:val="000000" w:themeColor="text1"/>
          <w:sz w:val="24"/>
        </w:rPr>
      </w:pPr>
      <w:r w:rsidRPr="00BE0058">
        <w:rPr>
          <w:color w:val="000000" w:themeColor="text1"/>
          <w:sz w:val="24"/>
        </w:rPr>
        <w:t>Initially assume random assignment of examples to categories “Randomly label” data</w:t>
      </w:r>
    </w:p>
    <w:p w14:paraId="341A276E" w14:textId="77777777" w:rsidR="00592FA2" w:rsidRPr="00BE0058" w:rsidRDefault="00592FA2" w:rsidP="00592FA2">
      <w:pPr>
        <w:pStyle w:val="BodyText"/>
        <w:spacing w:before="1"/>
        <w:ind w:left="1701"/>
        <w:rPr>
          <w:color w:val="000000" w:themeColor="text1"/>
          <w:sz w:val="25"/>
        </w:rPr>
      </w:pPr>
    </w:p>
    <w:p w14:paraId="4FB9EAF8" w14:textId="77777777" w:rsidR="00592FA2" w:rsidRPr="00BE0058" w:rsidRDefault="00592FA2" w:rsidP="00D74353">
      <w:pPr>
        <w:pStyle w:val="ListParagraph"/>
        <w:numPr>
          <w:ilvl w:val="0"/>
          <w:numId w:val="30"/>
        </w:numPr>
        <w:tabs>
          <w:tab w:val="left" w:pos="2461"/>
        </w:tabs>
        <w:spacing w:line="235" w:lineRule="auto"/>
        <w:ind w:left="1701" w:right="1799" w:firstLine="0"/>
        <w:rPr>
          <w:color w:val="000000" w:themeColor="text1"/>
          <w:sz w:val="24"/>
        </w:rPr>
      </w:pPr>
      <w:r w:rsidRPr="00BE0058">
        <w:rPr>
          <w:color w:val="000000" w:themeColor="text1"/>
          <w:sz w:val="24"/>
        </w:rPr>
        <w:t>Learn initial probabilistic model by estimating model parameters θ from randomly labeled</w:t>
      </w:r>
      <w:r w:rsidRPr="00BE0058">
        <w:rPr>
          <w:color w:val="000000" w:themeColor="text1"/>
          <w:spacing w:val="-1"/>
          <w:sz w:val="24"/>
        </w:rPr>
        <w:t xml:space="preserve"> </w:t>
      </w:r>
      <w:r w:rsidRPr="00BE0058">
        <w:rPr>
          <w:color w:val="000000" w:themeColor="text1"/>
          <w:sz w:val="24"/>
        </w:rPr>
        <w:t>data</w:t>
      </w:r>
    </w:p>
    <w:p w14:paraId="53BACD0F" w14:textId="77777777" w:rsidR="00592FA2" w:rsidRPr="00BE0058" w:rsidRDefault="00592FA2" w:rsidP="00592FA2">
      <w:pPr>
        <w:pStyle w:val="BodyText"/>
        <w:spacing w:before="6"/>
        <w:ind w:left="1701"/>
        <w:rPr>
          <w:color w:val="000000" w:themeColor="text1"/>
        </w:rPr>
      </w:pPr>
    </w:p>
    <w:p w14:paraId="0CAE658B" w14:textId="77777777" w:rsidR="00592FA2" w:rsidRPr="00BE0058" w:rsidRDefault="00592FA2" w:rsidP="00D74353">
      <w:pPr>
        <w:pStyle w:val="ListParagraph"/>
        <w:numPr>
          <w:ilvl w:val="0"/>
          <w:numId w:val="30"/>
        </w:numPr>
        <w:tabs>
          <w:tab w:val="left" w:pos="2454"/>
        </w:tabs>
        <w:spacing w:before="1"/>
        <w:ind w:left="1701" w:firstLine="0"/>
        <w:rPr>
          <w:color w:val="000000" w:themeColor="text1"/>
          <w:sz w:val="24"/>
        </w:rPr>
      </w:pPr>
      <w:r w:rsidRPr="00BE0058">
        <w:rPr>
          <w:color w:val="000000" w:themeColor="text1"/>
          <w:sz w:val="24"/>
        </w:rPr>
        <w:t>Iterate until</w:t>
      </w:r>
      <w:r w:rsidRPr="00BE0058">
        <w:rPr>
          <w:color w:val="000000" w:themeColor="text1"/>
          <w:spacing w:val="-1"/>
          <w:sz w:val="24"/>
        </w:rPr>
        <w:t xml:space="preserve"> </w:t>
      </w:r>
      <w:r w:rsidRPr="00BE0058">
        <w:rPr>
          <w:color w:val="000000" w:themeColor="text1"/>
          <w:sz w:val="24"/>
        </w:rPr>
        <w:t>convergence:</w:t>
      </w:r>
    </w:p>
    <w:p w14:paraId="293B6B95" w14:textId="77777777" w:rsidR="00592FA2" w:rsidRPr="00BE0058" w:rsidRDefault="00592FA2" w:rsidP="00D74353">
      <w:pPr>
        <w:pStyle w:val="ListParagraph"/>
        <w:numPr>
          <w:ilvl w:val="0"/>
          <w:numId w:val="29"/>
        </w:numPr>
        <w:tabs>
          <w:tab w:val="left" w:pos="2408"/>
        </w:tabs>
        <w:spacing w:before="270"/>
        <w:ind w:left="1701" w:right="1795" w:firstLine="0"/>
        <w:jc w:val="both"/>
        <w:rPr>
          <w:color w:val="000000" w:themeColor="text1"/>
          <w:sz w:val="24"/>
        </w:rPr>
      </w:pPr>
      <w:r w:rsidRPr="00BE0058">
        <w:rPr>
          <w:color w:val="000000" w:themeColor="text1"/>
          <w:sz w:val="24"/>
        </w:rPr>
        <w:t>Expectation (E-step): Compute P(ci | E) for each example given the current model, and probabilistically re-label the examples based on these posterior probability estimates.</w:t>
      </w:r>
    </w:p>
    <w:p w14:paraId="4AE6BDC3" w14:textId="77777777" w:rsidR="00592FA2" w:rsidRPr="00BE0058" w:rsidRDefault="00592FA2" w:rsidP="00592FA2">
      <w:pPr>
        <w:pStyle w:val="BodyText"/>
        <w:ind w:left="1701"/>
        <w:rPr>
          <w:color w:val="000000" w:themeColor="text1"/>
        </w:rPr>
      </w:pPr>
    </w:p>
    <w:p w14:paraId="4A0924E1" w14:textId="77777777" w:rsidR="00592FA2" w:rsidRPr="00BE0058" w:rsidRDefault="00592FA2" w:rsidP="00D74353">
      <w:pPr>
        <w:pStyle w:val="ListParagraph"/>
        <w:numPr>
          <w:ilvl w:val="0"/>
          <w:numId w:val="29"/>
        </w:numPr>
        <w:tabs>
          <w:tab w:val="left" w:pos="2521"/>
        </w:tabs>
        <w:ind w:left="1701" w:right="1799" w:firstLine="0"/>
        <w:rPr>
          <w:color w:val="000000" w:themeColor="text1"/>
          <w:sz w:val="24"/>
        </w:rPr>
      </w:pPr>
      <w:r w:rsidRPr="00BE0058">
        <w:rPr>
          <w:color w:val="000000" w:themeColor="text1"/>
          <w:sz w:val="24"/>
        </w:rPr>
        <w:t>Maximization (M-step): Re-estimate the model parameters, θ, from the probabilistically re-labeled</w:t>
      </w:r>
      <w:r w:rsidRPr="00BE0058">
        <w:rPr>
          <w:color w:val="000000" w:themeColor="text1"/>
          <w:spacing w:val="-6"/>
          <w:sz w:val="24"/>
        </w:rPr>
        <w:t xml:space="preserve"> </w:t>
      </w:r>
      <w:r w:rsidRPr="00BE0058">
        <w:rPr>
          <w:color w:val="000000" w:themeColor="text1"/>
          <w:sz w:val="24"/>
        </w:rPr>
        <w:t>data.</w:t>
      </w:r>
    </w:p>
    <w:p w14:paraId="6CDA7058" w14:textId="77777777" w:rsidR="00592FA2" w:rsidRPr="00BE0058" w:rsidRDefault="00592FA2" w:rsidP="00592FA2">
      <w:pPr>
        <w:pStyle w:val="BodyText"/>
        <w:ind w:left="1701"/>
        <w:rPr>
          <w:color w:val="000000" w:themeColor="text1"/>
        </w:rPr>
      </w:pPr>
    </w:p>
    <w:p w14:paraId="1D7BD492" w14:textId="77777777" w:rsidR="00592FA2" w:rsidRDefault="00592FA2" w:rsidP="00592FA2">
      <w:pPr>
        <w:pStyle w:val="Heading3"/>
        <w:spacing w:before="77"/>
        <w:ind w:left="1134"/>
        <w:rPr>
          <w:rFonts w:ascii="Times New Roman" w:hAnsi="Times New Roman" w:cs="Times New Roman"/>
          <w:color w:val="000000" w:themeColor="text1"/>
          <w:u w:val="thick"/>
        </w:rPr>
      </w:pPr>
    </w:p>
    <w:p w14:paraId="3F6DEDCE" w14:textId="77777777" w:rsidR="00592FA2" w:rsidRPr="00592FA2" w:rsidRDefault="00592FA2" w:rsidP="00592FA2">
      <w:pPr>
        <w:pStyle w:val="Heading3"/>
        <w:spacing w:before="77"/>
        <w:ind w:left="1134"/>
        <w:rPr>
          <w:rFonts w:ascii="Times New Roman" w:hAnsi="Times New Roman" w:cs="Times New Roman"/>
          <w:color w:val="000000" w:themeColor="text1"/>
        </w:rPr>
      </w:pPr>
      <w:r w:rsidRPr="00592FA2">
        <w:rPr>
          <w:rFonts w:ascii="Times New Roman" w:hAnsi="Times New Roman" w:cs="Times New Roman"/>
          <w:color w:val="000000" w:themeColor="text1"/>
          <w:u w:val="thick"/>
        </w:rPr>
        <w:t>The EM Algorithm for Gaussian Mixtures</w:t>
      </w:r>
    </w:p>
    <w:p w14:paraId="1D1F4880" w14:textId="77777777" w:rsidR="00592FA2" w:rsidRPr="00BE0058" w:rsidRDefault="00592FA2" w:rsidP="00592FA2">
      <w:pPr>
        <w:pStyle w:val="BodyText"/>
        <w:tabs>
          <w:tab w:val="left" w:pos="567"/>
        </w:tabs>
        <w:spacing w:before="11"/>
        <w:ind w:left="1134"/>
        <w:rPr>
          <w:color w:val="000000" w:themeColor="text1"/>
          <w:sz w:val="23"/>
        </w:rPr>
      </w:pPr>
    </w:p>
    <w:p w14:paraId="480EA97F" w14:textId="77777777" w:rsidR="00592FA2" w:rsidRPr="00592FA2" w:rsidRDefault="00592FA2" w:rsidP="00592FA2">
      <w:pPr>
        <w:pStyle w:val="BodyText"/>
        <w:tabs>
          <w:tab w:val="left" w:pos="567"/>
        </w:tabs>
        <w:ind w:left="1134"/>
        <w:rPr>
          <w:b/>
          <w:color w:val="000000" w:themeColor="text1"/>
        </w:rPr>
      </w:pPr>
      <w:r w:rsidRPr="00592FA2">
        <w:rPr>
          <w:b/>
          <w:color w:val="000000" w:themeColor="text1"/>
        </w:rPr>
        <w:t>Algorithm:</w:t>
      </w:r>
    </w:p>
    <w:p w14:paraId="0612E972" w14:textId="77777777" w:rsidR="00592FA2" w:rsidRPr="00BE0058" w:rsidRDefault="00592FA2" w:rsidP="00592FA2">
      <w:pPr>
        <w:pStyle w:val="BodyText"/>
        <w:tabs>
          <w:tab w:val="left" w:pos="567"/>
        </w:tabs>
        <w:ind w:left="1134"/>
        <w:rPr>
          <w:color w:val="000000" w:themeColor="text1"/>
        </w:rPr>
      </w:pPr>
    </w:p>
    <w:p w14:paraId="06F877EC" w14:textId="77777777" w:rsidR="00592FA2" w:rsidRPr="00BE0058" w:rsidRDefault="00592FA2" w:rsidP="00592FA2">
      <w:pPr>
        <w:pStyle w:val="BodyText"/>
        <w:tabs>
          <w:tab w:val="left" w:pos="567"/>
        </w:tabs>
        <w:spacing w:line="480" w:lineRule="auto"/>
        <w:ind w:left="1134" w:right="4715"/>
        <w:rPr>
          <w:color w:val="000000" w:themeColor="text1"/>
        </w:rPr>
      </w:pPr>
      <w:r w:rsidRPr="00BE0058">
        <w:rPr>
          <w:color w:val="000000" w:themeColor="text1"/>
        </w:rPr>
        <w:t>An arbitrary initial hypothesis h=&lt;μ1, μ2 ,.., μk&gt; is chosen. The EM Algorithm iterates over two steps:</w:t>
      </w:r>
    </w:p>
    <w:p w14:paraId="0E44BFA4" w14:textId="77777777" w:rsidR="00592FA2" w:rsidRPr="00BE0058" w:rsidRDefault="00592FA2" w:rsidP="00592FA2">
      <w:pPr>
        <w:pStyle w:val="BodyText"/>
        <w:tabs>
          <w:tab w:val="left" w:pos="567"/>
        </w:tabs>
        <w:spacing w:before="1"/>
        <w:ind w:left="1134" w:right="1790"/>
        <w:rPr>
          <w:color w:val="000000" w:themeColor="text1"/>
        </w:rPr>
      </w:pPr>
      <w:r w:rsidRPr="00BE0058">
        <w:rPr>
          <w:color w:val="000000" w:themeColor="text1"/>
        </w:rPr>
        <w:t>Step 1 (Estimation, E): Calculate the expected value E[zij] of each hidden variable zij, assuming that the current hypothesis h=&lt;μ1, μ2 ,.., μk&gt; holds.</w:t>
      </w:r>
    </w:p>
    <w:p w14:paraId="4DFFF28C" w14:textId="77777777" w:rsidR="00592FA2" w:rsidRPr="00BE0058" w:rsidRDefault="00592FA2" w:rsidP="00592FA2">
      <w:pPr>
        <w:pStyle w:val="BodyText"/>
        <w:tabs>
          <w:tab w:val="left" w:pos="567"/>
        </w:tabs>
        <w:ind w:left="1134"/>
        <w:rPr>
          <w:color w:val="000000" w:themeColor="text1"/>
        </w:rPr>
      </w:pPr>
    </w:p>
    <w:p w14:paraId="67469FB1" w14:textId="77777777" w:rsidR="00592FA2" w:rsidRPr="00BE0058" w:rsidRDefault="00592FA2" w:rsidP="00592FA2">
      <w:pPr>
        <w:pStyle w:val="BodyText"/>
        <w:tabs>
          <w:tab w:val="left" w:pos="567"/>
        </w:tabs>
        <w:ind w:left="1134"/>
        <w:rPr>
          <w:color w:val="000000" w:themeColor="text1"/>
        </w:rPr>
      </w:pPr>
      <w:r w:rsidRPr="00BE0058">
        <w:rPr>
          <w:color w:val="000000" w:themeColor="text1"/>
        </w:rPr>
        <w:t>Step 2 (Maximization, M): Calculate a new maximum likelihood hypothesis h‟=&lt;μ1‟, μ2‟</w:t>
      </w:r>
    </w:p>
    <w:p w14:paraId="07B12D48" w14:textId="77777777" w:rsidR="00592FA2" w:rsidRPr="00BE0058" w:rsidRDefault="00592FA2" w:rsidP="00592FA2">
      <w:pPr>
        <w:pStyle w:val="BodyText"/>
        <w:tabs>
          <w:tab w:val="left" w:pos="567"/>
        </w:tabs>
        <w:ind w:left="1134" w:right="1802"/>
        <w:rPr>
          <w:color w:val="000000" w:themeColor="text1"/>
        </w:rPr>
      </w:pPr>
      <w:r w:rsidRPr="00BE0058">
        <w:rPr>
          <w:color w:val="000000" w:themeColor="text1"/>
        </w:rPr>
        <w:t xml:space="preserve">,.., μk‟&gt;, assuming the value taken on by each hidden variable zij is its expected value E[zij] calculated in step 1. </w:t>
      </w:r>
      <w:r w:rsidR="006B561E">
        <w:rPr>
          <w:color w:val="000000" w:themeColor="text1"/>
        </w:rPr>
        <w:t xml:space="preserve"> </w:t>
      </w:r>
      <w:r w:rsidRPr="00BE0058">
        <w:rPr>
          <w:color w:val="000000" w:themeColor="text1"/>
        </w:rPr>
        <w:t>Then replace the hypothesis h=&lt;μ1, μ2 ,.., μk&gt; by the new hypothesis h‟=&lt;μ1‟, μ2‟ ,.., μk‟&gt; and iterate.</w:t>
      </w:r>
    </w:p>
    <w:p w14:paraId="66FCFE07" w14:textId="77777777" w:rsidR="00592FA2" w:rsidRPr="00BE0058" w:rsidRDefault="00592FA2" w:rsidP="00592FA2">
      <w:pPr>
        <w:tabs>
          <w:tab w:val="left" w:pos="567"/>
        </w:tabs>
        <w:spacing w:before="61"/>
        <w:ind w:left="1134" w:right="715"/>
        <w:rPr>
          <w:b/>
          <w:color w:val="000000" w:themeColor="text1"/>
          <w:sz w:val="24"/>
          <w:u w:val="single"/>
        </w:rPr>
      </w:pPr>
    </w:p>
    <w:p w14:paraId="0CE5CD97" w14:textId="77777777" w:rsidR="00592FA2" w:rsidRPr="00BE0058" w:rsidRDefault="00592FA2" w:rsidP="00592FA2">
      <w:pPr>
        <w:pStyle w:val="BodyText"/>
        <w:ind w:left="1134" w:right="1183"/>
        <w:rPr>
          <w:color w:val="000000" w:themeColor="text1"/>
        </w:rPr>
        <w:sectPr w:rsidR="00592FA2" w:rsidRPr="00BE0058">
          <w:pgSz w:w="12240" w:h="15840"/>
          <w:pgMar w:top="1500" w:right="0" w:bottom="900" w:left="0" w:header="0" w:footer="630" w:gutter="0"/>
          <w:cols w:space="720"/>
        </w:sectPr>
      </w:pPr>
    </w:p>
    <w:p w14:paraId="33A0AE41" w14:textId="77777777" w:rsidR="00FE3F50" w:rsidRPr="00BE0058" w:rsidRDefault="00FE3F50" w:rsidP="00FE3F50">
      <w:pPr>
        <w:pStyle w:val="BodyText"/>
        <w:spacing w:before="3"/>
        <w:rPr>
          <w:color w:val="000000" w:themeColor="text1"/>
          <w:sz w:val="10"/>
        </w:rPr>
      </w:pPr>
    </w:p>
    <w:p w14:paraId="34853308" w14:textId="77777777" w:rsidR="00F412AD" w:rsidRPr="00BE0058" w:rsidRDefault="00F412AD" w:rsidP="00F412AD">
      <w:pPr>
        <w:spacing w:before="61"/>
        <w:ind w:left="1276" w:right="715"/>
        <w:rPr>
          <w:b/>
          <w:color w:val="000000" w:themeColor="text1"/>
          <w:sz w:val="24"/>
          <w:u w:val="single"/>
        </w:rPr>
      </w:pPr>
      <w:r>
        <w:rPr>
          <w:b/>
          <w:color w:val="000000" w:themeColor="text1"/>
          <w:sz w:val="24"/>
          <w:u w:val="single"/>
        </w:rPr>
        <w:t xml:space="preserve">CHOICE 1- </w:t>
      </w:r>
      <w:r w:rsidRPr="00BE0058">
        <w:rPr>
          <w:b/>
          <w:color w:val="000000" w:themeColor="text1"/>
          <w:sz w:val="24"/>
          <w:u w:val="single"/>
        </w:rPr>
        <w:t>PROGRAM:</w:t>
      </w:r>
    </w:p>
    <w:p w14:paraId="600AB6C6" w14:textId="77777777" w:rsidR="00F412AD" w:rsidRPr="00BE0058" w:rsidRDefault="00F412AD" w:rsidP="00F412AD">
      <w:pPr>
        <w:spacing w:before="61"/>
        <w:ind w:left="1276" w:right="715"/>
        <w:rPr>
          <w:color w:val="000000" w:themeColor="text1"/>
          <w:sz w:val="24"/>
        </w:rPr>
      </w:pPr>
      <w:r w:rsidRPr="00BE0058">
        <w:rPr>
          <w:color w:val="000000" w:themeColor="text1"/>
          <w:sz w:val="24"/>
        </w:rPr>
        <w:t># coding: utf-8</w:t>
      </w:r>
    </w:p>
    <w:p w14:paraId="2DF6D0F2" w14:textId="77777777" w:rsidR="00F412AD" w:rsidRPr="00BE0058" w:rsidRDefault="00F412AD" w:rsidP="00F412AD">
      <w:pPr>
        <w:spacing w:before="61"/>
        <w:ind w:left="1276" w:right="715"/>
        <w:rPr>
          <w:color w:val="000000" w:themeColor="text1"/>
          <w:sz w:val="24"/>
        </w:rPr>
      </w:pPr>
      <w:r w:rsidRPr="00BE0058">
        <w:rPr>
          <w:color w:val="000000" w:themeColor="text1"/>
          <w:sz w:val="24"/>
        </w:rPr>
        <w:t># ## Comparison of Expectation Maximization(EM) vs K-Means Clustering Algorithm</w:t>
      </w:r>
    </w:p>
    <w:p w14:paraId="5D4F2BB8" w14:textId="77777777" w:rsidR="00F412AD" w:rsidRPr="00BE0058" w:rsidRDefault="00F412AD" w:rsidP="00F412AD">
      <w:pPr>
        <w:spacing w:before="61"/>
        <w:ind w:left="1276" w:right="715"/>
        <w:rPr>
          <w:color w:val="000000" w:themeColor="text1"/>
          <w:sz w:val="24"/>
        </w:rPr>
      </w:pPr>
      <w:r w:rsidRPr="00BE0058">
        <w:rPr>
          <w:color w:val="000000" w:themeColor="text1"/>
          <w:sz w:val="24"/>
        </w:rPr>
        <w:t># ### Step 1 : Load required packages</w:t>
      </w:r>
    </w:p>
    <w:p w14:paraId="5309358E" w14:textId="77777777" w:rsidR="00F412AD" w:rsidRPr="00BE0058" w:rsidRDefault="00F412AD" w:rsidP="00F412AD">
      <w:pPr>
        <w:spacing w:before="61"/>
        <w:ind w:left="1276" w:right="715"/>
        <w:rPr>
          <w:color w:val="000000" w:themeColor="text1"/>
          <w:sz w:val="24"/>
        </w:rPr>
      </w:pPr>
      <w:r w:rsidRPr="00BE0058">
        <w:rPr>
          <w:color w:val="000000" w:themeColor="text1"/>
          <w:sz w:val="24"/>
        </w:rPr>
        <w:t>import numpy as np</w:t>
      </w:r>
    </w:p>
    <w:p w14:paraId="1162E36B" w14:textId="77777777" w:rsidR="00F412AD" w:rsidRPr="00BE0058" w:rsidRDefault="00F412AD" w:rsidP="00F412AD">
      <w:pPr>
        <w:spacing w:before="61"/>
        <w:ind w:left="1276" w:right="715"/>
        <w:rPr>
          <w:color w:val="000000" w:themeColor="text1"/>
          <w:sz w:val="24"/>
        </w:rPr>
      </w:pPr>
      <w:r w:rsidRPr="00BE0058">
        <w:rPr>
          <w:color w:val="000000" w:themeColor="text1"/>
          <w:sz w:val="24"/>
        </w:rPr>
        <w:t>import pandas as pd</w:t>
      </w:r>
    </w:p>
    <w:p w14:paraId="3CB52B63" w14:textId="77777777" w:rsidR="00F412AD" w:rsidRPr="00BE0058" w:rsidRDefault="00F412AD" w:rsidP="00F412AD">
      <w:pPr>
        <w:spacing w:before="61"/>
        <w:ind w:left="1276" w:right="715"/>
        <w:rPr>
          <w:color w:val="000000" w:themeColor="text1"/>
          <w:sz w:val="24"/>
        </w:rPr>
      </w:pPr>
      <w:r w:rsidRPr="00BE0058">
        <w:rPr>
          <w:color w:val="000000" w:themeColor="text1"/>
          <w:sz w:val="24"/>
        </w:rPr>
        <w:t>import matplotlib.pyplot as plt</w:t>
      </w:r>
    </w:p>
    <w:p w14:paraId="0E700828" w14:textId="77777777" w:rsidR="00F412AD" w:rsidRPr="00BE0058" w:rsidRDefault="00F412AD" w:rsidP="00F412AD">
      <w:pPr>
        <w:spacing w:before="61"/>
        <w:ind w:left="1276" w:right="715"/>
        <w:rPr>
          <w:color w:val="000000" w:themeColor="text1"/>
          <w:sz w:val="24"/>
        </w:rPr>
      </w:pPr>
      <w:r w:rsidRPr="00BE0058">
        <w:rPr>
          <w:color w:val="000000" w:themeColor="text1"/>
          <w:sz w:val="24"/>
        </w:rPr>
        <w:t xml:space="preserve"> # ### Step 2 : Load the inbuilt data or the csv/excel file into pandas data frame and clean the data</w:t>
      </w:r>
    </w:p>
    <w:p w14:paraId="5670C525" w14:textId="77777777" w:rsidR="00F412AD" w:rsidRPr="00BE0058" w:rsidRDefault="00F412AD" w:rsidP="00F412AD">
      <w:pPr>
        <w:spacing w:before="61"/>
        <w:ind w:left="1276" w:right="715"/>
        <w:rPr>
          <w:color w:val="000000" w:themeColor="text1"/>
          <w:sz w:val="24"/>
        </w:rPr>
      </w:pPr>
      <w:r w:rsidRPr="00BE0058">
        <w:rPr>
          <w:color w:val="000000" w:themeColor="text1"/>
          <w:sz w:val="24"/>
        </w:rPr>
        <w:t>df = pd.read_csv("../data/Mall_Customers.csv")</w:t>
      </w:r>
    </w:p>
    <w:p w14:paraId="50778AF3" w14:textId="77777777" w:rsidR="00F412AD" w:rsidRPr="00BE0058" w:rsidRDefault="00F412AD" w:rsidP="00F412AD">
      <w:pPr>
        <w:spacing w:before="61"/>
        <w:ind w:left="1276" w:right="715"/>
        <w:rPr>
          <w:color w:val="000000" w:themeColor="text1"/>
          <w:sz w:val="24"/>
        </w:rPr>
      </w:pPr>
      <w:r w:rsidRPr="00BE0058">
        <w:rPr>
          <w:color w:val="000000" w:themeColor="text1"/>
          <w:sz w:val="24"/>
        </w:rPr>
        <w:t>df.head()</w:t>
      </w:r>
    </w:p>
    <w:p w14:paraId="6A81AD04" w14:textId="77777777" w:rsidR="00F412AD" w:rsidRPr="00BE0058" w:rsidRDefault="00F412AD" w:rsidP="00F412AD">
      <w:pPr>
        <w:spacing w:before="61"/>
        <w:ind w:left="1276" w:right="715"/>
        <w:rPr>
          <w:color w:val="000000" w:themeColor="text1"/>
          <w:sz w:val="24"/>
        </w:rPr>
      </w:pPr>
      <w:r w:rsidRPr="00BE0058">
        <w:rPr>
          <w:color w:val="000000" w:themeColor="text1"/>
          <w:sz w:val="24"/>
        </w:rPr>
        <w:t># ### Step 3 : Create the Feature Matrix and check the top 5 rows</w:t>
      </w:r>
    </w:p>
    <w:p w14:paraId="03C0107D" w14:textId="77777777" w:rsidR="00F412AD" w:rsidRPr="00BE0058" w:rsidRDefault="00F412AD" w:rsidP="00F412AD">
      <w:pPr>
        <w:spacing w:before="61"/>
        <w:ind w:left="1276" w:right="715"/>
        <w:rPr>
          <w:color w:val="000000" w:themeColor="text1"/>
          <w:sz w:val="24"/>
        </w:rPr>
      </w:pPr>
      <w:r w:rsidRPr="00BE0058">
        <w:rPr>
          <w:color w:val="000000" w:themeColor="text1"/>
          <w:sz w:val="24"/>
        </w:rPr>
        <w:t>x = df.iloc[:, 1:-1].values</w:t>
      </w:r>
    </w:p>
    <w:p w14:paraId="31F8A7F4" w14:textId="77777777" w:rsidR="00F412AD" w:rsidRPr="00BE0058" w:rsidRDefault="00F412AD" w:rsidP="00F412AD">
      <w:pPr>
        <w:spacing w:before="61"/>
        <w:ind w:left="1276" w:right="715"/>
        <w:rPr>
          <w:color w:val="000000" w:themeColor="text1"/>
          <w:sz w:val="24"/>
        </w:rPr>
      </w:pPr>
      <w:r w:rsidRPr="00BE0058">
        <w:rPr>
          <w:color w:val="000000" w:themeColor="text1"/>
          <w:sz w:val="24"/>
        </w:rPr>
        <w:t>print(x[:5]) #Encode Gender Column using LabelEncoder</w:t>
      </w:r>
    </w:p>
    <w:p w14:paraId="2A1BFCE3" w14:textId="77777777" w:rsidR="00F412AD" w:rsidRPr="00BE0058" w:rsidRDefault="00F412AD" w:rsidP="00F412AD">
      <w:pPr>
        <w:spacing w:before="61"/>
        <w:ind w:left="1276" w:right="715"/>
        <w:rPr>
          <w:color w:val="000000" w:themeColor="text1"/>
          <w:sz w:val="24"/>
        </w:rPr>
      </w:pPr>
      <w:r w:rsidRPr="00BE0058">
        <w:rPr>
          <w:color w:val="000000" w:themeColor="text1"/>
          <w:sz w:val="24"/>
        </w:rPr>
        <w:t>from sklearn.preprocessing import LabelEncoder</w:t>
      </w:r>
    </w:p>
    <w:p w14:paraId="3DBAC623" w14:textId="77777777" w:rsidR="00F412AD" w:rsidRPr="00BE0058" w:rsidRDefault="00F412AD" w:rsidP="00F412AD">
      <w:pPr>
        <w:spacing w:before="61"/>
        <w:ind w:left="1276" w:right="715"/>
        <w:rPr>
          <w:color w:val="000000" w:themeColor="text1"/>
          <w:sz w:val="24"/>
        </w:rPr>
      </w:pPr>
      <w:r w:rsidRPr="00BE0058">
        <w:rPr>
          <w:color w:val="000000" w:themeColor="text1"/>
          <w:sz w:val="24"/>
        </w:rPr>
        <w:t>x[:, 0] = LabelEncoder().fit_transform(x[:, 0])</w:t>
      </w:r>
    </w:p>
    <w:p w14:paraId="42B20D0F" w14:textId="77777777" w:rsidR="00F412AD" w:rsidRPr="00BE0058" w:rsidRDefault="00F412AD" w:rsidP="00F412AD">
      <w:pPr>
        <w:spacing w:before="61"/>
        <w:ind w:left="1276" w:right="715"/>
        <w:rPr>
          <w:color w:val="000000" w:themeColor="text1"/>
          <w:sz w:val="24"/>
        </w:rPr>
      </w:pPr>
      <w:r w:rsidRPr="00BE0058">
        <w:rPr>
          <w:color w:val="000000" w:themeColor="text1"/>
          <w:sz w:val="24"/>
        </w:rPr>
        <w:t>print(x[:5])</w:t>
      </w:r>
    </w:p>
    <w:p w14:paraId="0878F71A" w14:textId="77777777" w:rsidR="00F412AD" w:rsidRPr="00BE0058" w:rsidRDefault="00F412AD" w:rsidP="00F412AD">
      <w:pPr>
        <w:spacing w:before="61"/>
        <w:ind w:left="1276" w:right="715"/>
        <w:rPr>
          <w:color w:val="000000" w:themeColor="text1"/>
          <w:sz w:val="24"/>
        </w:rPr>
      </w:pPr>
      <w:r w:rsidRPr="00BE0058">
        <w:rPr>
          <w:color w:val="000000" w:themeColor="text1"/>
          <w:sz w:val="24"/>
        </w:rPr>
        <w:t># ### Step 4 : Instantiate a EM Model and K-Means Model and train them</w:t>
      </w:r>
    </w:p>
    <w:p w14:paraId="1B6A27D4" w14:textId="77777777" w:rsidR="00F412AD" w:rsidRPr="00BE0058" w:rsidRDefault="00F412AD" w:rsidP="00F412AD">
      <w:pPr>
        <w:spacing w:before="61"/>
        <w:ind w:left="1276" w:right="715"/>
        <w:rPr>
          <w:color w:val="000000" w:themeColor="text1"/>
          <w:sz w:val="24"/>
        </w:rPr>
      </w:pPr>
      <w:r w:rsidRPr="00BE0058">
        <w:rPr>
          <w:color w:val="000000" w:themeColor="text1"/>
          <w:sz w:val="24"/>
        </w:rPr>
        <w:t>from sklearn.mixture import GaussianMixture</w:t>
      </w:r>
    </w:p>
    <w:p w14:paraId="54BB79DE" w14:textId="77777777" w:rsidR="00F412AD" w:rsidRPr="00BE0058" w:rsidRDefault="00F412AD" w:rsidP="00F412AD">
      <w:pPr>
        <w:spacing w:before="61"/>
        <w:ind w:left="1276" w:right="715"/>
        <w:rPr>
          <w:color w:val="000000" w:themeColor="text1"/>
          <w:sz w:val="24"/>
        </w:rPr>
      </w:pPr>
      <w:r w:rsidRPr="00BE0058">
        <w:rPr>
          <w:color w:val="000000" w:themeColor="text1"/>
          <w:sz w:val="24"/>
        </w:rPr>
        <w:t>from sklearn.cluster import KMeans</w:t>
      </w:r>
    </w:p>
    <w:p w14:paraId="6CA6981B" w14:textId="77777777" w:rsidR="00F412AD" w:rsidRPr="00BE0058" w:rsidRDefault="00F412AD" w:rsidP="00F412AD">
      <w:pPr>
        <w:spacing w:before="61"/>
        <w:ind w:left="1276" w:right="715"/>
        <w:rPr>
          <w:color w:val="000000" w:themeColor="text1"/>
          <w:sz w:val="24"/>
        </w:rPr>
      </w:pPr>
      <w:r w:rsidRPr="00BE0058">
        <w:rPr>
          <w:color w:val="000000" w:themeColor="text1"/>
          <w:sz w:val="24"/>
        </w:rPr>
        <w:t>em_cluster = GaussianMixture(n_components = 5)</w:t>
      </w:r>
    </w:p>
    <w:p w14:paraId="23427642" w14:textId="77777777" w:rsidR="00F412AD" w:rsidRPr="00BE0058" w:rsidRDefault="00F412AD" w:rsidP="00F412AD">
      <w:pPr>
        <w:spacing w:before="61"/>
        <w:ind w:left="1276" w:right="715"/>
        <w:rPr>
          <w:color w:val="000000" w:themeColor="text1"/>
          <w:sz w:val="24"/>
        </w:rPr>
      </w:pPr>
      <w:r w:rsidRPr="00BE0058">
        <w:rPr>
          <w:color w:val="000000" w:themeColor="text1"/>
          <w:sz w:val="24"/>
        </w:rPr>
        <w:t>km_cluster = KMeans(n_clusters=5)</w:t>
      </w:r>
    </w:p>
    <w:p w14:paraId="6AF10915" w14:textId="77777777" w:rsidR="00F412AD" w:rsidRPr="00BE0058" w:rsidRDefault="00F412AD" w:rsidP="00F412AD">
      <w:pPr>
        <w:spacing w:before="61"/>
        <w:ind w:left="1276" w:right="715"/>
        <w:rPr>
          <w:color w:val="000000" w:themeColor="text1"/>
          <w:sz w:val="24"/>
        </w:rPr>
      </w:pPr>
      <w:r w:rsidRPr="00BE0058">
        <w:rPr>
          <w:color w:val="000000" w:themeColor="text1"/>
          <w:sz w:val="24"/>
        </w:rPr>
        <w:t>em_cluster.fit(x)</w:t>
      </w:r>
    </w:p>
    <w:p w14:paraId="5854ADFA" w14:textId="77777777" w:rsidR="00F412AD" w:rsidRPr="00BE0058" w:rsidRDefault="00F412AD" w:rsidP="00F412AD">
      <w:pPr>
        <w:spacing w:before="61"/>
        <w:ind w:left="1276" w:right="715"/>
        <w:rPr>
          <w:color w:val="000000" w:themeColor="text1"/>
          <w:sz w:val="24"/>
        </w:rPr>
      </w:pPr>
      <w:r w:rsidRPr="00BE0058">
        <w:rPr>
          <w:color w:val="000000" w:themeColor="text1"/>
          <w:sz w:val="24"/>
        </w:rPr>
        <w:t>km_cluster.fit(x)</w:t>
      </w:r>
    </w:p>
    <w:p w14:paraId="3FADB7DF" w14:textId="77777777" w:rsidR="00F412AD" w:rsidRPr="00BE0058" w:rsidRDefault="00F412AD" w:rsidP="00F412AD">
      <w:pPr>
        <w:spacing w:before="61"/>
        <w:ind w:left="1276" w:right="715"/>
        <w:rPr>
          <w:color w:val="000000" w:themeColor="text1"/>
          <w:sz w:val="24"/>
        </w:rPr>
      </w:pPr>
      <w:r w:rsidRPr="00BE0058">
        <w:rPr>
          <w:color w:val="000000" w:themeColor="text1"/>
          <w:sz w:val="24"/>
        </w:rPr>
        <w:t># ### Step 6 : Use the model to predict the cluster labels</w:t>
      </w:r>
    </w:p>
    <w:p w14:paraId="741F56FB" w14:textId="77777777" w:rsidR="00F412AD" w:rsidRPr="00BE0058" w:rsidRDefault="00F412AD" w:rsidP="00F412AD">
      <w:pPr>
        <w:spacing w:before="61"/>
        <w:ind w:left="1276" w:right="715"/>
        <w:rPr>
          <w:color w:val="000000" w:themeColor="text1"/>
          <w:sz w:val="24"/>
        </w:rPr>
      </w:pPr>
      <w:r w:rsidRPr="00BE0058">
        <w:rPr>
          <w:color w:val="000000" w:themeColor="text1"/>
          <w:sz w:val="24"/>
        </w:rPr>
        <w:t>em_predictions = em_cluster.predict(x)</w:t>
      </w:r>
    </w:p>
    <w:p w14:paraId="7A53182D" w14:textId="77777777" w:rsidR="00F412AD" w:rsidRPr="00BE0058" w:rsidRDefault="00F412AD" w:rsidP="00F412AD">
      <w:pPr>
        <w:spacing w:before="61"/>
        <w:ind w:left="1276" w:right="715"/>
        <w:rPr>
          <w:color w:val="000000" w:themeColor="text1"/>
          <w:sz w:val="24"/>
        </w:rPr>
      </w:pPr>
      <w:r w:rsidRPr="00BE0058">
        <w:rPr>
          <w:color w:val="000000" w:themeColor="text1"/>
          <w:sz w:val="24"/>
        </w:rPr>
        <w:t>km_predictions = km_cluster.predict(x)</w:t>
      </w:r>
    </w:p>
    <w:p w14:paraId="7153AE88" w14:textId="77777777" w:rsidR="00F412AD" w:rsidRPr="00BE0058" w:rsidRDefault="00F412AD" w:rsidP="00F412AD">
      <w:pPr>
        <w:spacing w:before="61"/>
        <w:ind w:left="1276" w:right="715"/>
        <w:rPr>
          <w:color w:val="000000" w:themeColor="text1"/>
          <w:sz w:val="24"/>
        </w:rPr>
      </w:pPr>
      <w:r w:rsidRPr="00BE0058">
        <w:rPr>
          <w:color w:val="000000" w:themeColor="text1"/>
          <w:sz w:val="24"/>
        </w:rPr>
        <w:t>print(em_predictions)</w:t>
      </w:r>
    </w:p>
    <w:p w14:paraId="177D78A9" w14:textId="77777777" w:rsidR="00F412AD" w:rsidRPr="00BE0058" w:rsidRDefault="00F412AD" w:rsidP="00F412AD">
      <w:pPr>
        <w:spacing w:before="61"/>
        <w:ind w:left="1276" w:right="715"/>
        <w:rPr>
          <w:color w:val="000000" w:themeColor="text1"/>
          <w:sz w:val="24"/>
        </w:rPr>
      </w:pPr>
      <w:r w:rsidRPr="00BE0058">
        <w:rPr>
          <w:color w:val="000000" w:themeColor="text1"/>
          <w:sz w:val="24"/>
        </w:rPr>
        <w:t>print(km_predictions)</w:t>
      </w:r>
    </w:p>
    <w:p w14:paraId="2D9EED01" w14:textId="77777777" w:rsidR="00F412AD" w:rsidRPr="00BE0058" w:rsidRDefault="00F412AD" w:rsidP="00F412AD">
      <w:pPr>
        <w:spacing w:before="61"/>
        <w:ind w:left="1276" w:right="715"/>
        <w:rPr>
          <w:color w:val="000000" w:themeColor="text1"/>
          <w:sz w:val="24"/>
        </w:rPr>
      </w:pPr>
      <w:r w:rsidRPr="00BE0058">
        <w:rPr>
          <w:color w:val="000000" w:themeColor="text1"/>
          <w:sz w:val="24"/>
        </w:rPr>
        <w:t># ### Step 7 : Visualize the Clusters from both EM and K-Means</w:t>
      </w:r>
    </w:p>
    <w:p w14:paraId="4ED333BB" w14:textId="77777777" w:rsidR="00F412AD" w:rsidRPr="00BE0058" w:rsidRDefault="00F412AD" w:rsidP="00F412AD">
      <w:pPr>
        <w:spacing w:before="61"/>
        <w:ind w:left="1276" w:right="715"/>
        <w:rPr>
          <w:color w:val="000000" w:themeColor="text1"/>
          <w:sz w:val="24"/>
        </w:rPr>
      </w:pPr>
      <w:r w:rsidRPr="00BE0058">
        <w:rPr>
          <w:color w:val="000000" w:themeColor="text1"/>
          <w:sz w:val="24"/>
        </w:rPr>
        <w:t>import matplotlib.pyplot as plt</w:t>
      </w:r>
    </w:p>
    <w:p w14:paraId="740004F9" w14:textId="77777777" w:rsidR="00F412AD" w:rsidRPr="00BE0058" w:rsidRDefault="00F412AD" w:rsidP="00F412AD">
      <w:pPr>
        <w:spacing w:before="61"/>
        <w:ind w:left="1276" w:right="715"/>
        <w:rPr>
          <w:color w:val="000000" w:themeColor="text1"/>
          <w:sz w:val="24"/>
        </w:rPr>
      </w:pPr>
      <w:r w:rsidRPr="00BE0058">
        <w:rPr>
          <w:color w:val="000000" w:themeColor="text1"/>
          <w:sz w:val="24"/>
        </w:rPr>
        <w:t>plt.scatter(x[:, 1], x[:, 2], c=em_predictions)</w:t>
      </w:r>
    </w:p>
    <w:p w14:paraId="683D7378" w14:textId="77777777" w:rsidR="00F412AD" w:rsidRPr="00BE0058" w:rsidRDefault="00F412AD" w:rsidP="00F412AD">
      <w:pPr>
        <w:spacing w:before="61"/>
        <w:ind w:left="1276" w:right="715"/>
        <w:rPr>
          <w:color w:val="000000" w:themeColor="text1"/>
          <w:sz w:val="24"/>
        </w:rPr>
      </w:pPr>
      <w:r w:rsidRPr="00BE0058">
        <w:rPr>
          <w:color w:val="000000" w:themeColor="text1"/>
          <w:sz w:val="24"/>
        </w:rPr>
        <w:t>plt.scatter(x[:, 1], x[:, 2], c=km_predictions)</w:t>
      </w:r>
    </w:p>
    <w:p w14:paraId="061FEB43" w14:textId="77777777" w:rsidR="00F412AD" w:rsidRPr="00BE0058" w:rsidRDefault="00F412AD" w:rsidP="00F412AD">
      <w:pPr>
        <w:spacing w:before="61"/>
        <w:ind w:left="1276" w:right="715"/>
        <w:rPr>
          <w:b/>
          <w:color w:val="000000" w:themeColor="text1"/>
          <w:sz w:val="24"/>
          <w:u w:val="single"/>
        </w:rPr>
      </w:pPr>
    </w:p>
    <w:p w14:paraId="188425CC" w14:textId="77777777" w:rsidR="00F412AD" w:rsidRPr="00BE0058" w:rsidRDefault="00F412AD" w:rsidP="00F412AD">
      <w:pPr>
        <w:spacing w:before="61"/>
        <w:ind w:left="1276" w:right="715"/>
        <w:rPr>
          <w:b/>
          <w:color w:val="000000" w:themeColor="text1"/>
          <w:sz w:val="24"/>
          <w:u w:val="single"/>
        </w:rPr>
      </w:pPr>
    </w:p>
    <w:p w14:paraId="30563357" w14:textId="77777777" w:rsidR="00F412AD" w:rsidRPr="00BE0058" w:rsidRDefault="00F412AD" w:rsidP="00F412AD">
      <w:pPr>
        <w:spacing w:before="61"/>
        <w:ind w:left="1276" w:right="715"/>
        <w:rPr>
          <w:b/>
          <w:color w:val="000000" w:themeColor="text1"/>
          <w:sz w:val="24"/>
          <w:u w:val="single"/>
        </w:rPr>
      </w:pPr>
    </w:p>
    <w:p w14:paraId="43F804A0" w14:textId="77777777" w:rsidR="00F412AD" w:rsidRPr="00BE0058" w:rsidRDefault="00F412AD" w:rsidP="00F412AD">
      <w:pPr>
        <w:spacing w:before="61"/>
        <w:ind w:left="1276" w:right="715"/>
        <w:rPr>
          <w:b/>
          <w:color w:val="000000" w:themeColor="text1"/>
          <w:sz w:val="24"/>
          <w:u w:val="single"/>
        </w:rPr>
      </w:pPr>
    </w:p>
    <w:p w14:paraId="4200D767" w14:textId="77777777" w:rsidR="00F412AD" w:rsidRPr="00BE0058" w:rsidRDefault="00F412AD" w:rsidP="00F412AD">
      <w:pPr>
        <w:spacing w:before="61"/>
        <w:ind w:left="1276" w:right="715"/>
        <w:rPr>
          <w:b/>
          <w:color w:val="000000" w:themeColor="text1"/>
          <w:sz w:val="24"/>
          <w:u w:val="single"/>
        </w:rPr>
      </w:pPr>
    </w:p>
    <w:p w14:paraId="496217B0" w14:textId="77777777" w:rsidR="00F412AD" w:rsidRPr="00BE0058" w:rsidRDefault="00F412AD" w:rsidP="00F412AD">
      <w:pPr>
        <w:spacing w:before="61"/>
        <w:ind w:left="1276" w:right="715"/>
        <w:rPr>
          <w:b/>
          <w:color w:val="000000" w:themeColor="text1"/>
          <w:sz w:val="24"/>
          <w:u w:val="single"/>
        </w:rPr>
      </w:pPr>
    </w:p>
    <w:p w14:paraId="66C82AA8" w14:textId="77777777" w:rsidR="00F412AD" w:rsidRPr="00BE0058" w:rsidRDefault="00F412AD" w:rsidP="00F412AD">
      <w:pPr>
        <w:spacing w:before="61"/>
        <w:ind w:left="1276" w:right="715"/>
        <w:rPr>
          <w:b/>
          <w:color w:val="000000" w:themeColor="text1"/>
          <w:sz w:val="24"/>
          <w:u w:val="single"/>
        </w:rPr>
      </w:pPr>
    </w:p>
    <w:p w14:paraId="4631F88E" w14:textId="77777777" w:rsidR="00F412AD" w:rsidRPr="00BE0058" w:rsidRDefault="00F412AD" w:rsidP="00F412AD">
      <w:pPr>
        <w:spacing w:before="61"/>
        <w:ind w:left="1276" w:right="715"/>
        <w:rPr>
          <w:b/>
          <w:color w:val="000000" w:themeColor="text1"/>
          <w:sz w:val="24"/>
          <w:u w:val="single"/>
        </w:rPr>
      </w:pPr>
    </w:p>
    <w:p w14:paraId="4AF909B0" w14:textId="77777777" w:rsidR="00F412AD" w:rsidRPr="00BE0058" w:rsidRDefault="00F412AD" w:rsidP="00F412AD">
      <w:pPr>
        <w:spacing w:before="61"/>
        <w:ind w:left="1276" w:right="715"/>
        <w:rPr>
          <w:b/>
          <w:color w:val="000000" w:themeColor="text1"/>
          <w:sz w:val="24"/>
          <w:u w:val="single"/>
        </w:rPr>
      </w:pPr>
    </w:p>
    <w:p w14:paraId="55032556" w14:textId="77777777" w:rsidR="00F412AD" w:rsidRPr="00BE0058" w:rsidRDefault="00F412AD" w:rsidP="00F412AD">
      <w:pPr>
        <w:spacing w:before="61"/>
        <w:ind w:left="1276" w:right="715"/>
        <w:rPr>
          <w:b/>
          <w:color w:val="000000" w:themeColor="text1"/>
          <w:sz w:val="24"/>
          <w:u w:val="single"/>
        </w:rPr>
      </w:pPr>
      <w:r w:rsidRPr="00BE0058">
        <w:rPr>
          <w:b/>
          <w:color w:val="000000" w:themeColor="text1"/>
          <w:sz w:val="24"/>
          <w:u w:val="single"/>
        </w:rPr>
        <w:t>OUTPUT:</w:t>
      </w:r>
    </w:p>
    <w:p w14:paraId="4885100A" w14:textId="77777777" w:rsidR="00F412AD" w:rsidRPr="00BE0058" w:rsidRDefault="00F412AD" w:rsidP="00F412AD">
      <w:pPr>
        <w:spacing w:before="61"/>
        <w:ind w:left="1276" w:right="715"/>
        <w:rPr>
          <w:b/>
          <w:color w:val="000000" w:themeColor="text1"/>
          <w:sz w:val="24"/>
          <w:u w:val="single"/>
        </w:rPr>
      </w:pPr>
    </w:p>
    <w:p w14:paraId="3D7CEA7F" w14:textId="77777777" w:rsidR="00F412AD" w:rsidRPr="00BE0058" w:rsidRDefault="01AEDA96" w:rsidP="00F412AD">
      <w:pPr>
        <w:spacing w:before="61"/>
        <w:ind w:left="1276" w:right="715"/>
        <w:rPr>
          <w:b/>
          <w:color w:val="000000" w:themeColor="text1"/>
          <w:sz w:val="24"/>
          <w:u w:val="single"/>
        </w:rPr>
      </w:pPr>
      <w:r>
        <w:rPr>
          <w:noProof/>
        </w:rPr>
        <w:drawing>
          <wp:inline distT="0" distB="0" distL="0" distR="0" wp14:anchorId="5D6E639D" wp14:editId="3DFBB6D3">
            <wp:extent cx="6375398" cy="5318123"/>
            <wp:effectExtent l="0" t="0" r="635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pic:nvPicPr>
                  <pic:blipFill>
                    <a:blip r:embed="rId115">
                      <a:extLst>
                        <a:ext uri="{28A0092B-C50C-407E-A947-70E740481C1C}">
                          <a14:useLocalDpi xmlns:a14="http://schemas.microsoft.com/office/drawing/2010/main" val="0"/>
                        </a:ext>
                      </a:extLst>
                    </a:blip>
                    <a:stretch>
                      <a:fillRect/>
                    </a:stretch>
                  </pic:blipFill>
                  <pic:spPr>
                    <a:xfrm>
                      <a:off x="0" y="0"/>
                      <a:ext cx="6375398" cy="5318123"/>
                    </a:xfrm>
                    <a:prstGeom prst="rect">
                      <a:avLst/>
                    </a:prstGeom>
                  </pic:spPr>
                </pic:pic>
              </a:graphicData>
            </a:graphic>
          </wp:inline>
        </w:drawing>
      </w:r>
    </w:p>
    <w:p w14:paraId="6DF670E6" w14:textId="77777777" w:rsidR="00F412AD" w:rsidRDefault="00F412AD" w:rsidP="0054734D">
      <w:pPr>
        <w:pStyle w:val="BodyText"/>
        <w:spacing w:before="5"/>
        <w:ind w:left="851" w:hanging="425"/>
        <w:rPr>
          <w:b/>
          <w:color w:val="000000" w:themeColor="text1"/>
          <w:u w:val="single"/>
        </w:rPr>
      </w:pPr>
    </w:p>
    <w:p w14:paraId="66597038" w14:textId="77777777" w:rsidR="00F412AD" w:rsidRDefault="00F412AD" w:rsidP="0054734D">
      <w:pPr>
        <w:pStyle w:val="BodyText"/>
        <w:spacing w:before="5"/>
        <w:ind w:left="851" w:hanging="425"/>
        <w:rPr>
          <w:b/>
          <w:color w:val="000000" w:themeColor="text1"/>
          <w:u w:val="single"/>
        </w:rPr>
      </w:pPr>
    </w:p>
    <w:p w14:paraId="017458F3" w14:textId="77777777" w:rsidR="00F412AD" w:rsidRDefault="00F412AD" w:rsidP="0054734D">
      <w:pPr>
        <w:pStyle w:val="BodyText"/>
        <w:spacing w:before="5"/>
        <w:ind w:left="851" w:hanging="425"/>
        <w:rPr>
          <w:b/>
          <w:color w:val="000000" w:themeColor="text1"/>
          <w:u w:val="single"/>
        </w:rPr>
      </w:pPr>
    </w:p>
    <w:p w14:paraId="60086500" w14:textId="77777777" w:rsidR="00F412AD" w:rsidRDefault="00F412AD" w:rsidP="0054734D">
      <w:pPr>
        <w:pStyle w:val="BodyText"/>
        <w:spacing w:before="5"/>
        <w:ind w:left="851" w:hanging="425"/>
        <w:rPr>
          <w:b/>
          <w:color w:val="000000" w:themeColor="text1"/>
          <w:u w:val="single"/>
        </w:rPr>
      </w:pPr>
    </w:p>
    <w:p w14:paraId="6A9BAC8F" w14:textId="77777777" w:rsidR="00F412AD" w:rsidRDefault="00F412AD" w:rsidP="0054734D">
      <w:pPr>
        <w:pStyle w:val="BodyText"/>
        <w:spacing w:before="5"/>
        <w:ind w:left="851" w:hanging="425"/>
        <w:rPr>
          <w:b/>
          <w:color w:val="000000" w:themeColor="text1"/>
          <w:u w:val="single"/>
        </w:rPr>
      </w:pPr>
    </w:p>
    <w:p w14:paraId="2C28ACFC" w14:textId="77777777" w:rsidR="00F412AD" w:rsidRDefault="00F412AD" w:rsidP="0054734D">
      <w:pPr>
        <w:pStyle w:val="BodyText"/>
        <w:spacing w:before="5"/>
        <w:ind w:left="851" w:hanging="425"/>
        <w:rPr>
          <w:b/>
          <w:color w:val="000000" w:themeColor="text1"/>
          <w:u w:val="single"/>
        </w:rPr>
      </w:pPr>
    </w:p>
    <w:p w14:paraId="67525D00" w14:textId="77777777" w:rsidR="00F412AD" w:rsidRDefault="00F412AD" w:rsidP="0054734D">
      <w:pPr>
        <w:pStyle w:val="BodyText"/>
        <w:spacing w:before="5"/>
        <w:ind w:left="851" w:hanging="425"/>
        <w:rPr>
          <w:b/>
          <w:color w:val="000000" w:themeColor="text1"/>
          <w:u w:val="single"/>
        </w:rPr>
      </w:pPr>
    </w:p>
    <w:p w14:paraId="02A3EDED" w14:textId="77777777" w:rsidR="00F412AD" w:rsidRDefault="00F412AD" w:rsidP="0054734D">
      <w:pPr>
        <w:pStyle w:val="BodyText"/>
        <w:spacing w:before="5"/>
        <w:ind w:left="851" w:hanging="425"/>
        <w:rPr>
          <w:b/>
          <w:color w:val="000000" w:themeColor="text1"/>
          <w:u w:val="single"/>
        </w:rPr>
      </w:pPr>
    </w:p>
    <w:p w14:paraId="63B496E2" w14:textId="77777777" w:rsidR="00F412AD" w:rsidRDefault="00F412AD" w:rsidP="0054734D">
      <w:pPr>
        <w:pStyle w:val="BodyText"/>
        <w:spacing w:before="5"/>
        <w:ind w:left="851" w:hanging="425"/>
        <w:rPr>
          <w:b/>
          <w:color w:val="000000" w:themeColor="text1"/>
          <w:u w:val="single"/>
        </w:rPr>
      </w:pPr>
    </w:p>
    <w:p w14:paraId="3A871899" w14:textId="77777777" w:rsidR="00F412AD" w:rsidRDefault="00F412AD" w:rsidP="0054734D">
      <w:pPr>
        <w:pStyle w:val="BodyText"/>
        <w:spacing w:before="5"/>
        <w:ind w:left="851" w:hanging="425"/>
        <w:rPr>
          <w:b/>
          <w:color w:val="000000" w:themeColor="text1"/>
          <w:u w:val="single"/>
        </w:rPr>
      </w:pPr>
    </w:p>
    <w:p w14:paraId="2F6D4EFB" w14:textId="77777777" w:rsidR="00F412AD" w:rsidRDefault="00F412AD" w:rsidP="0054734D">
      <w:pPr>
        <w:pStyle w:val="BodyText"/>
        <w:spacing w:before="5"/>
        <w:ind w:left="851" w:hanging="425"/>
        <w:rPr>
          <w:b/>
          <w:color w:val="000000" w:themeColor="text1"/>
          <w:u w:val="single"/>
        </w:rPr>
      </w:pPr>
    </w:p>
    <w:p w14:paraId="035A956E" w14:textId="77777777" w:rsidR="00F412AD" w:rsidRDefault="00F412AD" w:rsidP="0054734D">
      <w:pPr>
        <w:pStyle w:val="BodyText"/>
        <w:spacing w:before="5"/>
        <w:ind w:left="851" w:hanging="425"/>
        <w:rPr>
          <w:b/>
          <w:color w:val="000000" w:themeColor="text1"/>
          <w:u w:val="single"/>
        </w:rPr>
      </w:pPr>
    </w:p>
    <w:p w14:paraId="7BC35E71" w14:textId="77777777" w:rsidR="00F412AD" w:rsidRDefault="00F412AD" w:rsidP="0054734D">
      <w:pPr>
        <w:pStyle w:val="BodyText"/>
        <w:spacing w:before="5"/>
        <w:ind w:left="851" w:hanging="425"/>
        <w:rPr>
          <w:b/>
          <w:color w:val="000000" w:themeColor="text1"/>
          <w:u w:val="single"/>
        </w:rPr>
      </w:pPr>
    </w:p>
    <w:p w14:paraId="33B086A2" w14:textId="77777777" w:rsidR="00FE3F50" w:rsidRDefault="0097716B" w:rsidP="0054734D">
      <w:pPr>
        <w:pStyle w:val="BodyText"/>
        <w:spacing w:before="5"/>
        <w:ind w:left="851" w:hanging="425"/>
        <w:rPr>
          <w:b/>
          <w:color w:val="000000" w:themeColor="text1"/>
          <w:u w:val="single"/>
        </w:rPr>
      </w:pPr>
      <w:r>
        <w:rPr>
          <w:b/>
          <w:color w:val="000000" w:themeColor="text1"/>
          <w:u w:val="single"/>
        </w:rPr>
        <w:t xml:space="preserve">CHOICE 2- </w:t>
      </w:r>
      <w:r w:rsidR="00592FA2" w:rsidRPr="00592FA2">
        <w:rPr>
          <w:b/>
          <w:color w:val="000000" w:themeColor="text1"/>
          <w:u w:val="single"/>
        </w:rPr>
        <w:t>PROGRAM</w:t>
      </w:r>
      <w:r w:rsidR="006B561E">
        <w:rPr>
          <w:b/>
          <w:color w:val="000000" w:themeColor="text1"/>
          <w:u w:val="single"/>
        </w:rPr>
        <w:t xml:space="preserve"> 8A</w:t>
      </w:r>
      <w:r w:rsidR="005C6394">
        <w:rPr>
          <w:b/>
          <w:color w:val="000000" w:themeColor="text1"/>
          <w:u w:val="single"/>
        </w:rPr>
        <w:t xml:space="preserve"> </w:t>
      </w:r>
      <w:r w:rsidR="006B561E">
        <w:rPr>
          <w:b/>
          <w:color w:val="000000" w:themeColor="text1"/>
          <w:u w:val="single"/>
        </w:rPr>
        <w:t>(EM Algorithm)</w:t>
      </w:r>
      <w:r w:rsidR="00592FA2" w:rsidRPr="00592FA2">
        <w:rPr>
          <w:b/>
          <w:color w:val="000000" w:themeColor="text1"/>
          <w:u w:val="single"/>
        </w:rPr>
        <w:t>:</w:t>
      </w:r>
    </w:p>
    <w:p w14:paraId="04F2B349" w14:textId="77777777" w:rsidR="00592FA2" w:rsidRPr="00592FA2" w:rsidRDefault="00592FA2" w:rsidP="00592FA2">
      <w:pPr>
        <w:pStyle w:val="BodyText"/>
        <w:spacing w:before="5"/>
        <w:ind w:left="851" w:hanging="425"/>
        <w:rPr>
          <w:color w:val="000000" w:themeColor="text1"/>
        </w:rPr>
      </w:pPr>
      <w:r w:rsidRPr="00592FA2">
        <w:rPr>
          <w:color w:val="000000" w:themeColor="text1"/>
        </w:rPr>
        <w:t>import csv</w:t>
      </w:r>
    </w:p>
    <w:p w14:paraId="33F353A5" w14:textId="77777777" w:rsidR="00592FA2" w:rsidRPr="00592FA2" w:rsidRDefault="00592FA2" w:rsidP="00592FA2">
      <w:pPr>
        <w:pStyle w:val="BodyText"/>
        <w:spacing w:before="5"/>
        <w:ind w:left="851" w:hanging="425"/>
        <w:rPr>
          <w:color w:val="000000" w:themeColor="text1"/>
        </w:rPr>
      </w:pPr>
      <w:r w:rsidRPr="00592FA2">
        <w:rPr>
          <w:color w:val="000000" w:themeColor="text1"/>
        </w:rPr>
        <w:t>import math</w:t>
      </w:r>
    </w:p>
    <w:p w14:paraId="05D7E573" w14:textId="77777777" w:rsidR="00592FA2" w:rsidRPr="00592FA2" w:rsidRDefault="00592FA2" w:rsidP="00592FA2">
      <w:pPr>
        <w:pStyle w:val="BodyText"/>
        <w:spacing w:before="5"/>
        <w:ind w:left="851" w:hanging="425"/>
        <w:rPr>
          <w:color w:val="000000" w:themeColor="text1"/>
        </w:rPr>
      </w:pPr>
      <w:r w:rsidRPr="00592FA2">
        <w:rPr>
          <w:color w:val="000000" w:themeColor="text1"/>
        </w:rPr>
        <w:t>import copy</w:t>
      </w:r>
    </w:p>
    <w:p w14:paraId="3EAEED38" w14:textId="77777777" w:rsidR="00592FA2" w:rsidRPr="00592FA2" w:rsidRDefault="00592FA2" w:rsidP="00592FA2">
      <w:pPr>
        <w:pStyle w:val="BodyText"/>
        <w:spacing w:before="5"/>
        <w:ind w:left="851" w:hanging="425"/>
        <w:rPr>
          <w:color w:val="000000" w:themeColor="text1"/>
        </w:rPr>
      </w:pPr>
      <w:r w:rsidRPr="00592FA2">
        <w:rPr>
          <w:color w:val="000000" w:themeColor="text1"/>
        </w:rPr>
        <w:t>k=2</w:t>
      </w:r>
    </w:p>
    <w:p w14:paraId="264C1A0E" w14:textId="77777777" w:rsidR="00592FA2" w:rsidRPr="00592FA2" w:rsidRDefault="00592FA2" w:rsidP="00592FA2">
      <w:pPr>
        <w:pStyle w:val="BodyText"/>
        <w:spacing w:before="5"/>
        <w:ind w:left="851" w:hanging="425"/>
        <w:rPr>
          <w:color w:val="000000" w:themeColor="text1"/>
        </w:rPr>
      </w:pPr>
    </w:p>
    <w:p w14:paraId="2B0625BF" w14:textId="77777777" w:rsidR="00592FA2" w:rsidRPr="00592FA2" w:rsidRDefault="00592FA2" w:rsidP="00592FA2">
      <w:pPr>
        <w:pStyle w:val="BodyText"/>
        <w:spacing w:before="5"/>
        <w:ind w:left="851" w:hanging="425"/>
        <w:rPr>
          <w:color w:val="000000" w:themeColor="text1"/>
        </w:rPr>
      </w:pPr>
      <w:r w:rsidRPr="00592FA2">
        <w:rPr>
          <w:color w:val="000000" w:themeColor="text1"/>
        </w:rPr>
        <w:t>class cluster:</w:t>
      </w:r>
    </w:p>
    <w:p w14:paraId="4C334702"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def __init__(self,cluster_head_data):</w:t>
      </w:r>
    </w:p>
    <w:p w14:paraId="53D39979"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self.head=cluster_head_data</w:t>
      </w:r>
    </w:p>
    <w:p w14:paraId="2C2D4951"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self.l=[]</w:t>
      </w:r>
    </w:p>
    <w:p w14:paraId="032AAB8B"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self.mean=cluster_head_data[0]</w:t>
      </w:r>
    </w:p>
    <w:p w14:paraId="53D4269D"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self.variance=1.0</w:t>
      </w:r>
    </w:p>
    <w:p w14:paraId="12EB03CB"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def display_head(self):</w:t>
      </w:r>
    </w:p>
    <w:p w14:paraId="437360B2"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print("m=",self.mean)</w:t>
      </w:r>
    </w:p>
    <w:p w14:paraId="78008DC7"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print("v=",self.variance)</w:t>
      </w:r>
    </w:p>
    <w:p w14:paraId="272F7C6B"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def add_ele_cluster(self,data):</w:t>
      </w:r>
    </w:p>
    <w:p w14:paraId="543AD371"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self.l.append(data)</w:t>
      </w:r>
    </w:p>
    <w:p w14:paraId="4D12B521"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print(self.l)</w:t>
      </w:r>
    </w:p>
    <w:p w14:paraId="0C58D166"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def display_ele(self):</w:t>
      </w:r>
    </w:p>
    <w:p w14:paraId="1CE09232"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print('list contains',self.l)</w:t>
      </w:r>
    </w:p>
    <w:p w14:paraId="3DC20B7F" w14:textId="77777777" w:rsidR="00592FA2" w:rsidRPr="00592FA2" w:rsidRDefault="00592FA2" w:rsidP="00592FA2">
      <w:pPr>
        <w:pStyle w:val="BodyText"/>
        <w:spacing w:before="5"/>
        <w:ind w:left="851" w:hanging="425"/>
        <w:rPr>
          <w:color w:val="000000" w:themeColor="text1"/>
        </w:rPr>
      </w:pPr>
    </w:p>
    <w:p w14:paraId="39B6B1D1"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w:t>
      </w:r>
    </w:p>
    <w:p w14:paraId="38D9847C" w14:textId="77777777" w:rsidR="00592FA2" w:rsidRPr="00592FA2" w:rsidRDefault="00592FA2" w:rsidP="00592FA2">
      <w:pPr>
        <w:pStyle w:val="BodyText"/>
        <w:spacing w:before="5"/>
        <w:ind w:left="851" w:hanging="425"/>
        <w:rPr>
          <w:color w:val="000000" w:themeColor="text1"/>
        </w:rPr>
      </w:pPr>
      <w:r w:rsidRPr="00592FA2">
        <w:rPr>
          <w:color w:val="000000" w:themeColor="text1"/>
        </w:rPr>
        <w:t>def find_insert_individual_cluster(cluster,element,n):</w:t>
      </w:r>
    </w:p>
    <w:p w14:paraId="21C90B97"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ele=float(element[0])</w:t>
      </w:r>
    </w:p>
    <w:p w14:paraId="1746CF2C"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prob=[]</w:t>
      </w:r>
    </w:p>
    <w:p w14:paraId="2062D821"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w:t>
      </w:r>
    </w:p>
    <w:p w14:paraId="67908A15"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for i in range(len(cluster)):</w:t>
      </w:r>
    </w:p>
    <w:p w14:paraId="7D5B293F"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pxb= 1/math.sqrt(2*3.142*cluster[i].variance)* math.exp(-1* ( ele - float(cluster[i].mean) )**2 / (2*float(cluster[i].variance)))      </w:t>
      </w:r>
    </w:p>
    <w:p w14:paraId="5EE66572"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print('pxb  exact==',pxb)</w:t>
      </w:r>
    </w:p>
    <w:p w14:paraId="0E8B20E6"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prob.append(pxb)</w:t>
      </w:r>
    </w:p>
    <w:p w14:paraId="3B3E46FB"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print('prob elem',prob)</w:t>
      </w:r>
    </w:p>
    <w:p w14:paraId="6B8D84DF"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bi_den=0</w:t>
      </w:r>
    </w:p>
    <w:p w14:paraId="1ED0C47C"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for i in range(len(prob)):</w:t>
      </w:r>
    </w:p>
    <w:p w14:paraId="23F8A33A"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bi_den=bi_den+prob[i]*1/n</w:t>
      </w:r>
    </w:p>
    <w:p w14:paraId="64D258EC"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print('bi den', bi_den)</w:t>
      </w:r>
    </w:p>
    <w:p w14:paraId="4CFB40E5"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#insert ele in to the cluster-- ele+pxb+bi</w:t>
      </w:r>
    </w:p>
    <w:p w14:paraId="0C865143"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for i in range(len(cluster)):</w:t>
      </w:r>
    </w:p>
    <w:p w14:paraId="0E648B8A"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clust_data=[]</w:t>
      </w:r>
    </w:p>
    <w:p w14:paraId="6B408864"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clust_data.append(ele)</w:t>
      </w:r>
    </w:p>
    <w:p w14:paraId="20391674"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bi=(prob[i]*1/n)/bi_den</w:t>
      </w:r>
    </w:p>
    <w:p w14:paraId="07E57DF5"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clust_data.append(bi)</w:t>
      </w:r>
    </w:p>
    <w:p w14:paraId="28E6D082"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#add the contents on to the cluster</w:t>
      </w:r>
    </w:p>
    <w:p w14:paraId="0CDD8C96"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cluster[i].add_ele_cluster(clust_data)</w:t>
      </w:r>
    </w:p>
    <w:p w14:paraId="222C0D7E" w14:textId="77777777" w:rsidR="00592FA2" w:rsidRPr="00592FA2" w:rsidRDefault="00592FA2" w:rsidP="00592FA2">
      <w:pPr>
        <w:pStyle w:val="BodyText"/>
        <w:spacing w:before="5"/>
        <w:ind w:left="851" w:hanging="425"/>
        <w:rPr>
          <w:color w:val="000000" w:themeColor="text1"/>
        </w:rPr>
      </w:pPr>
    </w:p>
    <w:p w14:paraId="42D02FCD" w14:textId="77777777" w:rsidR="00592FA2" w:rsidRPr="00592FA2" w:rsidRDefault="00592FA2" w:rsidP="00592FA2">
      <w:pPr>
        <w:pStyle w:val="BodyText"/>
        <w:spacing w:before="5"/>
        <w:ind w:left="851" w:hanging="425"/>
        <w:rPr>
          <w:color w:val="000000" w:themeColor="text1"/>
        </w:rPr>
      </w:pPr>
      <w:r w:rsidRPr="00592FA2">
        <w:rPr>
          <w:color w:val="000000" w:themeColor="text1"/>
        </w:rPr>
        <w:t>def recalculate_cluster_mean_variance(cluster):</w:t>
      </w:r>
    </w:p>
    <w:p w14:paraId="0D805DF8"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l1=cluster.l</w:t>
      </w:r>
    </w:p>
    <w:p w14:paraId="396DCDF8" w14:textId="77777777" w:rsidR="00592FA2" w:rsidRPr="00592FA2" w:rsidRDefault="00592FA2" w:rsidP="00592FA2">
      <w:pPr>
        <w:pStyle w:val="BodyText"/>
        <w:spacing w:before="5"/>
        <w:ind w:left="851" w:hanging="425"/>
        <w:rPr>
          <w:color w:val="000000" w:themeColor="text1"/>
        </w:rPr>
      </w:pPr>
      <w:r w:rsidRPr="00592FA2">
        <w:rPr>
          <w:color w:val="000000" w:themeColor="text1"/>
        </w:rPr>
        <w:lastRenderedPageBreak/>
        <w:t xml:space="preserve">    print('list enteries',l1)</w:t>
      </w:r>
    </w:p>
    <w:p w14:paraId="77C901AC"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#recalculating mean</w:t>
      </w:r>
    </w:p>
    <w:p w14:paraId="1D25F0EE"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mean_num=0.0</w:t>
      </w:r>
    </w:p>
    <w:p w14:paraId="0BD38017"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mean_den=0.0</w:t>
      </w:r>
    </w:p>
    <w:p w14:paraId="5400C57D"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var_num=0.0</w:t>
      </w:r>
    </w:p>
    <w:p w14:paraId="58B88FBA"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var_den=0.0</w:t>
      </w:r>
    </w:p>
    <w:p w14:paraId="4210E37E"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for i in range(len(l1)):</w:t>
      </w:r>
    </w:p>
    <w:p w14:paraId="2AADA625"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mean_num=mean_num+l1[i][0]*l1[i][1]</w:t>
      </w:r>
    </w:p>
    <w:p w14:paraId="1C135BD1"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mean_den=mean_den+l1[i][1]</w:t>
      </w:r>
    </w:p>
    <w:p w14:paraId="5658CC46"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mean=mean_num/mean_den</w:t>
      </w:r>
    </w:p>
    <w:p w14:paraId="4D0D6A86"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cluster.mean=mean</w:t>
      </w:r>
    </w:p>
    <w:p w14:paraId="3AB77128"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#recalculating varaiance</w:t>
      </w:r>
    </w:p>
    <w:p w14:paraId="00D096BD"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for i in range(len(l1)):</w:t>
      </w:r>
    </w:p>
    <w:p w14:paraId="7F804921"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var_num=var_num+l1[i][1]*(l1[i][0]-mean)**2</w:t>
      </w:r>
    </w:p>
    <w:p w14:paraId="53027613"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var_den=var_den+l1[i][1]</w:t>
      </w:r>
    </w:p>
    <w:p w14:paraId="4AEF1711"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variance=var_num/var_den</w:t>
      </w:r>
    </w:p>
    <w:p w14:paraId="0D645748"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cluster.variance=mean</w:t>
      </w:r>
    </w:p>
    <w:p w14:paraId="7BB09CA5"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w:t>
      </w:r>
    </w:p>
    <w:p w14:paraId="3AA627C8" w14:textId="77777777" w:rsidR="00592FA2" w:rsidRPr="00592FA2" w:rsidRDefault="00592FA2" w:rsidP="00592FA2">
      <w:pPr>
        <w:pStyle w:val="BodyText"/>
        <w:spacing w:before="5"/>
        <w:ind w:left="851" w:hanging="425"/>
        <w:rPr>
          <w:color w:val="000000" w:themeColor="text1"/>
        </w:rPr>
      </w:pPr>
      <w:r w:rsidRPr="00592FA2">
        <w:rPr>
          <w:color w:val="000000" w:themeColor="text1"/>
        </w:rPr>
        <w:t>def find_nearest(cluster,ele):</w:t>
      </w:r>
    </w:p>
    <w:p w14:paraId="199C9470"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ele=float(ele[0])</w:t>
      </w:r>
    </w:p>
    <w:p w14:paraId="34D156BC"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prob=[]</w:t>
      </w:r>
    </w:p>
    <w:p w14:paraId="74FF13E8"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nearest_prob=None</w:t>
      </w:r>
    </w:p>
    <w:p w14:paraId="30507A4C"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index=1</w:t>
      </w:r>
    </w:p>
    <w:p w14:paraId="71245B87"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for i in range(len(cluster)):</w:t>
      </w:r>
    </w:p>
    <w:p w14:paraId="77DF4465"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pxb= 1/math.sqrt(2*3.142*cluster[i].variance)* math.exp(-1* ( ele - float(cluster[i].mean) )**2 / (2*float(cluster[i].variance)))      </w:t>
      </w:r>
    </w:p>
    <w:p w14:paraId="2157BB58"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print('pxb for cluster i',i,'=',pxb)</w:t>
      </w:r>
    </w:p>
    <w:p w14:paraId="163DDED8"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if nearest_prob is None:</w:t>
      </w:r>
    </w:p>
    <w:p w14:paraId="1FBF2BBD"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nearest_prob=pxb</w:t>
      </w:r>
    </w:p>
    <w:p w14:paraId="1517FE1B"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index=i</w:t>
      </w:r>
    </w:p>
    <w:p w14:paraId="2DE88AF6"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else:</w:t>
      </w:r>
    </w:p>
    <w:p w14:paraId="707F6370"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if nearest_prob &lt; pxb:</w:t>
      </w:r>
    </w:p>
    <w:p w14:paraId="58695855"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nearest_prob=pxb</w:t>
      </w:r>
    </w:p>
    <w:p w14:paraId="6FBDE167"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index=i</w:t>
      </w:r>
    </w:p>
    <w:p w14:paraId="0251E1A8"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print('index',index,'nearest_prob=',nearest_prob)</w:t>
      </w:r>
    </w:p>
    <w:p w14:paraId="24661719"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cluster[index].l.append(ele)</w:t>
      </w:r>
    </w:p>
    <w:p w14:paraId="2DE00C70" w14:textId="77777777" w:rsidR="00592FA2" w:rsidRPr="00592FA2" w:rsidRDefault="00592FA2" w:rsidP="00592FA2">
      <w:pPr>
        <w:pStyle w:val="BodyText"/>
        <w:spacing w:before="5"/>
        <w:ind w:left="851" w:hanging="425"/>
        <w:rPr>
          <w:color w:val="000000" w:themeColor="text1"/>
        </w:rPr>
      </w:pPr>
    </w:p>
    <w:p w14:paraId="20342E14" w14:textId="77777777" w:rsidR="00592FA2" w:rsidRPr="00592FA2" w:rsidRDefault="00592FA2" w:rsidP="00592FA2">
      <w:pPr>
        <w:pStyle w:val="BodyText"/>
        <w:spacing w:before="5"/>
        <w:ind w:left="851" w:hanging="425"/>
        <w:rPr>
          <w:color w:val="000000" w:themeColor="text1"/>
        </w:rPr>
      </w:pPr>
      <w:r w:rsidRPr="00592FA2">
        <w:rPr>
          <w:color w:val="000000" w:themeColor="text1"/>
        </w:rPr>
        <w:t>#read the contents of CSV file</w:t>
      </w:r>
    </w:p>
    <w:p w14:paraId="705C15BE" w14:textId="77777777" w:rsidR="00592FA2" w:rsidRPr="00592FA2" w:rsidRDefault="00592FA2" w:rsidP="00592FA2">
      <w:pPr>
        <w:pStyle w:val="BodyText"/>
        <w:spacing w:before="5"/>
        <w:ind w:left="851" w:hanging="425"/>
        <w:rPr>
          <w:color w:val="000000" w:themeColor="text1"/>
        </w:rPr>
      </w:pPr>
      <w:r w:rsidRPr="00592FA2">
        <w:rPr>
          <w:color w:val="000000" w:themeColor="text1"/>
        </w:rPr>
        <w:t>with open('cluster.csv') as csvfile:</w:t>
      </w:r>
    </w:p>
    <w:p w14:paraId="5F4A4D21"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spamreader = csv.reader(csvfile, delimiter=',')</w:t>
      </w:r>
    </w:p>
    <w:p w14:paraId="35456086"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#inserting elelments in to the list</w:t>
      </w:r>
    </w:p>
    <w:p w14:paraId="0D2507BB"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db=[]</w:t>
      </w:r>
    </w:p>
    <w:p w14:paraId="67EAE5C1"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for row in spamreader:</w:t>
      </w:r>
    </w:p>
    <w:p w14:paraId="6C34CC59"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db.append(row)</w:t>
      </w:r>
    </w:p>
    <w:p w14:paraId="0576DE7A"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#creating individual cluster heads</w:t>
      </w:r>
    </w:p>
    <w:p w14:paraId="66EC1A24" w14:textId="77777777" w:rsidR="00592FA2" w:rsidRPr="00592FA2" w:rsidRDefault="00592FA2" w:rsidP="00592FA2">
      <w:pPr>
        <w:pStyle w:val="BodyText"/>
        <w:spacing w:before="5"/>
        <w:ind w:left="851" w:hanging="425"/>
        <w:rPr>
          <w:color w:val="000000" w:themeColor="text1"/>
        </w:rPr>
      </w:pPr>
      <w:r w:rsidRPr="00592FA2">
        <w:rPr>
          <w:color w:val="000000" w:themeColor="text1"/>
        </w:rPr>
        <w:t>#displaying elelments of the list</w:t>
      </w:r>
    </w:p>
    <w:p w14:paraId="72457AC7" w14:textId="77777777" w:rsidR="00592FA2" w:rsidRPr="00592FA2" w:rsidRDefault="00592FA2" w:rsidP="00592FA2">
      <w:pPr>
        <w:pStyle w:val="BodyText"/>
        <w:spacing w:before="5"/>
        <w:ind w:left="851" w:hanging="425"/>
        <w:rPr>
          <w:color w:val="000000" w:themeColor="text1"/>
        </w:rPr>
      </w:pPr>
      <w:r w:rsidRPr="00592FA2">
        <w:rPr>
          <w:color w:val="000000" w:themeColor="text1"/>
        </w:rPr>
        <w:t>print('Db entries')</w:t>
      </w:r>
    </w:p>
    <w:p w14:paraId="4DA8845A" w14:textId="77777777" w:rsidR="00592FA2" w:rsidRPr="00592FA2" w:rsidRDefault="00592FA2" w:rsidP="00592FA2">
      <w:pPr>
        <w:pStyle w:val="BodyText"/>
        <w:spacing w:before="5"/>
        <w:ind w:left="851" w:hanging="425"/>
        <w:rPr>
          <w:color w:val="000000" w:themeColor="text1"/>
        </w:rPr>
      </w:pPr>
      <w:r w:rsidRPr="00592FA2">
        <w:rPr>
          <w:color w:val="000000" w:themeColor="text1"/>
        </w:rPr>
        <w:t>print(db)</w:t>
      </w:r>
    </w:p>
    <w:p w14:paraId="0828AFE0" w14:textId="77777777" w:rsidR="00592FA2" w:rsidRPr="00592FA2" w:rsidRDefault="00592FA2" w:rsidP="00592FA2">
      <w:pPr>
        <w:pStyle w:val="BodyText"/>
        <w:spacing w:before="5"/>
        <w:ind w:left="851" w:hanging="425"/>
        <w:rPr>
          <w:color w:val="000000" w:themeColor="text1"/>
        </w:rPr>
      </w:pPr>
    </w:p>
    <w:p w14:paraId="5764B7BD" w14:textId="77777777" w:rsidR="00592FA2" w:rsidRPr="00592FA2" w:rsidRDefault="00592FA2" w:rsidP="00592FA2">
      <w:pPr>
        <w:pStyle w:val="BodyText"/>
        <w:spacing w:before="5"/>
        <w:ind w:left="851" w:hanging="425"/>
        <w:rPr>
          <w:color w:val="000000" w:themeColor="text1"/>
        </w:rPr>
      </w:pPr>
      <w:r w:rsidRPr="00592FA2">
        <w:rPr>
          <w:color w:val="000000" w:themeColor="text1"/>
        </w:rPr>
        <w:t>#intialize the cluster</w:t>
      </w:r>
    </w:p>
    <w:p w14:paraId="3574B4B2" w14:textId="77777777" w:rsidR="00592FA2" w:rsidRPr="00592FA2" w:rsidRDefault="00592FA2" w:rsidP="00592FA2">
      <w:pPr>
        <w:pStyle w:val="BodyText"/>
        <w:spacing w:before="5"/>
        <w:ind w:left="851" w:hanging="425"/>
        <w:rPr>
          <w:color w:val="000000" w:themeColor="text1"/>
        </w:rPr>
      </w:pPr>
      <w:r w:rsidRPr="00592FA2">
        <w:rPr>
          <w:color w:val="000000" w:themeColor="text1"/>
        </w:rPr>
        <w:t>c=[]</w:t>
      </w:r>
    </w:p>
    <w:p w14:paraId="7BBBDB27" w14:textId="77777777" w:rsidR="00592FA2" w:rsidRPr="00592FA2" w:rsidRDefault="00592FA2" w:rsidP="00592FA2">
      <w:pPr>
        <w:pStyle w:val="BodyText"/>
        <w:spacing w:before="5"/>
        <w:ind w:left="851" w:hanging="425"/>
        <w:rPr>
          <w:color w:val="000000" w:themeColor="text1"/>
        </w:rPr>
      </w:pPr>
    </w:p>
    <w:p w14:paraId="6807D83B" w14:textId="77777777" w:rsidR="00592FA2" w:rsidRPr="00592FA2" w:rsidRDefault="00592FA2" w:rsidP="00592FA2">
      <w:pPr>
        <w:pStyle w:val="BodyText"/>
        <w:spacing w:before="5"/>
        <w:ind w:left="851" w:hanging="425"/>
        <w:rPr>
          <w:color w:val="000000" w:themeColor="text1"/>
        </w:rPr>
      </w:pPr>
      <w:r w:rsidRPr="00592FA2">
        <w:rPr>
          <w:color w:val="000000" w:themeColor="text1"/>
        </w:rPr>
        <w:t>#intialize the cluster heads</w:t>
      </w:r>
    </w:p>
    <w:p w14:paraId="6C969CC9" w14:textId="77777777" w:rsidR="00592FA2" w:rsidRPr="00592FA2" w:rsidRDefault="00592FA2" w:rsidP="00592FA2">
      <w:pPr>
        <w:pStyle w:val="BodyText"/>
        <w:spacing w:before="5"/>
        <w:ind w:left="851" w:hanging="425"/>
        <w:rPr>
          <w:color w:val="000000" w:themeColor="text1"/>
        </w:rPr>
      </w:pPr>
      <w:r w:rsidRPr="00592FA2">
        <w:rPr>
          <w:color w:val="000000" w:themeColor="text1"/>
        </w:rPr>
        <w:t>for i in range(k):</w:t>
      </w:r>
    </w:p>
    <w:p w14:paraId="2CA3D492"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new_clust=cluster(db[i])</w:t>
      </w:r>
    </w:p>
    <w:p w14:paraId="01F22EFA"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c.append(new_clust)</w:t>
      </w:r>
    </w:p>
    <w:p w14:paraId="4BFA019A" w14:textId="77777777" w:rsidR="00592FA2" w:rsidRPr="00592FA2" w:rsidRDefault="00592FA2" w:rsidP="00592FA2">
      <w:pPr>
        <w:pStyle w:val="BodyText"/>
        <w:spacing w:before="5"/>
        <w:ind w:left="851" w:hanging="425"/>
        <w:rPr>
          <w:color w:val="000000" w:themeColor="text1"/>
        </w:rPr>
      </w:pPr>
      <w:r w:rsidRPr="00592FA2">
        <w:rPr>
          <w:color w:val="000000" w:themeColor="text1"/>
        </w:rPr>
        <w:t>print('initial cluster Mean Variance')</w:t>
      </w:r>
    </w:p>
    <w:p w14:paraId="79D9004F" w14:textId="77777777" w:rsidR="00592FA2" w:rsidRPr="00592FA2" w:rsidRDefault="00592FA2" w:rsidP="00592FA2">
      <w:pPr>
        <w:pStyle w:val="BodyText"/>
        <w:spacing w:before="5"/>
        <w:ind w:left="851" w:hanging="425"/>
        <w:rPr>
          <w:color w:val="000000" w:themeColor="text1"/>
        </w:rPr>
      </w:pPr>
      <w:r w:rsidRPr="00592FA2">
        <w:rPr>
          <w:color w:val="000000" w:themeColor="text1"/>
        </w:rPr>
        <w:t>#print cluster mean and variance</w:t>
      </w:r>
    </w:p>
    <w:p w14:paraId="5D7CC99E" w14:textId="77777777" w:rsidR="00592FA2" w:rsidRPr="00592FA2" w:rsidRDefault="00592FA2" w:rsidP="00592FA2">
      <w:pPr>
        <w:pStyle w:val="BodyText"/>
        <w:spacing w:before="5"/>
        <w:ind w:left="851" w:hanging="425"/>
        <w:rPr>
          <w:color w:val="000000" w:themeColor="text1"/>
        </w:rPr>
      </w:pPr>
      <w:r w:rsidRPr="00592FA2">
        <w:rPr>
          <w:color w:val="000000" w:themeColor="text1"/>
        </w:rPr>
        <w:t>for i in range(k):</w:t>
      </w:r>
    </w:p>
    <w:p w14:paraId="26F7CB7E"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print('----cluster',i,'------')</w:t>
      </w:r>
    </w:p>
    <w:p w14:paraId="2DE56AD6"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c[i].display_head()</w:t>
      </w:r>
    </w:p>
    <w:p w14:paraId="3477E886"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w:t>
      </w:r>
    </w:p>
    <w:p w14:paraId="1F070E6C" w14:textId="77777777" w:rsidR="00592FA2" w:rsidRPr="00592FA2" w:rsidRDefault="00592FA2" w:rsidP="00592FA2">
      <w:pPr>
        <w:pStyle w:val="BodyText"/>
        <w:spacing w:before="5"/>
        <w:ind w:left="851" w:hanging="425"/>
        <w:rPr>
          <w:color w:val="000000" w:themeColor="text1"/>
        </w:rPr>
      </w:pPr>
      <w:r w:rsidRPr="00592FA2">
        <w:rPr>
          <w:color w:val="000000" w:themeColor="text1"/>
        </w:rPr>
        <w:t>error_ratio=1</w:t>
      </w:r>
    </w:p>
    <w:p w14:paraId="18409A9D" w14:textId="77777777" w:rsidR="00592FA2" w:rsidRPr="00592FA2" w:rsidRDefault="00592FA2" w:rsidP="00592FA2">
      <w:pPr>
        <w:pStyle w:val="BodyText"/>
        <w:spacing w:before="5"/>
        <w:ind w:left="851" w:hanging="425"/>
        <w:rPr>
          <w:color w:val="000000" w:themeColor="text1"/>
        </w:rPr>
      </w:pPr>
      <w:r w:rsidRPr="00592FA2">
        <w:rPr>
          <w:color w:val="000000" w:themeColor="text1"/>
        </w:rPr>
        <w:t># Iteration and including elelments in the cluster</w:t>
      </w:r>
    </w:p>
    <w:p w14:paraId="0978D11B" w14:textId="77777777" w:rsidR="00592FA2" w:rsidRPr="00592FA2" w:rsidRDefault="00592FA2" w:rsidP="00592FA2">
      <w:pPr>
        <w:pStyle w:val="BodyText"/>
        <w:spacing w:before="5"/>
        <w:ind w:left="851" w:hanging="425"/>
        <w:rPr>
          <w:color w:val="000000" w:themeColor="text1"/>
        </w:rPr>
      </w:pPr>
      <w:r w:rsidRPr="00592FA2">
        <w:rPr>
          <w:color w:val="000000" w:themeColor="text1"/>
        </w:rPr>
        <w:t>while error_ratio&gt;0:</w:t>
      </w:r>
    </w:p>
    <w:p w14:paraId="033EBA1E"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error_ratio=0    </w:t>
      </w:r>
    </w:p>
    <w:p w14:paraId="61DF647E"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prevc=copy.deepcopy(c)</w:t>
      </w:r>
    </w:p>
    <w:p w14:paraId="504EDF85"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#estimation</w:t>
      </w:r>
    </w:p>
    <w:p w14:paraId="755FC262"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for i in range(len(db)):</w:t>
      </w:r>
    </w:p>
    <w:p w14:paraId="1F7610AF"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find_insert_individual_cluster(c,db[i],len(db))</w:t>
      </w:r>
    </w:p>
    <w:p w14:paraId="4C5102C8"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#recalculate cluster mean and variance</w:t>
      </w:r>
    </w:p>
    <w:p w14:paraId="596741AA"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for i in range(len(c)):</w:t>
      </w:r>
    </w:p>
    <w:p w14:paraId="760AA00E"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recalculate_cluster_mean_variance(c[i])</w:t>
      </w:r>
    </w:p>
    <w:p w14:paraId="0FF827C1"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#display recalculated mean and varaiance of cluster</w:t>
      </w:r>
    </w:p>
    <w:p w14:paraId="3A2747A0"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for i in range(k):</w:t>
      </w:r>
    </w:p>
    <w:p w14:paraId="2DE0C767"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print('----cluster',i,'------')</w:t>
      </w:r>
    </w:p>
    <w:p w14:paraId="79B8AB29"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c[i].display_head()</w:t>
      </w:r>
    </w:p>
    <w:p w14:paraId="71931AF3"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#clear all the values of the cluster list for the next iteration</w:t>
      </w:r>
    </w:p>
    <w:p w14:paraId="612246CD"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for i in range(k):</w:t>
      </w:r>
    </w:p>
    <w:p w14:paraId="4D0B64BF"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c[i].l=[]</w:t>
      </w:r>
    </w:p>
    <w:p w14:paraId="32AA0C7C"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#calculate the error</w:t>
      </w:r>
    </w:p>
    <w:p w14:paraId="5E3F5C7F"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error_ratio=0</w:t>
      </w:r>
    </w:p>
    <w:p w14:paraId="57FFD5DC"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for i in range(len(c)):</w:t>
      </w:r>
    </w:p>
    <w:p w14:paraId="06212CE3"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if abs(c[i].variance - prevc[i].variance)&gt;0.1:</w:t>
      </w:r>
    </w:p>
    <w:p w14:paraId="2C39FB15"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error_ratio=error_ratio+1</w:t>
      </w:r>
    </w:p>
    <w:p w14:paraId="5F153EC5" w14:textId="77777777" w:rsidR="00592FA2" w:rsidRPr="00592FA2" w:rsidRDefault="00592FA2" w:rsidP="00592FA2">
      <w:pPr>
        <w:pStyle w:val="BodyText"/>
        <w:spacing w:before="5"/>
        <w:ind w:left="851" w:hanging="425"/>
        <w:rPr>
          <w:color w:val="000000" w:themeColor="text1"/>
        </w:rPr>
      </w:pPr>
      <w:r w:rsidRPr="00592FA2">
        <w:rPr>
          <w:color w:val="000000" w:themeColor="text1"/>
        </w:rPr>
        <w:t>#display the cluster elements</w:t>
      </w:r>
    </w:p>
    <w:p w14:paraId="5798488E" w14:textId="77777777" w:rsidR="00592FA2" w:rsidRPr="00592FA2" w:rsidRDefault="00592FA2" w:rsidP="00592FA2">
      <w:pPr>
        <w:pStyle w:val="BodyText"/>
        <w:spacing w:before="5"/>
        <w:ind w:left="851" w:hanging="425"/>
        <w:rPr>
          <w:color w:val="000000" w:themeColor="text1"/>
        </w:rPr>
      </w:pPr>
      <w:r w:rsidRPr="00592FA2">
        <w:rPr>
          <w:color w:val="000000" w:themeColor="text1"/>
        </w:rPr>
        <w:t>#clear all the values of the cluster list for the next iteration</w:t>
      </w:r>
    </w:p>
    <w:p w14:paraId="24B54178" w14:textId="77777777" w:rsidR="00592FA2" w:rsidRPr="00592FA2" w:rsidRDefault="00592FA2" w:rsidP="00592FA2">
      <w:pPr>
        <w:pStyle w:val="BodyText"/>
        <w:spacing w:before="5"/>
        <w:ind w:left="851" w:hanging="425"/>
        <w:rPr>
          <w:color w:val="000000" w:themeColor="text1"/>
        </w:rPr>
      </w:pPr>
      <w:r w:rsidRPr="00592FA2">
        <w:rPr>
          <w:color w:val="000000" w:themeColor="text1"/>
        </w:rPr>
        <w:t>for i in range(k):</w:t>
      </w:r>
    </w:p>
    <w:p w14:paraId="55FF60F9"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c[i].l=[]</w:t>
      </w:r>
    </w:p>
    <w:p w14:paraId="2AA0606B" w14:textId="77777777" w:rsidR="00592FA2" w:rsidRPr="00592FA2" w:rsidRDefault="00592FA2" w:rsidP="00592FA2">
      <w:pPr>
        <w:pStyle w:val="BodyText"/>
        <w:spacing w:before="5"/>
        <w:ind w:left="851" w:hanging="425"/>
        <w:rPr>
          <w:color w:val="000000" w:themeColor="text1"/>
        </w:rPr>
      </w:pPr>
      <w:r w:rsidRPr="00592FA2">
        <w:rPr>
          <w:color w:val="000000" w:themeColor="text1"/>
        </w:rPr>
        <w:t>#claculate the nearest prob for each elelment and include it in the resultant cluster</w:t>
      </w:r>
    </w:p>
    <w:p w14:paraId="48789B61" w14:textId="77777777" w:rsidR="00592FA2" w:rsidRPr="00592FA2" w:rsidRDefault="00592FA2" w:rsidP="00592FA2">
      <w:pPr>
        <w:pStyle w:val="BodyText"/>
        <w:spacing w:before="5"/>
        <w:ind w:left="851" w:hanging="425"/>
        <w:rPr>
          <w:color w:val="000000" w:themeColor="text1"/>
        </w:rPr>
      </w:pPr>
      <w:r w:rsidRPr="00592FA2">
        <w:rPr>
          <w:color w:val="000000" w:themeColor="text1"/>
        </w:rPr>
        <w:t>for i in range(len(db)):</w:t>
      </w:r>
    </w:p>
    <w:p w14:paraId="7F713A7B"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find_nearest(c,db[i])</w:t>
      </w:r>
    </w:p>
    <w:p w14:paraId="68285AC0" w14:textId="77777777" w:rsidR="00592FA2" w:rsidRPr="00592FA2" w:rsidRDefault="00592FA2" w:rsidP="00592FA2">
      <w:pPr>
        <w:pStyle w:val="BodyText"/>
        <w:spacing w:before="5"/>
        <w:ind w:left="851" w:hanging="425"/>
        <w:rPr>
          <w:color w:val="000000" w:themeColor="text1"/>
        </w:rPr>
      </w:pPr>
    </w:p>
    <w:p w14:paraId="7D988454" w14:textId="77777777" w:rsidR="00592FA2" w:rsidRPr="00592FA2" w:rsidRDefault="00592FA2" w:rsidP="00592FA2">
      <w:pPr>
        <w:pStyle w:val="BodyText"/>
        <w:spacing w:before="5"/>
        <w:ind w:left="851" w:hanging="425"/>
        <w:rPr>
          <w:color w:val="000000" w:themeColor="text1"/>
        </w:rPr>
      </w:pPr>
      <w:r w:rsidRPr="00592FA2">
        <w:rPr>
          <w:color w:val="000000" w:themeColor="text1"/>
        </w:rPr>
        <w:t>#display cluster elelments</w:t>
      </w:r>
    </w:p>
    <w:p w14:paraId="68EF5873" w14:textId="77777777" w:rsidR="00592FA2" w:rsidRPr="00592FA2" w:rsidRDefault="00592FA2" w:rsidP="00592FA2">
      <w:pPr>
        <w:pStyle w:val="BodyText"/>
        <w:spacing w:before="5"/>
        <w:ind w:left="851" w:hanging="425"/>
        <w:rPr>
          <w:color w:val="000000" w:themeColor="text1"/>
        </w:rPr>
      </w:pPr>
      <w:r w:rsidRPr="00592FA2">
        <w:rPr>
          <w:color w:val="000000" w:themeColor="text1"/>
        </w:rPr>
        <w:t>for i in range(len(c)):</w:t>
      </w:r>
    </w:p>
    <w:p w14:paraId="5AC4A180" w14:textId="77777777" w:rsidR="00592FA2" w:rsidRPr="00592FA2" w:rsidRDefault="00592FA2" w:rsidP="00592FA2">
      <w:pPr>
        <w:pStyle w:val="BodyText"/>
        <w:spacing w:before="5"/>
        <w:ind w:left="851" w:hanging="425"/>
        <w:rPr>
          <w:color w:val="000000" w:themeColor="text1"/>
        </w:rPr>
      </w:pPr>
      <w:r w:rsidRPr="00592FA2">
        <w:rPr>
          <w:color w:val="000000" w:themeColor="text1"/>
        </w:rPr>
        <w:t xml:space="preserve">    print(c[i].l)</w:t>
      </w:r>
    </w:p>
    <w:p w14:paraId="5193D65F" w14:textId="77777777" w:rsidR="00592FA2" w:rsidRDefault="00592FA2" w:rsidP="0054734D">
      <w:pPr>
        <w:pStyle w:val="BodyText"/>
        <w:spacing w:before="5"/>
        <w:ind w:left="851" w:hanging="425"/>
        <w:rPr>
          <w:b/>
          <w:color w:val="000000" w:themeColor="text1"/>
          <w:u w:val="single"/>
        </w:rPr>
      </w:pPr>
      <w:r>
        <w:rPr>
          <w:b/>
          <w:color w:val="000000" w:themeColor="text1"/>
          <w:u w:val="single"/>
        </w:rPr>
        <w:lastRenderedPageBreak/>
        <w:t>Training Data:</w:t>
      </w:r>
    </w:p>
    <w:tbl>
      <w:tblPr>
        <w:tblW w:w="1920" w:type="dxa"/>
        <w:tblLook w:val="04A0" w:firstRow="1" w:lastRow="0" w:firstColumn="1" w:lastColumn="0" w:noHBand="0" w:noVBand="1"/>
      </w:tblPr>
      <w:tblGrid>
        <w:gridCol w:w="960"/>
        <w:gridCol w:w="960"/>
      </w:tblGrid>
      <w:tr w:rsidR="00592FA2" w:rsidRPr="00592FA2" w14:paraId="4737E36C" w14:textId="77777777" w:rsidTr="1B99169D">
        <w:trPr>
          <w:trHeight w:val="290"/>
        </w:trPr>
        <w:tc>
          <w:tcPr>
            <w:tcW w:w="960" w:type="dxa"/>
            <w:tcBorders>
              <w:top w:val="nil"/>
              <w:left w:val="nil"/>
              <w:bottom w:val="nil"/>
              <w:right w:val="nil"/>
            </w:tcBorders>
            <w:shd w:val="clear" w:color="auto" w:fill="auto"/>
            <w:noWrap/>
            <w:vAlign w:val="bottom"/>
            <w:hideMark/>
          </w:tcPr>
          <w:p w14:paraId="0C50080F" w14:textId="77777777" w:rsidR="00592FA2" w:rsidRPr="00592FA2" w:rsidRDefault="00592FA2" w:rsidP="00592FA2">
            <w:pPr>
              <w:widowControl/>
              <w:autoSpaceDE/>
              <w:autoSpaceDN/>
              <w:jc w:val="right"/>
              <w:rPr>
                <w:rFonts w:ascii="Calibri" w:hAnsi="Calibri" w:cs="Calibri"/>
                <w:color w:val="000000"/>
                <w:lang w:val="en-IN" w:eastAsia="en-IN"/>
              </w:rPr>
            </w:pPr>
            <w:r w:rsidRPr="00592FA2">
              <w:rPr>
                <w:rFonts w:ascii="Calibri" w:hAnsi="Calibri" w:cs="Calibri"/>
                <w:color w:val="000000"/>
                <w:lang w:val="en-IN" w:eastAsia="en-IN"/>
              </w:rPr>
              <w:t>1</w:t>
            </w:r>
          </w:p>
        </w:tc>
        <w:tc>
          <w:tcPr>
            <w:tcW w:w="960" w:type="dxa"/>
            <w:tcBorders>
              <w:top w:val="nil"/>
              <w:left w:val="nil"/>
              <w:bottom w:val="nil"/>
              <w:right w:val="nil"/>
            </w:tcBorders>
            <w:shd w:val="clear" w:color="auto" w:fill="auto"/>
            <w:noWrap/>
            <w:vAlign w:val="bottom"/>
            <w:hideMark/>
          </w:tcPr>
          <w:p w14:paraId="050B3AD0" w14:textId="77777777" w:rsidR="00592FA2" w:rsidRPr="00592FA2" w:rsidRDefault="00592FA2" w:rsidP="00592FA2">
            <w:pPr>
              <w:widowControl/>
              <w:autoSpaceDE/>
              <w:autoSpaceDN/>
              <w:jc w:val="right"/>
              <w:rPr>
                <w:rFonts w:ascii="Calibri" w:hAnsi="Calibri" w:cs="Calibri"/>
                <w:color w:val="000000"/>
                <w:lang w:val="en-IN" w:eastAsia="en-IN"/>
              </w:rPr>
            </w:pPr>
            <w:r w:rsidRPr="00592FA2">
              <w:rPr>
                <w:rFonts w:ascii="Calibri" w:hAnsi="Calibri" w:cs="Calibri"/>
                <w:color w:val="000000"/>
                <w:lang w:val="en-IN" w:eastAsia="en-IN"/>
              </w:rPr>
              <w:t>1</w:t>
            </w:r>
          </w:p>
        </w:tc>
      </w:tr>
      <w:tr w:rsidR="00592FA2" w:rsidRPr="00592FA2" w14:paraId="7CE58F48" w14:textId="77777777" w:rsidTr="1B99169D">
        <w:trPr>
          <w:trHeight w:val="290"/>
        </w:trPr>
        <w:tc>
          <w:tcPr>
            <w:tcW w:w="960" w:type="dxa"/>
            <w:tcBorders>
              <w:top w:val="nil"/>
              <w:left w:val="nil"/>
              <w:bottom w:val="nil"/>
              <w:right w:val="nil"/>
            </w:tcBorders>
            <w:shd w:val="clear" w:color="auto" w:fill="auto"/>
            <w:noWrap/>
            <w:vAlign w:val="bottom"/>
            <w:hideMark/>
          </w:tcPr>
          <w:p w14:paraId="3B3C4372" w14:textId="77777777" w:rsidR="00592FA2" w:rsidRPr="00592FA2" w:rsidRDefault="00592FA2" w:rsidP="00592FA2">
            <w:pPr>
              <w:widowControl/>
              <w:autoSpaceDE/>
              <w:autoSpaceDN/>
              <w:jc w:val="right"/>
              <w:rPr>
                <w:rFonts w:ascii="Calibri" w:hAnsi="Calibri" w:cs="Calibri"/>
                <w:color w:val="000000"/>
                <w:lang w:val="en-IN" w:eastAsia="en-IN"/>
              </w:rPr>
            </w:pPr>
            <w:r w:rsidRPr="00592FA2">
              <w:rPr>
                <w:rFonts w:ascii="Calibri" w:hAnsi="Calibri" w:cs="Calibri"/>
                <w:color w:val="000000"/>
                <w:lang w:val="en-IN" w:eastAsia="en-IN"/>
              </w:rPr>
              <w:t>3</w:t>
            </w:r>
          </w:p>
        </w:tc>
        <w:tc>
          <w:tcPr>
            <w:tcW w:w="960" w:type="dxa"/>
            <w:tcBorders>
              <w:top w:val="nil"/>
              <w:left w:val="nil"/>
              <w:bottom w:val="nil"/>
              <w:right w:val="nil"/>
            </w:tcBorders>
            <w:shd w:val="clear" w:color="auto" w:fill="auto"/>
            <w:noWrap/>
            <w:vAlign w:val="bottom"/>
            <w:hideMark/>
          </w:tcPr>
          <w:p w14:paraId="11CE27A1" w14:textId="77777777" w:rsidR="00592FA2" w:rsidRPr="00592FA2" w:rsidRDefault="00592FA2" w:rsidP="00592FA2">
            <w:pPr>
              <w:widowControl/>
              <w:autoSpaceDE/>
              <w:autoSpaceDN/>
              <w:jc w:val="right"/>
              <w:rPr>
                <w:rFonts w:ascii="Calibri" w:hAnsi="Calibri" w:cs="Calibri"/>
                <w:color w:val="000000"/>
                <w:lang w:val="en-IN" w:eastAsia="en-IN"/>
              </w:rPr>
            </w:pPr>
            <w:r w:rsidRPr="00592FA2">
              <w:rPr>
                <w:rFonts w:ascii="Calibri" w:hAnsi="Calibri" w:cs="Calibri"/>
                <w:color w:val="000000"/>
                <w:lang w:val="en-IN" w:eastAsia="en-IN"/>
              </w:rPr>
              <w:t>3</w:t>
            </w:r>
          </w:p>
        </w:tc>
      </w:tr>
      <w:tr w:rsidR="00592FA2" w:rsidRPr="00592FA2" w14:paraId="5FE3165D" w14:textId="77777777" w:rsidTr="1B99169D">
        <w:trPr>
          <w:trHeight w:val="290"/>
        </w:trPr>
        <w:tc>
          <w:tcPr>
            <w:tcW w:w="960" w:type="dxa"/>
            <w:tcBorders>
              <w:top w:val="nil"/>
              <w:left w:val="nil"/>
              <w:bottom w:val="nil"/>
              <w:right w:val="nil"/>
            </w:tcBorders>
            <w:shd w:val="clear" w:color="auto" w:fill="auto"/>
            <w:noWrap/>
            <w:vAlign w:val="bottom"/>
            <w:hideMark/>
          </w:tcPr>
          <w:p w14:paraId="76DB90EB" w14:textId="77777777" w:rsidR="00592FA2" w:rsidRPr="00592FA2" w:rsidRDefault="00592FA2" w:rsidP="00592FA2">
            <w:pPr>
              <w:widowControl/>
              <w:autoSpaceDE/>
              <w:autoSpaceDN/>
              <w:jc w:val="right"/>
              <w:rPr>
                <w:rFonts w:ascii="Calibri" w:hAnsi="Calibri" w:cs="Calibri"/>
                <w:color w:val="000000"/>
                <w:lang w:val="en-IN" w:eastAsia="en-IN"/>
              </w:rPr>
            </w:pPr>
            <w:r w:rsidRPr="00592FA2">
              <w:rPr>
                <w:rFonts w:ascii="Calibri" w:hAnsi="Calibri" w:cs="Calibri"/>
                <w:color w:val="000000"/>
                <w:lang w:val="en-IN" w:eastAsia="en-IN"/>
              </w:rPr>
              <w:t>5</w:t>
            </w:r>
          </w:p>
        </w:tc>
        <w:tc>
          <w:tcPr>
            <w:tcW w:w="960" w:type="dxa"/>
            <w:tcBorders>
              <w:top w:val="nil"/>
              <w:left w:val="nil"/>
              <w:bottom w:val="nil"/>
              <w:right w:val="nil"/>
            </w:tcBorders>
            <w:shd w:val="clear" w:color="auto" w:fill="auto"/>
            <w:noWrap/>
            <w:vAlign w:val="bottom"/>
            <w:hideMark/>
          </w:tcPr>
          <w:p w14:paraId="729DE7E4" w14:textId="77777777" w:rsidR="00592FA2" w:rsidRPr="00592FA2" w:rsidRDefault="00592FA2" w:rsidP="00592FA2">
            <w:pPr>
              <w:widowControl/>
              <w:autoSpaceDE/>
              <w:autoSpaceDN/>
              <w:jc w:val="right"/>
              <w:rPr>
                <w:rFonts w:ascii="Calibri" w:hAnsi="Calibri" w:cs="Calibri"/>
                <w:color w:val="000000"/>
                <w:lang w:val="en-IN" w:eastAsia="en-IN"/>
              </w:rPr>
            </w:pPr>
            <w:r w:rsidRPr="00592FA2">
              <w:rPr>
                <w:rFonts w:ascii="Calibri" w:hAnsi="Calibri" w:cs="Calibri"/>
                <w:color w:val="000000"/>
                <w:lang w:val="en-IN" w:eastAsia="en-IN"/>
              </w:rPr>
              <w:t>5</w:t>
            </w:r>
          </w:p>
        </w:tc>
      </w:tr>
      <w:tr w:rsidR="00592FA2" w:rsidRPr="00592FA2" w14:paraId="1DCB3458" w14:textId="77777777" w:rsidTr="1B99169D">
        <w:trPr>
          <w:trHeight w:val="290"/>
        </w:trPr>
        <w:tc>
          <w:tcPr>
            <w:tcW w:w="960" w:type="dxa"/>
            <w:tcBorders>
              <w:top w:val="nil"/>
              <w:left w:val="nil"/>
              <w:bottom w:val="nil"/>
              <w:right w:val="nil"/>
            </w:tcBorders>
            <w:shd w:val="clear" w:color="auto" w:fill="auto"/>
            <w:noWrap/>
            <w:vAlign w:val="bottom"/>
            <w:hideMark/>
          </w:tcPr>
          <w:p w14:paraId="44B0A208" w14:textId="77777777" w:rsidR="00592FA2" w:rsidRPr="00592FA2" w:rsidRDefault="00592FA2" w:rsidP="00592FA2">
            <w:pPr>
              <w:widowControl/>
              <w:autoSpaceDE/>
              <w:autoSpaceDN/>
              <w:jc w:val="right"/>
              <w:rPr>
                <w:rFonts w:ascii="Calibri" w:hAnsi="Calibri" w:cs="Calibri"/>
                <w:color w:val="000000"/>
                <w:lang w:val="en-IN" w:eastAsia="en-IN"/>
              </w:rPr>
            </w:pPr>
            <w:r w:rsidRPr="00592FA2">
              <w:rPr>
                <w:rFonts w:ascii="Calibri" w:hAnsi="Calibri" w:cs="Calibri"/>
                <w:color w:val="000000"/>
                <w:lang w:val="en-IN" w:eastAsia="en-IN"/>
              </w:rPr>
              <w:t>8</w:t>
            </w:r>
          </w:p>
        </w:tc>
        <w:tc>
          <w:tcPr>
            <w:tcW w:w="960" w:type="dxa"/>
            <w:tcBorders>
              <w:top w:val="nil"/>
              <w:left w:val="nil"/>
              <w:bottom w:val="nil"/>
              <w:right w:val="nil"/>
            </w:tcBorders>
            <w:shd w:val="clear" w:color="auto" w:fill="auto"/>
            <w:noWrap/>
            <w:vAlign w:val="bottom"/>
            <w:hideMark/>
          </w:tcPr>
          <w:p w14:paraId="03853697" w14:textId="77777777" w:rsidR="00592FA2" w:rsidRPr="00592FA2" w:rsidRDefault="00592FA2" w:rsidP="00592FA2">
            <w:pPr>
              <w:widowControl/>
              <w:autoSpaceDE/>
              <w:autoSpaceDN/>
              <w:jc w:val="right"/>
              <w:rPr>
                <w:rFonts w:ascii="Calibri" w:hAnsi="Calibri" w:cs="Calibri"/>
                <w:color w:val="000000"/>
                <w:lang w:val="en-IN" w:eastAsia="en-IN"/>
              </w:rPr>
            </w:pPr>
            <w:r w:rsidRPr="00592FA2">
              <w:rPr>
                <w:rFonts w:ascii="Calibri" w:hAnsi="Calibri" w:cs="Calibri"/>
                <w:color w:val="000000"/>
                <w:lang w:val="en-IN" w:eastAsia="en-IN"/>
              </w:rPr>
              <w:t>8</w:t>
            </w:r>
          </w:p>
        </w:tc>
      </w:tr>
      <w:tr w:rsidR="00592FA2" w:rsidRPr="00592FA2" w14:paraId="44C26413" w14:textId="77777777" w:rsidTr="1B99169D">
        <w:trPr>
          <w:trHeight w:val="290"/>
        </w:trPr>
        <w:tc>
          <w:tcPr>
            <w:tcW w:w="960" w:type="dxa"/>
            <w:tcBorders>
              <w:top w:val="nil"/>
              <w:left w:val="nil"/>
              <w:bottom w:val="nil"/>
              <w:right w:val="nil"/>
            </w:tcBorders>
            <w:shd w:val="clear" w:color="auto" w:fill="auto"/>
            <w:noWrap/>
            <w:vAlign w:val="bottom"/>
            <w:hideMark/>
          </w:tcPr>
          <w:p w14:paraId="2E643A39" w14:textId="77777777" w:rsidR="00592FA2" w:rsidRPr="00592FA2" w:rsidRDefault="00592FA2" w:rsidP="00592FA2">
            <w:pPr>
              <w:widowControl/>
              <w:autoSpaceDE/>
              <w:autoSpaceDN/>
              <w:jc w:val="right"/>
              <w:rPr>
                <w:rFonts w:ascii="Calibri" w:hAnsi="Calibri" w:cs="Calibri"/>
                <w:color w:val="000000"/>
                <w:lang w:val="en-IN" w:eastAsia="en-IN"/>
              </w:rPr>
            </w:pPr>
            <w:r w:rsidRPr="00592FA2">
              <w:rPr>
                <w:rFonts w:ascii="Calibri" w:hAnsi="Calibri" w:cs="Calibri"/>
                <w:color w:val="000000"/>
                <w:lang w:val="en-IN" w:eastAsia="en-IN"/>
              </w:rPr>
              <w:t>2</w:t>
            </w:r>
          </w:p>
        </w:tc>
        <w:tc>
          <w:tcPr>
            <w:tcW w:w="960" w:type="dxa"/>
            <w:tcBorders>
              <w:top w:val="nil"/>
              <w:left w:val="nil"/>
              <w:bottom w:val="nil"/>
              <w:right w:val="nil"/>
            </w:tcBorders>
            <w:shd w:val="clear" w:color="auto" w:fill="auto"/>
            <w:noWrap/>
            <w:vAlign w:val="bottom"/>
            <w:hideMark/>
          </w:tcPr>
          <w:p w14:paraId="5A9DB5E7" w14:textId="77777777" w:rsidR="00592FA2" w:rsidRPr="00592FA2" w:rsidRDefault="00592FA2" w:rsidP="00592FA2">
            <w:pPr>
              <w:widowControl/>
              <w:autoSpaceDE/>
              <w:autoSpaceDN/>
              <w:jc w:val="right"/>
              <w:rPr>
                <w:rFonts w:ascii="Calibri" w:hAnsi="Calibri" w:cs="Calibri"/>
                <w:color w:val="000000"/>
                <w:lang w:val="en-IN" w:eastAsia="en-IN"/>
              </w:rPr>
            </w:pPr>
            <w:r w:rsidRPr="00592FA2">
              <w:rPr>
                <w:rFonts w:ascii="Calibri" w:hAnsi="Calibri" w:cs="Calibri"/>
                <w:color w:val="000000"/>
                <w:lang w:val="en-IN" w:eastAsia="en-IN"/>
              </w:rPr>
              <w:t>2</w:t>
            </w:r>
          </w:p>
        </w:tc>
      </w:tr>
      <w:tr w:rsidR="00592FA2" w:rsidRPr="00592FA2" w14:paraId="0893E079" w14:textId="77777777" w:rsidTr="1B99169D">
        <w:trPr>
          <w:trHeight w:val="290"/>
        </w:trPr>
        <w:tc>
          <w:tcPr>
            <w:tcW w:w="960" w:type="dxa"/>
            <w:tcBorders>
              <w:top w:val="nil"/>
              <w:left w:val="nil"/>
              <w:bottom w:val="nil"/>
              <w:right w:val="nil"/>
            </w:tcBorders>
            <w:shd w:val="clear" w:color="auto" w:fill="auto"/>
            <w:noWrap/>
            <w:vAlign w:val="bottom"/>
            <w:hideMark/>
          </w:tcPr>
          <w:p w14:paraId="735DA4F4" w14:textId="77777777" w:rsidR="00592FA2" w:rsidRPr="00592FA2" w:rsidRDefault="00592FA2" w:rsidP="00592FA2">
            <w:pPr>
              <w:widowControl/>
              <w:autoSpaceDE/>
              <w:autoSpaceDN/>
              <w:jc w:val="right"/>
              <w:rPr>
                <w:rFonts w:ascii="Calibri" w:hAnsi="Calibri" w:cs="Calibri"/>
                <w:color w:val="000000"/>
                <w:lang w:val="en-IN" w:eastAsia="en-IN"/>
              </w:rPr>
            </w:pPr>
            <w:r w:rsidRPr="00592FA2">
              <w:rPr>
                <w:rFonts w:ascii="Calibri" w:hAnsi="Calibri" w:cs="Calibri"/>
                <w:color w:val="000000"/>
                <w:lang w:val="en-IN" w:eastAsia="en-IN"/>
              </w:rPr>
              <w:t>11</w:t>
            </w:r>
          </w:p>
        </w:tc>
        <w:tc>
          <w:tcPr>
            <w:tcW w:w="960" w:type="dxa"/>
            <w:tcBorders>
              <w:top w:val="nil"/>
              <w:left w:val="nil"/>
              <w:bottom w:val="nil"/>
              <w:right w:val="nil"/>
            </w:tcBorders>
            <w:shd w:val="clear" w:color="auto" w:fill="auto"/>
            <w:noWrap/>
            <w:vAlign w:val="bottom"/>
            <w:hideMark/>
          </w:tcPr>
          <w:p w14:paraId="7A622172" w14:textId="77777777" w:rsidR="00592FA2" w:rsidRPr="00592FA2" w:rsidRDefault="00592FA2" w:rsidP="00592FA2">
            <w:pPr>
              <w:widowControl/>
              <w:autoSpaceDE/>
              <w:autoSpaceDN/>
              <w:jc w:val="right"/>
              <w:rPr>
                <w:rFonts w:ascii="Calibri" w:hAnsi="Calibri" w:cs="Calibri"/>
                <w:color w:val="000000"/>
                <w:lang w:val="en-IN" w:eastAsia="en-IN"/>
              </w:rPr>
            </w:pPr>
            <w:r w:rsidRPr="00592FA2">
              <w:rPr>
                <w:rFonts w:ascii="Calibri" w:hAnsi="Calibri" w:cs="Calibri"/>
                <w:color w:val="000000"/>
                <w:lang w:val="en-IN" w:eastAsia="en-IN"/>
              </w:rPr>
              <w:t>11</w:t>
            </w:r>
          </w:p>
        </w:tc>
      </w:tr>
      <w:tr w:rsidR="00592FA2" w:rsidRPr="00592FA2" w14:paraId="06D526D5" w14:textId="77777777" w:rsidTr="1B99169D">
        <w:trPr>
          <w:trHeight w:val="290"/>
        </w:trPr>
        <w:tc>
          <w:tcPr>
            <w:tcW w:w="960" w:type="dxa"/>
            <w:tcBorders>
              <w:top w:val="nil"/>
              <w:left w:val="nil"/>
              <w:bottom w:val="nil"/>
              <w:right w:val="nil"/>
            </w:tcBorders>
            <w:shd w:val="clear" w:color="auto" w:fill="auto"/>
            <w:noWrap/>
            <w:vAlign w:val="bottom"/>
            <w:hideMark/>
          </w:tcPr>
          <w:p w14:paraId="4E1E336A" w14:textId="77777777" w:rsidR="00592FA2" w:rsidRPr="00592FA2" w:rsidRDefault="00592FA2" w:rsidP="00592FA2">
            <w:pPr>
              <w:widowControl/>
              <w:autoSpaceDE/>
              <w:autoSpaceDN/>
              <w:jc w:val="right"/>
              <w:rPr>
                <w:rFonts w:ascii="Calibri" w:hAnsi="Calibri" w:cs="Calibri"/>
                <w:color w:val="000000"/>
                <w:lang w:val="en-IN" w:eastAsia="en-IN"/>
              </w:rPr>
            </w:pPr>
            <w:r w:rsidRPr="00592FA2">
              <w:rPr>
                <w:rFonts w:ascii="Calibri" w:hAnsi="Calibri" w:cs="Calibri"/>
                <w:color w:val="000000"/>
                <w:lang w:val="en-IN" w:eastAsia="en-IN"/>
              </w:rPr>
              <w:t>14</w:t>
            </w:r>
          </w:p>
        </w:tc>
        <w:tc>
          <w:tcPr>
            <w:tcW w:w="960" w:type="dxa"/>
            <w:tcBorders>
              <w:top w:val="nil"/>
              <w:left w:val="nil"/>
              <w:bottom w:val="nil"/>
              <w:right w:val="nil"/>
            </w:tcBorders>
            <w:shd w:val="clear" w:color="auto" w:fill="auto"/>
            <w:noWrap/>
            <w:vAlign w:val="bottom"/>
            <w:hideMark/>
          </w:tcPr>
          <w:p w14:paraId="0F953182" w14:textId="77777777" w:rsidR="00592FA2" w:rsidRPr="00592FA2" w:rsidRDefault="00592FA2" w:rsidP="00592FA2">
            <w:pPr>
              <w:widowControl/>
              <w:autoSpaceDE/>
              <w:autoSpaceDN/>
              <w:jc w:val="right"/>
              <w:rPr>
                <w:rFonts w:ascii="Calibri" w:hAnsi="Calibri" w:cs="Calibri"/>
                <w:color w:val="000000"/>
                <w:lang w:val="en-IN" w:eastAsia="en-IN"/>
              </w:rPr>
            </w:pPr>
            <w:r w:rsidRPr="00592FA2">
              <w:rPr>
                <w:rFonts w:ascii="Calibri" w:hAnsi="Calibri" w:cs="Calibri"/>
                <w:color w:val="000000"/>
                <w:lang w:val="en-IN" w:eastAsia="en-IN"/>
              </w:rPr>
              <w:t>14</w:t>
            </w:r>
          </w:p>
        </w:tc>
      </w:tr>
      <w:tr w:rsidR="00592FA2" w:rsidRPr="00592FA2" w14:paraId="726D2664" w14:textId="77777777" w:rsidTr="1B99169D">
        <w:trPr>
          <w:trHeight w:val="290"/>
        </w:trPr>
        <w:tc>
          <w:tcPr>
            <w:tcW w:w="960" w:type="dxa"/>
            <w:tcBorders>
              <w:top w:val="nil"/>
              <w:left w:val="nil"/>
              <w:bottom w:val="nil"/>
              <w:right w:val="nil"/>
            </w:tcBorders>
            <w:shd w:val="clear" w:color="auto" w:fill="auto"/>
            <w:noWrap/>
            <w:vAlign w:val="bottom"/>
            <w:hideMark/>
          </w:tcPr>
          <w:p w14:paraId="526D80A2" w14:textId="77777777" w:rsidR="00592FA2" w:rsidRPr="00592FA2" w:rsidRDefault="00592FA2" w:rsidP="00592FA2">
            <w:pPr>
              <w:widowControl/>
              <w:autoSpaceDE/>
              <w:autoSpaceDN/>
              <w:jc w:val="right"/>
              <w:rPr>
                <w:rFonts w:ascii="Calibri" w:hAnsi="Calibri" w:cs="Calibri"/>
                <w:color w:val="000000"/>
                <w:lang w:val="en-IN" w:eastAsia="en-IN"/>
              </w:rPr>
            </w:pPr>
            <w:r w:rsidRPr="00592FA2">
              <w:rPr>
                <w:rFonts w:ascii="Calibri" w:hAnsi="Calibri" w:cs="Calibri"/>
                <w:color w:val="000000"/>
                <w:lang w:val="en-IN" w:eastAsia="en-IN"/>
              </w:rPr>
              <w:t>18</w:t>
            </w:r>
          </w:p>
        </w:tc>
        <w:tc>
          <w:tcPr>
            <w:tcW w:w="960" w:type="dxa"/>
            <w:tcBorders>
              <w:top w:val="nil"/>
              <w:left w:val="nil"/>
              <w:bottom w:val="nil"/>
              <w:right w:val="nil"/>
            </w:tcBorders>
            <w:shd w:val="clear" w:color="auto" w:fill="auto"/>
            <w:noWrap/>
            <w:vAlign w:val="bottom"/>
            <w:hideMark/>
          </w:tcPr>
          <w:p w14:paraId="5D9857E1" w14:textId="77777777" w:rsidR="00592FA2" w:rsidRPr="00592FA2" w:rsidRDefault="00592FA2" w:rsidP="00592FA2">
            <w:pPr>
              <w:widowControl/>
              <w:autoSpaceDE/>
              <w:autoSpaceDN/>
              <w:jc w:val="right"/>
              <w:rPr>
                <w:rFonts w:ascii="Calibri" w:hAnsi="Calibri" w:cs="Calibri"/>
                <w:color w:val="000000"/>
                <w:lang w:val="en-IN" w:eastAsia="en-IN"/>
              </w:rPr>
            </w:pPr>
            <w:r w:rsidRPr="00592FA2">
              <w:rPr>
                <w:rFonts w:ascii="Calibri" w:hAnsi="Calibri" w:cs="Calibri"/>
                <w:color w:val="000000"/>
                <w:lang w:val="en-IN" w:eastAsia="en-IN"/>
              </w:rPr>
              <w:t>18</w:t>
            </w:r>
          </w:p>
        </w:tc>
      </w:tr>
    </w:tbl>
    <w:p w14:paraId="46C993D8" w14:textId="1E348CD4" w:rsidR="1B99169D" w:rsidRDefault="1B99169D"/>
    <w:p w14:paraId="308564B7" w14:textId="77777777" w:rsidR="00592FA2" w:rsidRDefault="006B561E" w:rsidP="0054734D">
      <w:pPr>
        <w:pStyle w:val="BodyText"/>
        <w:spacing w:before="5"/>
        <w:ind w:left="851" w:hanging="425"/>
        <w:rPr>
          <w:b/>
          <w:color w:val="000000" w:themeColor="text1"/>
          <w:u w:val="single"/>
        </w:rPr>
      </w:pPr>
      <w:r>
        <w:rPr>
          <w:b/>
          <w:color w:val="000000" w:themeColor="text1"/>
          <w:u w:val="single"/>
        </w:rPr>
        <w:t>OUTPUT:</w:t>
      </w:r>
    </w:p>
    <w:p w14:paraId="63ED297C" w14:textId="77777777" w:rsidR="006B561E" w:rsidRDefault="006B561E" w:rsidP="0054734D">
      <w:pPr>
        <w:pStyle w:val="BodyText"/>
        <w:spacing w:before="5"/>
        <w:ind w:left="851" w:hanging="425"/>
        <w:rPr>
          <w:b/>
          <w:color w:val="000000" w:themeColor="text1"/>
          <w:u w:val="single"/>
        </w:rPr>
      </w:pPr>
    </w:p>
    <w:p w14:paraId="700A880C" w14:textId="77777777" w:rsidR="006B561E" w:rsidRDefault="414D46F4" w:rsidP="0054734D">
      <w:pPr>
        <w:pStyle w:val="BodyText"/>
        <w:spacing w:before="5"/>
        <w:ind w:left="851" w:hanging="425"/>
        <w:rPr>
          <w:b/>
          <w:color w:val="000000" w:themeColor="text1"/>
          <w:u w:val="single"/>
        </w:rPr>
      </w:pPr>
      <w:r>
        <w:rPr>
          <w:noProof/>
        </w:rPr>
        <w:drawing>
          <wp:inline distT="0" distB="0" distL="0" distR="0" wp14:anchorId="30B2F022" wp14:editId="623B3AEB">
            <wp:extent cx="6216649" cy="3431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6216649" cy="3431540"/>
                    </a:xfrm>
                    <a:prstGeom prst="rect">
                      <a:avLst/>
                    </a:prstGeom>
                  </pic:spPr>
                </pic:pic>
              </a:graphicData>
            </a:graphic>
          </wp:inline>
        </w:drawing>
      </w:r>
    </w:p>
    <w:p w14:paraId="7D962636" w14:textId="77777777" w:rsidR="006B561E" w:rsidRDefault="006B561E" w:rsidP="0054734D">
      <w:pPr>
        <w:pStyle w:val="BodyText"/>
        <w:spacing w:before="5"/>
        <w:ind w:left="851" w:hanging="425"/>
        <w:rPr>
          <w:b/>
          <w:color w:val="000000" w:themeColor="text1"/>
          <w:u w:val="single"/>
        </w:rPr>
      </w:pPr>
    </w:p>
    <w:p w14:paraId="2A552BBE" w14:textId="77777777" w:rsidR="006B561E" w:rsidRDefault="006B561E" w:rsidP="0054734D">
      <w:pPr>
        <w:pStyle w:val="BodyText"/>
        <w:spacing w:before="5"/>
        <w:ind w:left="851" w:hanging="425"/>
        <w:rPr>
          <w:b/>
          <w:color w:val="000000" w:themeColor="text1"/>
          <w:u w:val="single"/>
        </w:rPr>
      </w:pPr>
    </w:p>
    <w:p w14:paraId="41558D7E" w14:textId="77777777" w:rsidR="006B561E" w:rsidRDefault="006B561E" w:rsidP="0054734D">
      <w:pPr>
        <w:pStyle w:val="BodyText"/>
        <w:spacing w:before="5"/>
        <w:ind w:left="851" w:hanging="425"/>
        <w:rPr>
          <w:b/>
          <w:color w:val="000000" w:themeColor="text1"/>
          <w:u w:val="single"/>
        </w:rPr>
      </w:pPr>
    </w:p>
    <w:p w14:paraId="791C0BC8" w14:textId="77777777" w:rsidR="006B561E" w:rsidRDefault="006B561E" w:rsidP="0054734D">
      <w:pPr>
        <w:pStyle w:val="BodyText"/>
        <w:spacing w:before="5"/>
        <w:ind w:left="851" w:hanging="425"/>
        <w:rPr>
          <w:b/>
          <w:color w:val="000000" w:themeColor="text1"/>
          <w:u w:val="single"/>
        </w:rPr>
      </w:pPr>
    </w:p>
    <w:p w14:paraId="6109F0E2" w14:textId="77777777" w:rsidR="006B561E" w:rsidRDefault="006B561E" w:rsidP="0054734D">
      <w:pPr>
        <w:pStyle w:val="BodyText"/>
        <w:spacing w:before="5"/>
        <w:ind w:left="851" w:hanging="425"/>
        <w:rPr>
          <w:b/>
          <w:color w:val="000000" w:themeColor="text1"/>
          <w:u w:val="single"/>
        </w:rPr>
      </w:pPr>
    </w:p>
    <w:p w14:paraId="39C05CC7" w14:textId="77777777" w:rsidR="006B561E" w:rsidRDefault="006B561E" w:rsidP="0054734D">
      <w:pPr>
        <w:pStyle w:val="BodyText"/>
        <w:spacing w:before="5"/>
        <w:ind w:left="851" w:hanging="425"/>
        <w:rPr>
          <w:b/>
          <w:color w:val="000000" w:themeColor="text1"/>
          <w:u w:val="single"/>
        </w:rPr>
      </w:pPr>
    </w:p>
    <w:p w14:paraId="1EF533CB" w14:textId="77777777" w:rsidR="006B561E" w:rsidRDefault="006B561E" w:rsidP="0054734D">
      <w:pPr>
        <w:pStyle w:val="BodyText"/>
        <w:spacing w:before="5"/>
        <w:ind w:left="851" w:hanging="425"/>
        <w:rPr>
          <w:b/>
          <w:color w:val="000000" w:themeColor="text1"/>
          <w:u w:val="single"/>
        </w:rPr>
      </w:pPr>
    </w:p>
    <w:p w14:paraId="22E2EB0F" w14:textId="77777777" w:rsidR="006B561E" w:rsidRDefault="006B561E" w:rsidP="0054734D">
      <w:pPr>
        <w:pStyle w:val="BodyText"/>
        <w:spacing w:before="5"/>
        <w:ind w:left="851" w:hanging="425"/>
        <w:rPr>
          <w:b/>
          <w:color w:val="000000" w:themeColor="text1"/>
          <w:u w:val="single"/>
        </w:rPr>
      </w:pPr>
    </w:p>
    <w:p w14:paraId="5F1A1ADB" w14:textId="77777777" w:rsidR="006B561E" w:rsidRDefault="006B561E" w:rsidP="0054734D">
      <w:pPr>
        <w:pStyle w:val="BodyText"/>
        <w:spacing w:before="5"/>
        <w:ind w:left="851" w:hanging="425"/>
        <w:rPr>
          <w:b/>
          <w:color w:val="000000" w:themeColor="text1"/>
          <w:u w:val="single"/>
        </w:rPr>
      </w:pPr>
    </w:p>
    <w:p w14:paraId="6D013848" w14:textId="77777777" w:rsidR="006B561E" w:rsidRDefault="006B561E" w:rsidP="0054734D">
      <w:pPr>
        <w:pStyle w:val="BodyText"/>
        <w:spacing w:before="5"/>
        <w:ind w:left="851" w:hanging="425"/>
        <w:rPr>
          <w:b/>
          <w:color w:val="000000" w:themeColor="text1"/>
          <w:u w:val="single"/>
        </w:rPr>
      </w:pPr>
    </w:p>
    <w:p w14:paraId="104D497C" w14:textId="77777777" w:rsidR="006B561E" w:rsidRDefault="006B561E" w:rsidP="0054734D">
      <w:pPr>
        <w:pStyle w:val="BodyText"/>
        <w:spacing w:before="5"/>
        <w:ind w:left="851" w:hanging="425"/>
        <w:rPr>
          <w:b/>
          <w:color w:val="000000" w:themeColor="text1"/>
          <w:u w:val="single"/>
        </w:rPr>
      </w:pPr>
    </w:p>
    <w:p w14:paraId="2C344184" w14:textId="77777777" w:rsidR="006B561E" w:rsidRDefault="006B561E" w:rsidP="0054734D">
      <w:pPr>
        <w:pStyle w:val="BodyText"/>
        <w:spacing w:before="5"/>
        <w:ind w:left="851" w:hanging="425"/>
        <w:rPr>
          <w:b/>
          <w:color w:val="000000" w:themeColor="text1"/>
          <w:u w:val="single"/>
        </w:rPr>
      </w:pPr>
    </w:p>
    <w:p w14:paraId="13AA0B87" w14:textId="77777777" w:rsidR="006B561E" w:rsidRDefault="006B561E" w:rsidP="0054734D">
      <w:pPr>
        <w:pStyle w:val="BodyText"/>
        <w:spacing w:before="5"/>
        <w:ind w:left="851" w:hanging="425"/>
        <w:rPr>
          <w:b/>
          <w:color w:val="000000" w:themeColor="text1"/>
          <w:u w:val="single"/>
        </w:rPr>
      </w:pPr>
    </w:p>
    <w:p w14:paraId="0E474E68" w14:textId="77777777" w:rsidR="006B561E" w:rsidRDefault="006B561E" w:rsidP="0054734D">
      <w:pPr>
        <w:pStyle w:val="BodyText"/>
        <w:spacing w:before="5"/>
        <w:ind w:left="851" w:hanging="425"/>
        <w:rPr>
          <w:b/>
          <w:color w:val="000000" w:themeColor="text1"/>
          <w:u w:val="single"/>
        </w:rPr>
      </w:pPr>
    </w:p>
    <w:p w14:paraId="50DF6546" w14:textId="77777777" w:rsidR="006B561E" w:rsidRDefault="006B561E" w:rsidP="0054734D">
      <w:pPr>
        <w:pStyle w:val="BodyText"/>
        <w:spacing w:before="5"/>
        <w:ind w:left="851" w:hanging="425"/>
        <w:rPr>
          <w:b/>
          <w:color w:val="000000" w:themeColor="text1"/>
          <w:u w:val="single"/>
        </w:rPr>
      </w:pPr>
    </w:p>
    <w:p w14:paraId="740FBA26" w14:textId="77777777" w:rsidR="006B561E" w:rsidRDefault="006B561E" w:rsidP="0054734D">
      <w:pPr>
        <w:pStyle w:val="BodyText"/>
        <w:spacing w:before="5"/>
        <w:ind w:left="851" w:hanging="425"/>
        <w:rPr>
          <w:b/>
          <w:color w:val="000000" w:themeColor="text1"/>
          <w:u w:val="single"/>
        </w:rPr>
      </w:pPr>
    </w:p>
    <w:p w14:paraId="025E7F4C" w14:textId="77777777" w:rsidR="006B561E" w:rsidRDefault="006B561E" w:rsidP="0054734D">
      <w:pPr>
        <w:pStyle w:val="BodyText"/>
        <w:spacing w:before="5"/>
        <w:ind w:left="851" w:hanging="425"/>
        <w:rPr>
          <w:b/>
          <w:color w:val="000000" w:themeColor="text1"/>
          <w:u w:val="single"/>
        </w:rPr>
      </w:pPr>
    </w:p>
    <w:p w14:paraId="526139AB" w14:textId="77777777" w:rsidR="006B561E" w:rsidRDefault="006B561E" w:rsidP="0054734D">
      <w:pPr>
        <w:pStyle w:val="BodyText"/>
        <w:spacing w:before="5"/>
        <w:ind w:left="851" w:hanging="425"/>
        <w:rPr>
          <w:b/>
          <w:color w:val="000000" w:themeColor="text1"/>
          <w:u w:val="single"/>
        </w:rPr>
      </w:pPr>
    </w:p>
    <w:p w14:paraId="24FEB0ED" w14:textId="77777777" w:rsidR="006B561E" w:rsidRDefault="006B561E" w:rsidP="0054734D">
      <w:pPr>
        <w:pStyle w:val="BodyText"/>
        <w:spacing w:before="5"/>
        <w:ind w:left="851" w:hanging="425"/>
        <w:rPr>
          <w:b/>
          <w:color w:val="000000" w:themeColor="text1"/>
          <w:u w:val="single"/>
        </w:rPr>
      </w:pPr>
      <w:r>
        <w:rPr>
          <w:b/>
          <w:color w:val="000000" w:themeColor="text1"/>
          <w:u w:val="single"/>
        </w:rPr>
        <w:t>PROGRAM 8B</w:t>
      </w:r>
      <w:r w:rsidR="005C6394">
        <w:rPr>
          <w:b/>
          <w:color w:val="000000" w:themeColor="text1"/>
          <w:u w:val="single"/>
        </w:rPr>
        <w:t xml:space="preserve">  (K-Means Algorithm) </w:t>
      </w:r>
      <w:r>
        <w:rPr>
          <w:b/>
          <w:color w:val="000000" w:themeColor="text1"/>
          <w:u w:val="single"/>
        </w:rPr>
        <w:t>:</w:t>
      </w:r>
    </w:p>
    <w:p w14:paraId="214A738A" w14:textId="77777777" w:rsidR="006B561E" w:rsidRPr="006B561E" w:rsidRDefault="006B561E" w:rsidP="006B561E">
      <w:pPr>
        <w:pStyle w:val="BodyText"/>
        <w:spacing w:before="5"/>
        <w:ind w:left="851" w:hanging="425"/>
        <w:rPr>
          <w:color w:val="000000" w:themeColor="text1"/>
        </w:rPr>
      </w:pPr>
      <w:r w:rsidRPr="006B561E">
        <w:rPr>
          <w:color w:val="000000" w:themeColor="text1"/>
        </w:rPr>
        <w:t>import csv</w:t>
      </w:r>
    </w:p>
    <w:p w14:paraId="5DDAD81E" w14:textId="77777777" w:rsidR="006B561E" w:rsidRPr="006B561E" w:rsidRDefault="006B561E" w:rsidP="006B561E">
      <w:pPr>
        <w:pStyle w:val="BodyText"/>
        <w:spacing w:before="5"/>
        <w:ind w:left="851" w:hanging="425"/>
        <w:rPr>
          <w:color w:val="000000" w:themeColor="text1"/>
        </w:rPr>
      </w:pPr>
      <w:r w:rsidRPr="006B561E">
        <w:rPr>
          <w:color w:val="000000" w:themeColor="text1"/>
        </w:rPr>
        <w:t>import math</w:t>
      </w:r>
    </w:p>
    <w:p w14:paraId="26AE6210" w14:textId="77777777" w:rsidR="006B561E" w:rsidRPr="006B561E" w:rsidRDefault="006B561E" w:rsidP="006B561E">
      <w:pPr>
        <w:pStyle w:val="BodyText"/>
        <w:spacing w:before="5"/>
        <w:ind w:left="851" w:hanging="425"/>
        <w:rPr>
          <w:color w:val="000000" w:themeColor="text1"/>
        </w:rPr>
      </w:pPr>
      <w:r w:rsidRPr="006B561E">
        <w:rPr>
          <w:color w:val="000000" w:themeColor="text1"/>
        </w:rPr>
        <w:t>import copy</w:t>
      </w:r>
    </w:p>
    <w:p w14:paraId="219B898E" w14:textId="77777777" w:rsidR="006B561E" w:rsidRPr="006B561E" w:rsidRDefault="006B561E" w:rsidP="006B561E">
      <w:pPr>
        <w:pStyle w:val="BodyText"/>
        <w:spacing w:before="5"/>
        <w:ind w:left="851" w:hanging="425"/>
        <w:rPr>
          <w:color w:val="000000" w:themeColor="text1"/>
        </w:rPr>
      </w:pPr>
      <w:r w:rsidRPr="006B561E">
        <w:rPr>
          <w:color w:val="000000" w:themeColor="text1"/>
        </w:rPr>
        <w:t>k=2</w:t>
      </w:r>
    </w:p>
    <w:p w14:paraId="60A5ECF6" w14:textId="77777777" w:rsidR="006B561E" w:rsidRPr="006B561E" w:rsidRDefault="006B561E" w:rsidP="006B561E">
      <w:pPr>
        <w:pStyle w:val="BodyText"/>
        <w:spacing w:before="5"/>
        <w:ind w:left="851" w:hanging="425"/>
        <w:rPr>
          <w:color w:val="000000" w:themeColor="text1"/>
        </w:rPr>
      </w:pPr>
    </w:p>
    <w:p w14:paraId="1886DA40" w14:textId="77777777" w:rsidR="006B561E" w:rsidRPr="006B561E" w:rsidRDefault="006B561E" w:rsidP="006B561E">
      <w:pPr>
        <w:pStyle w:val="BodyText"/>
        <w:spacing w:before="5"/>
        <w:ind w:left="851" w:hanging="425"/>
        <w:rPr>
          <w:color w:val="000000" w:themeColor="text1"/>
        </w:rPr>
      </w:pPr>
      <w:r w:rsidRPr="006B561E">
        <w:rPr>
          <w:color w:val="000000" w:themeColor="text1"/>
        </w:rPr>
        <w:t>class cluster:</w:t>
      </w:r>
    </w:p>
    <w:p w14:paraId="6DBD6BA3"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def __init__(self,cluster_head_data):</w:t>
      </w:r>
    </w:p>
    <w:p w14:paraId="62EFDF60"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self.head=cluster_head_data</w:t>
      </w:r>
    </w:p>
    <w:p w14:paraId="2B0C1DA5"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self.l=[]</w:t>
      </w:r>
    </w:p>
    <w:p w14:paraId="21C37816"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def display_head(self):</w:t>
      </w:r>
    </w:p>
    <w:p w14:paraId="1E824609"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print(self.head)</w:t>
      </w:r>
    </w:p>
    <w:p w14:paraId="055FB61D"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def add_ele_cluster(self,data):</w:t>
      </w:r>
    </w:p>
    <w:p w14:paraId="0F5D3A59"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self.l.append(data)</w:t>
      </w:r>
    </w:p>
    <w:p w14:paraId="551AC53D"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def display_ele(self):</w:t>
      </w:r>
    </w:p>
    <w:p w14:paraId="7BBB512B"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print('list contains',self.l)</w:t>
      </w:r>
    </w:p>
    <w:p w14:paraId="14766A5E"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w:t>
      </w:r>
    </w:p>
    <w:p w14:paraId="2FD78F87" w14:textId="77777777" w:rsidR="006B561E" w:rsidRPr="006B561E" w:rsidRDefault="006B561E" w:rsidP="006B561E">
      <w:pPr>
        <w:pStyle w:val="BodyText"/>
        <w:spacing w:before="5"/>
        <w:ind w:left="851" w:hanging="425"/>
        <w:rPr>
          <w:color w:val="000000" w:themeColor="text1"/>
        </w:rPr>
      </w:pPr>
      <w:r w:rsidRPr="006B561E">
        <w:rPr>
          <w:color w:val="000000" w:themeColor="text1"/>
        </w:rPr>
        <w:t>def compare_the_values(first,secound):</w:t>
      </w:r>
    </w:p>
    <w:p w14:paraId="1A4F9ECD"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x=float(first[0])</w:t>
      </w:r>
    </w:p>
    <w:p w14:paraId="60DED4B3"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y=float(first[1])</w:t>
      </w:r>
    </w:p>
    <w:p w14:paraId="06C86117"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x1=float(secound[0])</w:t>
      </w:r>
    </w:p>
    <w:p w14:paraId="33B310F7"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x2=float(secound[1])</w:t>
      </w:r>
    </w:p>
    <w:p w14:paraId="3A60343F"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val=math.sqrt(  math.pow(math.fabs(x-x1),2)+math.pow(math.fabs(x-x1),2) )</w:t>
      </w:r>
    </w:p>
    <w:p w14:paraId="1D6B44B0"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return val</w:t>
      </w:r>
    </w:p>
    <w:p w14:paraId="0871E464"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w:t>
      </w:r>
    </w:p>
    <w:p w14:paraId="7017C547" w14:textId="77777777" w:rsidR="006B561E" w:rsidRPr="006B561E" w:rsidRDefault="006B561E" w:rsidP="006B561E">
      <w:pPr>
        <w:pStyle w:val="BodyText"/>
        <w:spacing w:before="5"/>
        <w:ind w:left="851" w:hanging="425"/>
        <w:rPr>
          <w:color w:val="000000" w:themeColor="text1"/>
        </w:rPr>
      </w:pPr>
      <w:r w:rsidRPr="006B561E">
        <w:rPr>
          <w:color w:val="000000" w:themeColor="text1"/>
        </w:rPr>
        <w:t>def compare_the_nearest_cluster(cluster,data):</w:t>
      </w:r>
    </w:p>
    <w:p w14:paraId="1499F0B1"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#intialize the nearest cluster to 0</w:t>
      </w:r>
    </w:p>
    <w:p w14:paraId="7B2154E7"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dist_measure=None</w:t>
      </w:r>
    </w:p>
    <w:p w14:paraId="120490E0"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nearest=0</w:t>
      </w:r>
    </w:p>
    <w:p w14:paraId="01AF7085"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for i in range(len(cluster)):</w:t>
      </w:r>
    </w:p>
    <w:p w14:paraId="78605CFF"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dist=compare_the_values(cluster[i].head,data)</w:t>
      </w:r>
    </w:p>
    <w:p w14:paraId="1A09CBEC"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if dist_measure is None:</w:t>
      </w:r>
    </w:p>
    <w:p w14:paraId="7B087E59"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dist_measure=dist</w:t>
      </w:r>
    </w:p>
    <w:p w14:paraId="230961BE"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nearest=i</w:t>
      </w:r>
    </w:p>
    <w:p w14:paraId="6B7F246E"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if dist&lt;dist_measure:</w:t>
      </w:r>
    </w:p>
    <w:p w14:paraId="27064603"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dist_measure=dist</w:t>
      </w:r>
    </w:p>
    <w:p w14:paraId="71779540"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nearest=i</w:t>
      </w:r>
    </w:p>
    <w:p w14:paraId="1AA2A95D"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return nearest</w:t>
      </w:r>
    </w:p>
    <w:p w14:paraId="49E4B370"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w:t>
      </w:r>
    </w:p>
    <w:p w14:paraId="07B15200" w14:textId="77777777" w:rsidR="006B561E" w:rsidRPr="006B561E" w:rsidRDefault="006B561E" w:rsidP="006B561E">
      <w:pPr>
        <w:pStyle w:val="BodyText"/>
        <w:spacing w:before="5"/>
        <w:ind w:left="851" w:hanging="425"/>
        <w:rPr>
          <w:color w:val="000000" w:themeColor="text1"/>
        </w:rPr>
      </w:pPr>
    </w:p>
    <w:p w14:paraId="490E2721" w14:textId="77777777" w:rsidR="006B561E" w:rsidRPr="006B561E" w:rsidRDefault="006B561E" w:rsidP="006B561E">
      <w:pPr>
        <w:pStyle w:val="BodyText"/>
        <w:spacing w:before="5"/>
        <w:ind w:left="851" w:hanging="425"/>
        <w:rPr>
          <w:color w:val="000000" w:themeColor="text1"/>
        </w:rPr>
      </w:pPr>
    </w:p>
    <w:p w14:paraId="5AE6D6BE" w14:textId="77777777" w:rsidR="006B561E" w:rsidRPr="006B561E" w:rsidRDefault="006B561E" w:rsidP="006B561E">
      <w:pPr>
        <w:pStyle w:val="BodyText"/>
        <w:spacing w:before="5"/>
        <w:ind w:left="851" w:hanging="425"/>
        <w:rPr>
          <w:color w:val="000000" w:themeColor="text1"/>
        </w:rPr>
      </w:pPr>
    </w:p>
    <w:p w14:paraId="27AFE68F" w14:textId="77777777" w:rsidR="006B561E" w:rsidRPr="006B561E" w:rsidRDefault="006B561E" w:rsidP="006B561E">
      <w:pPr>
        <w:pStyle w:val="BodyText"/>
        <w:spacing w:before="5"/>
        <w:ind w:left="851" w:hanging="425"/>
        <w:rPr>
          <w:color w:val="000000" w:themeColor="text1"/>
        </w:rPr>
      </w:pPr>
      <w:r w:rsidRPr="006B561E">
        <w:rPr>
          <w:color w:val="000000" w:themeColor="text1"/>
        </w:rPr>
        <w:t>def recal_head(cluster):</w:t>
      </w:r>
    </w:p>
    <w:p w14:paraId="0CCB045F"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for i in range(len(cluster)):</w:t>
      </w:r>
    </w:p>
    <w:p w14:paraId="09E5E8A8"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l1=cluster[i].l</w:t>
      </w:r>
    </w:p>
    <w:p w14:paraId="713AA090"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xval=0.0</w:t>
      </w:r>
    </w:p>
    <w:p w14:paraId="2E1CDC66" w14:textId="77777777" w:rsidR="006B561E" w:rsidRPr="006B561E" w:rsidRDefault="006B561E" w:rsidP="006B561E">
      <w:pPr>
        <w:pStyle w:val="BodyText"/>
        <w:spacing w:before="5"/>
        <w:ind w:left="851" w:hanging="425"/>
        <w:rPr>
          <w:color w:val="000000" w:themeColor="text1"/>
        </w:rPr>
      </w:pPr>
      <w:r w:rsidRPr="006B561E">
        <w:rPr>
          <w:color w:val="000000" w:themeColor="text1"/>
        </w:rPr>
        <w:lastRenderedPageBreak/>
        <w:t xml:space="preserve">        yval=0.0</w:t>
      </w:r>
    </w:p>
    <w:p w14:paraId="69BA0248"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for j in l1:</w:t>
      </w:r>
    </w:p>
    <w:p w14:paraId="5CA7E740"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xval=xval+float(j[0])</w:t>
      </w:r>
    </w:p>
    <w:p w14:paraId="49DE388B"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yval=yval+float(j[1])</w:t>
      </w:r>
    </w:p>
    <w:p w14:paraId="0B49D4E7"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xavg=xval/len(l1)</w:t>
      </w:r>
    </w:p>
    <w:p w14:paraId="59670AC8"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yavg=yval/len(l1)</w:t>
      </w:r>
    </w:p>
    <w:p w14:paraId="3AC54A70"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avgl=[]</w:t>
      </w:r>
    </w:p>
    <w:p w14:paraId="112EAD83"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avgl.append(xavg)</w:t>
      </w:r>
    </w:p>
    <w:p w14:paraId="1A908C76"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avgl.append(yavg)</w:t>
      </w:r>
    </w:p>
    <w:p w14:paraId="6FE24A92"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cluster[i].head=avgl</w:t>
      </w:r>
    </w:p>
    <w:p w14:paraId="064791A8" w14:textId="77777777" w:rsidR="006B561E" w:rsidRPr="006B561E" w:rsidRDefault="006B561E" w:rsidP="006B561E">
      <w:pPr>
        <w:pStyle w:val="BodyText"/>
        <w:spacing w:before="5"/>
        <w:ind w:left="851" w:hanging="425"/>
        <w:rPr>
          <w:color w:val="000000" w:themeColor="text1"/>
        </w:rPr>
      </w:pPr>
    </w:p>
    <w:p w14:paraId="4C2940DF"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w:t>
      </w:r>
    </w:p>
    <w:p w14:paraId="3AB93D16" w14:textId="77777777" w:rsidR="006B561E" w:rsidRPr="006B561E" w:rsidRDefault="006B561E" w:rsidP="006B561E">
      <w:pPr>
        <w:pStyle w:val="BodyText"/>
        <w:spacing w:before="5"/>
        <w:ind w:left="851" w:hanging="425"/>
        <w:rPr>
          <w:color w:val="000000" w:themeColor="text1"/>
        </w:rPr>
      </w:pPr>
      <w:r w:rsidRPr="006B561E">
        <w:rPr>
          <w:color w:val="000000" w:themeColor="text1"/>
        </w:rPr>
        <w:t>#read the contents of CSV file</w:t>
      </w:r>
    </w:p>
    <w:p w14:paraId="24294448" w14:textId="77777777" w:rsidR="006B561E" w:rsidRPr="006B561E" w:rsidRDefault="006B561E" w:rsidP="006B561E">
      <w:pPr>
        <w:pStyle w:val="BodyText"/>
        <w:spacing w:before="5"/>
        <w:ind w:left="851" w:hanging="425"/>
        <w:rPr>
          <w:color w:val="000000" w:themeColor="text1"/>
        </w:rPr>
      </w:pPr>
      <w:r w:rsidRPr="006B561E">
        <w:rPr>
          <w:color w:val="000000" w:themeColor="text1"/>
        </w:rPr>
        <w:t>with open('cluster.csv') as csvfile:</w:t>
      </w:r>
    </w:p>
    <w:p w14:paraId="39362D5F"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spamreader = csv.reader(csvfile, delimiter=',')</w:t>
      </w:r>
    </w:p>
    <w:p w14:paraId="4D747ABC"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#inserting elelments in to the list</w:t>
      </w:r>
    </w:p>
    <w:p w14:paraId="51CD56AA"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db=[]</w:t>
      </w:r>
    </w:p>
    <w:p w14:paraId="07E297A9"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for row in spamreader:</w:t>
      </w:r>
    </w:p>
    <w:p w14:paraId="2E13E43A"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db.append(row)</w:t>
      </w:r>
    </w:p>
    <w:p w14:paraId="1B151C00"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#creating individual cluster heads</w:t>
      </w:r>
    </w:p>
    <w:p w14:paraId="657C3BFC" w14:textId="77777777" w:rsidR="006B561E" w:rsidRPr="006B561E" w:rsidRDefault="006B561E" w:rsidP="006B561E">
      <w:pPr>
        <w:pStyle w:val="BodyText"/>
        <w:spacing w:before="5"/>
        <w:ind w:left="851" w:hanging="425"/>
        <w:rPr>
          <w:color w:val="000000" w:themeColor="text1"/>
        </w:rPr>
      </w:pPr>
      <w:r w:rsidRPr="006B561E">
        <w:rPr>
          <w:color w:val="000000" w:themeColor="text1"/>
        </w:rPr>
        <w:t>#displaying elelments of the list</w:t>
      </w:r>
    </w:p>
    <w:p w14:paraId="4DE37A59" w14:textId="77777777" w:rsidR="006B561E" w:rsidRPr="006B561E" w:rsidRDefault="006B561E" w:rsidP="006B561E">
      <w:pPr>
        <w:pStyle w:val="BodyText"/>
        <w:spacing w:before="5"/>
        <w:ind w:left="851" w:hanging="425"/>
        <w:rPr>
          <w:color w:val="000000" w:themeColor="text1"/>
        </w:rPr>
      </w:pPr>
      <w:r w:rsidRPr="006B561E">
        <w:rPr>
          <w:color w:val="000000" w:themeColor="text1"/>
        </w:rPr>
        <w:t>print('Db entries')</w:t>
      </w:r>
    </w:p>
    <w:p w14:paraId="65A04751" w14:textId="77777777" w:rsidR="006B561E" w:rsidRPr="006B561E" w:rsidRDefault="006B561E" w:rsidP="006B561E">
      <w:pPr>
        <w:pStyle w:val="BodyText"/>
        <w:spacing w:before="5"/>
        <w:ind w:left="851" w:hanging="425"/>
        <w:rPr>
          <w:color w:val="000000" w:themeColor="text1"/>
        </w:rPr>
      </w:pPr>
      <w:r w:rsidRPr="006B561E">
        <w:rPr>
          <w:color w:val="000000" w:themeColor="text1"/>
        </w:rPr>
        <w:t>print(db)</w:t>
      </w:r>
    </w:p>
    <w:p w14:paraId="4BF6756B" w14:textId="77777777" w:rsidR="006B561E" w:rsidRPr="006B561E" w:rsidRDefault="006B561E" w:rsidP="006B561E">
      <w:pPr>
        <w:pStyle w:val="BodyText"/>
        <w:spacing w:before="5"/>
        <w:ind w:left="851" w:hanging="425"/>
        <w:rPr>
          <w:color w:val="000000" w:themeColor="text1"/>
        </w:rPr>
      </w:pPr>
    </w:p>
    <w:p w14:paraId="6A71D2C0" w14:textId="77777777" w:rsidR="006B561E" w:rsidRPr="006B561E" w:rsidRDefault="006B561E" w:rsidP="006B561E">
      <w:pPr>
        <w:pStyle w:val="BodyText"/>
        <w:spacing w:before="5"/>
        <w:ind w:left="851" w:hanging="425"/>
        <w:rPr>
          <w:color w:val="000000" w:themeColor="text1"/>
        </w:rPr>
      </w:pPr>
      <w:r w:rsidRPr="006B561E">
        <w:rPr>
          <w:color w:val="000000" w:themeColor="text1"/>
        </w:rPr>
        <w:t>#intialize the cluster</w:t>
      </w:r>
    </w:p>
    <w:p w14:paraId="0CF4792D" w14:textId="77777777" w:rsidR="006B561E" w:rsidRPr="006B561E" w:rsidRDefault="006B561E" w:rsidP="006B561E">
      <w:pPr>
        <w:pStyle w:val="BodyText"/>
        <w:spacing w:before="5"/>
        <w:ind w:left="851" w:hanging="425"/>
        <w:rPr>
          <w:color w:val="000000" w:themeColor="text1"/>
        </w:rPr>
      </w:pPr>
      <w:r w:rsidRPr="006B561E">
        <w:rPr>
          <w:color w:val="000000" w:themeColor="text1"/>
        </w:rPr>
        <w:t>c=[]</w:t>
      </w:r>
    </w:p>
    <w:p w14:paraId="587D3BE7" w14:textId="77777777" w:rsidR="006B561E" w:rsidRPr="006B561E" w:rsidRDefault="006B561E" w:rsidP="006B561E">
      <w:pPr>
        <w:pStyle w:val="BodyText"/>
        <w:spacing w:before="5"/>
        <w:ind w:left="851" w:hanging="425"/>
        <w:rPr>
          <w:color w:val="000000" w:themeColor="text1"/>
        </w:rPr>
      </w:pPr>
    </w:p>
    <w:p w14:paraId="29A96D81" w14:textId="77777777" w:rsidR="006B561E" w:rsidRPr="006B561E" w:rsidRDefault="006B561E" w:rsidP="006B561E">
      <w:pPr>
        <w:pStyle w:val="BodyText"/>
        <w:spacing w:before="5"/>
        <w:ind w:left="851" w:hanging="425"/>
        <w:rPr>
          <w:color w:val="000000" w:themeColor="text1"/>
        </w:rPr>
      </w:pPr>
      <w:r w:rsidRPr="006B561E">
        <w:rPr>
          <w:color w:val="000000" w:themeColor="text1"/>
        </w:rPr>
        <w:t>#intialize the cluster heads</w:t>
      </w:r>
    </w:p>
    <w:p w14:paraId="127766BA" w14:textId="77777777" w:rsidR="006B561E" w:rsidRPr="006B561E" w:rsidRDefault="006B561E" w:rsidP="006B561E">
      <w:pPr>
        <w:pStyle w:val="BodyText"/>
        <w:spacing w:before="5"/>
        <w:ind w:left="851" w:hanging="425"/>
        <w:rPr>
          <w:color w:val="000000" w:themeColor="text1"/>
        </w:rPr>
      </w:pPr>
      <w:r w:rsidRPr="006B561E">
        <w:rPr>
          <w:color w:val="000000" w:themeColor="text1"/>
        </w:rPr>
        <w:t>for i in range(k):</w:t>
      </w:r>
    </w:p>
    <w:p w14:paraId="366008C3"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new_clust=cluster(db[i])</w:t>
      </w:r>
    </w:p>
    <w:p w14:paraId="4EC735AE"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c.append(new_clust)</w:t>
      </w:r>
    </w:p>
    <w:p w14:paraId="5CB95EFA" w14:textId="77777777" w:rsidR="006B561E" w:rsidRPr="006B561E" w:rsidRDefault="006B561E" w:rsidP="006B561E">
      <w:pPr>
        <w:pStyle w:val="BodyText"/>
        <w:spacing w:before="5"/>
        <w:ind w:left="851" w:hanging="425"/>
        <w:rPr>
          <w:color w:val="000000" w:themeColor="text1"/>
        </w:rPr>
      </w:pPr>
      <w:r w:rsidRPr="006B561E">
        <w:rPr>
          <w:color w:val="000000" w:themeColor="text1"/>
        </w:rPr>
        <w:t>print('initial cluster head values')</w:t>
      </w:r>
    </w:p>
    <w:p w14:paraId="00050784" w14:textId="77777777" w:rsidR="006B561E" w:rsidRPr="006B561E" w:rsidRDefault="006B561E" w:rsidP="006B561E">
      <w:pPr>
        <w:pStyle w:val="BodyText"/>
        <w:spacing w:before="5"/>
        <w:ind w:left="851" w:hanging="425"/>
        <w:rPr>
          <w:color w:val="000000" w:themeColor="text1"/>
        </w:rPr>
      </w:pPr>
      <w:r w:rsidRPr="006B561E">
        <w:rPr>
          <w:color w:val="000000" w:themeColor="text1"/>
        </w:rPr>
        <w:t>#print display heads</w:t>
      </w:r>
    </w:p>
    <w:p w14:paraId="2F45D0E1" w14:textId="77777777" w:rsidR="006B561E" w:rsidRPr="006B561E" w:rsidRDefault="006B561E" w:rsidP="006B561E">
      <w:pPr>
        <w:pStyle w:val="BodyText"/>
        <w:spacing w:before="5"/>
        <w:ind w:left="851" w:hanging="425"/>
        <w:rPr>
          <w:color w:val="000000" w:themeColor="text1"/>
        </w:rPr>
      </w:pPr>
      <w:r w:rsidRPr="006B561E">
        <w:rPr>
          <w:color w:val="000000" w:themeColor="text1"/>
        </w:rPr>
        <w:t>for i in range(k):</w:t>
      </w:r>
    </w:p>
    <w:p w14:paraId="2E12EE59"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print('----cluster',i,'------')</w:t>
      </w:r>
    </w:p>
    <w:p w14:paraId="776DD0E4"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c[i].display_head()</w:t>
      </w:r>
    </w:p>
    <w:p w14:paraId="683DC078" w14:textId="77777777" w:rsidR="006B561E" w:rsidRPr="006B561E" w:rsidRDefault="006B561E" w:rsidP="006B561E">
      <w:pPr>
        <w:pStyle w:val="BodyText"/>
        <w:spacing w:before="5"/>
        <w:ind w:left="851" w:hanging="425"/>
        <w:rPr>
          <w:color w:val="000000" w:themeColor="text1"/>
        </w:rPr>
      </w:pPr>
    </w:p>
    <w:p w14:paraId="69678E1F" w14:textId="77777777" w:rsidR="006B561E" w:rsidRPr="006B561E" w:rsidRDefault="006B561E" w:rsidP="006B561E">
      <w:pPr>
        <w:pStyle w:val="BodyText"/>
        <w:spacing w:before="5"/>
        <w:ind w:left="851" w:hanging="425"/>
        <w:rPr>
          <w:color w:val="000000" w:themeColor="text1"/>
        </w:rPr>
      </w:pPr>
    </w:p>
    <w:p w14:paraId="31A5DF5B"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w:t>
      </w:r>
    </w:p>
    <w:p w14:paraId="23BCAD4F" w14:textId="77777777" w:rsidR="006B561E" w:rsidRPr="006B561E" w:rsidRDefault="006B561E" w:rsidP="006B561E">
      <w:pPr>
        <w:pStyle w:val="BodyText"/>
        <w:spacing w:before="5"/>
        <w:ind w:left="851" w:hanging="425"/>
        <w:rPr>
          <w:color w:val="000000" w:themeColor="text1"/>
        </w:rPr>
      </w:pPr>
      <w:r w:rsidRPr="006B561E">
        <w:rPr>
          <w:color w:val="000000" w:themeColor="text1"/>
        </w:rPr>
        <w:t>error_ratio=1</w:t>
      </w:r>
    </w:p>
    <w:p w14:paraId="733ACDCD" w14:textId="77777777" w:rsidR="006B561E" w:rsidRPr="006B561E" w:rsidRDefault="006B561E" w:rsidP="006B561E">
      <w:pPr>
        <w:pStyle w:val="BodyText"/>
        <w:spacing w:before="5"/>
        <w:ind w:left="851" w:hanging="425"/>
        <w:rPr>
          <w:color w:val="000000" w:themeColor="text1"/>
        </w:rPr>
      </w:pPr>
      <w:r w:rsidRPr="006B561E">
        <w:rPr>
          <w:color w:val="000000" w:themeColor="text1"/>
        </w:rPr>
        <w:t># Iteration and including elelments in the cluster</w:t>
      </w:r>
    </w:p>
    <w:p w14:paraId="00F6DB7E" w14:textId="77777777" w:rsidR="006B561E" w:rsidRPr="006B561E" w:rsidRDefault="006B561E" w:rsidP="006B561E">
      <w:pPr>
        <w:pStyle w:val="BodyText"/>
        <w:spacing w:before="5"/>
        <w:ind w:left="851" w:hanging="425"/>
        <w:rPr>
          <w:color w:val="000000" w:themeColor="text1"/>
        </w:rPr>
      </w:pPr>
      <w:r w:rsidRPr="006B561E">
        <w:rPr>
          <w:color w:val="000000" w:themeColor="text1"/>
        </w:rPr>
        <w:t>while error_ratio&gt;0:</w:t>
      </w:r>
    </w:p>
    <w:p w14:paraId="3A2CA834"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prevc=copy.deepcopy(c)</w:t>
      </w:r>
    </w:p>
    <w:p w14:paraId="6566B233"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for ele in db:</w:t>
      </w:r>
    </w:p>
    <w:p w14:paraId="4FA5E4F1"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r=compare_the_nearest_cluster(c,ele)</w:t>
      </w:r>
    </w:p>
    <w:p w14:paraId="33692A6E"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c[r].add_ele_cluster(ele)</w:t>
      </w:r>
    </w:p>
    <w:p w14:paraId="08C1FDAD" w14:textId="77777777" w:rsidR="006B561E" w:rsidRPr="006B561E" w:rsidRDefault="006B561E" w:rsidP="006B561E">
      <w:pPr>
        <w:pStyle w:val="BodyText"/>
        <w:spacing w:before="5"/>
        <w:ind w:left="851" w:hanging="425"/>
        <w:rPr>
          <w:color w:val="000000" w:themeColor="text1"/>
        </w:rPr>
      </w:pPr>
    </w:p>
    <w:p w14:paraId="17525E2B"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 display all the elements</w:t>
      </w:r>
    </w:p>
    <w:p w14:paraId="7BF909F2" w14:textId="77777777" w:rsidR="006B561E" w:rsidRPr="006B561E" w:rsidRDefault="006B561E" w:rsidP="006B561E">
      <w:pPr>
        <w:pStyle w:val="BodyText"/>
        <w:spacing w:before="5"/>
        <w:ind w:left="851" w:hanging="425"/>
        <w:rPr>
          <w:color w:val="000000" w:themeColor="text1"/>
        </w:rPr>
      </w:pPr>
      <w:r w:rsidRPr="006B561E">
        <w:rPr>
          <w:color w:val="000000" w:themeColor="text1"/>
        </w:rPr>
        <w:lastRenderedPageBreak/>
        <w:t xml:space="preserve">    for clust in c:</w:t>
      </w:r>
    </w:p>
    <w:p w14:paraId="1F799CBB"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clust.display_ele()</w:t>
      </w:r>
    </w:p>
    <w:p w14:paraId="6FAE9E1B"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#recalculate the avg value</w:t>
      </w:r>
    </w:p>
    <w:p w14:paraId="10FD696F"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recal_head(c)</w:t>
      </w:r>
    </w:p>
    <w:p w14:paraId="5E85A30C"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w:t>
      </w:r>
    </w:p>
    <w:p w14:paraId="09821E49"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for i in range(k):</w:t>
      </w:r>
    </w:p>
    <w:p w14:paraId="0EFE69BE"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print('----cluster',i,'------')</w:t>
      </w:r>
    </w:p>
    <w:p w14:paraId="6DE7CA47"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c[i].display_head()</w:t>
      </w:r>
    </w:p>
    <w:p w14:paraId="7CEEAA9C"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#remove the ele of cluter head for the next iter</w:t>
      </w:r>
    </w:p>
    <w:p w14:paraId="0F113DD5"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for i in range(k):</w:t>
      </w:r>
    </w:p>
    <w:p w14:paraId="7CB4C7E9"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c[i].l=[]</w:t>
      </w:r>
    </w:p>
    <w:p w14:paraId="4152A1D3"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#calculate the error</w:t>
      </w:r>
    </w:p>
    <w:p w14:paraId="1A4D25BC"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error_ratio=0</w:t>
      </w:r>
    </w:p>
    <w:p w14:paraId="771D99BF"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for i in range(k):</w:t>
      </w:r>
    </w:p>
    <w:p w14:paraId="404D85CE"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if c[i].head != prevc[i].head:</w:t>
      </w:r>
    </w:p>
    <w:p w14:paraId="0267780B"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error_ratio=error_ratio+1</w:t>
      </w:r>
    </w:p>
    <w:p w14:paraId="1387BA34" w14:textId="77777777" w:rsidR="006B561E" w:rsidRPr="006B561E" w:rsidRDefault="006B561E" w:rsidP="006B561E">
      <w:pPr>
        <w:pStyle w:val="BodyText"/>
        <w:spacing w:before="5"/>
        <w:ind w:left="851" w:hanging="425"/>
        <w:rPr>
          <w:color w:val="000000" w:themeColor="text1"/>
        </w:rPr>
      </w:pPr>
      <w:r w:rsidRPr="006B561E">
        <w:rPr>
          <w:color w:val="000000" w:themeColor="text1"/>
        </w:rPr>
        <w:t>#final cluster ele</w:t>
      </w:r>
    </w:p>
    <w:p w14:paraId="122F31EC" w14:textId="77777777" w:rsidR="006B561E" w:rsidRPr="006B561E" w:rsidRDefault="006B561E" w:rsidP="006B561E">
      <w:pPr>
        <w:pStyle w:val="BodyText"/>
        <w:spacing w:before="5"/>
        <w:ind w:left="851" w:hanging="425"/>
        <w:rPr>
          <w:color w:val="000000" w:themeColor="text1"/>
        </w:rPr>
      </w:pPr>
      <w:r w:rsidRPr="006B561E">
        <w:rPr>
          <w:color w:val="000000" w:themeColor="text1"/>
        </w:rPr>
        <w:t xml:space="preserve">    </w:t>
      </w:r>
    </w:p>
    <w:p w14:paraId="3096419B" w14:textId="77777777" w:rsidR="006B561E" w:rsidRDefault="006B561E" w:rsidP="006B561E">
      <w:pPr>
        <w:pStyle w:val="BodyText"/>
        <w:spacing w:before="5"/>
        <w:ind w:left="851" w:hanging="425"/>
        <w:rPr>
          <w:b/>
          <w:color w:val="000000" w:themeColor="text1"/>
          <w:u w:val="single"/>
        </w:rPr>
      </w:pPr>
      <w:r>
        <w:rPr>
          <w:b/>
          <w:color w:val="000000" w:themeColor="text1"/>
          <w:u w:val="single"/>
        </w:rPr>
        <w:t>Training Data:</w:t>
      </w:r>
    </w:p>
    <w:tbl>
      <w:tblPr>
        <w:tblW w:w="1920" w:type="dxa"/>
        <w:tblLook w:val="04A0" w:firstRow="1" w:lastRow="0" w:firstColumn="1" w:lastColumn="0" w:noHBand="0" w:noVBand="1"/>
      </w:tblPr>
      <w:tblGrid>
        <w:gridCol w:w="960"/>
        <w:gridCol w:w="960"/>
      </w:tblGrid>
      <w:tr w:rsidR="006B561E" w:rsidRPr="00592FA2" w14:paraId="46335038" w14:textId="77777777" w:rsidTr="1B99169D">
        <w:trPr>
          <w:trHeight w:val="290"/>
        </w:trPr>
        <w:tc>
          <w:tcPr>
            <w:tcW w:w="960" w:type="dxa"/>
            <w:tcBorders>
              <w:top w:val="nil"/>
              <w:left w:val="nil"/>
              <w:bottom w:val="nil"/>
              <w:right w:val="nil"/>
            </w:tcBorders>
            <w:shd w:val="clear" w:color="auto" w:fill="auto"/>
            <w:noWrap/>
            <w:vAlign w:val="bottom"/>
            <w:hideMark/>
          </w:tcPr>
          <w:p w14:paraId="6B965A47" w14:textId="77777777" w:rsidR="006B561E" w:rsidRPr="00592FA2" w:rsidRDefault="006B561E" w:rsidP="000A799A">
            <w:pPr>
              <w:widowControl/>
              <w:autoSpaceDE/>
              <w:autoSpaceDN/>
              <w:jc w:val="right"/>
              <w:rPr>
                <w:rFonts w:ascii="Calibri" w:hAnsi="Calibri" w:cs="Calibri"/>
                <w:color w:val="000000"/>
                <w:lang w:val="en-IN" w:eastAsia="en-IN"/>
              </w:rPr>
            </w:pPr>
            <w:r w:rsidRPr="00592FA2">
              <w:rPr>
                <w:rFonts w:ascii="Calibri" w:hAnsi="Calibri" w:cs="Calibri"/>
                <w:color w:val="000000"/>
                <w:lang w:val="en-IN" w:eastAsia="en-IN"/>
              </w:rPr>
              <w:t>1</w:t>
            </w:r>
          </w:p>
        </w:tc>
        <w:tc>
          <w:tcPr>
            <w:tcW w:w="960" w:type="dxa"/>
            <w:tcBorders>
              <w:top w:val="nil"/>
              <w:left w:val="nil"/>
              <w:bottom w:val="nil"/>
              <w:right w:val="nil"/>
            </w:tcBorders>
            <w:shd w:val="clear" w:color="auto" w:fill="auto"/>
            <w:noWrap/>
            <w:vAlign w:val="bottom"/>
            <w:hideMark/>
          </w:tcPr>
          <w:p w14:paraId="511F3AB7" w14:textId="77777777" w:rsidR="006B561E" w:rsidRPr="00592FA2" w:rsidRDefault="006B561E" w:rsidP="000A799A">
            <w:pPr>
              <w:widowControl/>
              <w:autoSpaceDE/>
              <w:autoSpaceDN/>
              <w:jc w:val="right"/>
              <w:rPr>
                <w:rFonts w:ascii="Calibri" w:hAnsi="Calibri" w:cs="Calibri"/>
                <w:color w:val="000000"/>
                <w:lang w:val="en-IN" w:eastAsia="en-IN"/>
              </w:rPr>
            </w:pPr>
            <w:r w:rsidRPr="00592FA2">
              <w:rPr>
                <w:rFonts w:ascii="Calibri" w:hAnsi="Calibri" w:cs="Calibri"/>
                <w:color w:val="000000"/>
                <w:lang w:val="en-IN" w:eastAsia="en-IN"/>
              </w:rPr>
              <w:t>1</w:t>
            </w:r>
          </w:p>
        </w:tc>
      </w:tr>
      <w:tr w:rsidR="006B561E" w:rsidRPr="00592FA2" w14:paraId="6935D354" w14:textId="77777777" w:rsidTr="1B99169D">
        <w:trPr>
          <w:trHeight w:val="290"/>
        </w:trPr>
        <w:tc>
          <w:tcPr>
            <w:tcW w:w="960" w:type="dxa"/>
            <w:tcBorders>
              <w:top w:val="nil"/>
              <w:left w:val="nil"/>
              <w:bottom w:val="nil"/>
              <w:right w:val="nil"/>
            </w:tcBorders>
            <w:shd w:val="clear" w:color="auto" w:fill="auto"/>
            <w:noWrap/>
            <w:vAlign w:val="bottom"/>
            <w:hideMark/>
          </w:tcPr>
          <w:p w14:paraId="18A26C19" w14:textId="77777777" w:rsidR="006B561E" w:rsidRPr="00592FA2" w:rsidRDefault="006B561E" w:rsidP="000A799A">
            <w:pPr>
              <w:widowControl/>
              <w:autoSpaceDE/>
              <w:autoSpaceDN/>
              <w:jc w:val="right"/>
              <w:rPr>
                <w:rFonts w:ascii="Calibri" w:hAnsi="Calibri" w:cs="Calibri"/>
                <w:color w:val="000000"/>
                <w:lang w:val="en-IN" w:eastAsia="en-IN"/>
              </w:rPr>
            </w:pPr>
            <w:r w:rsidRPr="00592FA2">
              <w:rPr>
                <w:rFonts w:ascii="Calibri" w:hAnsi="Calibri" w:cs="Calibri"/>
                <w:color w:val="000000"/>
                <w:lang w:val="en-IN" w:eastAsia="en-IN"/>
              </w:rPr>
              <w:t>3</w:t>
            </w:r>
          </w:p>
        </w:tc>
        <w:tc>
          <w:tcPr>
            <w:tcW w:w="960" w:type="dxa"/>
            <w:tcBorders>
              <w:top w:val="nil"/>
              <w:left w:val="nil"/>
              <w:bottom w:val="nil"/>
              <w:right w:val="nil"/>
            </w:tcBorders>
            <w:shd w:val="clear" w:color="auto" w:fill="auto"/>
            <w:noWrap/>
            <w:vAlign w:val="bottom"/>
            <w:hideMark/>
          </w:tcPr>
          <w:p w14:paraId="51B6E75B" w14:textId="77777777" w:rsidR="006B561E" w:rsidRPr="00592FA2" w:rsidRDefault="006B561E" w:rsidP="000A799A">
            <w:pPr>
              <w:widowControl/>
              <w:autoSpaceDE/>
              <w:autoSpaceDN/>
              <w:jc w:val="right"/>
              <w:rPr>
                <w:rFonts w:ascii="Calibri" w:hAnsi="Calibri" w:cs="Calibri"/>
                <w:color w:val="000000"/>
                <w:lang w:val="en-IN" w:eastAsia="en-IN"/>
              </w:rPr>
            </w:pPr>
            <w:r w:rsidRPr="00592FA2">
              <w:rPr>
                <w:rFonts w:ascii="Calibri" w:hAnsi="Calibri" w:cs="Calibri"/>
                <w:color w:val="000000"/>
                <w:lang w:val="en-IN" w:eastAsia="en-IN"/>
              </w:rPr>
              <w:t>3</w:t>
            </w:r>
          </w:p>
        </w:tc>
      </w:tr>
      <w:tr w:rsidR="006B561E" w:rsidRPr="00592FA2" w14:paraId="658417D4" w14:textId="77777777" w:rsidTr="1B99169D">
        <w:trPr>
          <w:trHeight w:val="290"/>
        </w:trPr>
        <w:tc>
          <w:tcPr>
            <w:tcW w:w="960" w:type="dxa"/>
            <w:tcBorders>
              <w:top w:val="nil"/>
              <w:left w:val="nil"/>
              <w:bottom w:val="nil"/>
              <w:right w:val="nil"/>
            </w:tcBorders>
            <w:shd w:val="clear" w:color="auto" w:fill="auto"/>
            <w:noWrap/>
            <w:vAlign w:val="bottom"/>
            <w:hideMark/>
          </w:tcPr>
          <w:p w14:paraId="1D0ADF7A" w14:textId="77777777" w:rsidR="006B561E" w:rsidRPr="00592FA2" w:rsidRDefault="006B561E" w:rsidP="000A799A">
            <w:pPr>
              <w:widowControl/>
              <w:autoSpaceDE/>
              <w:autoSpaceDN/>
              <w:jc w:val="right"/>
              <w:rPr>
                <w:rFonts w:ascii="Calibri" w:hAnsi="Calibri" w:cs="Calibri"/>
                <w:color w:val="000000"/>
                <w:lang w:val="en-IN" w:eastAsia="en-IN"/>
              </w:rPr>
            </w:pPr>
            <w:r w:rsidRPr="00592FA2">
              <w:rPr>
                <w:rFonts w:ascii="Calibri" w:hAnsi="Calibri" w:cs="Calibri"/>
                <w:color w:val="000000"/>
                <w:lang w:val="en-IN" w:eastAsia="en-IN"/>
              </w:rPr>
              <w:t>5</w:t>
            </w:r>
          </w:p>
        </w:tc>
        <w:tc>
          <w:tcPr>
            <w:tcW w:w="960" w:type="dxa"/>
            <w:tcBorders>
              <w:top w:val="nil"/>
              <w:left w:val="nil"/>
              <w:bottom w:val="nil"/>
              <w:right w:val="nil"/>
            </w:tcBorders>
            <w:shd w:val="clear" w:color="auto" w:fill="auto"/>
            <w:noWrap/>
            <w:vAlign w:val="bottom"/>
            <w:hideMark/>
          </w:tcPr>
          <w:p w14:paraId="14648C29" w14:textId="77777777" w:rsidR="006B561E" w:rsidRPr="00592FA2" w:rsidRDefault="006B561E" w:rsidP="000A799A">
            <w:pPr>
              <w:widowControl/>
              <w:autoSpaceDE/>
              <w:autoSpaceDN/>
              <w:jc w:val="right"/>
              <w:rPr>
                <w:rFonts w:ascii="Calibri" w:hAnsi="Calibri" w:cs="Calibri"/>
                <w:color w:val="000000"/>
                <w:lang w:val="en-IN" w:eastAsia="en-IN"/>
              </w:rPr>
            </w:pPr>
            <w:r w:rsidRPr="00592FA2">
              <w:rPr>
                <w:rFonts w:ascii="Calibri" w:hAnsi="Calibri" w:cs="Calibri"/>
                <w:color w:val="000000"/>
                <w:lang w:val="en-IN" w:eastAsia="en-IN"/>
              </w:rPr>
              <w:t>5</w:t>
            </w:r>
          </w:p>
        </w:tc>
      </w:tr>
      <w:tr w:rsidR="006B561E" w:rsidRPr="00592FA2" w14:paraId="29A5A142" w14:textId="77777777" w:rsidTr="1B99169D">
        <w:trPr>
          <w:trHeight w:val="290"/>
        </w:trPr>
        <w:tc>
          <w:tcPr>
            <w:tcW w:w="960" w:type="dxa"/>
            <w:tcBorders>
              <w:top w:val="nil"/>
              <w:left w:val="nil"/>
              <w:bottom w:val="nil"/>
              <w:right w:val="nil"/>
            </w:tcBorders>
            <w:shd w:val="clear" w:color="auto" w:fill="auto"/>
            <w:noWrap/>
            <w:vAlign w:val="bottom"/>
            <w:hideMark/>
          </w:tcPr>
          <w:p w14:paraId="49832D11" w14:textId="77777777" w:rsidR="006B561E" w:rsidRPr="00592FA2" w:rsidRDefault="006B561E" w:rsidP="000A799A">
            <w:pPr>
              <w:widowControl/>
              <w:autoSpaceDE/>
              <w:autoSpaceDN/>
              <w:jc w:val="right"/>
              <w:rPr>
                <w:rFonts w:ascii="Calibri" w:hAnsi="Calibri" w:cs="Calibri"/>
                <w:color w:val="000000"/>
                <w:lang w:val="en-IN" w:eastAsia="en-IN"/>
              </w:rPr>
            </w:pPr>
            <w:r w:rsidRPr="00592FA2">
              <w:rPr>
                <w:rFonts w:ascii="Calibri" w:hAnsi="Calibri" w:cs="Calibri"/>
                <w:color w:val="000000"/>
                <w:lang w:val="en-IN" w:eastAsia="en-IN"/>
              </w:rPr>
              <w:t>8</w:t>
            </w:r>
          </w:p>
        </w:tc>
        <w:tc>
          <w:tcPr>
            <w:tcW w:w="960" w:type="dxa"/>
            <w:tcBorders>
              <w:top w:val="nil"/>
              <w:left w:val="nil"/>
              <w:bottom w:val="nil"/>
              <w:right w:val="nil"/>
            </w:tcBorders>
            <w:shd w:val="clear" w:color="auto" w:fill="auto"/>
            <w:noWrap/>
            <w:vAlign w:val="bottom"/>
            <w:hideMark/>
          </w:tcPr>
          <w:p w14:paraId="4CE4F91D" w14:textId="77777777" w:rsidR="006B561E" w:rsidRPr="00592FA2" w:rsidRDefault="006B561E" w:rsidP="000A799A">
            <w:pPr>
              <w:widowControl/>
              <w:autoSpaceDE/>
              <w:autoSpaceDN/>
              <w:jc w:val="right"/>
              <w:rPr>
                <w:rFonts w:ascii="Calibri" w:hAnsi="Calibri" w:cs="Calibri"/>
                <w:color w:val="000000"/>
                <w:lang w:val="en-IN" w:eastAsia="en-IN"/>
              </w:rPr>
            </w:pPr>
            <w:r w:rsidRPr="00592FA2">
              <w:rPr>
                <w:rFonts w:ascii="Calibri" w:hAnsi="Calibri" w:cs="Calibri"/>
                <w:color w:val="000000"/>
                <w:lang w:val="en-IN" w:eastAsia="en-IN"/>
              </w:rPr>
              <w:t>8</w:t>
            </w:r>
          </w:p>
        </w:tc>
      </w:tr>
      <w:tr w:rsidR="006B561E" w:rsidRPr="00592FA2" w14:paraId="07581EC8" w14:textId="77777777" w:rsidTr="1B99169D">
        <w:trPr>
          <w:trHeight w:val="290"/>
        </w:trPr>
        <w:tc>
          <w:tcPr>
            <w:tcW w:w="960" w:type="dxa"/>
            <w:tcBorders>
              <w:top w:val="nil"/>
              <w:left w:val="nil"/>
              <w:bottom w:val="nil"/>
              <w:right w:val="nil"/>
            </w:tcBorders>
            <w:shd w:val="clear" w:color="auto" w:fill="auto"/>
            <w:noWrap/>
            <w:vAlign w:val="bottom"/>
            <w:hideMark/>
          </w:tcPr>
          <w:p w14:paraId="1BC03362" w14:textId="77777777" w:rsidR="006B561E" w:rsidRPr="00592FA2" w:rsidRDefault="006B561E" w:rsidP="000A799A">
            <w:pPr>
              <w:widowControl/>
              <w:autoSpaceDE/>
              <w:autoSpaceDN/>
              <w:jc w:val="right"/>
              <w:rPr>
                <w:rFonts w:ascii="Calibri" w:hAnsi="Calibri" w:cs="Calibri"/>
                <w:color w:val="000000"/>
                <w:lang w:val="en-IN" w:eastAsia="en-IN"/>
              </w:rPr>
            </w:pPr>
            <w:r w:rsidRPr="00592FA2">
              <w:rPr>
                <w:rFonts w:ascii="Calibri" w:hAnsi="Calibri" w:cs="Calibri"/>
                <w:color w:val="000000"/>
                <w:lang w:val="en-IN" w:eastAsia="en-IN"/>
              </w:rPr>
              <w:t>2</w:t>
            </w:r>
          </w:p>
        </w:tc>
        <w:tc>
          <w:tcPr>
            <w:tcW w:w="960" w:type="dxa"/>
            <w:tcBorders>
              <w:top w:val="nil"/>
              <w:left w:val="nil"/>
              <w:bottom w:val="nil"/>
              <w:right w:val="nil"/>
            </w:tcBorders>
            <w:shd w:val="clear" w:color="auto" w:fill="auto"/>
            <w:noWrap/>
            <w:vAlign w:val="bottom"/>
            <w:hideMark/>
          </w:tcPr>
          <w:p w14:paraId="24DED8E9" w14:textId="77777777" w:rsidR="006B561E" w:rsidRPr="00592FA2" w:rsidRDefault="006B561E" w:rsidP="000A799A">
            <w:pPr>
              <w:widowControl/>
              <w:autoSpaceDE/>
              <w:autoSpaceDN/>
              <w:jc w:val="right"/>
              <w:rPr>
                <w:rFonts w:ascii="Calibri" w:hAnsi="Calibri" w:cs="Calibri"/>
                <w:color w:val="000000"/>
                <w:lang w:val="en-IN" w:eastAsia="en-IN"/>
              </w:rPr>
            </w:pPr>
            <w:r w:rsidRPr="00592FA2">
              <w:rPr>
                <w:rFonts w:ascii="Calibri" w:hAnsi="Calibri" w:cs="Calibri"/>
                <w:color w:val="000000"/>
                <w:lang w:val="en-IN" w:eastAsia="en-IN"/>
              </w:rPr>
              <w:t>2</w:t>
            </w:r>
          </w:p>
        </w:tc>
      </w:tr>
      <w:tr w:rsidR="006B561E" w:rsidRPr="00592FA2" w14:paraId="342728FD" w14:textId="77777777" w:rsidTr="1B99169D">
        <w:trPr>
          <w:trHeight w:val="290"/>
        </w:trPr>
        <w:tc>
          <w:tcPr>
            <w:tcW w:w="960" w:type="dxa"/>
            <w:tcBorders>
              <w:top w:val="nil"/>
              <w:left w:val="nil"/>
              <w:bottom w:val="nil"/>
              <w:right w:val="nil"/>
            </w:tcBorders>
            <w:shd w:val="clear" w:color="auto" w:fill="auto"/>
            <w:noWrap/>
            <w:vAlign w:val="bottom"/>
            <w:hideMark/>
          </w:tcPr>
          <w:p w14:paraId="734B4ECA" w14:textId="77777777" w:rsidR="006B561E" w:rsidRPr="00592FA2" w:rsidRDefault="006B561E" w:rsidP="000A799A">
            <w:pPr>
              <w:widowControl/>
              <w:autoSpaceDE/>
              <w:autoSpaceDN/>
              <w:jc w:val="right"/>
              <w:rPr>
                <w:rFonts w:ascii="Calibri" w:hAnsi="Calibri" w:cs="Calibri"/>
                <w:color w:val="000000"/>
                <w:lang w:val="en-IN" w:eastAsia="en-IN"/>
              </w:rPr>
            </w:pPr>
            <w:r w:rsidRPr="00592FA2">
              <w:rPr>
                <w:rFonts w:ascii="Calibri" w:hAnsi="Calibri" w:cs="Calibri"/>
                <w:color w:val="000000"/>
                <w:lang w:val="en-IN" w:eastAsia="en-IN"/>
              </w:rPr>
              <w:t>11</w:t>
            </w:r>
          </w:p>
        </w:tc>
        <w:tc>
          <w:tcPr>
            <w:tcW w:w="960" w:type="dxa"/>
            <w:tcBorders>
              <w:top w:val="nil"/>
              <w:left w:val="nil"/>
              <w:bottom w:val="nil"/>
              <w:right w:val="nil"/>
            </w:tcBorders>
            <w:shd w:val="clear" w:color="auto" w:fill="auto"/>
            <w:noWrap/>
            <w:vAlign w:val="bottom"/>
            <w:hideMark/>
          </w:tcPr>
          <w:p w14:paraId="1D7208FC" w14:textId="77777777" w:rsidR="006B561E" w:rsidRPr="00592FA2" w:rsidRDefault="006B561E" w:rsidP="000A799A">
            <w:pPr>
              <w:widowControl/>
              <w:autoSpaceDE/>
              <w:autoSpaceDN/>
              <w:jc w:val="right"/>
              <w:rPr>
                <w:rFonts w:ascii="Calibri" w:hAnsi="Calibri" w:cs="Calibri"/>
                <w:color w:val="000000"/>
                <w:lang w:val="en-IN" w:eastAsia="en-IN"/>
              </w:rPr>
            </w:pPr>
            <w:r w:rsidRPr="00592FA2">
              <w:rPr>
                <w:rFonts w:ascii="Calibri" w:hAnsi="Calibri" w:cs="Calibri"/>
                <w:color w:val="000000"/>
                <w:lang w:val="en-IN" w:eastAsia="en-IN"/>
              </w:rPr>
              <w:t>11</w:t>
            </w:r>
          </w:p>
        </w:tc>
      </w:tr>
      <w:tr w:rsidR="006B561E" w:rsidRPr="00592FA2" w14:paraId="75706A6F" w14:textId="77777777" w:rsidTr="1B99169D">
        <w:trPr>
          <w:trHeight w:val="290"/>
        </w:trPr>
        <w:tc>
          <w:tcPr>
            <w:tcW w:w="960" w:type="dxa"/>
            <w:tcBorders>
              <w:top w:val="nil"/>
              <w:left w:val="nil"/>
              <w:bottom w:val="nil"/>
              <w:right w:val="nil"/>
            </w:tcBorders>
            <w:shd w:val="clear" w:color="auto" w:fill="auto"/>
            <w:noWrap/>
            <w:vAlign w:val="bottom"/>
            <w:hideMark/>
          </w:tcPr>
          <w:p w14:paraId="052CBC2D" w14:textId="77777777" w:rsidR="006B561E" w:rsidRPr="00592FA2" w:rsidRDefault="006B561E" w:rsidP="000A799A">
            <w:pPr>
              <w:widowControl/>
              <w:autoSpaceDE/>
              <w:autoSpaceDN/>
              <w:jc w:val="right"/>
              <w:rPr>
                <w:rFonts w:ascii="Calibri" w:hAnsi="Calibri" w:cs="Calibri"/>
                <w:color w:val="000000"/>
                <w:lang w:val="en-IN" w:eastAsia="en-IN"/>
              </w:rPr>
            </w:pPr>
            <w:r w:rsidRPr="00592FA2">
              <w:rPr>
                <w:rFonts w:ascii="Calibri" w:hAnsi="Calibri" w:cs="Calibri"/>
                <w:color w:val="000000"/>
                <w:lang w:val="en-IN" w:eastAsia="en-IN"/>
              </w:rPr>
              <w:t>14</w:t>
            </w:r>
          </w:p>
        </w:tc>
        <w:tc>
          <w:tcPr>
            <w:tcW w:w="960" w:type="dxa"/>
            <w:tcBorders>
              <w:top w:val="nil"/>
              <w:left w:val="nil"/>
              <w:bottom w:val="nil"/>
              <w:right w:val="nil"/>
            </w:tcBorders>
            <w:shd w:val="clear" w:color="auto" w:fill="auto"/>
            <w:noWrap/>
            <w:vAlign w:val="bottom"/>
            <w:hideMark/>
          </w:tcPr>
          <w:p w14:paraId="15C6873E" w14:textId="77777777" w:rsidR="006B561E" w:rsidRPr="00592FA2" w:rsidRDefault="006B561E" w:rsidP="000A799A">
            <w:pPr>
              <w:widowControl/>
              <w:autoSpaceDE/>
              <w:autoSpaceDN/>
              <w:jc w:val="right"/>
              <w:rPr>
                <w:rFonts w:ascii="Calibri" w:hAnsi="Calibri" w:cs="Calibri"/>
                <w:color w:val="000000"/>
                <w:lang w:val="en-IN" w:eastAsia="en-IN"/>
              </w:rPr>
            </w:pPr>
            <w:r w:rsidRPr="00592FA2">
              <w:rPr>
                <w:rFonts w:ascii="Calibri" w:hAnsi="Calibri" w:cs="Calibri"/>
                <w:color w:val="000000"/>
                <w:lang w:val="en-IN" w:eastAsia="en-IN"/>
              </w:rPr>
              <w:t>14</w:t>
            </w:r>
          </w:p>
        </w:tc>
      </w:tr>
      <w:tr w:rsidR="006B561E" w:rsidRPr="00592FA2" w14:paraId="3C7FB84B" w14:textId="77777777" w:rsidTr="1B99169D">
        <w:trPr>
          <w:trHeight w:val="290"/>
        </w:trPr>
        <w:tc>
          <w:tcPr>
            <w:tcW w:w="960" w:type="dxa"/>
            <w:tcBorders>
              <w:top w:val="nil"/>
              <w:left w:val="nil"/>
              <w:bottom w:val="nil"/>
              <w:right w:val="nil"/>
            </w:tcBorders>
            <w:shd w:val="clear" w:color="auto" w:fill="auto"/>
            <w:noWrap/>
            <w:vAlign w:val="bottom"/>
            <w:hideMark/>
          </w:tcPr>
          <w:p w14:paraId="4818E51F" w14:textId="77777777" w:rsidR="006B561E" w:rsidRPr="00592FA2" w:rsidRDefault="006B561E" w:rsidP="000A799A">
            <w:pPr>
              <w:widowControl/>
              <w:autoSpaceDE/>
              <w:autoSpaceDN/>
              <w:jc w:val="right"/>
              <w:rPr>
                <w:rFonts w:ascii="Calibri" w:hAnsi="Calibri" w:cs="Calibri"/>
                <w:color w:val="000000"/>
                <w:lang w:val="en-IN" w:eastAsia="en-IN"/>
              </w:rPr>
            </w:pPr>
            <w:r w:rsidRPr="00592FA2">
              <w:rPr>
                <w:rFonts w:ascii="Calibri" w:hAnsi="Calibri" w:cs="Calibri"/>
                <w:color w:val="000000"/>
                <w:lang w:val="en-IN" w:eastAsia="en-IN"/>
              </w:rPr>
              <w:t>18</w:t>
            </w:r>
          </w:p>
        </w:tc>
        <w:tc>
          <w:tcPr>
            <w:tcW w:w="960" w:type="dxa"/>
            <w:tcBorders>
              <w:top w:val="nil"/>
              <w:left w:val="nil"/>
              <w:bottom w:val="nil"/>
              <w:right w:val="nil"/>
            </w:tcBorders>
            <w:shd w:val="clear" w:color="auto" w:fill="auto"/>
            <w:noWrap/>
            <w:vAlign w:val="bottom"/>
            <w:hideMark/>
          </w:tcPr>
          <w:p w14:paraId="7D34F29C" w14:textId="77777777" w:rsidR="006B561E" w:rsidRPr="00592FA2" w:rsidRDefault="006B561E" w:rsidP="000A799A">
            <w:pPr>
              <w:widowControl/>
              <w:autoSpaceDE/>
              <w:autoSpaceDN/>
              <w:jc w:val="right"/>
              <w:rPr>
                <w:rFonts w:ascii="Calibri" w:hAnsi="Calibri" w:cs="Calibri"/>
                <w:color w:val="000000"/>
                <w:lang w:val="en-IN" w:eastAsia="en-IN"/>
              </w:rPr>
            </w:pPr>
            <w:r w:rsidRPr="00592FA2">
              <w:rPr>
                <w:rFonts w:ascii="Calibri" w:hAnsi="Calibri" w:cs="Calibri"/>
                <w:color w:val="000000"/>
                <w:lang w:val="en-IN" w:eastAsia="en-IN"/>
              </w:rPr>
              <w:t>18</w:t>
            </w:r>
          </w:p>
        </w:tc>
      </w:tr>
    </w:tbl>
    <w:p w14:paraId="06806448" w14:textId="09279C62" w:rsidR="1B99169D" w:rsidRDefault="1B99169D"/>
    <w:p w14:paraId="1084E6F5" w14:textId="77777777" w:rsidR="006B561E" w:rsidRDefault="006B561E" w:rsidP="006B561E">
      <w:pPr>
        <w:pStyle w:val="BodyText"/>
        <w:spacing w:before="5"/>
        <w:rPr>
          <w:color w:val="000000" w:themeColor="text1"/>
        </w:rPr>
      </w:pPr>
    </w:p>
    <w:p w14:paraId="69AFC3BD" w14:textId="77777777" w:rsidR="006B561E" w:rsidRPr="006B561E" w:rsidRDefault="006B561E" w:rsidP="006B561E">
      <w:pPr>
        <w:pStyle w:val="BodyText"/>
        <w:spacing w:before="5"/>
        <w:rPr>
          <w:b/>
          <w:color w:val="000000" w:themeColor="text1"/>
          <w:u w:val="single"/>
        </w:rPr>
      </w:pPr>
      <w:r w:rsidRPr="006B561E">
        <w:rPr>
          <w:b/>
          <w:color w:val="000000" w:themeColor="text1"/>
          <w:u w:val="single"/>
        </w:rPr>
        <w:t>OUTPUT:</w:t>
      </w:r>
    </w:p>
    <w:p w14:paraId="364B0712" w14:textId="77777777" w:rsidR="006B561E" w:rsidRDefault="414D46F4" w:rsidP="006B561E">
      <w:pPr>
        <w:pStyle w:val="BodyText"/>
        <w:spacing w:before="5"/>
        <w:rPr>
          <w:color w:val="000000" w:themeColor="text1"/>
        </w:rPr>
      </w:pPr>
      <w:r>
        <w:rPr>
          <w:noProof/>
        </w:rPr>
        <w:lastRenderedPageBreak/>
        <w:drawing>
          <wp:inline distT="0" distB="0" distL="0" distR="0" wp14:anchorId="1DCA877A" wp14:editId="000662E5">
            <wp:extent cx="5765800" cy="33972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117">
                      <a:extLst>
                        <a:ext uri="{28A0092B-C50C-407E-A947-70E740481C1C}">
                          <a14:useLocalDpi xmlns:a14="http://schemas.microsoft.com/office/drawing/2010/main" val="0"/>
                        </a:ext>
                      </a:extLst>
                    </a:blip>
                    <a:stretch>
                      <a:fillRect/>
                    </a:stretch>
                  </pic:blipFill>
                  <pic:spPr>
                    <a:xfrm>
                      <a:off x="0" y="0"/>
                      <a:ext cx="5765800" cy="3397250"/>
                    </a:xfrm>
                    <a:prstGeom prst="rect">
                      <a:avLst/>
                    </a:prstGeom>
                  </pic:spPr>
                </pic:pic>
              </a:graphicData>
            </a:graphic>
          </wp:inline>
        </w:drawing>
      </w:r>
    </w:p>
    <w:p w14:paraId="7360F175" w14:textId="77777777" w:rsidR="006B561E" w:rsidRPr="006B561E" w:rsidRDefault="006B561E" w:rsidP="006B561E">
      <w:pPr>
        <w:pStyle w:val="Heading1"/>
        <w:spacing w:before="69" w:line="360" w:lineRule="auto"/>
        <w:ind w:right="715"/>
      </w:pPr>
      <w:r w:rsidRPr="006B561E">
        <w:rPr>
          <w:u w:val="thick"/>
        </w:rPr>
        <w:t>Program 9</w:t>
      </w:r>
      <w:r w:rsidRPr="006B561E">
        <w:t>.Write a program to implement K-nearest neighbor algorithm to classify iris dataset. Print both correct and wrong predication using python machine learning.</w:t>
      </w:r>
    </w:p>
    <w:p w14:paraId="6BB84DC5" w14:textId="77777777" w:rsidR="006B561E" w:rsidRDefault="006B561E" w:rsidP="006B561E">
      <w:pPr>
        <w:pStyle w:val="BodyText"/>
        <w:spacing w:before="6" w:line="360" w:lineRule="auto"/>
        <w:ind w:left="851" w:right="574"/>
        <w:jc w:val="both"/>
      </w:pPr>
      <w:r>
        <w:t xml:space="preserve">K-nearest     neighbors     algorithm (k-NN)     is     a </w:t>
      </w:r>
      <w:hyperlink r:id="rId118">
        <w:r>
          <w:rPr>
            <w:u w:val="single"/>
          </w:rPr>
          <w:t>non-parametric</w:t>
        </w:r>
        <w:r>
          <w:t xml:space="preserve"> </w:t>
        </w:r>
      </w:hyperlink>
      <w:r>
        <w:t>method      used    for</w:t>
      </w:r>
      <w:hyperlink r:id="rId119">
        <w:r>
          <w:t xml:space="preserve"> </w:t>
        </w:r>
        <w:r>
          <w:rPr>
            <w:u w:val="single"/>
          </w:rPr>
          <w:t>classification</w:t>
        </w:r>
        <w:r>
          <w:t xml:space="preserve"> </w:t>
        </w:r>
      </w:hyperlink>
      <w:r>
        <w:t>and</w:t>
      </w:r>
      <w:hyperlink r:id="rId120">
        <w:r>
          <w:t xml:space="preserve"> </w:t>
        </w:r>
        <w:r>
          <w:rPr>
            <w:u w:val="single"/>
          </w:rPr>
          <w:t>regression</w:t>
        </w:r>
        <w:r>
          <w:t>.</w:t>
        </w:r>
      </w:hyperlink>
      <w:hyperlink r:id="rId121" w:anchor="cite_note-1">
        <w:r>
          <w:rPr>
            <w:u w:val="single"/>
            <w:vertAlign w:val="superscript"/>
          </w:rPr>
          <w:t>[1]</w:t>
        </w:r>
        <w:r>
          <w:t xml:space="preserve"> </w:t>
        </w:r>
      </w:hyperlink>
      <w:r>
        <w:rPr>
          <w:spacing w:val="-3"/>
        </w:rPr>
        <w:t xml:space="preserve">In </w:t>
      </w:r>
      <w:r>
        <w:t>both cases, the input consists of the k closest training examples in the</w:t>
      </w:r>
      <w:hyperlink r:id="rId122">
        <w:r>
          <w:t xml:space="preserve"> </w:t>
        </w:r>
        <w:r>
          <w:rPr>
            <w:u w:val="single"/>
          </w:rPr>
          <w:t>feature space</w:t>
        </w:r>
        <w:r>
          <w:t xml:space="preserve">. </w:t>
        </w:r>
      </w:hyperlink>
      <w:r>
        <w:t>The output depends on whether k-NN is used for classification or</w:t>
      </w:r>
      <w:r>
        <w:rPr>
          <w:spacing w:val="-2"/>
        </w:rPr>
        <w:t xml:space="preserve"> </w:t>
      </w:r>
      <w:r>
        <w:t>regression.</w:t>
      </w:r>
    </w:p>
    <w:p w14:paraId="40C6A385" w14:textId="77777777" w:rsidR="006B561E" w:rsidRDefault="006B561E" w:rsidP="006B561E">
      <w:pPr>
        <w:pStyle w:val="ListParagraph"/>
        <w:tabs>
          <w:tab w:val="left" w:pos="2002"/>
        </w:tabs>
        <w:spacing w:line="360" w:lineRule="auto"/>
        <w:ind w:left="851" w:right="574" w:firstLine="0"/>
        <w:jc w:val="both"/>
        <w:rPr>
          <w:sz w:val="24"/>
        </w:rPr>
      </w:pPr>
      <w:r>
        <w:rPr>
          <w:sz w:val="24"/>
        </w:rPr>
        <w:t xml:space="preserve">K-NN is a type of </w:t>
      </w:r>
      <w:hyperlink r:id="rId123">
        <w:r>
          <w:rPr>
            <w:sz w:val="24"/>
            <w:u w:val="single"/>
          </w:rPr>
          <w:t>instance-based learning</w:t>
        </w:r>
        <w:r>
          <w:rPr>
            <w:sz w:val="24"/>
          </w:rPr>
          <w:t>,</w:t>
        </w:r>
      </w:hyperlink>
      <w:r>
        <w:rPr>
          <w:sz w:val="24"/>
        </w:rPr>
        <w:t xml:space="preserve"> or</w:t>
      </w:r>
      <w:hyperlink r:id="rId124">
        <w:r>
          <w:rPr>
            <w:sz w:val="24"/>
          </w:rPr>
          <w:t xml:space="preserve"> </w:t>
        </w:r>
        <w:r>
          <w:rPr>
            <w:sz w:val="24"/>
            <w:u w:val="single"/>
          </w:rPr>
          <w:t>lazy learning</w:t>
        </w:r>
        <w:r>
          <w:rPr>
            <w:sz w:val="24"/>
          </w:rPr>
          <w:t>,</w:t>
        </w:r>
      </w:hyperlink>
      <w:r>
        <w:rPr>
          <w:sz w:val="24"/>
        </w:rPr>
        <w:t xml:space="preserve"> where the function is only approximated locally and all computation is deferred until classification. The k-NN algorithm is among the simplest of all</w:t>
      </w:r>
      <w:hyperlink r:id="rId125">
        <w:r>
          <w:rPr>
            <w:sz w:val="24"/>
          </w:rPr>
          <w:t xml:space="preserve"> </w:t>
        </w:r>
        <w:r>
          <w:rPr>
            <w:sz w:val="24"/>
            <w:u w:val="single"/>
          </w:rPr>
          <w:t>machine learning</w:t>
        </w:r>
        <w:r>
          <w:rPr>
            <w:spacing w:val="-5"/>
            <w:sz w:val="24"/>
          </w:rPr>
          <w:t xml:space="preserve"> </w:t>
        </w:r>
      </w:hyperlink>
      <w:r>
        <w:rPr>
          <w:sz w:val="24"/>
        </w:rPr>
        <w:t>algorithms.</w:t>
      </w:r>
    </w:p>
    <w:p w14:paraId="3B753AC4" w14:textId="77777777" w:rsidR="006B561E" w:rsidRDefault="006B561E" w:rsidP="006B561E">
      <w:pPr>
        <w:pStyle w:val="BodyText"/>
        <w:spacing w:line="275" w:lineRule="exact"/>
        <w:ind w:left="851" w:right="574"/>
        <w:jc w:val="both"/>
      </w:pPr>
      <w:r>
        <w:t>The kNN task can be broken down into writing 3 primary functions:</w:t>
      </w:r>
    </w:p>
    <w:p w14:paraId="06BB645D" w14:textId="77777777" w:rsidR="006B561E" w:rsidRDefault="006B561E" w:rsidP="00D74353">
      <w:pPr>
        <w:pStyle w:val="ListParagraph"/>
        <w:numPr>
          <w:ilvl w:val="1"/>
          <w:numId w:val="34"/>
        </w:numPr>
        <w:tabs>
          <w:tab w:val="left" w:pos="4292"/>
          <w:tab w:val="left" w:pos="5168"/>
          <w:tab w:val="left" w:pos="6538"/>
          <w:tab w:val="left" w:pos="7917"/>
          <w:tab w:val="left" w:pos="8848"/>
          <w:tab w:val="left" w:pos="9791"/>
        </w:tabs>
        <w:spacing w:before="140"/>
        <w:ind w:left="1418" w:right="715" w:hanging="284"/>
        <w:rPr>
          <w:sz w:val="24"/>
        </w:rPr>
      </w:pPr>
      <w:r>
        <w:rPr>
          <w:sz w:val="24"/>
        </w:rPr>
        <w:t>Calculate the distance between any two points</w:t>
      </w:r>
    </w:p>
    <w:p w14:paraId="495CE7C3" w14:textId="77777777" w:rsidR="006B561E" w:rsidRDefault="006B561E" w:rsidP="00D74353">
      <w:pPr>
        <w:pStyle w:val="ListParagraph"/>
        <w:numPr>
          <w:ilvl w:val="1"/>
          <w:numId w:val="34"/>
        </w:numPr>
        <w:tabs>
          <w:tab w:val="left" w:pos="2496"/>
          <w:tab w:val="left" w:pos="2497"/>
          <w:tab w:val="left" w:pos="3211"/>
          <w:tab w:val="left" w:pos="3781"/>
          <w:tab w:val="left" w:pos="4738"/>
          <w:tab w:val="left" w:pos="6082"/>
          <w:tab w:val="left" w:pos="6907"/>
          <w:tab w:val="left" w:pos="7422"/>
          <w:tab w:val="left" w:pos="8192"/>
          <w:tab w:val="left" w:pos="8842"/>
          <w:tab w:val="left" w:pos="9557"/>
        </w:tabs>
        <w:spacing w:before="136"/>
        <w:ind w:left="1418" w:right="715" w:hanging="284"/>
        <w:rPr>
          <w:sz w:val="24"/>
        </w:rPr>
      </w:pPr>
      <w:r>
        <w:rPr>
          <w:sz w:val="24"/>
        </w:rPr>
        <w:t>Find the nearest neighbours based</w:t>
      </w:r>
      <w:r>
        <w:rPr>
          <w:sz w:val="24"/>
        </w:rPr>
        <w:tab/>
        <w:t>on these pair wise distances</w:t>
      </w:r>
    </w:p>
    <w:p w14:paraId="4ED7C52B" w14:textId="77777777" w:rsidR="007F19C3" w:rsidRDefault="006B561E" w:rsidP="00D74353">
      <w:pPr>
        <w:pStyle w:val="ListParagraph"/>
        <w:numPr>
          <w:ilvl w:val="1"/>
          <w:numId w:val="34"/>
        </w:numPr>
        <w:tabs>
          <w:tab w:val="left" w:pos="2281"/>
        </w:tabs>
        <w:spacing w:before="140"/>
        <w:ind w:left="1418" w:right="715" w:hanging="284"/>
        <w:rPr>
          <w:sz w:val="24"/>
        </w:rPr>
      </w:pPr>
      <w:r>
        <w:rPr>
          <w:sz w:val="24"/>
        </w:rPr>
        <w:t>Majority vote on a class labels based on the nearest neighbour</w:t>
      </w:r>
      <w:r>
        <w:rPr>
          <w:spacing w:val="-6"/>
          <w:sz w:val="24"/>
        </w:rPr>
        <w:t xml:space="preserve"> </w:t>
      </w:r>
      <w:r>
        <w:rPr>
          <w:sz w:val="24"/>
        </w:rPr>
        <w:t>list</w:t>
      </w:r>
    </w:p>
    <w:p w14:paraId="38A4CB42" w14:textId="77777777" w:rsidR="007F19C3" w:rsidRDefault="007F19C3" w:rsidP="007F19C3">
      <w:pPr>
        <w:pStyle w:val="ListParagraph"/>
        <w:tabs>
          <w:tab w:val="left" w:pos="2281"/>
        </w:tabs>
        <w:spacing w:before="140"/>
        <w:ind w:left="1800" w:right="715" w:firstLine="0"/>
        <w:rPr>
          <w:sz w:val="24"/>
        </w:rPr>
      </w:pPr>
    </w:p>
    <w:p w14:paraId="46F391E9" w14:textId="77777777" w:rsidR="007F19C3" w:rsidRPr="00F03DFD" w:rsidRDefault="4C55B97A" w:rsidP="00F03DFD">
      <w:pPr>
        <w:tabs>
          <w:tab w:val="left" w:pos="2281"/>
        </w:tabs>
        <w:spacing w:before="140"/>
        <w:ind w:left="1134" w:right="715"/>
        <w:rPr>
          <w:sz w:val="24"/>
        </w:rPr>
      </w:pPr>
      <w:r>
        <w:rPr>
          <w:noProof/>
        </w:rPr>
        <w:lastRenderedPageBreak/>
        <w:drawing>
          <wp:inline distT="0" distB="0" distL="0" distR="0" wp14:anchorId="21DE8781" wp14:editId="5E862807">
            <wp:extent cx="5499101" cy="3187700"/>
            <wp:effectExtent l="0" t="0" r="6350" b="0"/>
            <wp:docPr id="22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pic:nvPicPr>
                  <pic:blipFill>
                    <a:blip r:embed="rId126">
                      <a:extLst>
                        <a:ext uri="{28A0092B-C50C-407E-A947-70E740481C1C}">
                          <a14:useLocalDpi xmlns:a14="http://schemas.microsoft.com/office/drawing/2010/main" val="0"/>
                        </a:ext>
                      </a:extLst>
                    </a:blip>
                    <a:stretch>
                      <a:fillRect/>
                    </a:stretch>
                  </pic:blipFill>
                  <pic:spPr>
                    <a:xfrm>
                      <a:off x="0" y="0"/>
                      <a:ext cx="5499101" cy="3187700"/>
                    </a:xfrm>
                    <a:prstGeom prst="rect">
                      <a:avLst/>
                    </a:prstGeom>
                  </pic:spPr>
                </pic:pic>
              </a:graphicData>
            </a:graphic>
          </wp:inline>
        </w:drawing>
      </w:r>
    </w:p>
    <w:p w14:paraId="58307C1A" w14:textId="77777777" w:rsidR="007F19C3" w:rsidRDefault="007F19C3" w:rsidP="007F19C3">
      <w:pPr>
        <w:spacing w:before="90"/>
        <w:ind w:left="284"/>
        <w:rPr>
          <w:b/>
          <w:sz w:val="24"/>
        </w:rPr>
      </w:pPr>
      <w:r>
        <w:rPr>
          <w:b/>
          <w:color w:val="111111"/>
          <w:sz w:val="24"/>
        </w:rPr>
        <w:t>Dataset</w:t>
      </w:r>
    </w:p>
    <w:p w14:paraId="12E87D39" w14:textId="77777777" w:rsidR="007F19C3" w:rsidRDefault="007F19C3" w:rsidP="00F03DFD">
      <w:pPr>
        <w:pStyle w:val="BodyText"/>
        <w:spacing w:before="134" w:line="360" w:lineRule="auto"/>
        <w:ind w:left="284" w:right="235"/>
        <w:jc w:val="both"/>
      </w:pPr>
      <w:r>
        <w:rPr>
          <w:color w:val="111111"/>
        </w:rPr>
        <w:t xml:space="preserve">Iris dataset, consists of flower measurements for three species of iris flower. </w:t>
      </w:r>
      <w:r>
        <w:t>Our task is to predict the species labels of a set of flowers based on their flower measurements. Since you‟ll be building a predictor based on a set of known correct</w:t>
      </w:r>
      <w:r>
        <w:rPr>
          <w:spacing w:val="-22"/>
        </w:rPr>
        <w:t xml:space="preserve"> </w:t>
      </w:r>
      <w:r>
        <w:t>classifications</w:t>
      </w:r>
    </w:p>
    <w:p w14:paraId="556EAC70" w14:textId="77777777" w:rsidR="00F03DFD" w:rsidRPr="00F03DFD" w:rsidRDefault="007F19C3" w:rsidP="00F03DFD">
      <w:pPr>
        <w:pStyle w:val="BodyText"/>
        <w:spacing w:before="134" w:line="360" w:lineRule="auto"/>
        <w:ind w:left="284" w:right="235"/>
        <w:jc w:val="both"/>
        <w:rPr>
          <w:color w:val="111111"/>
        </w:rPr>
      </w:pPr>
      <w:r w:rsidRPr="00F03DFD">
        <w:rPr>
          <w:color w:val="111111"/>
        </w:rPr>
        <w:t>The data set contains 3 classes of 151 instances each, where each class refers to a type of iris plant. One class is linearly separable from the other 2; the latter are NOT linearly</w:t>
      </w:r>
      <w:r w:rsidR="00F03DFD" w:rsidRPr="00F03DFD">
        <w:rPr>
          <w:color w:val="111111"/>
        </w:rPr>
        <w:t xml:space="preserve"> separable from each other.</w:t>
      </w:r>
    </w:p>
    <w:p w14:paraId="2B1F9AC3" w14:textId="77777777" w:rsidR="00F03DFD" w:rsidRDefault="00F03DFD" w:rsidP="00F03DFD">
      <w:pPr>
        <w:spacing w:before="137"/>
        <w:ind w:left="426"/>
        <w:rPr>
          <w:sz w:val="24"/>
        </w:rPr>
      </w:pPr>
      <w:r>
        <w:rPr>
          <w:b/>
          <w:sz w:val="24"/>
        </w:rPr>
        <w:t xml:space="preserve">Predicted attribute: </w:t>
      </w:r>
      <w:r>
        <w:rPr>
          <w:sz w:val="24"/>
        </w:rPr>
        <w:t>class of iris plant</w:t>
      </w:r>
    </w:p>
    <w:p w14:paraId="18589EDF" w14:textId="77777777" w:rsidR="00F03DFD" w:rsidRPr="005C6394" w:rsidRDefault="00F03DFD" w:rsidP="00F03DFD">
      <w:pPr>
        <w:pStyle w:val="Heading3"/>
        <w:spacing w:before="144"/>
        <w:ind w:left="426"/>
        <w:rPr>
          <w:color w:val="000000" w:themeColor="text1"/>
        </w:rPr>
      </w:pPr>
      <w:r w:rsidRPr="005C6394">
        <w:rPr>
          <w:color w:val="000000" w:themeColor="text1"/>
        </w:rPr>
        <w:t>Attribute Information:</w:t>
      </w:r>
    </w:p>
    <w:p w14:paraId="28AC1B28" w14:textId="77777777" w:rsidR="00F03DFD" w:rsidRPr="005C6394" w:rsidRDefault="00F03DFD" w:rsidP="00F03DFD">
      <w:pPr>
        <w:pStyle w:val="BodyText"/>
        <w:spacing w:before="10"/>
        <w:ind w:left="426"/>
        <w:rPr>
          <w:b/>
          <w:color w:val="000000" w:themeColor="text1"/>
          <w:sz w:val="35"/>
        </w:rPr>
      </w:pPr>
    </w:p>
    <w:p w14:paraId="137BA577" w14:textId="77777777" w:rsidR="00F03DFD" w:rsidRPr="005C6394" w:rsidRDefault="00F03DFD" w:rsidP="00D74353">
      <w:pPr>
        <w:pStyle w:val="ListParagraph"/>
        <w:numPr>
          <w:ilvl w:val="2"/>
          <w:numId w:val="34"/>
        </w:numPr>
        <w:tabs>
          <w:tab w:val="left" w:pos="2702"/>
        </w:tabs>
        <w:spacing w:before="1"/>
        <w:ind w:left="426"/>
        <w:rPr>
          <w:color w:val="000000" w:themeColor="text1"/>
          <w:sz w:val="24"/>
        </w:rPr>
      </w:pPr>
      <w:r w:rsidRPr="005C6394">
        <w:rPr>
          <w:color w:val="000000" w:themeColor="text1"/>
          <w:sz w:val="24"/>
        </w:rPr>
        <w:t>sepal length in</w:t>
      </w:r>
      <w:r w:rsidRPr="005C6394">
        <w:rPr>
          <w:color w:val="000000" w:themeColor="text1"/>
          <w:spacing w:val="-1"/>
          <w:sz w:val="24"/>
        </w:rPr>
        <w:t xml:space="preserve"> </w:t>
      </w:r>
      <w:r w:rsidRPr="005C6394">
        <w:rPr>
          <w:color w:val="000000" w:themeColor="text1"/>
          <w:sz w:val="24"/>
        </w:rPr>
        <w:t>cm</w:t>
      </w:r>
    </w:p>
    <w:p w14:paraId="69B289E8" w14:textId="77777777" w:rsidR="00F03DFD" w:rsidRPr="005C6394" w:rsidRDefault="00F03DFD" w:rsidP="00D74353">
      <w:pPr>
        <w:pStyle w:val="ListParagraph"/>
        <w:numPr>
          <w:ilvl w:val="2"/>
          <w:numId w:val="34"/>
        </w:numPr>
        <w:tabs>
          <w:tab w:val="left" w:pos="2761"/>
        </w:tabs>
        <w:spacing w:before="139"/>
        <w:ind w:left="426" w:hanging="240"/>
        <w:rPr>
          <w:color w:val="000000" w:themeColor="text1"/>
          <w:sz w:val="24"/>
        </w:rPr>
      </w:pPr>
      <w:r w:rsidRPr="005C6394">
        <w:rPr>
          <w:color w:val="000000" w:themeColor="text1"/>
          <w:sz w:val="24"/>
        </w:rPr>
        <w:t>sepal width in</w:t>
      </w:r>
      <w:r w:rsidRPr="005C6394">
        <w:rPr>
          <w:color w:val="000000" w:themeColor="text1"/>
          <w:spacing w:val="-3"/>
          <w:sz w:val="24"/>
        </w:rPr>
        <w:t xml:space="preserve"> </w:t>
      </w:r>
      <w:r w:rsidRPr="005C6394">
        <w:rPr>
          <w:color w:val="000000" w:themeColor="text1"/>
          <w:sz w:val="24"/>
        </w:rPr>
        <w:t>cm</w:t>
      </w:r>
    </w:p>
    <w:p w14:paraId="1AF8BE6D" w14:textId="77777777" w:rsidR="00F03DFD" w:rsidRPr="005C6394" w:rsidRDefault="00F03DFD" w:rsidP="00D74353">
      <w:pPr>
        <w:pStyle w:val="ListParagraph"/>
        <w:numPr>
          <w:ilvl w:val="2"/>
          <w:numId w:val="34"/>
        </w:numPr>
        <w:tabs>
          <w:tab w:val="left" w:pos="2761"/>
        </w:tabs>
        <w:spacing w:before="137"/>
        <w:ind w:left="426" w:hanging="240"/>
        <w:rPr>
          <w:color w:val="000000" w:themeColor="text1"/>
          <w:sz w:val="24"/>
        </w:rPr>
      </w:pPr>
      <w:r w:rsidRPr="005C6394">
        <w:rPr>
          <w:color w:val="000000" w:themeColor="text1"/>
          <w:sz w:val="24"/>
        </w:rPr>
        <w:t>petal length in</w:t>
      </w:r>
      <w:r w:rsidRPr="005C6394">
        <w:rPr>
          <w:color w:val="000000" w:themeColor="text1"/>
          <w:spacing w:val="-4"/>
          <w:sz w:val="24"/>
        </w:rPr>
        <w:t xml:space="preserve"> </w:t>
      </w:r>
      <w:r w:rsidRPr="005C6394">
        <w:rPr>
          <w:color w:val="000000" w:themeColor="text1"/>
          <w:sz w:val="24"/>
        </w:rPr>
        <w:t>cm</w:t>
      </w:r>
    </w:p>
    <w:p w14:paraId="7C3533DF" w14:textId="77777777" w:rsidR="00F03DFD" w:rsidRPr="005C6394" w:rsidRDefault="00F03DFD" w:rsidP="00D74353">
      <w:pPr>
        <w:pStyle w:val="ListParagraph"/>
        <w:numPr>
          <w:ilvl w:val="2"/>
          <w:numId w:val="34"/>
        </w:numPr>
        <w:tabs>
          <w:tab w:val="left" w:pos="2761"/>
        </w:tabs>
        <w:spacing w:before="139"/>
        <w:ind w:left="426" w:hanging="240"/>
        <w:rPr>
          <w:color w:val="000000" w:themeColor="text1"/>
          <w:sz w:val="24"/>
        </w:rPr>
      </w:pPr>
      <w:r w:rsidRPr="005C6394">
        <w:rPr>
          <w:color w:val="000000" w:themeColor="text1"/>
          <w:sz w:val="24"/>
        </w:rPr>
        <w:t>petal width in</w:t>
      </w:r>
      <w:r w:rsidRPr="005C6394">
        <w:rPr>
          <w:color w:val="000000" w:themeColor="text1"/>
          <w:spacing w:val="-1"/>
          <w:sz w:val="24"/>
        </w:rPr>
        <w:t xml:space="preserve"> </w:t>
      </w:r>
      <w:r w:rsidRPr="005C6394">
        <w:rPr>
          <w:color w:val="000000" w:themeColor="text1"/>
          <w:sz w:val="24"/>
        </w:rPr>
        <w:t>cm</w:t>
      </w:r>
    </w:p>
    <w:p w14:paraId="59DE7374" w14:textId="77777777" w:rsidR="00F03DFD" w:rsidRPr="005C6394" w:rsidRDefault="00F03DFD" w:rsidP="00F03DFD">
      <w:pPr>
        <w:pStyle w:val="BodyText"/>
        <w:spacing w:before="4"/>
        <w:ind w:left="426"/>
        <w:rPr>
          <w:color w:val="000000" w:themeColor="text1"/>
          <w:sz w:val="36"/>
        </w:rPr>
      </w:pPr>
    </w:p>
    <w:p w14:paraId="05EC309B" w14:textId="77777777" w:rsidR="00F03DFD" w:rsidRPr="005C6394" w:rsidRDefault="00F03DFD" w:rsidP="00F03DFD">
      <w:pPr>
        <w:pStyle w:val="Heading3"/>
        <w:ind w:left="426"/>
        <w:rPr>
          <w:color w:val="000000" w:themeColor="text1"/>
        </w:rPr>
      </w:pPr>
      <w:r w:rsidRPr="005C6394">
        <w:rPr>
          <w:color w:val="000000" w:themeColor="text1"/>
        </w:rPr>
        <w:t>Class:</w:t>
      </w:r>
    </w:p>
    <w:p w14:paraId="36A7ABE8" w14:textId="77777777" w:rsidR="00F03DFD" w:rsidRPr="005C6394" w:rsidRDefault="00F03DFD" w:rsidP="00D74353">
      <w:pPr>
        <w:pStyle w:val="ListParagraph"/>
        <w:numPr>
          <w:ilvl w:val="0"/>
          <w:numId w:val="36"/>
        </w:numPr>
        <w:tabs>
          <w:tab w:val="left" w:pos="1943"/>
        </w:tabs>
        <w:spacing w:before="137"/>
        <w:ind w:left="426"/>
        <w:rPr>
          <w:color w:val="000000" w:themeColor="text1"/>
          <w:sz w:val="24"/>
        </w:rPr>
      </w:pPr>
      <w:r w:rsidRPr="005C6394">
        <w:rPr>
          <w:color w:val="000000" w:themeColor="text1"/>
          <w:sz w:val="24"/>
        </w:rPr>
        <w:t>Iris</w:t>
      </w:r>
      <w:r w:rsidRPr="005C6394">
        <w:rPr>
          <w:color w:val="000000" w:themeColor="text1"/>
          <w:spacing w:val="-1"/>
          <w:sz w:val="24"/>
        </w:rPr>
        <w:t xml:space="preserve"> </w:t>
      </w:r>
      <w:r w:rsidRPr="005C6394">
        <w:rPr>
          <w:color w:val="000000" w:themeColor="text1"/>
          <w:sz w:val="24"/>
        </w:rPr>
        <w:t>Setosa</w:t>
      </w:r>
    </w:p>
    <w:p w14:paraId="0C5CBA87" w14:textId="77777777" w:rsidR="00F03DFD" w:rsidRPr="005C6394" w:rsidRDefault="00F03DFD" w:rsidP="00D74353">
      <w:pPr>
        <w:pStyle w:val="ListParagraph"/>
        <w:numPr>
          <w:ilvl w:val="0"/>
          <w:numId w:val="36"/>
        </w:numPr>
        <w:tabs>
          <w:tab w:val="left" w:pos="1943"/>
        </w:tabs>
        <w:spacing w:before="139"/>
        <w:ind w:left="426"/>
        <w:rPr>
          <w:color w:val="000000" w:themeColor="text1"/>
          <w:sz w:val="24"/>
        </w:rPr>
      </w:pPr>
      <w:r w:rsidRPr="005C6394">
        <w:rPr>
          <w:color w:val="000000" w:themeColor="text1"/>
          <w:sz w:val="24"/>
        </w:rPr>
        <w:t>Iris</w:t>
      </w:r>
      <w:r w:rsidRPr="005C6394">
        <w:rPr>
          <w:color w:val="000000" w:themeColor="text1"/>
          <w:spacing w:val="-1"/>
          <w:sz w:val="24"/>
        </w:rPr>
        <w:t xml:space="preserve"> </w:t>
      </w:r>
      <w:r w:rsidRPr="005C6394">
        <w:rPr>
          <w:color w:val="000000" w:themeColor="text1"/>
          <w:sz w:val="24"/>
        </w:rPr>
        <w:t>Versicolour</w:t>
      </w:r>
    </w:p>
    <w:p w14:paraId="4890B90B" w14:textId="77777777" w:rsidR="00F03DFD" w:rsidRPr="005C6394" w:rsidRDefault="00F03DFD" w:rsidP="00D74353">
      <w:pPr>
        <w:pStyle w:val="ListParagraph"/>
        <w:numPr>
          <w:ilvl w:val="0"/>
          <w:numId w:val="36"/>
        </w:numPr>
        <w:tabs>
          <w:tab w:val="left" w:pos="1943"/>
        </w:tabs>
        <w:spacing w:before="137"/>
        <w:ind w:left="426"/>
        <w:rPr>
          <w:color w:val="000000" w:themeColor="text1"/>
          <w:sz w:val="24"/>
        </w:rPr>
      </w:pPr>
      <w:r w:rsidRPr="005C6394">
        <w:rPr>
          <w:color w:val="000000" w:themeColor="text1"/>
          <w:sz w:val="24"/>
        </w:rPr>
        <w:t>Iris</w:t>
      </w:r>
      <w:r w:rsidRPr="005C6394">
        <w:rPr>
          <w:color w:val="000000" w:themeColor="text1"/>
          <w:spacing w:val="-1"/>
          <w:sz w:val="24"/>
        </w:rPr>
        <w:t xml:space="preserve"> </w:t>
      </w:r>
      <w:r w:rsidRPr="005C6394">
        <w:rPr>
          <w:color w:val="000000" w:themeColor="text1"/>
          <w:sz w:val="24"/>
        </w:rPr>
        <w:t>Virginica</w:t>
      </w:r>
    </w:p>
    <w:p w14:paraId="7CB7E4D9" w14:textId="77777777" w:rsidR="00F03DFD" w:rsidRPr="005C6394" w:rsidRDefault="00F03DFD" w:rsidP="00F03DFD">
      <w:pPr>
        <w:pStyle w:val="BodyText"/>
        <w:spacing w:before="8"/>
        <w:ind w:left="426"/>
        <w:rPr>
          <w:color w:val="000000" w:themeColor="text1"/>
          <w:sz w:val="36"/>
        </w:rPr>
      </w:pPr>
    </w:p>
    <w:p w14:paraId="01DE9156" w14:textId="77777777" w:rsidR="00F03DFD" w:rsidRPr="005C6394" w:rsidRDefault="00F03DFD" w:rsidP="00F03DFD">
      <w:pPr>
        <w:pStyle w:val="Heading3"/>
        <w:ind w:left="426"/>
        <w:rPr>
          <w:color w:val="000000" w:themeColor="text1"/>
        </w:rPr>
      </w:pPr>
      <w:r w:rsidRPr="005C6394">
        <w:rPr>
          <w:color w:val="000000" w:themeColor="text1"/>
        </w:rPr>
        <w:lastRenderedPageBreak/>
        <w:t>Algorithm</w:t>
      </w:r>
    </w:p>
    <w:p w14:paraId="4BD2D9FB" w14:textId="77777777" w:rsidR="00F03DFD" w:rsidRPr="005C6394" w:rsidRDefault="00F03DFD" w:rsidP="00D74353">
      <w:pPr>
        <w:pStyle w:val="ListParagraph"/>
        <w:numPr>
          <w:ilvl w:val="0"/>
          <w:numId w:val="35"/>
        </w:numPr>
        <w:tabs>
          <w:tab w:val="left" w:pos="2161"/>
        </w:tabs>
        <w:spacing w:before="135"/>
        <w:ind w:left="426"/>
        <w:rPr>
          <w:color w:val="000000" w:themeColor="text1"/>
          <w:sz w:val="24"/>
        </w:rPr>
      </w:pPr>
      <w:r w:rsidRPr="005C6394">
        <w:rPr>
          <w:color w:val="000000" w:themeColor="text1"/>
          <w:sz w:val="24"/>
        </w:rPr>
        <w:t>Load the data and split into train and test</w:t>
      </w:r>
      <w:r w:rsidRPr="005C6394">
        <w:rPr>
          <w:color w:val="000000" w:themeColor="text1"/>
          <w:spacing w:val="-1"/>
          <w:sz w:val="24"/>
        </w:rPr>
        <w:t xml:space="preserve"> </w:t>
      </w:r>
      <w:r w:rsidRPr="005C6394">
        <w:rPr>
          <w:color w:val="000000" w:themeColor="text1"/>
          <w:sz w:val="24"/>
        </w:rPr>
        <w:t>sets.</w:t>
      </w:r>
    </w:p>
    <w:p w14:paraId="58989C49" w14:textId="77777777" w:rsidR="00F03DFD" w:rsidRPr="005C6394" w:rsidRDefault="00F03DFD" w:rsidP="00D74353">
      <w:pPr>
        <w:pStyle w:val="ListParagraph"/>
        <w:numPr>
          <w:ilvl w:val="0"/>
          <w:numId w:val="35"/>
        </w:numPr>
        <w:tabs>
          <w:tab w:val="left" w:pos="2161"/>
        </w:tabs>
        <w:spacing w:before="137"/>
        <w:ind w:left="426"/>
        <w:rPr>
          <w:color w:val="000000" w:themeColor="text1"/>
          <w:sz w:val="24"/>
        </w:rPr>
      </w:pPr>
      <w:r w:rsidRPr="005C6394">
        <w:rPr>
          <w:color w:val="000000" w:themeColor="text1"/>
          <w:sz w:val="24"/>
        </w:rPr>
        <w:t>Need a measure of</w:t>
      </w:r>
      <w:r w:rsidRPr="005C6394">
        <w:rPr>
          <w:color w:val="000000" w:themeColor="text1"/>
          <w:spacing w:val="-3"/>
          <w:sz w:val="24"/>
        </w:rPr>
        <w:t xml:space="preserve"> </w:t>
      </w:r>
      <w:r w:rsidRPr="005C6394">
        <w:rPr>
          <w:color w:val="000000" w:themeColor="text1"/>
          <w:sz w:val="24"/>
        </w:rPr>
        <w:t>similarity.</w:t>
      </w:r>
    </w:p>
    <w:p w14:paraId="1F9D641A" w14:textId="77777777" w:rsidR="00F03DFD" w:rsidRPr="005C6394" w:rsidRDefault="00F03DFD" w:rsidP="00D74353">
      <w:pPr>
        <w:pStyle w:val="ListParagraph"/>
        <w:numPr>
          <w:ilvl w:val="0"/>
          <w:numId w:val="35"/>
        </w:numPr>
        <w:tabs>
          <w:tab w:val="left" w:pos="2161"/>
        </w:tabs>
        <w:spacing w:before="139" w:line="360" w:lineRule="auto"/>
        <w:ind w:left="426" w:right="1801"/>
        <w:rPr>
          <w:color w:val="000000" w:themeColor="text1"/>
          <w:sz w:val="24"/>
        </w:rPr>
      </w:pPr>
      <w:r w:rsidRPr="005C6394">
        <w:rPr>
          <w:color w:val="000000" w:themeColor="text1"/>
          <w:sz w:val="24"/>
        </w:rPr>
        <w:t>Compute the distance function d(a,b), where a,b are the scenarios composed of N features, such that a={a1,…..,an},</w:t>
      </w:r>
      <w:r w:rsidRPr="005C6394">
        <w:rPr>
          <w:color w:val="000000" w:themeColor="text1"/>
          <w:spacing w:val="-3"/>
          <w:sz w:val="24"/>
        </w:rPr>
        <w:t xml:space="preserve"> </w:t>
      </w:r>
      <w:r w:rsidRPr="005C6394">
        <w:rPr>
          <w:color w:val="000000" w:themeColor="text1"/>
          <w:sz w:val="24"/>
        </w:rPr>
        <w:t>b={b1,….,bn}.</w:t>
      </w:r>
    </w:p>
    <w:p w14:paraId="75E6847F" w14:textId="77777777" w:rsidR="00F03DFD" w:rsidRPr="005C6394" w:rsidRDefault="00F03DFD" w:rsidP="00D74353">
      <w:pPr>
        <w:pStyle w:val="ListParagraph"/>
        <w:numPr>
          <w:ilvl w:val="0"/>
          <w:numId w:val="35"/>
        </w:numPr>
        <w:tabs>
          <w:tab w:val="left" w:pos="2161"/>
        </w:tabs>
        <w:spacing w:line="360" w:lineRule="auto"/>
        <w:ind w:left="426" w:right="1799"/>
        <w:jc w:val="both"/>
        <w:rPr>
          <w:color w:val="000000" w:themeColor="text1"/>
          <w:sz w:val="24"/>
        </w:rPr>
      </w:pPr>
      <w:r w:rsidRPr="005C6394">
        <w:rPr>
          <w:color w:val="000000" w:themeColor="text1"/>
          <w:sz w:val="24"/>
        </w:rPr>
        <w:t>Euclidean distance measuring: where distance d between two points (a1, a2) and (b1, b2) is given by d = sqrt((a1-b1)^2 + (a2-b2)^2). Each flower in the iris dataset has 4 dimensions, need to find the distance between each</w:t>
      </w:r>
      <w:r w:rsidRPr="005C6394">
        <w:rPr>
          <w:color w:val="000000" w:themeColor="text1"/>
          <w:spacing w:val="-4"/>
          <w:sz w:val="24"/>
        </w:rPr>
        <w:t xml:space="preserve"> </w:t>
      </w:r>
      <w:r w:rsidRPr="005C6394">
        <w:rPr>
          <w:color w:val="000000" w:themeColor="text1"/>
          <w:sz w:val="24"/>
        </w:rPr>
        <w:t>flower.</w:t>
      </w:r>
    </w:p>
    <w:p w14:paraId="0D9155E2" w14:textId="77777777" w:rsidR="00F03DFD" w:rsidRPr="005C6394" w:rsidRDefault="00F03DFD" w:rsidP="00F03DFD">
      <w:pPr>
        <w:pStyle w:val="BodyText"/>
        <w:spacing w:line="275" w:lineRule="exact"/>
        <w:ind w:left="426"/>
        <w:rPr>
          <w:color w:val="000000" w:themeColor="text1"/>
        </w:rPr>
      </w:pPr>
      <w:r w:rsidRPr="005C6394">
        <w:rPr>
          <w:color w:val="000000" w:themeColor="text1"/>
          <w:shd w:val="clear" w:color="auto" w:fill="FFE8CC"/>
        </w:rPr>
        <w:t>D=sqrt((a1-b1)^2+(a2-b2)^2+(a3-b3)^2+(a4-b4)^2).</w:t>
      </w:r>
    </w:p>
    <w:p w14:paraId="7D1F82B0" w14:textId="77777777" w:rsidR="00F03DFD" w:rsidRPr="005C6394" w:rsidRDefault="00F03DFD" w:rsidP="00D74353">
      <w:pPr>
        <w:pStyle w:val="ListParagraph"/>
        <w:numPr>
          <w:ilvl w:val="0"/>
          <w:numId w:val="35"/>
        </w:numPr>
        <w:tabs>
          <w:tab w:val="left" w:pos="2161"/>
        </w:tabs>
        <w:spacing w:before="140" w:line="360" w:lineRule="auto"/>
        <w:ind w:left="426" w:right="1801"/>
        <w:jc w:val="both"/>
        <w:rPr>
          <w:color w:val="000000" w:themeColor="text1"/>
          <w:sz w:val="24"/>
        </w:rPr>
      </w:pPr>
      <w:r w:rsidRPr="005C6394">
        <w:rPr>
          <w:color w:val="000000" w:themeColor="text1"/>
          <w:sz w:val="24"/>
        </w:rPr>
        <w:t>The zip function aggregates elements from lists to return a list of tuples. List comprehensions are a powerful Pythonic construct that facilitate quick computations on lists.</w:t>
      </w:r>
    </w:p>
    <w:p w14:paraId="4C88E2D9" w14:textId="77777777" w:rsidR="00F03DFD" w:rsidRPr="005C6394" w:rsidRDefault="00F03DFD" w:rsidP="00D74353">
      <w:pPr>
        <w:pStyle w:val="ListParagraph"/>
        <w:numPr>
          <w:ilvl w:val="0"/>
          <w:numId w:val="35"/>
        </w:numPr>
        <w:tabs>
          <w:tab w:val="left" w:pos="2161"/>
        </w:tabs>
        <w:spacing w:line="360" w:lineRule="auto"/>
        <w:ind w:left="426" w:right="1797"/>
        <w:jc w:val="both"/>
        <w:rPr>
          <w:color w:val="000000" w:themeColor="text1"/>
          <w:sz w:val="24"/>
        </w:rPr>
      </w:pPr>
      <w:r w:rsidRPr="005C6394">
        <w:rPr>
          <w:color w:val="000000" w:themeColor="text1"/>
          <w:sz w:val="24"/>
        </w:rPr>
        <w:t>Iterating over values from the corresponding dimensions in the two data</w:t>
      </w:r>
      <w:r w:rsidRPr="005C6394">
        <w:rPr>
          <w:color w:val="000000" w:themeColor="text1"/>
          <w:spacing w:val="43"/>
          <w:sz w:val="24"/>
        </w:rPr>
        <w:t xml:space="preserve"> </w:t>
      </w:r>
      <w:r w:rsidRPr="005C6394">
        <w:rPr>
          <w:color w:val="000000" w:themeColor="text1"/>
          <w:sz w:val="24"/>
        </w:rPr>
        <w:t>points, calculating the differences squared, and storing each dimension's. These are then summed and</w:t>
      </w:r>
      <w:r w:rsidRPr="005C6394">
        <w:rPr>
          <w:color w:val="000000" w:themeColor="text1"/>
          <w:spacing w:val="-1"/>
          <w:sz w:val="24"/>
        </w:rPr>
        <w:t xml:space="preserve"> </w:t>
      </w:r>
      <w:r w:rsidRPr="005C6394">
        <w:rPr>
          <w:color w:val="000000" w:themeColor="text1"/>
          <w:sz w:val="24"/>
        </w:rPr>
        <w:t>returned.</w:t>
      </w:r>
    </w:p>
    <w:p w14:paraId="050377FE" w14:textId="77777777" w:rsidR="00F03DFD" w:rsidRPr="005C6394" w:rsidRDefault="00F03DFD" w:rsidP="00D74353">
      <w:pPr>
        <w:pStyle w:val="ListParagraph"/>
        <w:numPr>
          <w:ilvl w:val="0"/>
          <w:numId w:val="35"/>
        </w:numPr>
        <w:tabs>
          <w:tab w:val="left" w:pos="2161"/>
        </w:tabs>
        <w:ind w:left="426"/>
        <w:rPr>
          <w:color w:val="000000" w:themeColor="text1"/>
          <w:sz w:val="24"/>
        </w:rPr>
      </w:pPr>
      <w:r w:rsidRPr="005C6394">
        <w:rPr>
          <w:color w:val="000000" w:themeColor="text1"/>
          <w:sz w:val="24"/>
        </w:rPr>
        <w:t>This pair wise calculation is done for every train instance and the given test</w:t>
      </w:r>
      <w:r w:rsidRPr="005C6394">
        <w:rPr>
          <w:color w:val="000000" w:themeColor="text1"/>
          <w:spacing w:val="-11"/>
          <w:sz w:val="24"/>
        </w:rPr>
        <w:t xml:space="preserve"> </w:t>
      </w:r>
      <w:r w:rsidRPr="005C6394">
        <w:rPr>
          <w:color w:val="000000" w:themeColor="text1"/>
          <w:sz w:val="24"/>
        </w:rPr>
        <w:t>instance.</w:t>
      </w:r>
    </w:p>
    <w:p w14:paraId="6EC70F5C" w14:textId="77777777" w:rsidR="00F03DFD" w:rsidRPr="005C6394" w:rsidRDefault="00F03DFD" w:rsidP="00D74353">
      <w:pPr>
        <w:pStyle w:val="ListParagraph"/>
        <w:numPr>
          <w:ilvl w:val="0"/>
          <w:numId w:val="35"/>
        </w:numPr>
        <w:tabs>
          <w:tab w:val="left" w:pos="2161"/>
        </w:tabs>
        <w:spacing w:before="138" w:line="360" w:lineRule="auto"/>
        <w:ind w:left="426" w:right="1801"/>
        <w:rPr>
          <w:color w:val="000000" w:themeColor="text1"/>
          <w:sz w:val="24"/>
        </w:rPr>
      </w:pPr>
      <w:r w:rsidRPr="005C6394">
        <w:rPr>
          <w:color w:val="000000" w:themeColor="text1"/>
          <w:sz w:val="24"/>
        </w:rPr>
        <w:t>Next, the distances are sorted in order to find the k closest neighbours to the test instance.</w:t>
      </w:r>
    </w:p>
    <w:p w14:paraId="7E62752A" w14:textId="77777777" w:rsidR="00905C31" w:rsidRDefault="00905C31" w:rsidP="00905C31">
      <w:pPr>
        <w:pStyle w:val="BodyText"/>
        <w:spacing w:before="5"/>
        <w:ind w:left="2160" w:right="1424"/>
        <w:rPr>
          <w:b/>
          <w:color w:val="000000" w:themeColor="text1"/>
          <w:u w:val="single"/>
        </w:rPr>
      </w:pPr>
    </w:p>
    <w:p w14:paraId="5822CD19" w14:textId="77777777" w:rsidR="00905C31" w:rsidRDefault="00905C31" w:rsidP="00905C31">
      <w:pPr>
        <w:pStyle w:val="BodyText"/>
        <w:spacing w:before="5"/>
        <w:ind w:left="2160" w:right="1424"/>
        <w:rPr>
          <w:b/>
          <w:color w:val="000000" w:themeColor="text1"/>
          <w:u w:val="single"/>
        </w:rPr>
      </w:pPr>
    </w:p>
    <w:p w14:paraId="6D47760A" w14:textId="77777777" w:rsidR="00905C31" w:rsidRDefault="00905C31" w:rsidP="00905C31">
      <w:pPr>
        <w:pStyle w:val="BodyText"/>
        <w:spacing w:before="5"/>
        <w:ind w:left="2160" w:right="1424"/>
        <w:rPr>
          <w:b/>
          <w:color w:val="000000" w:themeColor="text1"/>
          <w:u w:val="single"/>
        </w:rPr>
      </w:pPr>
    </w:p>
    <w:p w14:paraId="09421D98" w14:textId="77777777" w:rsidR="00E30E7C" w:rsidRPr="00905C31" w:rsidRDefault="00E30E7C" w:rsidP="00E30E7C">
      <w:pPr>
        <w:pStyle w:val="BodyText"/>
        <w:spacing w:before="5"/>
        <w:ind w:right="1424"/>
        <w:rPr>
          <w:b/>
          <w:color w:val="000000" w:themeColor="text1"/>
          <w:u w:val="single"/>
        </w:rPr>
      </w:pPr>
      <w:r w:rsidRPr="00905C31">
        <w:rPr>
          <w:b/>
          <w:color w:val="000000" w:themeColor="text1"/>
          <w:u w:val="single"/>
        </w:rPr>
        <w:t>PROGRAM:</w:t>
      </w:r>
    </w:p>
    <w:p w14:paraId="061CDE4D" w14:textId="77777777" w:rsidR="00E30E7C" w:rsidRPr="00905C31" w:rsidRDefault="00E30E7C" w:rsidP="00E30E7C">
      <w:pPr>
        <w:pStyle w:val="BodyText"/>
        <w:spacing w:before="5"/>
        <w:ind w:right="1424"/>
        <w:rPr>
          <w:color w:val="000000" w:themeColor="text1"/>
        </w:rPr>
      </w:pPr>
      <w:r w:rsidRPr="00905C31">
        <w:rPr>
          <w:color w:val="000000" w:themeColor="text1"/>
        </w:rPr>
        <w:t>import csv</w:t>
      </w:r>
    </w:p>
    <w:p w14:paraId="0EED579E" w14:textId="77777777" w:rsidR="00E30E7C" w:rsidRPr="00905C31" w:rsidRDefault="00E30E7C" w:rsidP="00E30E7C">
      <w:pPr>
        <w:pStyle w:val="BodyText"/>
        <w:spacing w:before="5"/>
        <w:ind w:right="1424"/>
        <w:rPr>
          <w:color w:val="000000" w:themeColor="text1"/>
        </w:rPr>
      </w:pPr>
      <w:r w:rsidRPr="00905C31">
        <w:rPr>
          <w:color w:val="000000" w:themeColor="text1"/>
        </w:rPr>
        <w:t>import random</w:t>
      </w:r>
    </w:p>
    <w:p w14:paraId="1E82945D" w14:textId="77777777" w:rsidR="00E30E7C" w:rsidRPr="00905C31" w:rsidRDefault="00E30E7C" w:rsidP="00E30E7C">
      <w:pPr>
        <w:pStyle w:val="BodyText"/>
        <w:spacing w:before="5"/>
        <w:ind w:right="1424"/>
        <w:rPr>
          <w:color w:val="000000" w:themeColor="text1"/>
        </w:rPr>
      </w:pPr>
      <w:r w:rsidRPr="00905C31">
        <w:rPr>
          <w:color w:val="000000" w:themeColor="text1"/>
        </w:rPr>
        <w:t>import math</w:t>
      </w:r>
    </w:p>
    <w:p w14:paraId="1BFD1AAA" w14:textId="77777777" w:rsidR="00E30E7C" w:rsidRPr="00905C31" w:rsidRDefault="00E30E7C" w:rsidP="00E30E7C">
      <w:pPr>
        <w:pStyle w:val="BodyText"/>
        <w:spacing w:before="5"/>
        <w:ind w:right="1424"/>
        <w:rPr>
          <w:color w:val="000000" w:themeColor="text1"/>
        </w:rPr>
      </w:pPr>
      <w:r w:rsidRPr="00905C31">
        <w:rPr>
          <w:color w:val="000000" w:themeColor="text1"/>
        </w:rPr>
        <w:t>import operator</w:t>
      </w:r>
    </w:p>
    <w:p w14:paraId="729DF780" w14:textId="77777777" w:rsidR="00E30E7C" w:rsidRPr="00905C31" w:rsidRDefault="00E30E7C" w:rsidP="00E30E7C">
      <w:pPr>
        <w:pStyle w:val="BodyText"/>
        <w:spacing w:before="5"/>
        <w:ind w:right="1424"/>
        <w:rPr>
          <w:color w:val="000000" w:themeColor="text1"/>
        </w:rPr>
      </w:pPr>
      <w:r w:rsidRPr="00905C31">
        <w:rPr>
          <w:color w:val="000000" w:themeColor="text1"/>
        </w:rPr>
        <w:t>def loadDataset(filename, split, trainingSet=[], testSet=[]):</w:t>
      </w:r>
    </w:p>
    <w:p w14:paraId="6A78558F" w14:textId="77777777" w:rsidR="00E30E7C" w:rsidRPr="00905C31" w:rsidRDefault="00E30E7C" w:rsidP="00E30E7C">
      <w:pPr>
        <w:pStyle w:val="BodyText"/>
        <w:spacing w:before="5"/>
        <w:ind w:right="1424"/>
        <w:rPr>
          <w:color w:val="000000" w:themeColor="text1"/>
        </w:rPr>
      </w:pPr>
      <w:r w:rsidRPr="00905C31">
        <w:rPr>
          <w:color w:val="000000" w:themeColor="text1"/>
        </w:rPr>
        <w:tab/>
        <w:t>with open(filename) as csvfile:</w:t>
      </w:r>
    </w:p>
    <w:p w14:paraId="183622D2" w14:textId="77777777" w:rsidR="00E30E7C" w:rsidRPr="00905C31" w:rsidRDefault="00E30E7C" w:rsidP="00E30E7C">
      <w:pPr>
        <w:pStyle w:val="BodyText"/>
        <w:spacing w:before="5"/>
        <w:ind w:right="1424"/>
        <w:rPr>
          <w:color w:val="000000" w:themeColor="text1"/>
        </w:rPr>
      </w:pPr>
      <w:r w:rsidRPr="00905C31">
        <w:rPr>
          <w:color w:val="000000" w:themeColor="text1"/>
        </w:rPr>
        <w:tab/>
        <w:t xml:space="preserve">    lines = csv.reader(csvfile)</w:t>
      </w:r>
    </w:p>
    <w:p w14:paraId="642129C0" w14:textId="77777777" w:rsidR="00E30E7C" w:rsidRPr="00905C31" w:rsidRDefault="00E30E7C" w:rsidP="00E30E7C">
      <w:pPr>
        <w:pStyle w:val="BodyText"/>
        <w:spacing w:before="5"/>
        <w:ind w:right="1424"/>
        <w:rPr>
          <w:color w:val="000000" w:themeColor="text1"/>
        </w:rPr>
      </w:pPr>
      <w:r w:rsidRPr="00905C31">
        <w:rPr>
          <w:color w:val="000000" w:themeColor="text1"/>
        </w:rPr>
        <w:tab/>
        <w:t xml:space="preserve">    dataset = list(lines)</w:t>
      </w:r>
    </w:p>
    <w:p w14:paraId="32C55AB6" w14:textId="77777777" w:rsidR="00E30E7C" w:rsidRPr="00905C31" w:rsidRDefault="00E30E7C" w:rsidP="00E30E7C">
      <w:pPr>
        <w:pStyle w:val="BodyText"/>
        <w:spacing w:before="5"/>
        <w:ind w:right="1424"/>
        <w:rPr>
          <w:color w:val="000000" w:themeColor="text1"/>
        </w:rPr>
      </w:pPr>
      <w:r w:rsidRPr="00905C31">
        <w:rPr>
          <w:color w:val="000000" w:themeColor="text1"/>
        </w:rPr>
        <w:tab/>
        <w:t xml:space="preserve">    for x in range(len(dataset)-1):</w:t>
      </w:r>
    </w:p>
    <w:p w14:paraId="4D224A8A" w14:textId="77777777" w:rsidR="00E30E7C" w:rsidRPr="00905C31" w:rsidRDefault="00E30E7C" w:rsidP="00E30E7C">
      <w:pPr>
        <w:pStyle w:val="BodyText"/>
        <w:spacing w:before="5"/>
        <w:ind w:right="1424"/>
        <w:rPr>
          <w:color w:val="000000" w:themeColor="text1"/>
        </w:rPr>
      </w:pPr>
      <w:r w:rsidRPr="00905C31">
        <w:rPr>
          <w:color w:val="000000" w:themeColor="text1"/>
        </w:rPr>
        <w:tab/>
        <w:t xml:space="preserve">        for y in range(4):</w:t>
      </w:r>
    </w:p>
    <w:p w14:paraId="2244E095" w14:textId="77777777" w:rsidR="00E30E7C" w:rsidRPr="00905C31" w:rsidRDefault="00E30E7C" w:rsidP="00E30E7C">
      <w:pPr>
        <w:pStyle w:val="BodyText"/>
        <w:spacing w:before="5"/>
        <w:ind w:right="1424"/>
        <w:rPr>
          <w:color w:val="000000" w:themeColor="text1"/>
        </w:rPr>
      </w:pPr>
      <w:r w:rsidRPr="00905C31">
        <w:rPr>
          <w:color w:val="000000" w:themeColor="text1"/>
        </w:rPr>
        <w:tab/>
        <w:t xml:space="preserve">            dataset[x][y] = float(dataset[x][y])</w:t>
      </w:r>
    </w:p>
    <w:p w14:paraId="23D261EF" w14:textId="77777777" w:rsidR="00E30E7C" w:rsidRPr="00905C31" w:rsidRDefault="00E30E7C" w:rsidP="00E30E7C">
      <w:pPr>
        <w:pStyle w:val="BodyText"/>
        <w:spacing w:before="5"/>
        <w:ind w:right="1424"/>
        <w:rPr>
          <w:color w:val="000000" w:themeColor="text1"/>
        </w:rPr>
      </w:pPr>
      <w:r w:rsidRPr="00905C31">
        <w:rPr>
          <w:color w:val="000000" w:themeColor="text1"/>
        </w:rPr>
        <w:tab/>
        <w:t xml:space="preserve">        if random.random() &lt; split:</w:t>
      </w:r>
    </w:p>
    <w:p w14:paraId="649A1A46" w14:textId="77777777" w:rsidR="00E30E7C" w:rsidRPr="00905C31" w:rsidRDefault="00E30E7C" w:rsidP="00E30E7C">
      <w:pPr>
        <w:pStyle w:val="BodyText"/>
        <w:spacing w:before="5"/>
        <w:ind w:right="1424"/>
        <w:rPr>
          <w:color w:val="000000" w:themeColor="text1"/>
        </w:rPr>
      </w:pPr>
      <w:r w:rsidRPr="00905C31">
        <w:rPr>
          <w:color w:val="000000" w:themeColor="text1"/>
        </w:rPr>
        <w:tab/>
        <w:t xml:space="preserve">            trainingSet.append(dataset[x])</w:t>
      </w:r>
    </w:p>
    <w:p w14:paraId="1A79E7B6" w14:textId="77777777" w:rsidR="00E30E7C" w:rsidRPr="00905C31" w:rsidRDefault="00E30E7C" w:rsidP="00E30E7C">
      <w:pPr>
        <w:pStyle w:val="BodyText"/>
        <w:spacing w:before="5"/>
        <w:ind w:right="1424"/>
        <w:rPr>
          <w:color w:val="000000" w:themeColor="text1"/>
        </w:rPr>
      </w:pPr>
      <w:r w:rsidRPr="00905C31">
        <w:rPr>
          <w:color w:val="000000" w:themeColor="text1"/>
        </w:rPr>
        <w:tab/>
        <w:t xml:space="preserve">        else:</w:t>
      </w:r>
    </w:p>
    <w:p w14:paraId="07749E83" w14:textId="77777777" w:rsidR="00E30E7C" w:rsidRPr="00905C31" w:rsidRDefault="00E30E7C" w:rsidP="00E30E7C">
      <w:pPr>
        <w:pStyle w:val="BodyText"/>
        <w:spacing w:before="5"/>
        <w:ind w:right="1424"/>
        <w:rPr>
          <w:color w:val="000000" w:themeColor="text1"/>
        </w:rPr>
      </w:pPr>
      <w:r w:rsidRPr="00905C31">
        <w:rPr>
          <w:color w:val="000000" w:themeColor="text1"/>
        </w:rPr>
        <w:tab/>
        <w:t xml:space="preserve">            testSet.append(dataset[x])</w:t>
      </w:r>
    </w:p>
    <w:p w14:paraId="7CA810E4" w14:textId="77777777" w:rsidR="00E30E7C" w:rsidRPr="00905C31" w:rsidRDefault="00E30E7C" w:rsidP="00E30E7C">
      <w:pPr>
        <w:pStyle w:val="BodyText"/>
        <w:spacing w:before="5"/>
        <w:ind w:right="1424"/>
        <w:rPr>
          <w:color w:val="000000" w:themeColor="text1"/>
        </w:rPr>
      </w:pPr>
      <w:r w:rsidRPr="00905C31">
        <w:rPr>
          <w:color w:val="000000" w:themeColor="text1"/>
        </w:rPr>
        <w:t>def euclideanDistance(instance1, instance2, length):</w:t>
      </w:r>
    </w:p>
    <w:p w14:paraId="235D9B29" w14:textId="77777777" w:rsidR="00E30E7C" w:rsidRPr="00905C31" w:rsidRDefault="00E30E7C" w:rsidP="00E30E7C">
      <w:pPr>
        <w:pStyle w:val="BodyText"/>
        <w:spacing w:before="5"/>
        <w:ind w:right="1424"/>
        <w:rPr>
          <w:color w:val="000000" w:themeColor="text1"/>
        </w:rPr>
      </w:pPr>
      <w:r w:rsidRPr="00905C31">
        <w:rPr>
          <w:color w:val="000000" w:themeColor="text1"/>
        </w:rPr>
        <w:tab/>
        <w:t>distance = 0</w:t>
      </w:r>
    </w:p>
    <w:p w14:paraId="05DCE05B" w14:textId="77777777" w:rsidR="00E30E7C" w:rsidRPr="00905C31" w:rsidRDefault="00E30E7C" w:rsidP="00E30E7C">
      <w:pPr>
        <w:pStyle w:val="BodyText"/>
        <w:spacing w:before="5"/>
        <w:ind w:right="1424"/>
        <w:rPr>
          <w:color w:val="000000" w:themeColor="text1"/>
        </w:rPr>
      </w:pPr>
      <w:r w:rsidRPr="00905C31">
        <w:rPr>
          <w:color w:val="000000" w:themeColor="text1"/>
        </w:rPr>
        <w:lastRenderedPageBreak/>
        <w:tab/>
        <w:t>for x in range(length):</w:t>
      </w:r>
    </w:p>
    <w:p w14:paraId="2B0F0E08" w14:textId="77777777" w:rsidR="00E30E7C" w:rsidRPr="00905C31" w:rsidRDefault="00E30E7C" w:rsidP="00E30E7C">
      <w:pPr>
        <w:pStyle w:val="BodyText"/>
        <w:spacing w:before="5"/>
        <w:ind w:right="1424"/>
        <w:rPr>
          <w:color w:val="000000" w:themeColor="text1"/>
        </w:rPr>
      </w:pPr>
      <w:r w:rsidRPr="00905C31">
        <w:rPr>
          <w:color w:val="000000" w:themeColor="text1"/>
        </w:rPr>
        <w:tab/>
      </w:r>
      <w:r w:rsidRPr="00905C31">
        <w:rPr>
          <w:color w:val="000000" w:themeColor="text1"/>
        </w:rPr>
        <w:tab/>
        <w:t>distance += pow((instance1[x] - instance2[x]), 2)</w:t>
      </w:r>
    </w:p>
    <w:p w14:paraId="274F404B" w14:textId="77777777" w:rsidR="00E30E7C" w:rsidRPr="00905C31" w:rsidRDefault="00E30E7C" w:rsidP="00E30E7C">
      <w:pPr>
        <w:pStyle w:val="BodyText"/>
        <w:spacing w:before="5"/>
        <w:ind w:right="1424"/>
        <w:rPr>
          <w:color w:val="000000" w:themeColor="text1"/>
        </w:rPr>
      </w:pPr>
      <w:r w:rsidRPr="00905C31">
        <w:rPr>
          <w:color w:val="000000" w:themeColor="text1"/>
        </w:rPr>
        <w:tab/>
        <w:t>return math.sqrt(distance)</w:t>
      </w:r>
    </w:p>
    <w:p w14:paraId="46541FEE" w14:textId="77777777" w:rsidR="00E30E7C" w:rsidRPr="00905C31" w:rsidRDefault="00E30E7C" w:rsidP="00E30E7C">
      <w:pPr>
        <w:pStyle w:val="BodyText"/>
        <w:spacing w:before="5"/>
        <w:ind w:right="1424"/>
        <w:rPr>
          <w:color w:val="000000" w:themeColor="text1"/>
        </w:rPr>
      </w:pPr>
    </w:p>
    <w:p w14:paraId="47B54186" w14:textId="77777777" w:rsidR="00E30E7C" w:rsidRPr="00905C31" w:rsidRDefault="00E30E7C" w:rsidP="00E30E7C">
      <w:pPr>
        <w:pStyle w:val="BodyText"/>
        <w:spacing w:before="5"/>
        <w:ind w:right="1424"/>
        <w:rPr>
          <w:color w:val="000000" w:themeColor="text1"/>
        </w:rPr>
      </w:pPr>
      <w:r w:rsidRPr="00905C31">
        <w:rPr>
          <w:color w:val="000000" w:themeColor="text1"/>
        </w:rPr>
        <w:t>def getNeighbors(trainingSet, testInstance, k):</w:t>
      </w:r>
    </w:p>
    <w:p w14:paraId="6858AA56" w14:textId="77777777" w:rsidR="00E30E7C" w:rsidRPr="00905C31" w:rsidRDefault="00E30E7C" w:rsidP="00E30E7C">
      <w:pPr>
        <w:pStyle w:val="BodyText"/>
        <w:spacing w:before="5"/>
        <w:ind w:right="1424"/>
        <w:rPr>
          <w:color w:val="000000" w:themeColor="text1"/>
        </w:rPr>
      </w:pPr>
      <w:r w:rsidRPr="00905C31">
        <w:rPr>
          <w:color w:val="000000" w:themeColor="text1"/>
        </w:rPr>
        <w:tab/>
        <w:t>distances = []</w:t>
      </w:r>
    </w:p>
    <w:p w14:paraId="05FF6E2D" w14:textId="77777777" w:rsidR="00E30E7C" w:rsidRPr="00905C31" w:rsidRDefault="00E30E7C" w:rsidP="00E30E7C">
      <w:pPr>
        <w:pStyle w:val="BodyText"/>
        <w:spacing w:before="5"/>
        <w:ind w:right="1424"/>
        <w:rPr>
          <w:color w:val="000000" w:themeColor="text1"/>
        </w:rPr>
      </w:pPr>
      <w:r w:rsidRPr="00905C31">
        <w:rPr>
          <w:color w:val="000000" w:themeColor="text1"/>
        </w:rPr>
        <w:tab/>
        <w:t>length = len(testInstance)-1</w:t>
      </w:r>
    </w:p>
    <w:p w14:paraId="07DC1623" w14:textId="77777777" w:rsidR="00E30E7C" w:rsidRPr="00905C31" w:rsidRDefault="00E30E7C" w:rsidP="00E30E7C">
      <w:pPr>
        <w:pStyle w:val="BodyText"/>
        <w:spacing w:before="5"/>
        <w:ind w:right="1424"/>
        <w:rPr>
          <w:color w:val="000000" w:themeColor="text1"/>
        </w:rPr>
      </w:pPr>
      <w:r w:rsidRPr="00905C31">
        <w:rPr>
          <w:color w:val="000000" w:themeColor="text1"/>
        </w:rPr>
        <w:tab/>
        <w:t>for x in range(len(trainingSet)):</w:t>
      </w:r>
    </w:p>
    <w:p w14:paraId="3612444D" w14:textId="77777777" w:rsidR="00E30E7C" w:rsidRPr="00905C31" w:rsidRDefault="00E30E7C" w:rsidP="00E30E7C">
      <w:pPr>
        <w:pStyle w:val="BodyText"/>
        <w:spacing w:before="5"/>
        <w:ind w:right="1424"/>
        <w:rPr>
          <w:color w:val="000000" w:themeColor="text1"/>
        </w:rPr>
      </w:pPr>
      <w:r w:rsidRPr="00905C31">
        <w:rPr>
          <w:color w:val="000000" w:themeColor="text1"/>
        </w:rPr>
        <w:tab/>
      </w:r>
      <w:r w:rsidRPr="00905C31">
        <w:rPr>
          <w:color w:val="000000" w:themeColor="text1"/>
        </w:rPr>
        <w:tab/>
        <w:t>dist = euclideanDistance(testInstance, trainingSet[x], length)</w:t>
      </w:r>
    </w:p>
    <w:p w14:paraId="3509654B" w14:textId="77777777" w:rsidR="00E30E7C" w:rsidRPr="00905C31" w:rsidRDefault="00E30E7C" w:rsidP="00E30E7C">
      <w:pPr>
        <w:pStyle w:val="BodyText"/>
        <w:spacing w:before="5"/>
        <w:ind w:right="1424"/>
        <w:rPr>
          <w:color w:val="000000" w:themeColor="text1"/>
        </w:rPr>
      </w:pPr>
      <w:r w:rsidRPr="00905C31">
        <w:rPr>
          <w:color w:val="000000" w:themeColor="text1"/>
        </w:rPr>
        <w:tab/>
      </w:r>
      <w:r w:rsidRPr="00905C31">
        <w:rPr>
          <w:color w:val="000000" w:themeColor="text1"/>
        </w:rPr>
        <w:tab/>
        <w:t>distances.append((trainingSet[x], dist))</w:t>
      </w:r>
    </w:p>
    <w:p w14:paraId="39CC5478" w14:textId="77777777" w:rsidR="00E30E7C" w:rsidRPr="00905C31" w:rsidRDefault="00E30E7C" w:rsidP="00E30E7C">
      <w:pPr>
        <w:pStyle w:val="BodyText"/>
        <w:spacing w:before="5"/>
        <w:ind w:right="1424"/>
        <w:rPr>
          <w:color w:val="000000" w:themeColor="text1"/>
        </w:rPr>
      </w:pPr>
      <w:r w:rsidRPr="00905C31">
        <w:rPr>
          <w:color w:val="000000" w:themeColor="text1"/>
        </w:rPr>
        <w:tab/>
        <w:t>distances.sort(key=operator.itemgetter(1))</w:t>
      </w:r>
    </w:p>
    <w:p w14:paraId="5398F07B" w14:textId="77777777" w:rsidR="00E30E7C" w:rsidRPr="00905C31" w:rsidRDefault="00E30E7C" w:rsidP="00E30E7C">
      <w:pPr>
        <w:pStyle w:val="BodyText"/>
        <w:spacing w:before="5"/>
        <w:ind w:right="1424"/>
        <w:rPr>
          <w:color w:val="000000" w:themeColor="text1"/>
        </w:rPr>
      </w:pPr>
      <w:r w:rsidRPr="00905C31">
        <w:rPr>
          <w:color w:val="000000" w:themeColor="text1"/>
        </w:rPr>
        <w:tab/>
        <w:t>neighbors = []</w:t>
      </w:r>
    </w:p>
    <w:p w14:paraId="07C199F8" w14:textId="77777777" w:rsidR="00E30E7C" w:rsidRPr="00905C31" w:rsidRDefault="00E30E7C" w:rsidP="00E30E7C">
      <w:pPr>
        <w:pStyle w:val="BodyText"/>
        <w:spacing w:before="5"/>
        <w:ind w:right="1424"/>
        <w:rPr>
          <w:color w:val="000000" w:themeColor="text1"/>
        </w:rPr>
      </w:pPr>
      <w:r w:rsidRPr="00905C31">
        <w:rPr>
          <w:color w:val="000000" w:themeColor="text1"/>
        </w:rPr>
        <w:tab/>
        <w:t>for x in range(k):</w:t>
      </w:r>
    </w:p>
    <w:p w14:paraId="77204914" w14:textId="77777777" w:rsidR="00E30E7C" w:rsidRPr="00905C31" w:rsidRDefault="00E30E7C" w:rsidP="00E30E7C">
      <w:pPr>
        <w:pStyle w:val="BodyText"/>
        <w:spacing w:before="5"/>
        <w:ind w:right="1424"/>
        <w:rPr>
          <w:color w:val="000000" w:themeColor="text1"/>
        </w:rPr>
      </w:pPr>
      <w:r w:rsidRPr="00905C31">
        <w:rPr>
          <w:color w:val="000000" w:themeColor="text1"/>
        </w:rPr>
        <w:tab/>
      </w:r>
      <w:r w:rsidRPr="00905C31">
        <w:rPr>
          <w:color w:val="000000" w:themeColor="text1"/>
        </w:rPr>
        <w:tab/>
        <w:t>neighbors.append(distances[x][0])</w:t>
      </w:r>
    </w:p>
    <w:p w14:paraId="261E17ED" w14:textId="77777777" w:rsidR="00E30E7C" w:rsidRPr="00905C31" w:rsidRDefault="00E30E7C" w:rsidP="00E30E7C">
      <w:pPr>
        <w:pStyle w:val="BodyText"/>
        <w:spacing w:before="5"/>
        <w:ind w:right="1424"/>
        <w:rPr>
          <w:color w:val="000000" w:themeColor="text1"/>
        </w:rPr>
      </w:pPr>
      <w:r w:rsidRPr="00905C31">
        <w:rPr>
          <w:color w:val="000000" w:themeColor="text1"/>
        </w:rPr>
        <w:tab/>
        <w:t>return neighbors</w:t>
      </w:r>
    </w:p>
    <w:p w14:paraId="3D0A7634" w14:textId="77777777" w:rsidR="00E30E7C" w:rsidRPr="00905C31" w:rsidRDefault="00E30E7C" w:rsidP="00E30E7C">
      <w:pPr>
        <w:pStyle w:val="BodyText"/>
        <w:spacing w:before="5"/>
        <w:ind w:right="1424"/>
        <w:rPr>
          <w:color w:val="000000" w:themeColor="text1"/>
        </w:rPr>
      </w:pPr>
      <w:r w:rsidRPr="00905C31">
        <w:rPr>
          <w:color w:val="000000" w:themeColor="text1"/>
        </w:rPr>
        <w:tab/>
      </w:r>
    </w:p>
    <w:p w14:paraId="651220FB" w14:textId="77777777" w:rsidR="00E30E7C" w:rsidRPr="00905C31" w:rsidRDefault="00E30E7C" w:rsidP="00E30E7C">
      <w:pPr>
        <w:pStyle w:val="BodyText"/>
        <w:spacing w:before="5"/>
        <w:ind w:right="1424"/>
        <w:rPr>
          <w:color w:val="000000" w:themeColor="text1"/>
        </w:rPr>
      </w:pPr>
      <w:r w:rsidRPr="00905C31">
        <w:rPr>
          <w:color w:val="000000" w:themeColor="text1"/>
        </w:rPr>
        <w:t>def getResponse(neighbors):</w:t>
      </w:r>
    </w:p>
    <w:p w14:paraId="3A317681" w14:textId="77777777" w:rsidR="00E30E7C" w:rsidRPr="00905C31" w:rsidRDefault="00E30E7C" w:rsidP="00E30E7C">
      <w:pPr>
        <w:pStyle w:val="BodyText"/>
        <w:spacing w:before="5"/>
        <w:ind w:right="1424"/>
        <w:rPr>
          <w:color w:val="000000" w:themeColor="text1"/>
        </w:rPr>
      </w:pPr>
      <w:r w:rsidRPr="00905C31">
        <w:rPr>
          <w:color w:val="000000" w:themeColor="text1"/>
        </w:rPr>
        <w:tab/>
        <w:t>classVotes = {}</w:t>
      </w:r>
    </w:p>
    <w:p w14:paraId="11568C08" w14:textId="77777777" w:rsidR="00E30E7C" w:rsidRPr="00905C31" w:rsidRDefault="00E30E7C" w:rsidP="00E30E7C">
      <w:pPr>
        <w:pStyle w:val="BodyText"/>
        <w:spacing w:before="5"/>
        <w:ind w:right="1424"/>
        <w:rPr>
          <w:color w:val="000000" w:themeColor="text1"/>
        </w:rPr>
      </w:pPr>
      <w:r w:rsidRPr="00905C31">
        <w:rPr>
          <w:color w:val="000000" w:themeColor="text1"/>
        </w:rPr>
        <w:tab/>
        <w:t>for x in range(len(neighbors)):</w:t>
      </w:r>
    </w:p>
    <w:p w14:paraId="7D206056" w14:textId="77777777" w:rsidR="00E30E7C" w:rsidRPr="00905C31" w:rsidRDefault="00E30E7C" w:rsidP="00E30E7C">
      <w:pPr>
        <w:pStyle w:val="BodyText"/>
        <w:spacing w:before="5"/>
        <w:ind w:right="1424"/>
        <w:rPr>
          <w:color w:val="000000" w:themeColor="text1"/>
        </w:rPr>
      </w:pPr>
      <w:r w:rsidRPr="00905C31">
        <w:rPr>
          <w:color w:val="000000" w:themeColor="text1"/>
        </w:rPr>
        <w:tab/>
      </w:r>
      <w:r w:rsidRPr="00905C31">
        <w:rPr>
          <w:color w:val="000000" w:themeColor="text1"/>
        </w:rPr>
        <w:tab/>
        <w:t>response = neighbors[x][-1]</w:t>
      </w:r>
    </w:p>
    <w:p w14:paraId="109228AE" w14:textId="77777777" w:rsidR="00E30E7C" w:rsidRPr="00905C31" w:rsidRDefault="00E30E7C" w:rsidP="00E30E7C">
      <w:pPr>
        <w:pStyle w:val="BodyText"/>
        <w:spacing w:before="5"/>
        <w:ind w:right="1424"/>
        <w:rPr>
          <w:color w:val="000000" w:themeColor="text1"/>
        </w:rPr>
      </w:pPr>
      <w:r w:rsidRPr="00905C31">
        <w:rPr>
          <w:color w:val="000000" w:themeColor="text1"/>
        </w:rPr>
        <w:tab/>
      </w:r>
      <w:r w:rsidRPr="00905C31">
        <w:rPr>
          <w:color w:val="000000" w:themeColor="text1"/>
        </w:rPr>
        <w:tab/>
        <w:t>if response in classVotes:</w:t>
      </w:r>
    </w:p>
    <w:p w14:paraId="6C91E80F" w14:textId="77777777" w:rsidR="00E30E7C" w:rsidRPr="00905C31" w:rsidRDefault="00E30E7C" w:rsidP="00E30E7C">
      <w:pPr>
        <w:pStyle w:val="BodyText"/>
        <w:spacing w:before="5"/>
        <w:ind w:right="1424"/>
        <w:rPr>
          <w:color w:val="000000" w:themeColor="text1"/>
        </w:rPr>
      </w:pPr>
      <w:r w:rsidRPr="00905C31">
        <w:rPr>
          <w:color w:val="000000" w:themeColor="text1"/>
        </w:rPr>
        <w:tab/>
      </w:r>
      <w:r w:rsidRPr="00905C31">
        <w:rPr>
          <w:color w:val="000000" w:themeColor="text1"/>
        </w:rPr>
        <w:tab/>
      </w:r>
      <w:r w:rsidRPr="00905C31">
        <w:rPr>
          <w:color w:val="000000" w:themeColor="text1"/>
        </w:rPr>
        <w:tab/>
        <w:t>classVotes[response] += 1</w:t>
      </w:r>
    </w:p>
    <w:p w14:paraId="66D64D67" w14:textId="77777777" w:rsidR="00E30E7C" w:rsidRPr="00905C31" w:rsidRDefault="00E30E7C" w:rsidP="00E30E7C">
      <w:pPr>
        <w:pStyle w:val="BodyText"/>
        <w:spacing w:before="5"/>
        <w:ind w:right="1424"/>
        <w:rPr>
          <w:color w:val="000000" w:themeColor="text1"/>
        </w:rPr>
      </w:pPr>
      <w:r w:rsidRPr="00905C31">
        <w:rPr>
          <w:color w:val="000000" w:themeColor="text1"/>
        </w:rPr>
        <w:tab/>
      </w:r>
      <w:r w:rsidRPr="00905C31">
        <w:rPr>
          <w:color w:val="000000" w:themeColor="text1"/>
        </w:rPr>
        <w:tab/>
        <w:t>else:</w:t>
      </w:r>
    </w:p>
    <w:p w14:paraId="5B5A980E" w14:textId="77777777" w:rsidR="00E30E7C" w:rsidRPr="00905C31" w:rsidRDefault="00E30E7C" w:rsidP="00E30E7C">
      <w:pPr>
        <w:pStyle w:val="BodyText"/>
        <w:spacing w:before="5"/>
        <w:ind w:right="1424"/>
        <w:rPr>
          <w:color w:val="000000" w:themeColor="text1"/>
        </w:rPr>
      </w:pPr>
      <w:r w:rsidRPr="00905C31">
        <w:rPr>
          <w:color w:val="000000" w:themeColor="text1"/>
        </w:rPr>
        <w:tab/>
      </w:r>
      <w:r w:rsidRPr="00905C31">
        <w:rPr>
          <w:color w:val="000000" w:themeColor="text1"/>
        </w:rPr>
        <w:tab/>
      </w:r>
      <w:r w:rsidRPr="00905C31">
        <w:rPr>
          <w:color w:val="000000" w:themeColor="text1"/>
        </w:rPr>
        <w:tab/>
        <w:t>classVotes[response] = 1</w:t>
      </w:r>
    </w:p>
    <w:p w14:paraId="22902758" w14:textId="77777777" w:rsidR="00E30E7C" w:rsidRPr="00905C31" w:rsidRDefault="00E30E7C" w:rsidP="00E30E7C">
      <w:pPr>
        <w:pStyle w:val="BodyText"/>
        <w:spacing w:before="5"/>
        <w:ind w:right="1424"/>
        <w:rPr>
          <w:color w:val="000000" w:themeColor="text1"/>
        </w:rPr>
      </w:pPr>
      <w:r w:rsidRPr="00905C31">
        <w:rPr>
          <w:color w:val="000000" w:themeColor="text1"/>
        </w:rPr>
        <w:tab/>
        <w:t>sortedVotes = sorted(classVotes.items(), key=operator.itemgetter(1), reverse=True)</w:t>
      </w:r>
    </w:p>
    <w:p w14:paraId="2E1B40B9" w14:textId="77777777" w:rsidR="00E30E7C" w:rsidRPr="00905C31" w:rsidRDefault="00E30E7C" w:rsidP="00E30E7C">
      <w:pPr>
        <w:pStyle w:val="BodyText"/>
        <w:spacing w:before="5"/>
        <w:ind w:right="1424"/>
        <w:rPr>
          <w:color w:val="000000" w:themeColor="text1"/>
        </w:rPr>
      </w:pPr>
      <w:r w:rsidRPr="00905C31">
        <w:rPr>
          <w:color w:val="000000" w:themeColor="text1"/>
        </w:rPr>
        <w:tab/>
        <w:t>return sortedVotes[0][0]</w:t>
      </w:r>
    </w:p>
    <w:p w14:paraId="23DD831B" w14:textId="77777777" w:rsidR="00E30E7C" w:rsidRPr="00905C31" w:rsidRDefault="00E30E7C" w:rsidP="00E30E7C">
      <w:pPr>
        <w:pStyle w:val="BodyText"/>
        <w:spacing w:before="5"/>
        <w:ind w:right="1424"/>
        <w:rPr>
          <w:color w:val="000000" w:themeColor="text1"/>
        </w:rPr>
      </w:pPr>
      <w:r w:rsidRPr="00905C31">
        <w:rPr>
          <w:color w:val="000000" w:themeColor="text1"/>
        </w:rPr>
        <w:t xml:space="preserve"> </w:t>
      </w:r>
    </w:p>
    <w:p w14:paraId="3C5593D5" w14:textId="77777777" w:rsidR="00E30E7C" w:rsidRPr="00905C31" w:rsidRDefault="00E30E7C" w:rsidP="00E30E7C">
      <w:pPr>
        <w:pStyle w:val="BodyText"/>
        <w:spacing w:before="5"/>
        <w:ind w:right="1424"/>
        <w:rPr>
          <w:color w:val="000000" w:themeColor="text1"/>
        </w:rPr>
      </w:pPr>
      <w:r w:rsidRPr="00905C31">
        <w:rPr>
          <w:color w:val="000000" w:themeColor="text1"/>
        </w:rPr>
        <w:t>def getAccuracy(testSet, predictions):</w:t>
      </w:r>
    </w:p>
    <w:p w14:paraId="1401597F" w14:textId="77777777" w:rsidR="00E30E7C" w:rsidRPr="00905C31" w:rsidRDefault="00E30E7C" w:rsidP="00E30E7C">
      <w:pPr>
        <w:pStyle w:val="BodyText"/>
        <w:spacing w:before="5"/>
        <w:ind w:right="1424"/>
        <w:rPr>
          <w:color w:val="000000" w:themeColor="text1"/>
        </w:rPr>
      </w:pPr>
      <w:r w:rsidRPr="00905C31">
        <w:rPr>
          <w:color w:val="000000" w:themeColor="text1"/>
        </w:rPr>
        <w:tab/>
        <w:t>correct = 0</w:t>
      </w:r>
    </w:p>
    <w:p w14:paraId="28BE03A0" w14:textId="77777777" w:rsidR="00E30E7C" w:rsidRPr="00905C31" w:rsidRDefault="00E30E7C" w:rsidP="00E30E7C">
      <w:pPr>
        <w:pStyle w:val="BodyText"/>
        <w:spacing w:before="5"/>
        <w:ind w:right="1424"/>
        <w:rPr>
          <w:color w:val="000000" w:themeColor="text1"/>
        </w:rPr>
      </w:pPr>
      <w:r w:rsidRPr="00905C31">
        <w:rPr>
          <w:color w:val="000000" w:themeColor="text1"/>
        </w:rPr>
        <w:tab/>
        <w:t>for x in range(len(testSet)):</w:t>
      </w:r>
    </w:p>
    <w:p w14:paraId="7CC91CC5" w14:textId="77777777" w:rsidR="00E30E7C" w:rsidRPr="00905C31" w:rsidRDefault="00E30E7C" w:rsidP="00E30E7C">
      <w:pPr>
        <w:pStyle w:val="BodyText"/>
        <w:spacing w:before="5"/>
        <w:ind w:right="1424"/>
        <w:rPr>
          <w:color w:val="000000" w:themeColor="text1"/>
        </w:rPr>
      </w:pPr>
      <w:r w:rsidRPr="00905C31">
        <w:rPr>
          <w:color w:val="000000" w:themeColor="text1"/>
        </w:rPr>
        <w:tab/>
      </w:r>
      <w:r w:rsidRPr="00905C31">
        <w:rPr>
          <w:color w:val="000000" w:themeColor="text1"/>
        </w:rPr>
        <w:tab/>
        <w:t>if testSet[x][-1] == predictions[x]:</w:t>
      </w:r>
    </w:p>
    <w:p w14:paraId="3263814E" w14:textId="77777777" w:rsidR="00E30E7C" w:rsidRPr="00905C31" w:rsidRDefault="00E30E7C" w:rsidP="00E30E7C">
      <w:pPr>
        <w:pStyle w:val="BodyText"/>
        <w:spacing w:before="5"/>
        <w:ind w:right="1424"/>
        <w:rPr>
          <w:color w:val="000000" w:themeColor="text1"/>
        </w:rPr>
      </w:pPr>
      <w:r w:rsidRPr="00905C31">
        <w:rPr>
          <w:color w:val="000000" w:themeColor="text1"/>
        </w:rPr>
        <w:tab/>
      </w:r>
      <w:r w:rsidRPr="00905C31">
        <w:rPr>
          <w:color w:val="000000" w:themeColor="text1"/>
        </w:rPr>
        <w:tab/>
      </w:r>
      <w:r w:rsidRPr="00905C31">
        <w:rPr>
          <w:color w:val="000000" w:themeColor="text1"/>
        </w:rPr>
        <w:tab/>
        <w:t>correct += 1</w:t>
      </w:r>
    </w:p>
    <w:p w14:paraId="7F2502C7" w14:textId="77777777" w:rsidR="00E30E7C" w:rsidRPr="00905C31" w:rsidRDefault="00E30E7C" w:rsidP="00E30E7C">
      <w:pPr>
        <w:pStyle w:val="BodyText"/>
        <w:spacing w:before="5"/>
        <w:ind w:right="1424"/>
        <w:rPr>
          <w:color w:val="000000" w:themeColor="text1"/>
        </w:rPr>
      </w:pPr>
      <w:r w:rsidRPr="00905C31">
        <w:rPr>
          <w:color w:val="000000" w:themeColor="text1"/>
        </w:rPr>
        <w:tab/>
        <w:t>return (correct/float(len(testSet))) * 100.0</w:t>
      </w:r>
    </w:p>
    <w:p w14:paraId="480AAAE3" w14:textId="77777777" w:rsidR="00E30E7C" w:rsidRPr="00905C31" w:rsidRDefault="00E30E7C" w:rsidP="00E30E7C">
      <w:pPr>
        <w:pStyle w:val="BodyText"/>
        <w:spacing w:before="5"/>
        <w:ind w:right="1424"/>
        <w:rPr>
          <w:color w:val="000000" w:themeColor="text1"/>
        </w:rPr>
      </w:pPr>
      <w:r w:rsidRPr="00905C31">
        <w:rPr>
          <w:color w:val="000000" w:themeColor="text1"/>
        </w:rPr>
        <w:tab/>
      </w:r>
    </w:p>
    <w:p w14:paraId="6AA354FF" w14:textId="77777777" w:rsidR="00E30E7C" w:rsidRPr="00905C31" w:rsidRDefault="00E30E7C" w:rsidP="00E30E7C">
      <w:pPr>
        <w:pStyle w:val="BodyText"/>
        <w:spacing w:before="5"/>
        <w:ind w:right="1424"/>
        <w:rPr>
          <w:color w:val="000000" w:themeColor="text1"/>
        </w:rPr>
      </w:pPr>
      <w:r w:rsidRPr="00905C31">
        <w:rPr>
          <w:color w:val="000000" w:themeColor="text1"/>
        </w:rPr>
        <w:t>def main():</w:t>
      </w:r>
    </w:p>
    <w:p w14:paraId="24233747" w14:textId="77777777" w:rsidR="00E30E7C" w:rsidRPr="00905C31" w:rsidRDefault="00E30E7C" w:rsidP="00E30E7C">
      <w:pPr>
        <w:pStyle w:val="BodyText"/>
        <w:spacing w:before="5"/>
        <w:ind w:right="1424"/>
        <w:rPr>
          <w:color w:val="000000" w:themeColor="text1"/>
        </w:rPr>
      </w:pPr>
      <w:r w:rsidRPr="00905C31">
        <w:rPr>
          <w:color w:val="000000" w:themeColor="text1"/>
        </w:rPr>
        <w:tab/>
        <w:t># prepare data</w:t>
      </w:r>
    </w:p>
    <w:p w14:paraId="1F287AD7" w14:textId="77777777" w:rsidR="00E30E7C" w:rsidRPr="00905C31" w:rsidRDefault="00E30E7C" w:rsidP="00E30E7C">
      <w:pPr>
        <w:pStyle w:val="BodyText"/>
        <w:spacing w:before="5"/>
        <w:ind w:right="1424"/>
        <w:rPr>
          <w:color w:val="000000" w:themeColor="text1"/>
        </w:rPr>
      </w:pPr>
      <w:r w:rsidRPr="00905C31">
        <w:rPr>
          <w:color w:val="000000" w:themeColor="text1"/>
        </w:rPr>
        <w:tab/>
        <w:t>trainingSet=[]</w:t>
      </w:r>
    </w:p>
    <w:p w14:paraId="5E023B56" w14:textId="77777777" w:rsidR="00E30E7C" w:rsidRPr="00905C31" w:rsidRDefault="00E30E7C" w:rsidP="00E30E7C">
      <w:pPr>
        <w:pStyle w:val="BodyText"/>
        <w:spacing w:before="5"/>
        <w:ind w:right="1424"/>
        <w:rPr>
          <w:color w:val="000000" w:themeColor="text1"/>
        </w:rPr>
      </w:pPr>
      <w:r w:rsidRPr="00905C31">
        <w:rPr>
          <w:color w:val="000000" w:themeColor="text1"/>
        </w:rPr>
        <w:tab/>
        <w:t xml:space="preserve">testSet=[] </w:t>
      </w:r>
    </w:p>
    <w:p w14:paraId="6ECC2060" w14:textId="77777777" w:rsidR="00E30E7C" w:rsidRPr="00905C31" w:rsidRDefault="00E30E7C" w:rsidP="00E30E7C">
      <w:pPr>
        <w:pStyle w:val="BodyText"/>
        <w:spacing w:before="5"/>
        <w:ind w:right="1424"/>
        <w:rPr>
          <w:color w:val="000000" w:themeColor="text1"/>
        </w:rPr>
      </w:pPr>
      <w:r w:rsidRPr="00905C31">
        <w:rPr>
          <w:color w:val="000000" w:themeColor="text1"/>
        </w:rPr>
        <w:tab/>
        <w:t>split = 0.67</w:t>
      </w:r>
    </w:p>
    <w:p w14:paraId="7DE5AF18" w14:textId="77777777" w:rsidR="00E30E7C" w:rsidRPr="00905C31" w:rsidRDefault="00E30E7C" w:rsidP="00E30E7C">
      <w:pPr>
        <w:pStyle w:val="BodyText"/>
        <w:spacing w:before="5"/>
        <w:ind w:right="1424"/>
        <w:rPr>
          <w:color w:val="000000" w:themeColor="text1"/>
        </w:rPr>
      </w:pPr>
      <w:r w:rsidRPr="00905C31">
        <w:rPr>
          <w:color w:val="000000" w:themeColor="text1"/>
        </w:rPr>
        <w:tab/>
        <w:t>loadDataset('iris_data.csv', split, trainingSet, testSet)</w:t>
      </w:r>
    </w:p>
    <w:p w14:paraId="0613847C" w14:textId="77777777" w:rsidR="00E30E7C" w:rsidRPr="00905C31" w:rsidRDefault="00E30E7C" w:rsidP="00E30E7C">
      <w:pPr>
        <w:pStyle w:val="BodyText"/>
        <w:spacing w:before="5"/>
        <w:ind w:right="1424"/>
        <w:rPr>
          <w:color w:val="000000" w:themeColor="text1"/>
        </w:rPr>
      </w:pPr>
      <w:r w:rsidRPr="00905C31">
        <w:rPr>
          <w:color w:val="000000" w:themeColor="text1"/>
        </w:rPr>
        <w:tab/>
        <w:t>print ('\n Number of Training data: ' + (repr(len(trainingSet))))</w:t>
      </w:r>
    </w:p>
    <w:p w14:paraId="600150DA" w14:textId="77777777" w:rsidR="00E30E7C" w:rsidRPr="00905C31" w:rsidRDefault="00E30E7C" w:rsidP="00E30E7C">
      <w:pPr>
        <w:pStyle w:val="BodyText"/>
        <w:spacing w:before="5"/>
        <w:ind w:right="1424"/>
        <w:rPr>
          <w:color w:val="000000" w:themeColor="text1"/>
        </w:rPr>
      </w:pPr>
      <w:r w:rsidRPr="00905C31">
        <w:rPr>
          <w:color w:val="000000" w:themeColor="text1"/>
        </w:rPr>
        <w:tab/>
        <w:t>print (' Number of Test Data: ' + (repr(len(testSet))))</w:t>
      </w:r>
    </w:p>
    <w:p w14:paraId="3127E1B4" w14:textId="77777777" w:rsidR="00E30E7C" w:rsidRPr="00905C31" w:rsidRDefault="00E30E7C" w:rsidP="00E30E7C">
      <w:pPr>
        <w:pStyle w:val="BodyText"/>
        <w:spacing w:before="5"/>
        <w:ind w:right="1424"/>
        <w:rPr>
          <w:color w:val="000000" w:themeColor="text1"/>
        </w:rPr>
      </w:pPr>
      <w:r w:rsidRPr="00905C31">
        <w:rPr>
          <w:color w:val="000000" w:themeColor="text1"/>
        </w:rPr>
        <w:tab/>
        <w:t># generate predictions</w:t>
      </w:r>
    </w:p>
    <w:p w14:paraId="0D5D6583" w14:textId="77777777" w:rsidR="00E30E7C" w:rsidRPr="00905C31" w:rsidRDefault="00E30E7C" w:rsidP="00E30E7C">
      <w:pPr>
        <w:pStyle w:val="BodyText"/>
        <w:spacing w:before="5"/>
        <w:ind w:right="1424"/>
        <w:rPr>
          <w:color w:val="000000" w:themeColor="text1"/>
        </w:rPr>
      </w:pPr>
      <w:r w:rsidRPr="00905C31">
        <w:rPr>
          <w:color w:val="000000" w:themeColor="text1"/>
        </w:rPr>
        <w:tab/>
        <w:t>predictions=[]</w:t>
      </w:r>
    </w:p>
    <w:p w14:paraId="6AC01070" w14:textId="77777777" w:rsidR="00E30E7C" w:rsidRPr="00905C31" w:rsidRDefault="00E30E7C" w:rsidP="00E30E7C">
      <w:pPr>
        <w:pStyle w:val="BodyText"/>
        <w:spacing w:before="5"/>
        <w:ind w:right="1424"/>
        <w:rPr>
          <w:color w:val="000000" w:themeColor="text1"/>
        </w:rPr>
      </w:pPr>
      <w:r w:rsidRPr="00905C31">
        <w:rPr>
          <w:color w:val="000000" w:themeColor="text1"/>
        </w:rPr>
        <w:tab/>
        <w:t>k = 3</w:t>
      </w:r>
    </w:p>
    <w:p w14:paraId="36E6F06B" w14:textId="77777777" w:rsidR="00E30E7C" w:rsidRPr="00905C31" w:rsidRDefault="00E30E7C" w:rsidP="00E30E7C">
      <w:pPr>
        <w:pStyle w:val="BodyText"/>
        <w:spacing w:before="5"/>
        <w:ind w:right="1424"/>
        <w:rPr>
          <w:color w:val="000000" w:themeColor="text1"/>
        </w:rPr>
      </w:pPr>
      <w:r w:rsidRPr="00905C31">
        <w:rPr>
          <w:color w:val="000000" w:themeColor="text1"/>
        </w:rPr>
        <w:tab/>
        <w:t>print('\n The predictions are: ')</w:t>
      </w:r>
    </w:p>
    <w:p w14:paraId="74F40EAD" w14:textId="77777777" w:rsidR="00E30E7C" w:rsidRPr="00905C31" w:rsidRDefault="00E30E7C" w:rsidP="00E30E7C">
      <w:pPr>
        <w:pStyle w:val="BodyText"/>
        <w:spacing w:before="5"/>
        <w:ind w:right="1424"/>
        <w:rPr>
          <w:color w:val="000000" w:themeColor="text1"/>
        </w:rPr>
      </w:pPr>
      <w:r w:rsidRPr="00905C31">
        <w:rPr>
          <w:color w:val="000000" w:themeColor="text1"/>
        </w:rPr>
        <w:tab/>
        <w:t>for x in range(len(testSet)):</w:t>
      </w:r>
    </w:p>
    <w:p w14:paraId="5EFE30CA" w14:textId="77777777" w:rsidR="00E30E7C" w:rsidRPr="00905C31" w:rsidRDefault="00E30E7C" w:rsidP="00E30E7C">
      <w:pPr>
        <w:pStyle w:val="BodyText"/>
        <w:spacing w:before="5"/>
        <w:ind w:right="1424"/>
        <w:rPr>
          <w:color w:val="000000" w:themeColor="text1"/>
        </w:rPr>
      </w:pPr>
      <w:r w:rsidRPr="00905C31">
        <w:rPr>
          <w:color w:val="000000" w:themeColor="text1"/>
        </w:rPr>
        <w:tab/>
      </w:r>
      <w:r w:rsidRPr="00905C31">
        <w:rPr>
          <w:color w:val="000000" w:themeColor="text1"/>
        </w:rPr>
        <w:tab/>
        <w:t>neighbors = getNeighbors(trainingSet, testSet[x], k)</w:t>
      </w:r>
    </w:p>
    <w:p w14:paraId="3685B223" w14:textId="77777777" w:rsidR="00E30E7C" w:rsidRPr="00905C31" w:rsidRDefault="00E30E7C" w:rsidP="00E30E7C">
      <w:pPr>
        <w:pStyle w:val="BodyText"/>
        <w:spacing w:before="5"/>
        <w:ind w:right="1424"/>
        <w:rPr>
          <w:color w:val="000000" w:themeColor="text1"/>
        </w:rPr>
      </w:pPr>
      <w:r w:rsidRPr="00905C31">
        <w:rPr>
          <w:color w:val="000000" w:themeColor="text1"/>
        </w:rPr>
        <w:lastRenderedPageBreak/>
        <w:tab/>
      </w:r>
      <w:r w:rsidRPr="00905C31">
        <w:rPr>
          <w:color w:val="000000" w:themeColor="text1"/>
        </w:rPr>
        <w:tab/>
        <w:t>result = getResponse(neighbors)</w:t>
      </w:r>
    </w:p>
    <w:p w14:paraId="1F5D0DB8" w14:textId="77777777" w:rsidR="00E30E7C" w:rsidRPr="00905C31" w:rsidRDefault="00E30E7C" w:rsidP="00E30E7C">
      <w:pPr>
        <w:pStyle w:val="BodyText"/>
        <w:spacing w:before="5"/>
        <w:ind w:right="1424"/>
        <w:rPr>
          <w:color w:val="000000" w:themeColor="text1"/>
        </w:rPr>
      </w:pPr>
      <w:r w:rsidRPr="00905C31">
        <w:rPr>
          <w:color w:val="000000" w:themeColor="text1"/>
        </w:rPr>
        <w:tab/>
      </w:r>
      <w:r w:rsidRPr="00905C31">
        <w:rPr>
          <w:color w:val="000000" w:themeColor="text1"/>
        </w:rPr>
        <w:tab/>
        <w:t>predictions.append(result)</w:t>
      </w:r>
    </w:p>
    <w:p w14:paraId="5DF25DC9" w14:textId="4DB46FB6" w:rsidR="00E30E7C" w:rsidRPr="00905C31" w:rsidRDefault="00E30E7C" w:rsidP="00E30E7C">
      <w:pPr>
        <w:pStyle w:val="BodyText"/>
        <w:spacing w:before="5"/>
        <w:ind w:right="1424"/>
        <w:rPr>
          <w:color w:val="000000" w:themeColor="text1"/>
        </w:rPr>
      </w:pPr>
      <w:r w:rsidRPr="00905C31">
        <w:rPr>
          <w:color w:val="000000" w:themeColor="text1"/>
        </w:rPr>
        <w:tab/>
      </w:r>
      <w:r w:rsidRPr="00905C31">
        <w:rPr>
          <w:color w:val="000000" w:themeColor="text1"/>
        </w:rPr>
        <w:tab/>
        <w:t>print(' predicted=' + repr(result) + ', a</w:t>
      </w:r>
      <w:r w:rsidRPr="00905C31">
        <w:rPr>
          <w:color w:val="000000" w:themeColor="text1"/>
        </w:rPr>
        <w:tab/>
        <w:t xml:space="preserve"> getAccuracy(testSet, predictions)</w:t>
      </w:r>
    </w:p>
    <w:p w14:paraId="09890C74" w14:textId="77777777" w:rsidR="00E30E7C" w:rsidRPr="00905C31" w:rsidRDefault="00E30E7C" w:rsidP="00E30E7C">
      <w:pPr>
        <w:pStyle w:val="BodyText"/>
        <w:spacing w:before="5"/>
        <w:ind w:right="1424"/>
        <w:rPr>
          <w:color w:val="000000" w:themeColor="text1"/>
        </w:rPr>
      </w:pPr>
      <w:r w:rsidRPr="00905C31">
        <w:rPr>
          <w:color w:val="000000" w:themeColor="text1"/>
        </w:rPr>
        <w:tab/>
        <w:t>print('\n The Accuracy is: ' + repr(accuracy) + '%')</w:t>
      </w:r>
    </w:p>
    <w:p w14:paraId="615D263B" w14:textId="77777777" w:rsidR="00E30E7C" w:rsidRPr="00905C31" w:rsidRDefault="00E30E7C" w:rsidP="00E30E7C">
      <w:pPr>
        <w:pStyle w:val="BodyText"/>
        <w:spacing w:before="5"/>
        <w:ind w:right="1424"/>
        <w:rPr>
          <w:color w:val="000000" w:themeColor="text1"/>
        </w:rPr>
      </w:pPr>
      <w:r w:rsidRPr="00905C31">
        <w:rPr>
          <w:color w:val="000000" w:themeColor="text1"/>
        </w:rPr>
        <w:tab/>
      </w:r>
    </w:p>
    <w:p w14:paraId="433ADBB6" w14:textId="77777777" w:rsidR="00E30E7C" w:rsidRDefault="00E30E7C" w:rsidP="00E30E7C">
      <w:pPr>
        <w:pStyle w:val="BodyText"/>
        <w:spacing w:before="5"/>
        <w:ind w:right="1424"/>
        <w:rPr>
          <w:color w:val="000000" w:themeColor="text1"/>
        </w:rPr>
      </w:pPr>
      <w:r w:rsidRPr="00905C31">
        <w:rPr>
          <w:color w:val="000000" w:themeColor="text1"/>
        </w:rPr>
        <w:t>main()</w:t>
      </w:r>
    </w:p>
    <w:p w14:paraId="5FE46C25" w14:textId="77777777" w:rsidR="00E30E7C" w:rsidRDefault="00E30E7C" w:rsidP="00905C31">
      <w:pPr>
        <w:pStyle w:val="BodyText"/>
        <w:spacing w:before="5"/>
        <w:ind w:left="567" w:right="1424"/>
        <w:rPr>
          <w:b/>
          <w:color w:val="000000" w:themeColor="text1"/>
          <w:u w:val="single"/>
        </w:rPr>
      </w:pPr>
    </w:p>
    <w:p w14:paraId="662E2991" w14:textId="77777777" w:rsidR="00E30E7C" w:rsidRDefault="00E30E7C" w:rsidP="00905C31">
      <w:pPr>
        <w:pStyle w:val="BodyText"/>
        <w:spacing w:before="5"/>
        <w:ind w:left="567" w:right="1424"/>
        <w:rPr>
          <w:b/>
          <w:color w:val="000000" w:themeColor="text1"/>
          <w:u w:val="single"/>
        </w:rPr>
      </w:pPr>
    </w:p>
    <w:p w14:paraId="2F66C09A" w14:textId="77777777" w:rsidR="00905C31" w:rsidRDefault="00905C31" w:rsidP="00905C31">
      <w:pPr>
        <w:pStyle w:val="BodyText"/>
        <w:spacing w:before="5"/>
        <w:ind w:left="567" w:right="1424"/>
        <w:rPr>
          <w:b/>
          <w:color w:val="000000" w:themeColor="text1"/>
        </w:rPr>
      </w:pPr>
      <w:r w:rsidRPr="00905C31">
        <w:rPr>
          <w:b/>
          <w:color w:val="000000" w:themeColor="text1"/>
          <w:u w:val="single"/>
        </w:rPr>
        <w:t>OUTPUT</w:t>
      </w:r>
      <w:r w:rsidRPr="00905C31">
        <w:rPr>
          <w:b/>
          <w:color w:val="000000" w:themeColor="text1"/>
        </w:rPr>
        <w:t>:</w:t>
      </w:r>
    </w:p>
    <w:p w14:paraId="6F6DCEE7" w14:textId="77777777" w:rsidR="00905C31" w:rsidRDefault="080E1722" w:rsidP="00905C31">
      <w:pPr>
        <w:pStyle w:val="BodyText"/>
        <w:spacing w:before="5"/>
        <w:ind w:left="567" w:right="1424"/>
        <w:rPr>
          <w:b/>
          <w:color w:val="000000" w:themeColor="text1"/>
        </w:rPr>
      </w:pPr>
      <w:r>
        <w:rPr>
          <w:noProof/>
        </w:rPr>
        <w:drawing>
          <wp:inline distT="0" distB="0" distL="0" distR="0" wp14:anchorId="71B5C822" wp14:editId="0C1E2A77">
            <wp:extent cx="6540502" cy="34099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127">
                      <a:extLst>
                        <a:ext uri="{28A0092B-C50C-407E-A947-70E740481C1C}">
                          <a14:useLocalDpi xmlns:a14="http://schemas.microsoft.com/office/drawing/2010/main" val="0"/>
                        </a:ext>
                      </a:extLst>
                    </a:blip>
                    <a:stretch>
                      <a:fillRect/>
                    </a:stretch>
                  </pic:blipFill>
                  <pic:spPr>
                    <a:xfrm>
                      <a:off x="0" y="0"/>
                      <a:ext cx="6540502" cy="3409950"/>
                    </a:xfrm>
                    <a:prstGeom prst="rect">
                      <a:avLst/>
                    </a:prstGeom>
                  </pic:spPr>
                </pic:pic>
              </a:graphicData>
            </a:graphic>
          </wp:inline>
        </w:drawing>
      </w:r>
    </w:p>
    <w:p w14:paraId="738F6CFE" w14:textId="77777777" w:rsidR="00905C31" w:rsidRPr="00905C31" w:rsidRDefault="080E1722" w:rsidP="00905C31">
      <w:pPr>
        <w:pStyle w:val="BodyText"/>
        <w:spacing w:before="5"/>
        <w:ind w:left="567" w:right="1424"/>
        <w:rPr>
          <w:b/>
          <w:color w:val="000000" w:themeColor="text1"/>
        </w:rPr>
      </w:pPr>
      <w:r>
        <w:rPr>
          <w:noProof/>
        </w:rPr>
        <w:drawing>
          <wp:inline distT="0" distB="0" distL="0" distR="0" wp14:anchorId="517C3DCD" wp14:editId="01E4D684">
            <wp:extent cx="9290048" cy="2813050"/>
            <wp:effectExtent l="0" t="0" r="6350" b="635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128">
                      <a:extLst>
                        <a:ext uri="{28A0092B-C50C-407E-A947-70E740481C1C}">
                          <a14:useLocalDpi xmlns:a14="http://schemas.microsoft.com/office/drawing/2010/main" val="0"/>
                        </a:ext>
                      </a:extLst>
                    </a:blip>
                    <a:stretch>
                      <a:fillRect/>
                    </a:stretch>
                  </pic:blipFill>
                  <pic:spPr>
                    <a:xfrm>
                      <a:off x="0" y="0"/>
                      <a:ext cx="9290048" cy="2813050"/>
                    </a:xfrm>
                    <a:prstGeom prst="rect">
                      <a:avLst/>
                    </a:prstGeom>
                  </pic:spPr>
                </pic:pic>
              </a:graphicData>
            </a:graphic>
          </wp:inline>
        </w:drawing>
      </w:r>
    </w:p>
    <w:p w14:paraId="0E3612C3" w14:textId="77777777" w:rsidR="007F19C3" w:rsidRPr="00F03DFD" w:rsidRDefault="007F19C3" w:rsidP="00905C31">
      <w:pPr>
        <w:pStyle w:val="BodyText"/>
        <w:spacing w:before="134" w:line="360" w:lineRule="auto"/>
        <w:ind w:left="567" w:right="235"/>
        <w:jc w:val="both"/>
        <w:rPr>
          <w:color w:val="111111"/>
        </w:rPr>
      </w:pPr>
    </w:p>
    <w:p w14:paraId="1428F0A7" w14:textId="77777777" w:rsidR="007F19C3" w:rsidRDefault="007F19C3" w:rsidP="00F03DFD">
      <w:pPr>
        <w:pStyle w:val="BodyText"/>
        <w:spacing w:before="5"/>
        <w:ind w:right="1424"/>
        <w:rPr>
          <w:color w:val="000000" w:themeColor="text1"/>
        </w:rPr>
      </w:pPr>
    </w:p>
    <w:p w14:paraId="2050BD55" w14:textId="77777777" w:rsidR="00905C31" w:rsidRDefault="00905C31" w:rsidP="00F03DFD">
      <w:pPr>
        <w:pStyle w:val="BodyText"/>
        <w:spacing w:before="5"/>
        <w:ind w:right="1424"/>
        <w:rPr>
          <w:color w:val="000000" w:themeColor="text1"/>
        </w:rPr>
      </w:pPr>
    </w:p>
    <w:p w14:paraId="6A22A52B" w14:textId="77777777" w:rsidR="00905C31" w:rsidRDefault="00905C31" w:rsidP="00F03DFD">
      <w:pPr>
        <w:pStyle w:val="BodyText"/>
        <w:spacing w:before="5"/>
        <w:ind w:right="1424"/>
        <w:rPr>
          <w:color w:val="000000" w:themeColor="text1"/>
        </w:rPr>
      </w:pPr>
    </w:p>
    <w:p w14:paraId="45C09875" w14:textId="77777777" w:rsidR="00905C31" w:rsidRDefault="00905C31" w:rsidP="00F03DFD">
      <w:pPr>
        <w:pStyle w:val="BodyText"/>
        <w:spacing w:before="5"/>
        <w:ind w:right="1424"/>
        <w:rPr>
          <w:color w:val="000000" w:themeColor="text1"/>
        </w:rPr>
      </w:pPr>
    </w:p>
    <w:p w14:paraId="6CDC65EB" w14:textId="77777777" w:rsidR="00905C31" w:rsidRDefault="00905C31" w:rsidP="00F03DFD">
      <w:pPr>
        <w:pStyle w:val="BodyText"/>
        <w:spacing w:before="5"/>
        <w:ind w:right="1424"/>
        <w:rPr>
          <w:color w:val="000000" w:themeColor="text1"/>
        </w:rPr>
      </w:pPr>
    </w:p>
    <w:p w14:paraId="2D50532D" w14:textId="77777777" w:rsidR="00905C31" w:rsidRDefault="00905C31" w:rsidP="00F03DFD">
      <w:pPr>
        <w:pStyle w:val="BodyText"/>
        <w:spacing w:before="5"/>
        <w:ind w:right="1424"/>
        <w:rPr>
          <w:color w:val="000000" w:themeColor="text1"/>
        </w:rPr>
      </w:pPr>
    </w:p>
    <w:p w14:paraId="26746B7D" w14:textId="77777777" w:rsidR="00905C31" w:rsidRDefault="00905C31" w:rsidP="00F03DFD">
      <w:pPr>
        <w:pStyle w:val="BodyText"/>
        <w:spacing w:before="5"/>
        <w:ind w:right="1424"/>
        <w:rPr>
          <w:color w:val="000000" w:themeColor="text1"/>
        </w:rPr>
      </w:pPr>
    </w:p>
    <w:p w14:paraId="418800B0" w14:textId="77777777" w:rsidR="00905C31" w:rsidRDefault="00905C31" w:rsidP="00F03DFD">
      <w:pPr>
        <w:pStyle w:val="BodyText"/>
        <w:spacing w:before="5"/>
        <w:ind w:right="1424"/>
        <w:rPr>
          <w:color w:val="000000" w:themeColor="text1"/>
        </w:rPr>
      </w:pPr>
    </w:p>
    <w:p w14:paraId="562855B0" w14:textId="77777777" w:rsidR="007F19C3" w:rsidRDefault="007F19C3" w:rsidP="007F19C3">
      <w:pPr>
        <w:pStyle w:val="BodyText"/>
        <w:spacing w:before="5"/>
        <w:ind w:right="1424"/>
        <w:rPr>
          <w:color w:val="000000" w:themeColor="text1"/>
        </w:rPr>
      </w:pPr>
    </w:p>
    <w:p w14:paraId="7E7AB69A" w14:textId="77777777" w:rsidR="00E30E7C" w:rsidRDefault="00E30E7C" w:rsidP="007F19C3">
      <w:pPr>
        <w:pStyle w:val="BodyText"/>
        <w:spacing w:before="5"/>
        <w:ind w:right="1424"/>
        <w:rPr>
          <w:color w:val="000000" w:themeColor="text1"/>
        </w:rPr>
      </w:pPr>
    </w:p>
    <w:p w14:paraId="38775929" w14:textId="77777777" w:rsidR="00E30E7C" w:rsidRDefault="00E30E7C" w:rsidP="007F19C3">
      <w:pPr>
        <w:pStyle w:val="BodyText"/>
        <w:spacing w:before="5"/>
        <w:ind w:right="1424"/>
        <w:rPr>
          <w:color w:val="000000" w:themeColor="text1"/>
        </w:rPr>
      </w:pPr>
    </w:p>
    <w:p w14:paraId="0E0ED9E8" w14:textId="77777777" w:rsidR="00E30E7C" w:rsidRDefault="00E30E7C" w:rsidP="007F19C3">
      <w:pPr>
        <w:pStyle w:val="BodyText"/>
        <w:spacing w:before="5"/>
        <w:ind w:right="1424"/>
        <w:rPr>
          <w:color w:val="000000" w:themeColor="text1"/>
        </w:rPr>
      </w:pPr>
    </w:p>
    <w:p w14:paraId="5A4345F3" w14:textId="77777777" w:rsidR="00E30E7C" w:rsidRDefault="00E30E7C" w:rsidP="007F19C3">
      <w:pPr>
        <w:pStyle w:val="BodyText"/>
        <w:spacing w:before="5"/>
        <w:ind w:right="1424"/>
        <w:rPr>
          <w:color w:val="000000" w:themeColor="text1"/>
        </w:rPr>
      </w:pPr>
    </w:p>
    <w:p w14:paraId="472CC082" w14:textId="77777777" w:rsidR="00E30E7C" w:rsidRDefault="00E30E7C" w:rsidP="007F19C3">
      <w:pPr>
        <w:pStyle w:val="BodyText"/>
        <w:spacing w:before="5"/>
        <w:ind w:right="1424"/>
        <w:rPr>
          <w:color w:val="000000" w:themeColor="text1"/>
        </w:rPr>
      </w:pPr>
    </w:p>
    <w:p w14:paraId="3675C73A" w14:textId="77777777" w:rsidR="00E30E7C" w:rsidRDefault="00E30E7C" w:rsidP="007F19C3">
      <w:pPr>
        <w:pStyle w:val="BodyText"/>
        <w:spacing w:before="5"/>
        <w:ind w:right="1424"/>
        <w:rPr>
          <w:color w:val="000000" w:themeColor="text1"/>
        </w:rPr>
      </w:pPr>
    </w:p>
    <w:p w14:paraId="7277ECC7" w14:textId="77777777" w:rsidR="00E30E7C" w:rsidRDefault="00E30E7C" w:rsidP="007F19C3">
      <w:pPr>
        <w:pStyle w:val="BodyText"/>
        <w:spacing w:before="5"/>
        <w:ind w:right="1424"/>
        <w:rPr>
          <w:color w:val="000000" w:themeColor="text1"/>
        </w:rPr>
      </w:pPr>
    </w:p>
    <w:p w14:paraId="71AE6454" w14:textId="77777777" w:rsidR="00E30E7C" w:rsidRDefault="00E30E7C" w:rsidP="007F19C3">
      <w:pPr>
        <w:pStyle w:val="BodyText"/>
        <w:spacing w:before="5"/>
        <w:ind w:right="1424"/>
        <w:rPr>
          <w:color w:val="000000" w:themeColor="text1"/>
        </w:rPr>
      </w:pPr>
    </w:p>
    <w:p w14:paraId="43136B93" w14:textId="77777777" w:rsidR="00E30E7C" w:rsidRDefault="00E30E7C" w:rsidP="007F19C3">
      <w:pPr>
        <w:pStyle w:val="BodyText"/>
        <w:spacing w:before="5"/>
        <w:ind w:right="1424"/>
        <w:rPr>
          <w:color w:val="000000" w:themeColor="text1"/>
        </w:rPr>
      </w:pPr>
    </w:p>
    <w:p w14:paraId="2135056F" w14:textId="77777777" w:rsidR="00E30E7C" w:rsidRDefault="00E30E7C" w:rsidP="007F19C3">
      <w:pPr>
        <w:pStyle w:val="BodyText"/>
        <w:spacing w:before="5"/>
        <w:ind w:right="1424"/>
        <w:rPr>
          <w:color w:val="000000" w:themeColor="text1"/>
        </w:rPr>
      </w:pPr>
    </w:p>
    <w:p w14:paraId="00ECADE2" w14:textId="77777777" w:rsidR="00E30E7C" w:rsidRDefault="00E30E7C" w:rsidP="007F19C3">
      <w:pPr>
        <w:pStyle w:val="BodyText"/>
        <w:spacing w:before="5"/>
        <w:ind w:right="1424"/>
        <w:rPr>
          <w:color w:val="000000" w:themeColor="text1"/>
        </w:rPr>
      </w:pPr>
    </w:p>
    <w:p w14:paraId="60461305" w14:textId="77777777" w:rsidR="00E30E7C" w:rsidRDefault="00E30E7C" w:rsidP="007F19C3">
      <w:pPr>
        <w:pStyle w:val="BodyText"/>
        <w:spacing w:before="5"/>
        <w:ind w:right="1424"/>
        <w:rPr>
          <w:color w:val="000000" w:themeColor="text1"/>
        </w:rPr>
      </w:pPr>
    </w:p>
    <w:p w14:paraId="570A21AC" w14:textId="77777777" w:rsidR="00E30E7C" w:rsidRDefault="00E30E7C" w:rsidP="007F19C3">
      <w:pPr>
        <w:pStyle w:val="BodyText"/>
        <w:spacing w:before="5"/>
        <w:ind w:right="1424"/>
        <w:rPr>
          <w:color w:val="000000" w:themeColor="text1"/>
        </w:rPr>
      </w:pPr>
    </w:p>
    <w:p w14:paraId="6E52D402" w14:textId="77777777" w:rsidR="00E30E7C" w:rsidRDefault="00E30E7C" w:rsidP="007F19C3">
      <w:pPr>
        <w:pStyle w:val="BodyText"/>
        <w:spacing w:before="5"/>
        <w:ind w:right="1424"/>
        <w:rPr>
          <w:color w:val="000000" w:themeColor="text1"/>
        </w:rPr>
      </w:pPr>
    </w:p>
    <w:p w14:paraId="0F516707" w14:textId="77777777" w:rsidR="00E30E7C" w:rsidRDefault="00E30E7C" w:rsidP="007F19C3">
      <w:pPr>
        <w:pStyle w:val="BodyText"/>
        <w:spacing w:before="5"/>
        <w:ind w:right="1424"/>
        <w:rPr>
          <w:color w:val="000000" w:themeColor="text1"/>
        </w:rPr>
      </w:pPr>
    </w:p>
    <w:p w14:paraId="6313D4C8" w14:textId="77777777" w:rsidR="00E30E7C" w:rsidRDefault="00E30E7C" w:rsidP="007F19C3">
      <w:pPr>
        <w:pStyle w:val="BodyText"/>
        <w:spacing w:before="5"/>
        <w:ind w:right="1424"/>
        <w:rPr>
          <w:color w:val="000000" w:themeColor="text1"/>
        </w:rPr>
      </w:pPr>
    </w:p>
    <w:p w14:paraId="183D9767" w14:textId="77777777" w:rsidR="00E30E7C" w:rsidRDefault="00E30E7C" w:rsidP="007F19C3">
      <w:pPr>
        <w:pStyle w:val="BodyText"/>
        <w:spacing w:before="5"/>
        <w:ind w:right="1424"/>
        <w:rPr>
          <w:color w:val="000000" w:themeColor="text1"/>
        </w:rPr>
      </w:pPr>
    </w:p>
    <w:p w14:paraId="2C821F3A" w14:textId="77777777" w:rsidR="00E30E7C" w:rsidRDefault="00E30E7C" w:rsidP="007F19C3">
      <w:pPr>
        <w:pStyle w:val="BodyText"/>
        <w:spacing w:before="5"/>
        <w:ind w:right="1424"/>
        <w:rPr>
          <w:color w:val="000000" w:themeColor="text1"/>
        </w:rPr>
      </w:pPr>
    </w:p>
    <w:p w14:paraId="118136F6" w14:textId="77777777" w:rsidR="00E30E7C" w:rsidRDefault="00E30E7C" w:rsidP="007F19C3">
      <w:pPr>
        <w:pStyle w:val="BodyText"/>
        <w:spacing w:before="5"/>
        <w:ind w:right="1424"/>
        <w:rPr>
          <w:color w:val="000000" w:themeColor="text1"/>
        </w:rPr>
      </w:pPr>
    </w:p>
    <w:p w14:paraId="3A6CA74B" w14:textId="77777777" w:rsidR="00E30E7C" w:rsidRDefault="00E30E7C" w:rsidP="007F19C3">
      <w:pPr>
        <w:pStyle w:val="BodyText"/>
        <w:spacing w:before="5"/>
        <w:ind w:right="1424"/>
        <w:rPr>
          <w:color w:val="000000" w:themeColor="text1"/>
        </w:rPr>
      </w:pPr>
    </w:p>
    <w:p w14:paraId="46FE412C" w14:textId="77777777" w:rsidR="00E30E7C" w:rsidRDefault="00E30E7C" w:rsidP="007F19C3">
      <w:pPr>
        <w:pStyle w:val="BodyText"/>
        <w:spacing w:before="5"/>
        <w:ind w:right="1424"/>
        <w:rPr>
          <w:color w:val="000000" w:themeColor="text1"/>
        </w:rPr>
      </w:pPr>
    </w:p>
    <w:p w14:paraId="76F7E902" w14:textId="77777777" w:rsidR="00E30E7C" w:rsidRDefault="00E30E7C" w:rsidP="007F19C3">
      <w:pPr>
        <w:pStyle w:val="BodyText"/>
        <w:spacing w:before="5"/>
        <w:ind w:right="1424"/>
        <w:rPr>
          <w:color w:val="000000" w:themeColor="text1"/>
        </w:rPr>
      </w:pPr>
    </w:p>
    <w:p w14:paraId="674D9E19" w14:textId="77777777" w:rsidR="00F03DFD" w:rsidRPr="00F03DFD" w:rsidRDefault="00F03DFD" w:rsidP="00F03DFD">
      <w:pPr>
        <w:spacing w:before="72" w:line="360" w:lineRule="auto"/>
        <w:ind w:left="425" w:right="-48"/>
        <w:jc w:val="both"/>
        <w:rPr>
          <w:b/>
          <w:color w:val="000000" w:themeColor="text1"/>
          <w:sz w:val="24"/>
          <w:szCs w:val="24"/>
        </w:rPr>
      </w:pPr>
      <w:r w:rsidRPr="005C6394">
        <w:rPr>
          <w:b/>
          <w:color w:val="000000" w:themeColor="text1"/>
          <w:sz w:val="24"/>
          <w:szCs w:val="24"/>
          <w:u w:val="single"/>
        </w:rPr>
        <w:t>Program 10</w:t>
      </w:r>
      <w:r w:rsidRPr="00F03DFD">
        <w:rPr>
          <w:b/>
          <w:color w:val="000000" w:themeColor="text1"/>
          <w:sz w:val="24"/>
          <w:szCs w:val="24"/>
        </w:rPr>
        <w:t>: Implement the non-parametric Locally Weighted Regression algorithm to fit data points. Select appropriate data set for your experiment and draw graphs.</w:t>
      </w:r>
    </w:p>
    <w:p w14:paraId="6C816D12" w14:textId="77777777" w:rsidR="00F03DFD" w:rsidRPr="00F03DFD" w:rsidRDefault="00F03DFD" w:rsidP="00F03DFD">
      <w:pPr>
        <w:pStyle w:val="Heading3"/>
        <w:spacing w:before="276" w:line="360" w:lineRule="auto"/>
        <w:ind w:left="425" w:right="-48"/>
        <w:rPr>
          <w:rFonts w:ascii="Times New Roman" w:hAnsi="Times New Roman" w:cs="Times New Roman"/>
          <w:b/>
          <w:color w:val="000000" w:themeColor="text1"/>
        </w:rPr>
      </w:pPr>
      <w:r w:rsidRPr="00F03DFD">
        <w:rPr>
          <w:rFonts w:ascii="Times New Roman" w:hAnsi="Times New Roman" w:cs="Times New Roman"/>
          <w:color w:val="000000" w:themeColor="text1"/>
          <w:u w:val="thick"/>
        </w:rPr>
        <w:t>Locally Weighted Regression</w:t>
      </w:r>
      <w:r w:rsidRPr="00F03DFD">
        <w:rPr>
          <w:rFonts w:ascii="Times New Roman" w:hAnsi="Times New Roman" w:cs="Times New Roman"/>
          <w:color w:val="000000" w:themeColor="text1"/>
        </w:rPr>
        <w:t xml:space="preserve"> </w:t>
      </w:r>
      <w:r w:rsidRPr="00F03DFD">
        <w:rPr>
          <w:rFonts w:ascii="Times New Roman" w:hAnsi="Times New Roman" w:cs="Times New Roman"/>
          <w:b/>
          <w:color w:val="000000" w:themeColor="text1"/>
        </w:rPr>
        <w:t>–</w:t>
      </w:r>
    </w:p>
    <w:p w14:paraId="6E14B9DD" w14:textId="77777777" w:rsidR="00F03DFD" w:rsidRPr="00F03DFD" w:rsidRDefault="00F03DFD" w:rsidP="00D74353">
      <w:pPr>
        <w:pStyle w:val="ListParagraph"/>
        <w:numPr>
          <w:ilvl w:val="1"/>
          <w:numId w:val="35"/>
        </w:numPr>
        <w:tabs>
          <w:tab w:val="left" w:pos="2521"/>
        </w:tabs>
        <w:spacing w:before="1" w:line="360" w:lineRule="auto"/>
        <w:ind w:left="425" w:right="-48"/>
        <w:jc w:val="both"/>
        <w:rPr>
          <w:color w:val="000000" w:themeColor="text1"/>
          <w:sz w:val="24"/>
        </w:rPr>
      </w:pPr>
      <w:r w:rsidRPr="00F03DFD">
        <w:rPr>
          <w:color w:val="000000" w:themeColor="text1"/>
          <w:sz w:val="24"/>
        </w:rPr>
        <w:t>Nonparametric regression is a category of regression analysis in which the predictor does not take a predetermined form but is constructed according to information derived from the data(training</w:t>
      </w:r>
      <w:r w:rsidRPr="00F03DFD">
        <w:rPr>
          <w:color w:val="000000" w:themeColor="text1"/>
          <w:spacing w:val="-2"/>
          <w:sz w:val="24"/>
        </w:rPr>
        <w:t xml:space="preserve"> </w:t>
      </w:r>
      <w:r w:rsidRPr="00F03DFD">
        <w:rPr>
          <w:color w:val="000000" w:themeColor="text1"/>
          <w:sz w:val="24"/>
        </w:rPr>
        <w:t>examples).</w:t>
      </w:r>
    </w:p>
    <w:p w14:paraId="4677C746" w14:textId="77777777" w:rsidR="00F03DFD" w:rsidRPr="00F03DFD" w:rsidRDefault="00F03DFD" w:rsidP="00D74353">
      <w:pPr>
        <w:pStyle w:val="ListParagraph"/>
        <w:numPr>
          <w:ilvl w:val="1"/>
          <w:numId w:val="35"/>
        </w:numPr>
        <w:tabs>
          <w:tab w:val="left" w:pos="2521"/>
        </w:tabs>
        <w:spacing w:line="360" w:lineRule="auto"/>
        <w:ind w:left="425" w:right="-48"/>
        <w:jc w:val="both"/>
        <w:rPr>
          <w:color w:val="000000" w:themeColor="text1"/>
          <w:sz w:val="24"/>
        </w:rPr>
      </w:pPr>
      <w:r w:rsidRPr="00F03DFD">
        <w:rPr>
          <w:color w:val="000000" w:themeColor="text1"/>
          <w:sz w:val="24"/>
        </w:rPr>
        <w:t>Nonparametric regression requires larger sample sizes than regression based on parametric models. Because larger the data available ,accuracy will be</w:t>
      </w:r>
      <w:r w:rsidRPr="00F03DFD">
        <w:rPr>
          <w:color w:val="000000" w:themeColor="text1"/>
          <w:spacing w:val="-10"/>
          <w:sz w:val="24"/>
        </w:rPr>
        <w:t xml:space="preserve"> </w:t>
      </w:r>
      <w:r w:rsidRPr="00F03DFD">
        <w:rPr>
          <w:color w:val="000000" w:themeColor="text1"/>
          <w:sz w:val="24"/>
        </w:rPr>
        <w:t>high.</w:t>
      </w:r>
    </w:p>
    <w:p w14:paraId="1F08C0C3" w14:textId="77777777" w:rsidR="00F03DFD" w:rsidRPr="00F03DFD" w:rsidRDefault="00F03DFD" w:rsidP="00F03DFD">
      <w:pPr>
        <w:pStyle w:val="Heading3"/>
        <w:spacing w:before="5" w:line="360" w:lineRule="auto"/>
        <w:ind w:left="425" w:right="-48"/>
        <w:rPr>
          <w:rFonts w:ascii="Times New Roman" w:hAnsi="Times New Roman" w:cs="Times New Roman"/>
          <w:color w:val="000000" w:themeColor="text1"/>
        </w:rPr>
      </w:pPr>
      <w:r w:rsidRPr="00F03DFD">
        <w:rPr>
          <w:rFonts w:ascii="Times New Roman" w:hAnsi="Times New Roman" w:cs="Times New Roman"/>
          <w:color w:val="000000" w:themeColor="text1"/>
          <w:u w:val="thick"/>
        </w:rPr>
        <w:t>Locally Weighted Linear Regression –</w:t>
      </w:r>
    </w:p>
    <w:p w14:paraId="269ABF42" w14:textId="77777777" w:rsidR="00F03DFD" w:rsidRPr="00F03DFD" w:rsidRDefault="00F03DFD" w:rsidP="00F03DFD">
      <w:pPr>
        <w:pStyle w:val="BodyText"/>
        <w:spacing w:line="360" w:lineRule="auto"/>
        <w:ind w:left="425" w:right="-48" w:hanging="360"/>
        <w:jc w:val="both"/>
        <w:rPr>
          <w:color w:val="000000" w:themeColor="text1"/>
        </w:rPr>
      </w:pPr>
      <w:r w:rsidRPr="00F03DFD">
        <w:rPr>
          <w:color w:val="000000" w:themeColor="text1"/>
        </w:rPr>
        <w:t> Locally weighted regression is called local because the function is approximated based a only on data near the query point, weighted because the contribution of each training example is weighted by its distance from the query point.</w:t>
      </w:r>
    </w:p>
    <w:p w14:paraId="582C6001" w14:textId="77777777" w:rsidR="00F03DFD" w:rsidRPr="00F03DFD" w:rsidRDefault="00F03DFD" w:rsidP="00F03DFD">
      <w:pPr>
        <w:pStyle w:val="BodyText"/>
        <w:spacing w:line="360" w:lineRule="auto"/>
        <w:ind w:left="425" w:right="-48" w:hanging="360"/>
        <w:jc w:val="both"/>
        <w:rPr>
          <w:color w:val="000000" w:themeColor="text1"/>
        </w:rPr>
      </w:pPr>
      <w:r w:rsidRPr="00F03DFD">
        <w:rPr>
          <w:color w:val="000000" w:themeColor="text1"/>
        </w:rPr>
        <w:lastRenderedPageBreak/>
        <w:t> Query point is nothing but the point nearer to the target function , which will help  in finding the actual position of the target</w:t>
      </w:r>
      <w:r w:rsidRPr="00F03DFD">
        <w:rPr>
          <w:color w:val="000000" w:themeColor="text1"/>
          <w:spacing w:val="-5"/>
        </w:rPr>
        <w:t xml:space="preserve"> </w:t>
      </w:r>
      <w:r w:rsidRPr="00F03DFD">
        <w:rPr>
          <w:color w:val="000000" w:themeColor="text1"/>
        </w:rPr>
        <w:t>function.</w:t>
      </w:r>
    </w:p>
    <w:p w14:paraId="1F2C8E1F" w14:textId="77777777" w:rsidR="00F03DFD" w:rsidRPr="00F03DFD" w:rsidRDefault="00F03DFD" w:rsidP="00F03DFD">
      <w:pPr>
        <w:pStyle w:val="BodyText"/>
        <w:spacing w:line="360" w:lineRule="auto"/>
        <w:ind w:left="425" w:right="-48"/>
        <w:rPr>
          <w:color w:val="000000" w:themeColor="text1"/>
        </w:rPr>
      </w:pPr>
      <w:r w:rsidRPr="00F03DFD">
        <w:rPr>
          <w:color w:val="000000" w:themeColor="text1"/>
        </w:rPr>
        <w:t>Let us consider the case of locally weighted regression in which the target function f is approximated near x, using a linear function of the form</w:t>
      </w:r>
    </w:p>
    <w:p w14:paraId="7FFCDA2E" w14:textId="77777777" w:rsidR="00F03DFD" w:rsidRPr="00F03DFD" w:rsidRDefault="00F03DFD" w:rsidP="00F03DFD">
      <w:pPr>
        <w:pStyle w:val="BodyText"/>
        <w:ind w:left="426" w:right="-48"/>
        <w:rPr>
          <w:color w:val="000000" w:themeColor="text1"/>
          <w:sz w:val="21"/>
        </w:rPr>
      </w:pPr>
      <w:r w:rsidRPr="00F03DFD">
        <w:rPr>
          <w:noProof/>
          <w:color w:val="000000" w:themeColor="text1"/>
        </w:rPr>
        <w:drawing>
          <wp:anchor distT="0" distB="0" distL="0" distR="0" simplePos="0" relativeHeight="251658259" behindDoc="0" locked="0" layoutInCell="1" allowOverlap="1" wp14:anchorId="4D30E602" wp14:editId="67F4BA55">
            <wp:simplePos x="0" y="0"/>
            <wp:positionH relativeFrom="page">
              <wp:posOffset>1143000</wp:posOffset>
            </wp:positionH>
            <wp:positionV relativeFrom="paragraph">
              <wp:posOffset>178245</wp:posOffset>
            </wp:positionV>
            <wp:extent cx="5474584" cy="2922270"/>
            <wp:effectExtent l="0" t="0" r="0" b="0"/>
            <wp:wrapTopAndBottom/>
            <wp:docPr id="226"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jpeg"/>
                    <pic:cNvPicPr/>
                  </pic:nvPicPr>
                  <pic:blipFill>
                    <a:blip r:embed="rId129" cstate="print"/>
                    <a:stretch>
                      <a:fillRect/>
                    </a:stretch>
                  </pic:blipFill>
                  <pic:spPr>
                    <a:xfrm>
                      <a:off x="0" y="0"/>
                      <a:ext cx="5474584" cy="2922270"/>
                    </a:xfrm>
                    <a:prstGeom prst="rect">
                      <a:avLst/>
                    </a:prstGeom>
                  </pic:spPr>
                </pic:pic>
              </a:graphicData>
            </a:graphic>
          </wp:anchor>
        </w:drawing>
      </w:r>
    </w:p>
    <w:p w14:paraId="1A64B853" w14:textId="77777777" w:rsidR="007F19C3" w:rsidRPr="00F03DFD" w:rsidRDefault="007F19C3" w:rsidP="00905C31">
      <w:pPr>
        <w:pStyle w:val="BodyText"/>
        <w:spacing w:before="5"/>
        <w:ind w:right="1424"/>
        <w:rPr>
          <w:color w:val="000000" w:themeColor="text1"/>
        </w:rPr>
      </w:pPr>
    </w:p>
    <w:p w14:paraId="670EA63D" w14:textId="77777777" w:rsidR="007F19C3" w:rsidRDefault="007F19C3" w:rsidP="006B561E">
      <w:pPr>
        <w:pStyle w:val="BodyText"/>
        <w:spacing w:before="5"/>
        <w:ind w:left="1418" w:right="1424" w:hanging="284"/>
        <w:rPr>
          <w:color w:val="000000" w:themeColor="text1"/>
        </w:rPr>
      </w:pPr>
    </w:p>
    <w:p w14:paraId="22C5B2D8" w14:textId="77777777" w:rsidR="00905C31" w:rsidRDefault="00905C31" w:rsidP="006B561E">
      <w:pPr>
        <w:pStyle w:val="BodyText"/>
        <w:spacing w:before="5"/>
        <w:ind w:left="1418" w:right="1424" w:hanging="284"/>
        <w:rPr>
          <w:color w:val="000000" w:themeColor="text1"/>
        </w:rPr>
      </w:pPr>
    </w:p>
    <w:p w14:paraId="7829CC3B" w14:textId="77777777" w:rsidR="00905C31" w:rsidRDefault="00905C31" w:rsidP="006B561E">
      <w:pPr>
        <w:pStyle w:val="BodyText"/>
        <w:spacing w:before="5"/>
        <w:ind w:left="1418" w:right="1424" w:hanging="284"/>
        <w:rPr>
          <w:color w:val="000000" w:themeColor="text1"/>
        </w:rPr>
      </w:pPr>
    </w:p>
    <w:p w14:paraId="6253E6B1" w14:textId="77777777" w:rsidR="00905C31" w:rsidRPr="00E30E7C" w:rsidRDefault="00E30E7C" w:rsidP="00E30E7C">
      <w:pPr>
        <w:pStyle w:val="BodyText"/>
        <w:spacing w:before="5"/>
        <w:ind w:right="1424"/>
        <w:rPr>
          <w:b/>
          <w:color w:val="000000" w:themeColor="text1"/>
          <w:u w:val="single"/>
        </w:rPr>
      </w:pPr>
      <w:r w:rsidRPr="00E30E7C">
        <w:rPr>
          <w:b/>
          <w:color w:val="000000" w:themeColor="text1"/>
          <w:u w:val="single"/>
        </w:rPr>
        <w:t>PROGRAM:</w:t>
      </w:r>
    </w:p>
    <w:p w14:paraId="213A922E" w14:textId="77777777" w:rsidR="00E30E7C" w:rsidRPr="00E30E7C" w:rsidRDefault="00E30E7C" w:rsidP="00E30E7C">
      <w:pPr>
        <w:pStyle w:val="BodyText"/>
        <w:spacing w:before="5"/>
        <w:ind w:right="1424"/>
        <w:rPr>
          <w:color w:val="000000" w:themeColor="text1"/>
        </w:rPr>
      </w:pPr>
      <w:r w:rsidRPr="00E30E7C">
        <w:rPr>
          <w:color w:val="000000" w:themeColor="text1"/>
        </w:rPr>
        <w:t>from math import ceil</w:t>
      </w:r>
    </w:p>
    <w:p w14:paraId="5D89FB03" w14:textId="77777777" w:rsidR="00E30E7C" w:rsidRPr="00E30E7C" w:rsidRDefault="00E30E7C" w:rsidP="00E30E7C">
      <w:pPr>
        <w:pStyle w:val="BodyText"/>
        <w:spacing w:before="5"/>
        <w:ind w:right="1424"/>
        <w:rPr>
          <w:color w:val="000000" w:themeColor="text1"/>
        </w:rPr>
      </w:pPr>
      <w:r w:rsidRPr="00E30E7C">
        <w:rPr>
          <w:color w:val="000000" w:themeColor="text1"/>
        </w:rPr>
        <w:t>import numpy as np</w:t>
      </w:r>
    </w:p>
    <w:p w14:paraId="264F6D31" w14:textId="77777777" w:rsidR="00E30E7C" w:rsidRPr="00E30E7C" w:rsidRDefault="00E30E7C" w:rsidP="00E30E7C">
      <w:pPr>
        <w:pStyle w:val="BodyText"/>
        <w:spacing w:before="5"/>
        <w:ind w:right="1424"/>
        <w:rPr>
          <w:color w:val="000000" w:themeColor="text1"/>
        </w:rPr>
      </w:pPr>
      <w:r w:rsidRPr="00E30E7C">
        <w:rPr>
          <w:color w:val="000000" w:themeColor="text1"/>
        </w:rPr>
        <w:t>from scipy import linalg</w:t>
      </w:r>
    </w:p>
    <w:p w14:paraId="1E0D2375" w14:textId="77777777" w:rsidR="00E30E7C" w:rsidRPr="00E30E7C" w:rsidRDefault="00E30E7C" w:rsidP="00E30E7C">
      <w:pPr>
        <w:pStyle w:val="BodyText"/>
        <w:spacing w:before="5"/>
        <w:ind w:right="1424"/>
        <w:rPr>
          <w:color w:val="000000" w:themeColor="text1"/>
        </w:rPr>
      </w:pPr>
    </w:p>
    <w:p w14:paraId="16BD86AF" w14:textId="77777777" w:rsidR="00E30E7C" w:rsidRPr="00E30E7C" w:rsidRDefault="00E30E7C" w:rsidP="00E30E7C">
      <w:pPr>
        <w:pStyle w:val="BodyText"/>
        <w:spacing w:before="5"/>
        <w:ind w:right="1424"/>
        <w:rPr>
          <w:color w:val="000000" w:themeColor="text1"/>
        </w:rPr>
      </w:pPr>
    </w:p>
    <w:p w14:paraId="1F88C229" w14:textId="77777777" w:rsidR="00E30E7C" w:rsidRPr="00E30E7C" w:rsidRDefault="00E30E7C" w:rsidP="00E30E7C">
      <w:pPr>
        <w:pStyle w:val="BodyText"/>
        <w:spacing w:before="5"/>
        <w:ind w:right="1424"/>
        <w:rPr>
          <w:color w:val="000000" w:themeColor="text1"/>
        </w:rPr>
      </w:pPr>
      <w:r w:rsidRPr="00E30E7C">
        <w:rPr>
          <w:color w:val="000000" w:themeColor="text1"/>
        </w:rPr>
        <w:t>def lowess(x, y, f=2./3., iter=3):</w:t>
      </w:r>
    </w:p>
    <w:p w14:paraId="476AAC97" w14:textId="77777777" w:rsidR="00E30E7C" w:rsidRPr="00E30E7C" w:rsidRDefault="00E30E7C" w:rsidP="00E30E7C">
      <w:pPr>
        <w:pStyle w:val="BodyText"/>
        <w:spacing w:before="5"/>
        <w:ind w:right="1424"/>
        <w:rPr>
          <w:color w:val="000000" w:themeColor="text1"/>
        </w:rPr>
      </w:pPr>
      <w:r w:rsidRPr="00E30E7C">
        <w:rPr>
          <w:color w:val="000000" w:themeColor="text1"/>
        </w:rPr>
        <w:t xml:space="preserve">    n = len(x)</w:t>
      </w:r>
    </w:p>
    <w:p w14:paraId="30F1D484" w14:textId="77777777" w:rsidR="00E30E7C" w:rsidRPr="00E30E7C" w:rsidRDefault="00E30E7C" w:rsidP="00E30E7C">
      <w:pPr>
        <w:pStyle w:val="BodyText"/>
        <w:spacing w:before="5"/>
        <w:ind w:right="1424"/>
        <w:rPr>
          <w:color w:val="000000" w:themeColor="text1"/>
        </w:rPr>
      </w:pPr>
      <w:r w:rsidRPr="00E30E7C">
        <w:rPr>
          <w:color w:val="000000" w:themeColor="text1"/>
        </w:rPr>
        <w:t xml:space="preserve">    r = int(ceil(f*n))</w:t>
      </w:r>
    </w:p>
    <w:p w14:paraId="59C0AF96" w14:textId="77777777" w:rsidR="00E30E7C" w:rsidRPr="00E30E7C" w:rsidRDefault="00E30E7C" w:rsidP="00E30E7C">
      <w:pPr>
        <w:pStyle w:val="BodyText"/>
        <w:spacing w:before="5"/>
        <w:ind w:right="1424"/>
        <w:rPr>
          <w:color w:val="000000" w:themeColor="text1"/>
        </w:rPr>
      </w:pPr>
      <w:r w:rsidRPr="00E30E7C">
        <w:rPr>
          <w:color w:val="000000" w:themeColor="text1"/>
        </w:rPr>
        <w:t xml:space="preserve">    h = [np.sort(np.abs(x - x[i]))[r] for i in range(n)]</w:t>
      </w:r>
    </w:p>
    <w:p w14:paraId="1D42F293" w14:textId="77777777" w:rsidR="00E30E7C" w:rsidRPr="00E30E7C" w:rsidRDefault="00E30E7C" w:rsidP="00E30E7C">
      <w:pPr>
        <w:pStyle w:val="BodyText"/>
        <w:spacing w:before="5"/>
        <w:ind w:right="1424"/>
        <w:rPr>
          <w:color w:val="000000" w:themeColor="text1"/>
        </w:rPr>
      </w:pPr>
      <w:r w:rsidRPr="00E30E7C">
        <w:rPr>
          <w:color w:val="000000" w:themeColor="text1"/>
        </w:rPr>
        <w:t xml:space="preserve">    w = np.clip(np.abs((x[:,None] - x[None,:]) / h), 0.0, 1.0)</w:t>
      </w:r>
    </w:p>
    <w:p w14:paraId="7779FD76" w14:textId="77777777" w:rsidR="00E30E7C" w:rsidRPr="00E30E7C" w:rsidRDefault="00E30E7C" w:rsidP="00E30E7C">
      <w:pPr>
        <w:pStyle w:val="BodyText"/>
        <w:spacing w:before="5"/>
        <w:ind w:right="1424"/>
        <w:rPr>
          <w:color w:val="000000" w:themeColor="text1"/>
        </w:rPr>
      </w:pPr>
      <w:r w:rsidRPr="00E30E7C">
        <w:rPr>
          <w:color w:val="000000" w:themeColor="text1"/>
        </w:rPr>
        <w:t xml:space="preserve">    w = (1 - w**3)**3</w:t>
      </w:r>
    </w:p>
    <w:p w14:paraId="5803830D" w14:textId="77777777" w:rsidR="00E30E7C" w:rsidRPr="00E30E7C" w:rsidRDefault="00E30E7C" w:rsidP="00E30E7C">
      <w:pPr>
        <w:pStyle w:val="BodyText"/>
        <w:spacing w:before="5"/>
        <w:ind w:right="1424"/>
        <w:rPr>
          <w:color w:val="000000" w:themeColor="text1"/>
        </w:rPr>
      </w:pPr>
      <w:r w:rsidRPr="00E30E7C">
        <w:rPr>
          <w:color w:val="000000" w:themeColor="text1"/>
        </w:rPr>
        <w:t xml:space="preserve">    yest = np.zeros(n)</w:t>
      </w:r>
    </w:p>
    <w:p w14:paraId="12E00259" w14:textId="77777777" w:rsidR="00E30E7C" w:rsidRPr="00E30E7C" w:rsidRDefault="00E30E7C" w:rsidP="00E30E7C">
      <w:pPr>
        <w:pStyle w:val="BodyText"/>
        <w:spacing w:before="5"/>
        <w:ind w:right="1424"/>
        <w:rPr>
          <w:color w:val="000000" w:themeColor="text1"/>
        </w:rPr>
      </w:pPr>
      <w:r w:rsidRPr="00E30E7C">
        <w:rPr>
          <w:color w:val="000000" w:themeColor="text1"/>
        </w:rPr>
        <w:t xml:space="preserve">    delta = np.ones(n)</w:t>
      </w:r>
    </w:p>
    <w:p w14:paraId="123AFF7A" w14:textId="77777777" w:rsidR="00E30E7C" w:rsidRPr="00E30E7C" w:rsidRDefault="00E30E7C" w:rsidP="00E30E7C">
      <w:pPr>
        <w:pStyle w:val="BodyText"/>
        <w:spacing w:before="5"/>
        <w:ind w:right="1424"/>
        <w:rPr>
          <w:color w:val="000000" w:themeColor="text1"/>
        </w:rPr>
      </w:pPr>
      <w:r w:rsidRPr="00E30E7C">
        <w:rPr>
          <w:color w:val="000000" w:themeColor="text1"/>
        </w:rPr>
        <w:t xml:space="preserve">    for iteration in range(iter):</w:t>
      </w:r>
    </w:p>
    <w:p w14:paraId="60D3D5B3" w14:textId="77777777" w:rsidR="00E30E7C" w:rsidRPr="00E30E7C" w:rsidRDefault="00E30E7C" w:rsidP="00E30E7C">
      <w:pPr>
        <w:pStyle w:val="BodyText"/>
        <w:spacing w:before="5"/>
        <w:ind w:right="1424"/>
        <w:rPr>
          <w:color w:val="000000" w:themeColor="text1"/>
        </w:rPr>
      </w:pPr>
      <w:r w:rsidRPr="00E30E7C">
        <w:rPr>
          <w:color w:val="000000" w:themeColor="text1"/>
        </w:rPr>
        <w:t xml:space="preserve">        for i in range(n):</w:t>
      </w:r>
    </w:p>
    <w:p w14:paraId="440566FC" w14:textId="77777777" w:rsidR="00E30E7C" w:rsidRPr="00E30E7C" w:rsidRDefault="00E30E7C" w:rsidP="00E30E7C">
      <w:pPr>
        <w:pStyle w:val="BodyText"/>
        <w:spacing w:before="5"/>
        <w:ind w:right="1424"/>
        <w:rPr>
          <w:color w:val="000000" w:themeColor="text1"/>
        </w:rPr>
      </w:pPr>
      <w:r w:rsidRPr="00E30E7C">
        <w:rPr>
          <w:color w:val="000000" w:themeColor="text1"/>
        </w:rPr>
        <w:t xml:space="preserve">            weights = delta * w[:,i]</w:t>
      </w:r>
    </w:p>
    <w:p w14:paraId="4A777169" w14:textId="77777777" w:rsidR="00E30E7C" w:rsidRPr="00E30E7C" w:rsidRDefault="00E30E7C" w:rsidP="00E30E7C">
      <w:pPr>
        <w:pStyle w:val="BodyText"/>
        <w:spacing w:before="5"/>
        <w:ind w:right="1424"/>
        <w:rPr>
          <w:color w:val="000000" w:themeColor="text1"/>
        </w:rPr>
      </w:pPr>
      <w:r w:rsidRPr="00E30E7C">
        <w:rPr>
          <w:color w:val="000000" w:themeColor="text1"/>
        </w:rPr>
        <w:t xml:space="preserve">            b = np.array([np.sum(weights*y), np.sum(weights*y*x)])</w:t>
      </w:r>
    </w:p>
    <w:p w14:paraId="5547F7D2" w14:textId="77777777" w:rsidR="00E30E7C" w:rsidRPr="00E30E7C" w:rsidRDefault="00E30E7C" w:rsidP="00E30E7C">
      <w:pPr>
        <w:pStyle w:val="BodyText"/>
        <w:spacing w:before="5"/>
        <w:ind w:right="1424"/>
        <w:rPr>
          <w:color w:val="000000" w:themeColor="text1"/>
        </w:rPr>
      </w:pPr>
      <w:r w:rsidRPr="00E30E7C">
        <w:rPr>
          <w:color w:val="000000" w:themeColor="text1"/>
        </w:rPr>
        <w:t xml:space="preserve">            A = np.array([[np.sum(weights), np.sum(weights*x)],</w:t>
      </w:r>
    </w:p>
    <w:p w14:paraId="6D0D2482" w14:textId="77777777" w:rsidR="00E30E7C" w:rsidRPr="00E30E7C" w:rsidRDefault="00E30E7C" w:rsidP="00E30E7C">
      <w:pPr>
        <w:pStyle w:val="BodyText"/>
        <w:spacing w:before="5"/>
        <w:ind w:right="1424"/>
        <w:rPr>
          <w:color w:val="000000" w:themeColor="text1"/>
        </w:rPr>
      </w:pPr>
      <w:r w:rsidRPr="00E30E7C">
        <w:rPr>
          <w:color w:val="000000" w:themeColor="text1"/>
        </w:rPr>
        <w:t xml:space="preserve">                   [np.sum(weights*x), np.sum(weights*x*x)]])</w:t>
      </w:r>
    </w:p>
    <w:p w14:paraId="176D979E" w14:textId="77777777" w:rsidR="00E30E7C" w:rsidRPr="00E30E7C" w:rsidRDefault="00E30E7C" w:rsidP="00E30E7C">
      <w:pPr>
        <w:pStyle w:val="BodyText"/>
        <w:spacing w:before="5"/>
        <w:ind w:right="1424"/>
        <w:rPr>
          <w:color w:val="000000" w:themeColor="text1"/>
        </w:rPr>
      </w:pPr>
      <w:r w:rsidRPr="00E30E7C">
        <w:rPr>
          <w:color w:val="000000" w:themeColor="text1"/>
        </w:rPr>
        <w:lastRenderedPageBreak/>
        <w:t xml:space="preserve">            beta = linalg.solve(A, b)</w:t>
      </w:r>
    </w:p>
    <w:p w14:paraId="1109C026" w14:textId="77777777" w:rsidR="00E30E7C" w:rsidRPr="00E30E7C" w:rsidRDefault="00E30E7C" w:rsidP="00E30E7C">
      <w:pPr>
        <w:pStyle w:val="BodyText"/>
        <w:spacing w:before="5"/>
        <w:ind w:right="1424"/>
        <w:rPr>
          <w:color w:val="000000" w:themeColor="text1"/>
        </w:rPr>
      </w:pPr>
      <w:r w:rsidRPr="00E30E7C">
        <w:rPr>
          <w:color w:val="000000" w:themeColor="text1"/>
        </w:rPr>
        <w:t xml:space="preserve">            yest[i] = beta[0] + beta[1]*x[i]</w:t>
      </w:r>
    </w:p>
    <w:p w14:paraId="692CE51E" w14:textId="77777777" w:rsidR="00E30E7C" w:rsidRPr="00E30E7C" w:rsidRDefault="00E30E7C" w:rsidP="00E30E7C">
      <w:pPr>
        <w:pStyle w:val="BodyText"/>
        <w:spacing w:before="5"/>
        <w:ind w:right="1424"/>
        <w:rPr>
          <w:color w:val="000000" w:themeColor="text1"/>
        </w:rPr>
      </w:pPr>
    </w:p>
    <w:p w14:paraId="4E15DBBD" w14:textId="77777777" w:rsidR="00E30E7C" w:rsidRPr="00E30E7C" w:rsidRDefault="00E30E7C" w:rsidP="00E30E7C">
      <w:pPr>
        <w:pStyle w:val="BodyText"/>
        <w:spacing w:before="5"/>
        <w:ind w:right="1424"/>
        <w:rPr>
          <w:color w:val="000000" w:themeColor="text1"/>
        </w:rPr>
      </w:pPr>
      <w:r w:rsidRPr="00E30E7C">
        <w:rPr>
          <w:color w:val="000000" w:themeColor="text1"/>
        </w:rPr>
        <w:t xml:space="preserve">        residuals = y - yest</w:t>
      </w:r>
    </w:p>
    <w:p w14:paraId="2E892B3B" w14:textId="77777777" w:rsidR="00E30E7C" w:rsidRPr="00E30E7C" w:rsidRDefault="00E30E7C" w:rsidP="00E30E7C">
      <w:pPr>
        <w:pStyle w:val="BodyText"/>
        <w:spacing w:before="5"/>
        <w:ind w:right="1424"/>
        <w:rPr>
          <w:color w:val="000000" w:themeColor="text1"/>
        </w:rPr>
      </w:pPr>
      <w:r w:rsidRPr="00E30E7C">
        <w:rPr>
          <w:color w:val="000000" w:themeColor="text1"/>
        </w:rPr>
        <w:t xml:space="preserve">        s = np.median(np.abs(residuals))</w:t>
      </w:r>
    </w:p>
    <w:p w14:paraId="77F8E904" w14:textId="77777777" w:rsidR="00E30E7C" w:rsidRPr="00E30E7C" w:rsidRDefault="00E30E7C" w:rsidP="00E30E7C">
      <w:pPr>
        <w:pStyle w:val="BodyText"/>
        <w:spacing w:before="5"/>
        <w:ind w:right="1424"/>
        <w:rPr>
          <w:color w:val="000000" w:themeColor="text1"/>
        </w:rPr>
      </w:pPr>
      <w:r w:rsidRPr="00E30E7C">
        <w:rPr>
          <w:color w:val="000000" w:themeColor="text1"/>
        </w:rPr>
        <w:t xml:space="preserve">        delta = np.clip(residuals / (6.0 * s), -1, 1)</w:t>
      </w:r>
    </w:p>
    <w:p w14:paraId="7DA769E9" w14:textId="77777777" w:rsidR="00E30E7C" w:rsidRPr="00E30E7C" w:rsidRDefault="00E30E7C" w:rsidP="00E30E7C">
      <w:pPr>
        <w:pStyle w:val="BodyText"/>
        <w:spacing w:before="5"/>
        <w:ind w:right="1424"/>
        <w:rPr>
          <w:color w:val="000000" w:themeColor="text1"/>
        </w:rPr>
      </w:pPr>
      <w:r w:rsidRPr="00E30E7C">
        <w:rPr>
          <w:color w:val="000000" w:themeColor="text1"/>
        </w:rPr>
        <w:t xml:space="preserve">        delta = (1 - delta**2)**2</w:t>
      </w:r>
    </w:p>
    <w:p w14:paraId="45C3DCF2" w14:textId="77777777" w:rsidR="00E30E7C" w:rsidRPr="00E30E7C" w:rsidRDefault="00E30E7C" w:rsidP="00E30E7C">
      <w:pPr>
        <w:pStyle w:val="BodyText"/>
        <w:spacing w:before="5"/>
        <w:ind w:right="1424"/>
        <w:rPr>
          <w:color w:val="000000" w:themeColor="text1"/>
        </w:rPr>
      </w:pPr>
    </w:p>
    <w:p w14:paraId="2981AAA5" w14:textId="77777777" w:rsidR="00E30E7C" w:rsidRPr="00E30E7C" w:rsidRDefault="00E30E7C" w:rsidP="00E30E7C">
      <w:pPr>
        <w:pStyle w:val="BodyText"/>
        <w:spacing w:before="5"/>
        <w:ind w:right="1424"/>
        <w:rPr>
          <w:color w:val="000000" w:themeColor="text1"/>
        </w:rPr>
      </w:pPr>
      <w:r w:rsidRPr="00E30E7C">
        <w:rPr>
          <w:color w:val="000000" w:themeColor="text1"/>
        </w:rPr>
        <w:t xml:space="preserve">    return yest</w:t>
      </w:r>
    </w:p>
    <w:p w14:paraId="762D34F9" w14:textId="77777777" w:rsidR="00E30E7C" w:rsidRPr="00E30E7C" w:rsidRDefault="00E30E7C" w:rsidP="00E30E7C">
      <w:pPr>
        <w:pStyle w:val="BodyText"/>
        <w:spacing w:before="5"/>
        <w:ind w:right="1424"/>
        <w:rPr>
          <w:color w:val="000000" w:themeColor="text1"/>
        </w:rPr>
      </w:pPr>
    </w:p>
    <w:p w14:paraId="4888C631" w14:textId="77777777" w:rsidR="00E30E7C" w:rsidRPr="00E30E7C" w:rsidRDefault="00E30E7C" w:rsidP="00E30E7C">
      <w:pPr>
        <w:pStyle w:val="BodyText"/>
        <w:spacing w:before="5"/>
        <w:ind w:right="1424"/>
        <w:rPr>
          <w:color w:val="000000" w:themeColor="text1"/>
        </w:rPr>
      </w:pPr>
      <w:r w:rsidRPr="00E30E7C">
        <w:rPr>
          <w:color w:val="000000" w:themeColor="text1"/>
        </w:rPr>
        <w:t>if __name__ == '__main__':</w:t>
      </w:r>
    </w:p>
    <w:p w14:paraId="5C6677B7" w14:textId="77777777" w:rsidR="00E30E7C" w:rsidRPr="00E30E7C" w:rsidRDefault="00E30E7C" w:rsidP="00E30E7C">
      <w:pPr>
        <w:pStyle w:val="BodyText"/>
        <w:spacing w:before="5"/>
        <w:ind w:right="1424"/>
        <w:rPr>
          <w:color w:val="000000" w:themeColor="text1"/>
        </w:rPr>
      </w:pPr>
      <w:r w:rsidRPr="00E30E7C">
        <w:rPr>
          <w:color w:val="000000" w:themeColor="text1"/>
        </w:rPr>
        <w:t xml:space="preserve">    import math</w:t>
      </w:r>
    </w:p>
    <w:p w14:paraId="11C40FC3" w14:textId="77777777" w:rsidR="00E30E7C" w:rsidRPr="00E30E7C" w:rsidRDefault="00E30E7C" w:rsidP="00E30E7C">
      <w:pPr>
        <w:pStyle w:val="BodyText"/>
        <w:spacing w:before="5"/>
        <w:ind w:right="1424"/>
        <w:rPr>
          <w:color w:val="000000" w:themeColor="text1"/>
        </w:rPr>
      </w:pPr>
      <w:r w:rsidRPr="00E30E7C">
        <w:rPr>
          <w:color w:val="000000" w:themeColor="text1"/>
        </w:rPr>
        <w:t xml:space="preserve">    n = 100</w:t>
      </w:r>
    </w:p>
    <w:p w14:paraId="02A81409" w14:textId="77777777" w:rsidR="00E30E7C" w:rsidRPr="00E30E7C" w:rsidRDefault="00E30E7C" w:rsidP="00E30E7C">
      <w:pPr>
        <w:pStyle w:val="BodyText"/>
        <w:spacing w:before="5"/>
        <w:ind w:right="1424"/>
        <w:rPr>
          <w:color w:val="000000" w:themeColor="text1"/>
        </w:rPr>
      </w:pPr>
      <w:r w:rsidRPr="00E30E7C">
        <w:rPr>
          <w:color w:val="000000" w:themeColor="text1"/>
        </w:rPr>
        <w:t xml:space="preserve">    x = np.linspace(0, 2 * math.pi, n)</w:t>
      </w:r>
    </w:p>
    <w:p w14:paraId="73A0643B" w14:textId="77777777" w:rsidR="00E30E7C" w:rsidRPr="00E30E7C" w:rsidRDefault="00E30E7C" w:rsidP="00E30E7C">
      <w:pPr>
        <w:pStyle w:val="BodyText"/>
        <w:spacing w:before="5"/>
        <w:ind w:right="1424"/>
        <w:rPr>
          <w:color w:val="000000" w:themeColor="text1"/>
        </w:rPr>
      </w:pPr>
      <w:r w:rsidRPr="00E30E7C">
        <w:rPr>
          <w:color w:val="000000" w:themeColor="text1"/>
        </w:rPr>
        <w:t xml:space="preserve">    print("==========================values of x=====================")</w:t>
      </w:r>
    </w:p>
    <w:p w14:paraId="2EBB9AD5" w14:textId="77777777" w:rsidR="00E30E7C" w:rsidRPr="00E30E7C" w:rsidRDefault="00E30E7C" w:rsidP="00E30E7C">
      <w:pPr>
        <w:pStyle w:val="BodyText"/>
        <w:spacing w:before="5"/>
        <w:ind w:right="1424"/>
        <w:rPr>
          <w:color w:val="000000" w:themeColor="text1"/>
        </w:rPr>
      </w:pPr>
      <w:r w:rsidRPr="00E30E7C">
        <w:rPr>
          <w:color w:val="000000" w:themeColor="text1"/>
        </w:rPr>
        <w:t xml:space="preserve">    print(x)</w:t>
      </w:r>
    </w:p>
    <w:p w14:paraId="312C5443" w14:textId="77777777" w:rsidR="00E30E7C" w:rsidRPr="00E30E7C" w:rsidRDefault="00E30E7C" w:rsidP="00E30E7C">
      <w:pPr>
        <w:pStyle w:val="BodyText"/>
        <w:spacing w:before="5"/>
        <w:ind w:right="1424"/>
        <w:rPr>
          <w:color w:val="000000" w:themeColor="text1"/>
        </w:rPr>
      </w:pPr>
      <w:r w:rsidRPr="00E30E7C">
        <w:rPr>
          <w:color w:val="000000" w:themeColor="text1"/>
        </w:rPr>
        <w:t xml:space="preserve">    y = np.sin(x) + 0.3*np.random.randn(n)</w:t>
      </w:r>
    </w:p>
    <w:p w14:paraId="4F6460F1" w14:textId="255F3291" w:rsidR="00E30E7C" w:rsidRPr="00E30E7C" w:rsidRDefault="4F84D0E6" w:rsidP="00E30E7C">
      <w:pPr>
        <w:pStyle w:val="BodyText"/>
        <w:spacing w:before="5"/>
        <w:ind w:right="1424"/>
        <w:rPr>
          <w:color w:val="000000" w:themeColor="text1"/>
        </w:rPr>
      </w:pPr>
      <w:r w:rsidRPr="017C0BB0">
        <w:rPr>
          <w:color w:val="000000" w:themeColor="text1"/>
        </w:rPr>
        <w:t xml:space="preserve">    print("================================Values of </w:t>
      </w:r>
      <w:r w:rsidR="33B21ADC" w:rsidRPr="017C0BB0">
        <w:rPr>
          <w:color w:val="000000" w:themeColor="text1"/>
        </w:rPr>
        <w:t xml:space="preserve">         </w:t>
      </w:r>
      <w:r w:rsidRPr="017C0BB0">
        <w:rPr>
          <w:color w:val="000000" w:themeColor="text1"/>
        </w:rPr>
        <w:t>y======")</w:t>
      </w:r>
    </w:p>
    <w:p w14:paraId="33645F67" w14:textId="77777777" w:rsidR="00E30E7C" w:rsidRPr="00E30E7C" w:rsidRDefault="00E30E7C" w:rsidP="00E30E7C">
      <w:pPr>
        <w:pStyle w:val="BodyText"/>
        <w:spacing w:before="5"/>
        <w:ind w:right="1424"/>
        <w:rPr>
          <w:color w:val="000000" w:themeColor="text1"/>
        </w:rPr>
      </w:pPr>
      <w:r w:rsidRPr="00E30E7C">
        <w:rPr>
          <w:color w:val="000000" w:themeColor="text1"/>
        </w:rPr>
        <w:t xml:space="preserve">    print(y)</w:t>
      </w:r>
    </w:p>
    <w:p w14:paraId="3E6A3F25" w14:textId="77777777" w:rsidR="00E30E7C" w:rsidRPr="00E30E7C" w:rsidRDefault="00E30E7C" w:rsidP="00E30E7C">
      <w:pPr>
        <w:pStyle w:val="BodyText"/>
        <w:spacing w:before="5"/>
        <w:ind w:right="1424"/>
        <w:rPr>
          <w:color w:val="000000" w:themeColor="text1"/>
        </w:rPr>
      </w:pPr>
      <w:r w:rsidRPr="00E30E7C">
        <w:rPr>
          <w:color w:val="000000" w:themeColor="text1"/>
        </w:rPr>
        <w:t xml:space="preserve">    f = 0.25</w:t>
      </w:r>
    </w:p>
    <w:p w14:paraId="4802254C" w14:textId="77777777" w:rsidR="00E30E7C" w:rsidRPr="00E30E7C" w:rsidRDefault="00E30E7C" w:rsidP="00E30E7C">
      <w:pPr>
        <w:pStyle w:val="BodyText"/>
        <w:spacing w:before="5"/>
        <w:ind w:right="1424"/>
        <w:rPr>
          <w:color w:val="000000" w:themeColor="text1"/>
        </w:rPr>
      </w:pPr>
      <w:r w:rsidRPr="00E30E7C">
        <w:rPr>
          <w:color w:val="000000" w:themeColor="text1"/>
        </w:rPr>
        <w:t xml:space="preserve">    yest = lowess(x, y, f=f, iter=3)</w:t>
      </w:r>
    </w:p>
    <w:p w14:paraId="6A270B90" w14:textId="77777777" w:rsidR="00E30E7C" w:rsidRPr="00E30E7C" w:rsidRDefault="00E30E7C" w:rsidP="00E30E7C">
      <w:pPr>
        <w:pStyle w:val="BodyText"/>
        <w:spacing w:before="5"/>
        <w:ind w:right="1424"/>
        <w:rPr>
          <w:color w:val="000000" w:themeColor="text1"/>
        </w:rPr>
      </w:pPr>
    </w:p>
    <w:p w14:paraId="3398F04E" w14:textId="77777777" w:rsidR="00E30E7C" w:rsidRPr="00E30E7C" w:rsidRDefault="00E30E7C" w:rsidP="00E30E7C">
      <w:pPr>
        <w:pStyle w:val="BodyText"/>
        <w:spacing w:before="5"/>
        <w:ind w:right="1424"/>
        <w:rPr>
          <w:color w:val="000000" w:themeColor="text1"/>
        </w:rPr>
      </w:pPr>
      <w:r w:rsidRPr="00E30E7C">
        <w:rPr>
          <w:color w:val="000000" w:themeColor="text1"/>
        </w:rPr>
        <w:t xml:space="preserve">    import pylab as pl</w:t>
      </w:r>
    </w:p>
    <w:p w14:paraId="71B4E0BB" w14:textId="77777777" w:rsidR="00E30E7C" w:rsidRPr="00E30E7C" w:rsidRDefault="00E30E7C" w:rsidP="00E30E7C">
      <w:pPr>
        <w:pStyle w:val="BodyText"/>
        <w:spacing w:before="5"/>
        <w:ind w:right="1424"/>
        <w:rPr>
          <w:color w:val="000000" w:themeColor="text1"/>
        </w:rPr>
      </w:pPr>
      <w:r w:rsidRPr="00E30E7C">
        <w:rPr>
          <w:color w:val="000000" w:themeColor="text1"/>
        </w:rPr>
        <w:t xml:space="preserve">    pl.clf()</w:t>
      </w:r>
    </w:p>
    <w:p w14:paraId="397B0B6F" w14:textId="77777777" w:rsidR="00E30E7C" w:rsidRPr="00E30E7C" w:rsidRDefault="00E30E7C" w:rsidP="00E30E7C">
      <w:pPr>
        <w:pStyle w:val="BodyText"/>
        <w:spacing w:before="5"/>
        <w:ind w:right="1424"/>
        <w:rPr>
          <w:color w:val="000000" w:themeColor="text1"/>
        </w:rPr>
      </w:pPr>
      <w:r w:rsidRPr="00E30E7C">
        <w:rPr>
          <w:color w:val="000000" w:themeColor="text1"/>
        </w:rPr>
        <w:t xml:space="preserve">    pl.plot(x, y, label='y noisy')</w:t>
      </w:r>
    </w:p>
    <w:p w14:paraId="5DE74FB9" w14:textId="77777777" w:rsidR="00E30E7C" w:rsidRPr="00E30E7C" w:rsidRDefault="00E30E7C" w:rsidP="00E30E7C">
      <w:pPr>
        <w:pStyle w:val="BodyText"/>
        <w:spacing w:before="5"/>
        <w:ind w:right="1424"/>
        <w:rPr>
          <w:color w:val="000000" w:themeColor="text1"/>
        </w:rPr>
      </w:pPr>
      <w:r w:rsidRPr="00E30E7C">
        <w:rPr>
          <w:color w:val="000000" w:themeColor="text1"/>
        </w:rPr>
        <w:t xml:space="preserve">    pl.plot(x, yest, label='y pred')</w:t>
      </w:r>
    </w:p>
    <w:p w14:paraId="08A3CD0D" w14:textId="77777777" w:rsidR="00E30E7C" w:rsidRPr="00E30E7C" w:rsidRDefault="00E30E7C" w:rsidP="00E30E7C">
      <w:pPr>
        <w:pStyle w:val="BodyText"/>
        <w:spacing w:before="5"/>
        <w:ind w:right="1424"/>
        <w:rPr>
          <w:color w:val="000000" w:themeColor="text1"/>
        </w:rPr>
      </w:pPr>
      <w:r w:rsidRPr="00E30E7C">
        <w:rPr>
          <w:color w:val="000000" w:themeColor="text1"/>
        </w:rPr>
        <w:t xml:space="preserve">    pl.legend()</w:t>
      </w:r>
    </w:p>
    <w:p w14:paraId="3E229959" w14:textId="77777777" w:rsidR="007F19C3" w:rsidRPr="00F03DFD" w:rsidRDefault="00E30E7C" w:rsidP="00E30E7C">
      <w:pPr>
        <w:pStyle w:val="BodyText"/>
        <w:spacing w:before="5"/>
        <w:ind w:right="1424"/>
        <w:rPr>
          <w:color w:val="000000" w:themeColor="text1"/>
        </w:rPr>
      </w:pPr>
      <w:r w:rsidRPr="00E30E7C">
        <w:rPr>
          <w:color w:val="000000" w:themeColor="text1"/>
        </w:rPr>
        <w:t xml:space="preserve">    pl.show()</w:t>
      </w:r>
    </w:p>
    <w:p w14:paraId="1F6C9E98" w14:textId="77777777" w:rsidR="007F19C3" w:rsidRDefault="007F19C3" w:rsidP="007F19C3">
      <w:pPr>
        <w:pStyle w:val="BodyText"/>
        <w:spacing w:before="5"/>
        <w:ind w:right="1424"/>
        <w:rPr>
          <w:color w:val="000000" w:themeColor="text1"/>
          <w:u w:val="single"/>
        </w:rPr>
      </w:pPr>
    </w:p>
    <w:p w14:paraId="78220725" w14:textId="77777777" w:rsidR="00E30E7C" w:rsidRPr="00E30E7C" w:rsidRDefault="00E30E7C" w:rsidP="007F19C3">
      <w:pPr>
        <w:pStyle w:val="BodyText"/>
        <w:spacing w:before="5"/>
        <w:ind w:right="1424"/>
        <w:rPr>
          <w:b/>
          <w:color w:val="000000" w:themeColor="text1"/>
          <w:u w:val="single"/>
        </w:rPr>
      </w:pPr>
      <w:r w:rsidRPr="00E30E7C">
        <w:rPr>
          <w:b/>
          <w:color w:val="000000" w:themeColor="text1"/>
          <w:u w:val="single"/>
        </w:rPr>
        <w:t>OUTPUT:</w:t>
      </w:r>
    </w:p>
    <w:p w14:paraId="115C1B2A" w14:textId="77777777" w:rsidR="00905C31" w:rsidRDefault="4F84D0E6" w:rsidP="007F19C3">
      <w:pPr>
        <w:pStyle w:val="BodyText"/>
        <w:spacing w:before="5"/>
        <w:ind w:right="1424"/>
        <w:rPr>
          <w:color w:val="000000" w:themeColor="text1"/>
        </w:rPr>
      </w:pPr>
      <w:r>
        <w:rPr>
          <w:noProof/>
        </w:rPr>
        <w:lastRenderedPageBreak/>
        <w:drawing>
          <wp:inline distT="0" distB="0" distL="0" distR="0" wp14:anchorId="77F7F381" wp14:editId="3D6A6A2D">
            <wp:extent cx="6540502" cy="339725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6540502" cy="3397250"/>
                    </a:xfrm>
                    <a:prstGeom prst="rect">
                      <a:avLst/>
                    </a:prstGeom>
                  </pic:spPr>
                </pic:pic>
              </a:graphicData>
            </a:graphic>
          </wp:inline>
        </w:drawing>
      </w:r>
    </w:p>
    <w:p w14:paraId="6D05CB64" w14:textId="77777777" w:rsidR="00905C31" w:rsidRDefault="00905C31" w:rsidP="007F19C3">
      <w:pPr>
        <w:pStyle w:val="BodyText"/>
        <w:spacing w:before="5"/>
        <w:ind w:right="1424"/>
        <w:rPr>
          <w:color w:val="000000" w:themeColor="text1"/>
        </w:rPr>
      </w:pPr>
    </w:p>
    <w:p w14:paraId="2BD07051" w14:textId="77777777" w:rsidR="005C6394" w:rsidRDefault="36B6E5A6" w:rsidP="007F19C3">
      <w:pPr>
        <w:pStyle w:val="BodyText"/>
        <w:spacing w:before="5"/>
        <w:ind w:right="1424"/>
        <w:rPr>
          <w:color w:val="000000" w:themeColor="text1"/>
        </w:rPr>
      </w:pPr>
      <w:r>
        <w:rPr>
          <w:noProof/>
        </w:rPr>
        <w:drawing>
          <wp:inline distT="0" distB="0" distL="0" distR="0" wp14:anchorId="37F8EA96" wp14:editId="4B7D3115">
            <wp:extent cx="6318248" cy="3486150"/>
            <wp:effectExtent l="0" t="0" r="635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131">
                      <a:extLst>
                        <a:ext uri="{28A0092B-C50C-407E-A947-70E740481C1C}">
                          <a14:useLocalDpi xmlns:a14="http://schemas.microsoft.com/office/drawing/2010/main" val="0"/>
                        </a:ext>
                      </a:extLst>
                    </a:blip>
                    <a:stretch>
                      <a:fillRect/>
                    </a:stretch>
                  </pic:blipFill>
                  <pic:spPr>
                    <a:xfrm>
                      <a:off x="0" y="0"/>
                      <a:ext cx="6318248" cy="3486150"/>
                    </a:xfrm>
                    <a:prstGeom prst="rect">
                      <a:avLst/>
                    </a:prstGeom>
                  </pic:spPr>
                </pic:pic>
              </a:graphicData>
            </a:graphic>
          </wp:inline>
        </w:drawing>
      </w:r>
    </w:p>
    <w:p w14:paraId="3621239F" w14:textId="77777777" w:rsidR="000A799A" w:rsidRDefault="000A799A" w:rsidP="007F19C3">
      <w:pPr>
        <w:pStyle w:val="BodyText"/>
        <w:spacing w:before="5"/>
        <w:ind w:right="1424"/>
        <w:rPr>
          <w:color w:val="000000" w:themeColor="text1"/>
        </w:rPr>
      </w:pPr>
    </w:p>
    <w:p w14:paraId="1FD5FA50" w14:textId="77777777" w:rsidR="000A799A" w:rsidRDefault="000A799A" w:rsidP="007F19C3">
      <w:pPr>
        <w:pStyle w:val="BodyText"/>
        <w:spacing w:before="5"/>
        <w:ind w:right="1424"/>
        <w:rPr>
          <w:color w:val="000000" w:themeColor="text1"/>
        </w:rPr>
      </w:pPr>
    </w:p>
    <w:p w14:paraId="217B0238" w14:textId="77777777" w:rsidR="000A799A" w:rsidRDefault="000A799A" w:rsidP="007F19C3">
      <w:pPr>
        <w:pStyle w:val="BodyText"/>
        <w:spacing w:before="5"/>
        <w:ind w:right="1424"/>
        <w:rPr>
          <w:color w:val="000000" w:themeColor="text1"/>
        </w:rPr>
      </w:pPr>
    </w:p>
    <w:p w14:paraId="202FEFD9" w14:textId="77777777" w:rsidR="000A799A" w:rsidRDefault="000A799A" w:rsidP="007F19C3">
      <w:pPr>
        <w:pStyle w:val="BodyText"/>
        <w:spacing w:before="5"/>
        <w:ind w:right="1424"/>
        <w:rPr>
          <w:color w:val="000000" w:themeColor="text1"/>
        </w:rPr>
      </w:pPr>
    </w:p>
    <w:p w14:paraId="05F814D9" w14:textId="77777777" w:rsidR="000A799A" w:rsidRDefault="000A799A" w:rsidP="007F19C3">
      <w:pPr>
        <w:pStyle w:val="BodyText"/>
        <w:spacing w:before="5"/>
        <w:ind w:right="1424"/>
        <w:rPr>
          <w:color w:val="000000" w:themeColor="text1"/>
        </w:rPr>
      </w:pPr>
    </w:p>
    <w:p w14:paraId="299C3AB4" w14:textId="77777777" w:rsidR="000A799A" w:rsidRDefault="000A799A" w:rsidP="007F19C3">
      <w:pPr>
        <w:pStyle w:val="BodyText"/>
        <w:spacing w:before="5"/>
        <w:ind w:right="1424"/>
        <w:rPr>
          <w:b/>
          <w:color w:val="000000" w:themeColor="text1"/>
          <w:u w:val="single"/>
        </w:rPr>
      </w:pPr>
      <w:r w:rsidRPr="000A799A">
        <w:rPr>
          <w:b/>
          <w:color w:val="000000" w:themeColor="text1"/>
          <w:u w:val="single"/>
        </w:rPr>
        <w:t>VIVA QUESTION &amp; ANSWERS</w:t>
      </w:r>
    </w:p>
    <w:p w14:paraId="69596ACF" w14:textId="77777777" w:rsidR="00DA22B8" w:rsidRDefault="00DA22B8" w:rsidP="00DA22B8">
      <w:pPr>
        <w:pStyle w:val="NormalWeb"/>
        <w:spacing w:before="0" w:beforeAutospacing="0" w:after="0" w:afterAutospacing="0"/>
        <w:ind w:right="-48"/>
        <w:jc w:val="both"/>
        <w:rPr>
          <w:rStyle w:val="c2"/>
          <w:rFonts w:eastAsiaTheme="majorEastAsia"/>
          <w:b/>
          <w:bCs/>
          <w:color w:val="48485E"/>
        </w:rPr>
      </w:pPr>
    </w:p>
    <w:p w14:paraId="417E471B" w14:textId="77777777" w:rsidR="000A799A" w:rsidRPr="00DA22B8" w:rsidRDefault="000A799A" w:rsidP="00DA22B8">
      <w:pPr>
        <w:pStyle w:val="NormalWeb"/>
        <w:spacing w:before="0" w:beforeAutospacing="0" w:after="0" w:afterAutospacing="0" w:line="360" w:lineRule="auto"/>
        <w:ind w:right="-45"/>
        <w:jc w:val="both"/>
        <w:rPr>
          <w:color w:val="48485E"/>
        </w:rPr>
      </w:pPr>
      <w:r w:rsidRPr="00DA22B8">
        <w:rPr>
          <w:rStyle w:val="c2"/>
          <w:rFonts w:eastAsiaTheme="majorEastAsia"/>
          <w:b/>
          <w:bCs/>
          <w:color w:val="48485E"/>
        </w:rPr>
        <w:t>Q1- What’s the trade-off between bias and variance?</w:t>
      </w:r>
    </w:p>
    <w:p w14:paraId="627B6376"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color w:val="48485E"/>
        </w:rPr>
        <w:lastRenderedPageBreak/>
        <w:t>Bias is error due to erroneous or overly simplistic assumptions in the learning algorithm you’re using. This can lead to the model </w:t>
      </w:r>
      <w:r w:rsidRPr="00DA22B8">
        <w:rPr>
          <w:rStyle w:val="c7"/>
          <w:color w:val="48485E"/>
        </w:rPr>
        <w:t>underfitting</w:t>
      </w:r>
      <w:r w:rsidRPr="00DA22B8">
        <w:rPr>
          <w:color w:val="48485E"/>
        </w:rPr>
        <w:t> your data, making it hard for it to have high predictive accuracy and for you to generalize your knowledge from the training set to the test set.</w:t>
      </w:r>
    </w:p>
    <w:p w14:paraId="71554EC1"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color w:val="48485E"/>
        </w:rPr>
        <w:t>Variance is error due to too much complexity in the learning algorithm you’re using. This leads to the algorithm being highly sensitive to high degrees of variation in your training data, which can lead your model to </w:t>
      </w:r>
      <w:r w:rsidRPr="00DA22B8">
        <w:rPr>
          <w:rStyle w:val="c7"/>
          <w:color w:val="48485E"/>
        </w:rPr>
        <w:t>overfit</w:t>
      </w:r>
      <w:r w:rsidRPr="00DA22B8">
        <w:rPr>
          <w:color w:val="48485E"/>
        </w:rPr>
        <w:t> the data. You’ll be carrying too much noise from your training data for your model to be very useful for your test data.</w:t>
      </w:r>
    </w:p>
    <w:p w14:paraId="4167FEE2"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color w:val="48485E"/>
        </w:rPr>
        <w:t>The </w:t>
      </w:r>
      <w:r w:rsidRPr="00DA22B8">
        <w:rPr>
          <w:rStyle w:val="c2"/>
          <w:rFonts w:eastAsiaTheme="majorEastAsia"/>
          <w:color w:val="48485E"/>
        </w:rPr>
        <w:t>bias-variance decomposition </w:t>
      </w:r>
      <w:r w:rsidRPr="00DA22B8">
        <w:rPr>
          <w:color w:val="48485E"/>
        </w:rPr>
        <w:t>essentially decomposes the learning error from any algorithm by adding the bias, the variance and a bit of irreducible error due to noise in the underlying dataset. Essentially, if you make the model more complex and add more variables, you’ll lose bias but gain some variance — in order to get the optimally reduced amount of error, you’ll have to </w:t>
      </w:r>
      <w:r w:rsidRPr="00DA22B8">
        <w:rPr>
          <w:rStyle w:val="c2"/>
          <w:rFonts w:eastAsiaTheme="majorEastAsia"/>
          <w:color w:val="48485E"/>
        </w:rPr>
        <w:t>tradeoff</w:t>
      </w:r>
      <w:r w:rsidRPr="00DA22B8">
        <w:rPr>
          <w:color w:val="48485E"/>
        </w:rPr>
        <w:t> bias and variance. You don’t want either high bias or high variance in your model.</w:t>
      </w:r>
    </w:p>
    <w:p w14:paraId="46066172" w14:textId="77777777" w:rsidR="000A799A" w:rsidRPr="00DA22B8" w:rsidRDefault="000A799A" w:rsidP="00DA22B8">
      <w:pPr>
        <w:pStyle w:val="NormalWeb"/>
        <w:spacing w:before="0" w:beforeAutospacing="0" w:after="0" w:afterAutospacing="0" w:line="360" w:lineRule="auto"/>
        <w:ind w:right="-45"/>
        <w:jc w:val="both"/>
        <w:rPr>
          <w:color w:val="48485E"/>
        </w:rPr>
      </w:pPr>
      <w:r w:rsidRPr="00DA22B8">
        <w:rPr>
          <w:rStyle w:val="c2"/>
          <w:rFonts w:eastAsiaTheme="majorEastAsia"/>
          <w:b/>
          <w:bCs/>
          <w:color w:val="48485E"/>
        </w:rPr>
        <w:t>Q2- What is the difference between supervised and unsupervised machine learning?</w:t>
      </w:r>
    </w:p>
    <w:p w14:paraId="1645FA96"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color w:val="48485E"/>
        </w:rPr>
        <w:t>Supervised learning requires training labeled data. For example, in order to do classification (a supervised learning task), you’ll need to first label the data you’ll use to train the model to classify data into your labeled groups. Unsupervised learning, in contrast, does not require labeling data explicitly.</w:t>
      </w:r>
    </w:p>
    <w:p w14:paraId="77256E0C"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rStyle w:val="c2"/>
          <w:rFonts w:eastAsiaTheme="majorEastAsia"/>
          <w:b/>
          <w:bCs/>
          <w:color w:val="48485E"/>
        </w:rPr>
        <w:t>Q3- How is KNN different from k-means clustering?</w:t>
      </w:r>
    </w:p>
    <w:p w14:paraId="008E7268"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color w:val="48485E"/>
        </w:rPr>
        <w:t>K-Nearest Neighbors is a </w:t>
      </w:r>
      <w:r w:rsidRPr="00DA22B8">
        <w:rPr>
          <w:rStyle w:val="c2"/>
          <w:rFonts w:eastAsiaTheme="majorEastAsia"/>
          <w:color w:val="48485E"/>
        </w:rPr>
        <w:t>supervised classification algorithm</w:t>
      </w:r>
      <w:r w:rsidRPr="00DA22B8">
        <w:rPr>
          <w:color w:val="48485E"/>
        </w:rPr>
        <w:t>, while </w:t>
      </w:r>
      <w:r w:rsidRPr="00DA22B8">
        <w:rPr>
          <w:rStyle w:val="c2"/>
          <w:rFonts w:eastAsiaTheme="majorEastAsia"/>
          <w:color w:val="48485E"/>
        </w:rPr>
        <w:t>k-means clustering</w:t>
      </w:r>
      <w:r w:rsidRPr="00DA22B8">
        <w:rPr>
          <w:color w:val="48485E"/>
        </w:rPr>
        <w:t> is an </w:t>
      </w:r>
      <w:r w:rsidRPr="00DA22B8">
        <w:rPr>
          <w:rStyle w:val="c2"/>
          <w:rFonts w:eastAsiaTheme="majorEastAsia"/>
          <w:color w:val="48485E"/>
        </w:rPr>
        <w:t>unsupervised clustering algorithm</w:t>
      </w:r>
      <w:r w:rsidRPr="00DA22B8">
        <w:rPr>
          <w:color w:val="48485E"/>
        </w:rPr>
        <w:t>. While the mechanisms may seem similar at first, what this really means is that in order for K-Nearest Neighbors to work, you need labeled data you want to classify an unlabeled point into (thus the nearest neighbor part). K-means clustering requires only a set of unlabeled points and a threshold: the algorithm will take unlabeled points and gradually learn how to cluster them into groups by computing the mean of the distance between different points.</w:t>
      </w:r>
    </w:p>
    <w:p w14:paraId="57D20EF4"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color w:val="48485E"/>
        </w:rPr>
        <w:t>The critical difference here is that KNN needs labeled points and is thus supervised learning, while k-means doesn’t — and is thus unsupervised learning.</w:t>
      </w:r>
    </w:p>
    <w:p w14:paraId="2DC87361"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rStyle w:val="c2"/>
          <w:rFonts w:eastAsiaTheme="majorEastAsia"/>
          <w:b/>
          <w:bCs/>
          <w:color w:val="48485E"/>
        </w:rPr>
        <w:t>Q4- Define precision and recall.</w:t>
      </w:r>
    </w:p>
    <w:p w14:paraId="17496080"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color w:val="48485E"/>
        </w:rPr>
        <w:t xml:space="preserve">Recall is also known as the true positive rate: the amount of positives your model claims compared to the actual number of positives there are throughout the data. Precision is also known as the positive predictive value, and it is a measure of the amount of accurate positives your model claims compared to the number of positives it actually claims. It can be easier to think of recall and precision in the context of a case where you’ve predicted that there were 10 apples and 5 oranges in a case of 10 apples. You’d have perfect recall </w:t>
      </w:r>
      <w:r w:rsidRPr="00DA22B8">
        <w:rPr>
          <w:color w:val="48485E"/>
        </w:rPr>
        <w:lastRenderedPageBreak/>
        <w:t>(there are actually 10 apples, and you predicted there would be 10) but 66.7% precision because out of the 15 events you predicted, only 10 (the apples) are correct.</w:t>
      </w:r>
    </w:p>
    <w:p w14:paraId="7C8D6351"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rStyle w:val="c2"/>
          <w:rFonts w:eastAsiaTheme="majorEastAsia"/>
          <w:b/>
          <w:bCs/>
          <w:color w:val="48485E"/>
        </w:rPr>
        <w:t>Q5</w:t>
      </w:r>
      <w:r w:rsidRPr="00DA22B8">
        <w:rPr>
          <w:rStyle w:val="Strong"/>
          <w:color w:val="48485E"/>
        </w:rPr>
        <w:t> </w:t>
      </w:r>
      <w:r w:rsidRPr="00DA22B8">
        <w:rPr>
          <w:rStyle w:val="c2"/>
          <w:rFonts w:eastAsiaTheme="majorEastAsia"/>
          <w:b/>
          <w:bCs/>
          <w:color w:val="48485E"/>
        </w:rPr>
        <w:t>What is Bayes’ Theorem? How is it useful in a machine learning context?</w:t>
      </w:r>
    </w:p>
    <w:p w14:paraId="24DE61A0"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color w:val="48485E"/>
        </w:rPr>
        <w:t>Bayes’ Theorem gives you the posterior probability of an event given what is known as prior knowledge.</w:t>
      </w:r>
    </w:p>
    <w:p w14:paraId="17CC858C"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color w:val="48485E"/>
        </w:rPr>
        <w:t>Mathematically, it’s expressed as the true positive rate of a condition sample divided by the sum of the false positive rate of the population and the true positive rate of a condition. Say you had a 60% chance of actually having the flu after a flu test, but out of people who had the flu, the test will be false 50% of the time, and the overall population only has a 5% chance of having the flu. Would you actually have a 60% chance of having the flu after having a positive test?</w:t>
      </w:r>
    </w:p>
    <w:p w14:paraId="0FAA66EC"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color w:val="48485E"/>
        </w:rPr>
        <w:t>Bayes’ Theorem says no. It says that you have a (.6 * 0.05) (True Positive Rate of a Condition Sample) / (.6*0.05)(True Positive Rate of a Condition Sample) + (.5*0.95) (False Positive Rate of a Population)  = 0.0594 or </w:t>
      </w:r>
      <w:r w:rsidRPr="00DA22B8">
        <w:rPr>
          <w:rStyle w:val="c2"/>
          <w:rFonts w:eastAsiaTheme="majorEastAsia"/>
          <w:color w:val="48485E"/>
        </w:rPr>
        <w:t>5.94% chance of getting a flu</w:t>
      </w:r>
      <w:r w:rsidRPr="00DA22B8">
        <w:rPr>
          <w:color w:val="48485E"/>
        </w:rPr>
        <w:t>.</w:t>
      </w:r>
    </w:p>
    <w:p w14:paraId="4681A132"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color w:val="48485E"/>
        </w:rPr>
        <w:t>Bayes’ Theorem is the basis behind a branch of machine learning that most notably includes the </w:t>
      </w:r>
      <w:r w:rsidRPr="00DA22B8">
        <w:rPr>
          <w:rStyle w:val="c2"/>
          <w:rFonts w:eastAsiaTheme="majorEastAsia"/>
          <w:color w:val="48485E"/>
        </w:rPr>
        <w:t>Naive Bayes classifier</w:t>
      </w:r>
      <w:r w:rsidRPr="00DA22B8">
        <w:rPr>
          <w:color w:val="48485E"/>
        </w:rPr>
        <w:t>. That’s something important to consider when you’re faced with machine learning interview questions.</w:t>
      </w:r>
    </w:p>
    <w:p w14:paraId="486B93F8"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rStyle w:val="c2"/>
          <w:rFonts w:eastAsiaTheme="majorEastAsia"/>
          <w:b/>
          <w:bCs/>
          <w:color w:val="48485E"/>
        </w:rPr>
        <w:t>Q6- Why is “Naive” Bayes naive?</w:t>
      </w:r>
    </w:p>
    <w:p w14:paraId="7A066F18"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color w:val="48485E"/>
        </w:rPr>
        <w:t>Despite its practical applications, especially in text mining, Naive Bayes is considered “Naive” because it makes an assumption that is virtually impossible to see in real-life data: the conditional probability is calculated as the pure product of the individual probabilities of components. This implies the absolute independence of features — a condition probably never met in real life.</w:t>
      </w:r>
    </w:p>
    <w:p w14:paraId="3C173EC3"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color w:val="48485E"/>
        </w:rPr>
        <w:t>As a Quora commenter put it whimsically, a Naive Bayes classifier that figured out that you liked pickles and ice cream would probably naively recommend you a pickle ice cream.</w:t>
      </w:r>
    </w:p>
    <w:p w14:paraId="6DF88557"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rStyle w:val="c2"/>
          <w:rFonts w:eastAsiaTheme="majorEastAsia"/>
          <w:b/>
          <w:bCs/>
          <w:color w:val="48485E"/>
        </w:rPr>
        <w:t>Q7- What’s your favorite algorithm, and can you explain it to me in less than a minute?</w:t>
      </w:r>
    </w:p>
    <w:p w14:paraId="2273FAD2"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color w:val="48485E"/>
        </w:rPr>
        <w:t>This type of question tests your understanding of how to communicate complex and technical nuances with poise and the ability to summarize quickly and efficiently. Make sure you have a choice and make sure you can explain different algorithms so simply and effectively that a five-year-old could grasp the basics!</w:t>
      </w:r>
    </w:p>
    <w:p w14:paraId="74D58853"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rStyle w:val="Strong"/>
          <w:color w:val="48485E"/>
        </w:rPr>
        <w:t>Q8- What’s the difference between Type I and Type II error?</w:t>
      </w:r>
    </w:p>
    <w:p w14:paraId="31A0EF83"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color w:val="48485E"/>
        </w:rPr>
        <w:t>Don’t think that this is a trick question! Many machine learning interview questions will be an attempt to lob basic questions at you just to make sure you’re on top of your game and you’ve prepared all of your bases.</w:t>
      </w:r>
    </w:p>
    <w:p w14:paraId="0D3A99D4"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color w:val="48485E"/>
        </w:rPr>
        <w:t>Type I error is a false positive, while Type II error is a false negative. Briefly stated, Type I error means claiming something has happened when it hasn’t, while Type II error means that you claim nothing is happening when in fact something is.</w:t>
      </w:r>
    </w:p>
    <w:p w14:paraId="43A5DE1C"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color w:val="48485E"/>
        </w:rPr>
        <w:lastRenderedPageBreak/>
        <w:t>A clever way to think about this is to think of Type I error as telling a man he is pregnant, while Type II error means you tell a pregnant woman she isn’t carrying a baby.</w:t>
      </w:r>
    </w:p>
    <w:p w14:paraId="620ABF19"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rStyle w:val="c2"/>
          <w:rFonts w:eastAsiaTheme="majorEastAsia"/>
          <w:b/>
          <w:bCs/>
          <w:color w:val="48485E"/>
        </w:rPr>
        <w:t>Q</w:t>
      </w:r>
      <w:r w:rsidR="002A314D" w:rsidRPr="00DA22B8">
        <w:rPr>
          <w:rStyle w:val="c2"/>
          <w:rFonts w:eastAsiaTheme="majorEastAsia"/>
          <w:b/>
          <w:bCs/>
          <w:color w:val="48485E"/>
        </w:rPr>
        <w:t>9</w:t>
      </w:r>
      <w:r w:rsidRPr="00DA22B8">
        <w:rPr>
          <w:rStyle w:val="c2"/>
          <w:rFonts w:eastAsiaTheme="majorEastAsia"/>
          <w:b/>
          <w:bCs/>
          <w:color w:val="48485E"/>
        </w:rPr>
        <w:t>- What’s the difference between probability and likelihood?</w:t>
      </w:r>
    </w:p>
    <w:p w14:paraId="12116FDA" w14:textId="77777777" w:rsidR="000A799A" w:rsidRPr="00DA22B8" w:rsidRDefault="3512C551" w:rsidP="00DA22B8">
      <w:pPr>
        <w:pStyle w:val="c0"/>
        <w:spacing w:before="0" w:beforeAutospacing="0" w:after="0" w:afterAutospacing="0" w:line="360" w:lineRule="auto"/>
        <w:ind w:right="-45"/>
        <w:jc w:val="both"/>
        <w:rPr>
          <w:color w:val="48485E"/>
        </w:rPr>
      </w:pPr>
      <w:r>
        <w:rPr>
          <w:noProof/>
        </w:rPr>
        <w:drawing>
          <wp:inline distT="0" distB="0" distL="0" distR="0" wp14:anchorId="1CB7ED12" wp14:editId="4E555CB0">
            <wp:extent cx="6425566" cy="1860550"/>
            <wp:effectExtent l="0" t="0" r="0" b="0"/>
            <wp:docPr id="239" name="Picture 239" descr="machine learning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132">
                      <a:extLst>
                        <a:ext uri="{28A0092B-C50C-407E-A947-70E740481C1C}">
                          <a14:useLocalDpi xmlns:a14="http://schemas.microsoft.com/office/drawing/2010/main" val="0"/>
                        </a:ext>
                      </a:extLst>
                    </a:blip>
                    <a:stretch>
                      <a:fillRect/>
                    </a:stretch>
                  </pic:blipFill>
                  <pic:spPr>
                    <a:xfrm>
                      <a:off x="0" y="0"/>
                      <a:ext cx="6425566" cy="1860550"/>
                    </a:xfrm>
                    <a:prstGeom prst="rect">
                      <a:avLst/>
                    </a:prstGeom>
                  </pic:spPr>
                </pic:pic>
              </a:graphicData>
            </a:graphic>
          </wp:inline>
        </w:drawing>
      </w:r>
    </w:p>
    <w:p w14:paraId="468FE9F1"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rStyle w:val="c2"/>
          <w:rFonts w:eastAsiaTheme="majorEastAsia"/>
          <w:b/>
          <w:bCs/>
          <w:color w:val="48485E"/>
        </w:rPr>
        <w:t>Q1</w:t>
      </w:r>
      <w:r w:rsidR="002A314D" w:rsidRPr="00DA22B8">
        <w:rPr>
          <w:rStyle w:val="c2"/>
          <w:rFonts w:eastAsiaTheme="majorEastAsia"/>
          <w:b/>
          <w:bCs/>
          <w:color w:val="48485E"/>
        </w:rPr>
        <w:t>0</w:t>
      </w:r>
      <w:r w:rsidRPr="00DA22B8">
        <w:rPr>
          <w:rStyle w:val="c2"/>
          <w:rFonts w:eastAsiaTheme="majorEastAsia"/>
          <w:b/>
          <w:bCs/>
          <w:color w:val="48485E"/>
        </w:rPr>
        <w:t>-</w:t>
      </w:r>
      <w:r w:rsidRPr="00DA22B8">
        <w:rPr>
          <w:rStyle w:val="Strong"/>
          <w:color w:val="48485E"/>
        </w:rPr>
        <w:t> </w:t>
      </w:r>
      <w:r w:rsidRPr="00DA22B8">
        <w:rPr>
          <w:rStyle w:val="c2"/>
          <w:rFonts w:eastAsiaTheme="majorEastAsia"/>
          <w:b/>
          <w:bCs/>
          <w:color w:val="48485E"/>
        </w:rPr>
        <w:t>What is deep learning, and how does it contrast with other machine learning algorithms?</w:t>
      </w:r>
    </w:p>
    <w:p w14:paraId="3A031EF6"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color w:val="48485E"/>
        </w:rPr>
        <w:t>Deep learning is a subset of machine learning that is concerned with neural networks: how to use backpropagation and certain principles from neuroscience to more accurately model large sets of unlabelled or semi-structured data. In that sense, deep learning represents an unsupervised learning algorithm that learns representations of data through the use of neural nets.</w:t>
      </w:r>
    </w:p>
    <w:p w14:paraId="767BD5CE"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rStyle w:val="c2"/>
          <w:rFonts w:eastAsiaTheme="majorEastAsia"/>
          <w:b/>
          <w:bCs/>
          <w:color w:val="48485E"/>
        </w:rPr>
        <w:t>Q1</w:t>
      </w:r>
      <w:r w:rsidR="002A314D" w:rsidRPr="00DA22B8">
        <w:rPr>
          <w:rStyle w:val="c2"/>
          <w:rFonts w:eastAsiaTheme="majorEastAsia"/>
          <w:b/>
          <w:bCs/>
          <w:color w:val="48485E"/>
        </w:rPr>
        <w:t>1</w:t>
      </w:r>
      <w:r w:rsidRPr="00DA22B8">
        <w:rPr>
          <w:rStyle w:val="c2"/>
          <w:rFonts w:eastAsiaTheme="majorEastAsia"/>
          <w:b/>
          <w:bCs/>
          <w:color w:val="48485E"/>
        </w:rPr>
        <w:t>- How is a decision tree pruned?</w:t>
      </w:r>
    </w:p>
    <w:p w14:paraId="5D52A494"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color w:val="48485E"/>
        </w:rPr>
        <w:t>Pruning is what happens in decision trees when branches that have weak predictive power are removed in order to reduce the complexity of the model and increase the predictive accuracy of a decision tree model. Pruning can happen bottom-up and top-down, with approaches such as reduced error pruning and cost complexity pruning.</w:t>
      </w:r>
    </w:p>
    <w:p w14:paraId="1F21513B"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color w:val="48485E"/>
        </w:rPr>
        <w:t>Reduced error pruning is perhaps the simplest version: replace each node. If it doesn’t decrease predictive accuracy, keep it pruned. While simple, this heuristic actually comes pretty close to an approach that would optimize for maximum accuracy.</w:t>
      </w:r>
    </w:p>
    <w:p w14:paraId="2BF140A1"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rStyle w:val="c2"/>
          <w:rFonts w:eastAsiaTheme="majorEastAsia"/>
          <w:b/>
          <w:bCs/>
          <w:color w:val="48485E"/>
        </w:rPr>
        <w:t>Q1</w:t>
      </w:r>
      <w:r w:rsidR="002A314D" w:rsidRPr="00DA22B8">
        <w:rPr>
          <w:rStyle w:val="c2"/>
          <w:rFonts w:eastAsiaTheme="majorEastAsia"/>
          <w:b/>
          <w:bCs/>
          <w:color w:val="48485E"/>
        </w:rPr>
        <w:t>2</w:t>
      </w:r>
      <w:r w:rsidRPr="00DA22B8">
        <w:rPr>
          <w:rStyle w:val="c2"/>
          <w:rFonts w:eastAsiaTheme="majorEastAsia"/>
          <w:b/>
          <w:bCs/>
          <w:color w:val="48485E"/>
        </w:rPr>
        <w:t>- Which is more important to you– model accuracy, or model performance?</w:t>
      </w:r>
    </w:p>
    <w:p w14:paraId="0D5A0904"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color w:val="48485E"/>
        </w:rPr>
        <w:t>This question tests your grasp of the nuances of machine learning model performance! Machine learning interview questions often look towards the details. There are models with higher accuracy that can perform worse in predictive power — how does that make sense?</w:t>
      </w:r>
    </w:p>
    <w:p w14:paraId="1F5F177F"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color w:val="48485E"/>
        </w:rPr>
        <w:t xml:space="preserve">Well, it has everything to do with how model accuracy is only a subset of model performance, and at that, a sometimes misleading one. For example, if you wanted to detect fraud in a massive dataset with a sample of millions, a more accurate model would most likely predict no fraud at all if only a vast minority of cases were fraud. However, this would be useless for a predictive model — a model designed to find fraud that </w:t>
      </w:r>
      <w:r w:rsidRPr="00DA22B8">
        <w:rPr>
          <w:color w:val="48485E"/>
        </w:rPr>
        <w:lastRenderedPageBreak/>
        <w:t>asserted there was no fraud at all! Questions like this help you demonstrate that you understand model accuracy</w:t>
      </w:r>
      <w:r w:rsidRPr="00DA22B8">
        <w:rPr>
          <w:rStyle w:val="c2"/>
          <w:rFonts w:eastAsiaTheme="majorEastAsia"/>
          <w:color w:val="48485E"/>
        </w:rPr>
        <w:t> isn’t the be-all and end-all of model performance.</w:t>
      </w:r>
    </w:p>
    <w:p w14:paraId="1A5143D0"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rStyle w:val="c2"/>
          <w:rFonts w:eastAsiaTheme="majorEastAsia"/>
          <w:b/>
          <w:bCs/>
          <w:color w:val="48485E"/>
        </w:rPr>
        <w:t>Q1</w:t>
      </w:r>
      <w:r w:rsidR="002A314D" w:rsidRPr="00DA22B8">
        <w:rPr>
          <w:rStyle w:val="c2"/>
          <w:rFonts w:eastAsiaTheme="majorEastAsia"/>
          <w:b/>
          <w:bCs/>
          <w:color w:val="48485E"/>
        </w:rPr>
        <w:t>3</w:t>
      </w:r>
      <w:r w:rsidRPr="00DA22B8">
        <w:rPr>
          <w:rStyle w:val="c2"/>
          <w:rFonts w:eastAsiaTheme="majorEastAsia"/>
          <w:b/>
          <w:bCs/>
          <w:color w:val="48485E"/>
        </w:rPr>
        <w:t>- What’s the F1 score? How would you use it?</w:t>
      </w:r>
    </w:p>
    <w:p w14:paraId="2CD99316"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color w:val="48485E"/>
        </w:rPr>
        <w:t>The F1 score is a measure of a model’s performance. It is a weighted average of the precision and recall of a model, with results tending to 1 being the best, and those tending to 0 being the worst. You would use it in classification tests where true negatives don’t matter much.</w:t>
      </w:r>
    </w:p>
    <w:p w14:paraId="6ABE3437"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rStyle w:val="c2"/>
          <w:rFonts w:eastAsiaTheme="majorEastAsia"/>
          <w:b/>
          <w:bCs/>
          <w:color w:val="48485E"/>
        </w:rPr>
        <w:t>Q1</w:t>
      </w:r>
      <w:r w:rsidR="002A314D" w:rsidRPr="00DA22B8">
        <w:rPr>
          <w:rStyle w:val="c2"/>
          <w:rFonts w:eastAsiaTheme="majorEastAsia"/>
          <w:b/>
          <w:bCs/>
          <w:color w:val="48485E"/>
        </w:rPr>
        <w:t>4</w:t>
      </w:r>
      <w:r w:rsidRPr="00DA22B8">
        <w:rPr>
          <w:rStyle w:val="c2"/>
          <w:rFonts w:eastAsiaTheme="majorEastAsia"/>
          <w:b/>
          <w:bCs/>
          <w:color w:val="48485E"/>
        </w:rPr>
        <w:t>- How would you handle an imbalanced dataset?</w:t>
      </w:r>
    </w:p>
    <w:p w14:paraId="528ACE3C"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color w:val="48485E"/>
        </w:rPr>
        <w:t>An imbalanced dataset is when you have, for example, a classification test and 90% of the data is in one class. That leads to problems: an accuracy of 90% can be skewed if you have no predictive power on the other category of data! Here are a few tactics to get over the hump:</w:t>
      </w:r>
    </w:p>
    <w:p w14:paraId="2124BEE9"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rStyle w:val="Strong"/>
          <w:color w:val="48485E"/>
        </w:rPr>
        <w:t>1-</w:t>
      </w:r>
      <w:r w:rsidRPr="00DA22B8">
        <w:rPr>
          <w:color w:val="48485E"/>
        </w:rPr>
        <w:t> Collect more data to even the imbalances in the dataset.</w:t>
      </w:r>
    </w:p>
    <w:p w14:paraId="2E44E5B0"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rStyle w:val="Strong"/>
          <w:color w:val="48485E"/>
        </w:rPr>
        <w:t>2-</w:t>
      </w:r>
      <w:r w:rsidRPr="00DA22B8">
        <w:rPr>
          <w:color w:val="48485E"/>
        </w:rPr>
        <w:t> Resample the dataset to correct for imbalances.</w:t>
      </w:r>
    </w:p>
    <w:p w14:paraId="597D1969"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rStyle w:val="Strong"/>
          <w:color w:val="48485E"/>
        </w:rPr>
        <w:t>3-</w:t>
      </w:r>
      <w:r w:rsidRPr="00DA22B8">
        <w:rPr>
          <w:color w:val="48485E"/>
        </w:rPr>
        <w:t> Try a different algorithm altogether on your dataset.</w:t>
      </w:r>
    </w:p>
    <w:p w14:paraId="601048B3"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color w:val="48485E"/>
        </w:rPr>
        <w:t>What’s important here is that you have a keen sense for what damage an unbalanced dataset can cause, and how to balance that.</w:t>
      </w:r>
    </w:p>
    <w:p w14:paraId="2161E4CD"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rStyle w:val="c2"/>
          <w:rFonts w:eastAsiaTheme="majorEastAsia"/>
          <w:b/>
          <w:bCs/>
          <w:color w:val="48485E"/>
        </w:rPr>
        <w:t>Q</w:t>
      </w:r>
      <w:r w:rsidR="002A314D" w:rsidRPr="00DA22B8">
        <w:rPr>
          <w:rStyle w:val="c2"/>
          <w:rFonts w:eastAsiaTheme="majorEastAsia"/>
          <w:b/>
          <w:bCs/>
          <w:color w:val="48485E"/>
        </w:rPr>
        <w:t>15</w:t>
      </w:r>
      <w:r w:rsidRPr="00DA22B8">
        <w:rPr>
          <w:rStyle w:val="c2"/>
          <w:rFonts w:eastAsiaTheme="majorEastAsia"/>
          <w:b/>
          <w:bCs/>
          <w:color w:val="48485E"/>
        </w:rPr>
        <w:t>- When should you use classification over regression?</w:t>
      </w:r>
    </w:p>
    <w:p w14:paraId="1B1051A7"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color w:val="48485E"/>
        </w:rPr>
        <w:t>Classification produces discrete values and dataset to strict categories, while regression gives you continuous results that allow you to better distinguish differences between individual points. You would use classification over regression if you wanted your results to reflect the belongingness of data points in your dataset to certain explicit categories (ex: If you wanted to know whether a name was male or female rather than just how correlated they were with male and female names.)</w:t>
      </w:r>
    </w:p>
    <w:p w14:paraId="712919C6"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rStyle w:val="c2"/>
          <w:rFonts w:eastAsiaTheme="majorEastAsia"/>
          <w:b/>
          <w:bCs/>
          <w:color w:val="48485E"/>
        </w:rPr>
        <w:t>Q</w:t>
      </w:r>
      <w:r w:rsidR="002A314D" w:rsidRPr="00DA22B8">
        <w:rPr>
          <w:rStyle w:val="c2"/>
          <w:rFonts w:eastAsiaTheme="majorEastAsia"/>
          <w:b/>
          <w:bCs/>
          <w:color w:val="48485E"/>
        </w:rPr>
        <w:t>16</w:t>
      </w:r>
      <w:r w:rsidRPr="00DA22B8">
        <w:rPr>
          <w:rStyle w:val="c2"/>
          <w:rFonts w:eastAsiaTheme="majorEastAsia"/>
          <w:b/>
          <w:bCs/>
          <w:color w:val="48485E"/>
        </w:rPr>
        <w:t>- How do you handle missing or corrupted data in a dataset?</w:t>
      </w:r>
    </w:p>
    <w:p w14:paraId="430226D7"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color w:val="48485E"/>
        </w:rPr>
        <w:t>You could find missing/corrupted data in a dataset and either drop those rows or columns, or decide to replace them with another value.</w:t>
      </w:r>
    </w:p>
    <w:p w14:paraId="737C9A85" w14:textId="77777777" w:rsidR="000A799A" w:rsidRPr="00DA22B8" w:rsidRDefault="000A799A" w:rsidP="00DA22B8">
      <w:pPr>
        <w:pStyle w:val="c0"/>
        <w:spacing w:before="0" w:beforeAutospacing="0" w:after="0" w:afterAutospacing="0" w:line="360" w:lineRule="auto"/>
        <w:ind w:right="-45"/>
        <w:jc w:val="both"/>
        <w:rPr>
          <w:color w:val="48485E"/>
        </w:rPr>
      </w:pPr>
      <w:r w:rsidRPr="00DA22B8">
        <w:rPr>
          <w:color w:val="48485E"/>
        </w:rPr>
        <w:t>In Pandas, there are two very useful methods: isnull() and dropna() that will help you find columns of data with missing or corrupted data and drop those values. If you want to fill the invalid values with a placeholder value (for example, 0), you could use the fillna() method.</w:t>
      </w:r>
    </w:p>
    <w:sectPr w:rsidR="000A799A" w:rsidRPr="00DA22B8" w:rsidSect="00F03DFD">
      <w:pgSz w:w="12240" w:h="15840"/>
      <w:pgMar w:top="1080" w:right="900" w:bottom="1260" w:left="1040" w:header="756" w:footer="10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77DC9D" w14:textId="77777777" w:rsidR="00F746F4" w:rsidRDefault="00F746F4">
      <w:r>
        <w:separator/>
      </w:r>
    </w:p>
  </w:endnote>
  <w:endnote w:type="continuationSeparator" w:id="0">
    <w:p w14:paraId="550517E0" w14:textId="77777777" w:rsidR="00F746F4" w:rsidRDefault="00F746F4">
      <w:r>
        <w:continuationSeparator/>
      </w:r>
    </w:p>
  </w:endnote>
  <w:endnote w:type="continuationNotice" w:id="1">
    <w:p w14:paraId="0E54950C" w14:textId="77777777" w:rsidR="00F746F4" w:rsidRDefault="00F746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English111 Vivace BT">
    <w:panose1 w:val="03030702030607090B03"/>
    <w:charset w:val="00"/>
    <w:family w:val="script"/>
    <w:pitch w:val="variable"/>
    <w:sig w:usb0="00000007" w:usb1="10000000" w:usb2="00000000" w:usb3="00000000" w:csb0="8000001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A0A6DA" w14:textId="77777777" w:rsidR="00303A63" w:rsidRDefault="00303A63">
    <w:pPr>
      <w:pStyle w:val="BodyText"/>
      <w:spacing w:line="14" w:lineRule="auto"/>
      <w:rPr>
        <w:sz w:val="20"/>
      </w:rPr>
    </w:pPr>
    <w:r>
      <w:rPr>
        <w:noProof/>
      </w:rPr>
      <mc:AlternateContent>
        <mc:Choice Requires="wpg">
          <w:drawing>
            <wp:anchor distT="0" distB="0" distL="114300" distR="114300" simplePos="0" relativeHeight="251658242" behindDoc="1" locked="0" layoutInCell="1" allowOverlap="1" wp14:anchorId="328A1140" wp14:editId="07777777">
              <wp:simplePos x="0" y="0"/>
              <wp:positionH relativeFrom="margin">
                <wp:align>center</wp:align>
              </wp:positionH>
              <wp:positionV relativeFrom="page">
                <wp:posOffset>9651365</wp:posOffset>
              </wp:positionV>
              <wp:extent cx="6324600" cy="56515"/>
              <wp:effectExtent l="0" t="0" r="19050" b="19685"/>
              <wp:wrapNone/>
              <wp:docPr id="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4600" cy="56515"/>
                        <a:chOff x="1412" y="14486"/>
                        <a:chExt cx="9960" cy="89"/>
                      </a:xfrm>
                    </wpg:grpSpPr>
                    <wps:wsp>
                      <wps:cNvPr id="10" name="Line 6"/>
                      <wps:cNvCnPr>
                        <a:cxnSpLocks noChangeShapeType="1"/>
                      </wps:cNvCnPr>
                      <wps:spPr bwMode="auto">
                        <a:xfrm>
                          <a:off x="1412" y="14516"/>
                          <a:ext cx="9959"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wps:wsp>
                      <wps:cNvPr id="12" name="Line 5"/>
                      <wps:cNvCnPr>
                        <a:cxnSpLocks noChangeShapeType="1"/>
                      </wps:cNvCnPr>
                      <wps:spPr bwMode="auto">
                        <a:xfrm>
                          <a:off x="1412" y="14568"/>
                          <a:ext cx="9959" cy="0"/>
                        </a:xfrm>
                        <a:prstGeom prst="line">
                          <a:avLst/>
                        </a:prstGeom>
                        <a:noFill/>
                        <a:ln w="9144">
                          <a:solidFill>
                            <a:srgbClr val="61232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wp14="http://schemas.microsoft.com/office/word/2010/wordml" xmlns:arto="http://schemas.microsoft.com/office/word/2006/arto">
          <w:pict w14:anchorId="4E636091">
            <v:group id="Group 4" style="position:absolute;margin-left:0;margin-top:759.95pt;width:498pt;height:4.45pt;z-index:-89248;mso-position-horizontal:center;mso-position-horizontal-relative:margin;mso-position-vertical-relative:page" coordsize="9960,89" coordorigin="1412,14486" o:spid="_x0000_s1026" w14:anchorId="7AF997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">
              <v:line id="Line 6" style="position:absolute;visibility:visible;mso-wrap-style:square" o:spid="_x0000_s1027" strokecolor="#612322" strokeweight="3pt" o:connectortype="straight" from="1412,14516" to="11371,14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"/>
              <v:line id="Line 5" style="position:absolute;visibility:visible;mso-wrap-style:square" o:spid="_x0000_s1028" strokecolor="#612322" strokeweight=".72pt" o:connectortype="straight" from="1412,14568" to="11371,1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"/>
              <w10:wrap anchorx="margin" anchory="page"/>
            </v:group>
          </w:pict>
        </mc:Fallback>
      </mc:AlternateContent>
    </w:r>
    <w:r>
      <w:rPr>
        <w:noProof/>
      </w:rPr>
      <mc:AlternateContent>
        <mc:Choice Requires="wps">
          <w:drawing>
            <wp:anchor distT="0" distB="0" distL="114300" distR="114300" simplePos="0" relativeHeight="251658245" behindDoc="1" locked="0" layoutInCell="1" allowOverlap="1" wp14:anchorId="1488250C" wp14:editId="07777777">
              <wp:simplePos x="0" y="0"/>
              <wp:positionH relativeFrom="page">
                <wp:posOffset>6210300</wp:posOffset>
              </wp:positionH>
              <wp:positionV relativeFrom="page">
                <wp:posOffset>9804400</wp:posOffset>
              </wp:positionV>
              <wp:extent cx="587375" cy="227965"/>
              <wp:effectExtent l="0" t="0" r="3175" b="63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37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C0DD8" w14:textId="77777777" w:rsidR="00303A63" w:rsidRDefault="00303A63">
                          <w:pPr>
                            <w:spacing w:before="28"/>
                            <w:ind w:left="20"/>
                            <w:rPr>
                              <w:rFonts w:ascii="Georgia"/>
                            </w:rPr>
                          </w:pPr>
                          <w:r>
                            <w:rPr>
                              <w:rFonts w:ascii="Georgia"/>
                            </w:rPr>
                            <w:t xml:space="preserve">Page </w:t>
                          </w:r>
                          <w:r>
                            <w:fldChar w:fldCharType="begin"/>
                          </w:r>
                          <w:r>
                            <w:rPr>
                              <w:rFonts w:ascii="Georgia"/>
                            </w:rPr>
                            <w:instrText xml:space="preserve"> PAGE </w:instrText>
                          </w:r>
                          <w:r>
                            <w:fldChar w:fldCharType="separate"/>
                          </w:r>
                          <w:r>
                            <w:t>100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88250C" id="_x0000_t202" coordsize="21600,21600" o:spt="202" path="m,l,21600r21600,l21600,xe">
              <v:stroke joinstyle="miter"/>
              <v:path gradientshapeok="t" o:connecttype="rect"/>
            </v:shapetype>
            <v:shape id="Text Box 1" o:spid="_x0000_s1033" type="#_x0000_t202" style="position:absolute;margin-left:489pt;margin-top:772pt;width:46.25pt;height:17.95pt;z-index:-25165823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" filled="f" stroked="f">
              <v:textbox inset="0,0,0,0">
                <w:txbxContent>
                  <w:p w14:paraId="53DC0DD8" w14:textId="77777777" w:rsidR="00303A63" w:rsidRDefault="00303A63">
                    <w:pPr>
                      <w:spacing w:before="28"/>
                      <w:ind w:left="20"/>
                      <w:rPr>
                        <w:rFonts w:ascii="Georgia"/>
                      </w:rPr>
                    </w:pPr>
                    <w:r>
                      <w:rPr>
                        <w:rFonts w:ascii="Georgia"/>
                      </w:rPr>
                      <w:t xml:space="preserve">Page </w:t>
                    </w:r>
                    <w:r>
                      <w:fldChar w:fldCharType="begin"/>
                    </w:r>
                    <w:r>
                      <w:rPr>
                        <w:rFonts w:ascii="Georgia"/>
                      </w:rPr>
                      <w:instrText xml:space="preserve"> PAGE </w:instrText>
                    </w:r>
                    <w:r>
                      <w:fldChar w:fldCharType="separate"/>
                    </w:r>
                    <w:r>
                      <w:t>100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58244" behindDoc="1" locked="0" layoutInCell="1" allowOverlap="1" wp14:anchorId="593662A8" wp14:editId="07777777">
              <wp:simplePos x="0" y="0"/>
              <wp:positionH relativeFrom="page">
                <wp:posOffset>3613150</wp:posOffset>
              </wp:positionH>
              <wp:positionV relativeFrom="page">
                <wp:posOffset>9791700</wp:posOffset>
              </wp:positionV>
              <wp:extent cx="537845" cy="247015"/>
              <wp:effectExtent l="0" t="0" r="14605" b="63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845"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2BBB8" w14:textId="77777777" w:rsidR="00303A63" w:rsidRDefault="00303A63">
                          <w:pPr>
                            <w:spacing w:before="28"/>
                            <w:ind w:left="20"/>
                            <w:rPr>
                              <w:rFonts w:ascii="Georgia"/>
                            </w:rPr>
                          </w:pPr>
                          <w:r>
                            <w:rPr>
                              <w:rFonts w:ascii="Georgia"/>
                              <w:w w:val="105"/>
                            </w:rPr>
                            <w:t>2017-18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3662A8" id="Text Box 2" o:spid="_x0000_s1034" type="#_x0000_t202" style="position:absolute;margin-left:284.5pt;margin-top:771pt;width:42.35pt;height:19.45pt;z-index:-2516582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" filled="f" stroked="f">
              <v:textbox inset="0,0,0,0">
                <w:txbxContent>
                  <w:p w14:paraId="02A2BBB8" w14:textId="77777777" w:rsidR="00303A63" w:rsidRDefault="00303A63">
                    <w:pPr>
                      <w:spacing w:before="28"/>
                      <w:ind w:left="20"/>
                      <w:rPr>
                        <w:rFonts w:ascii="Georgia"/>
                      </w:rPr>
                    </w:pPr>
                    <w:r>
                      <w:rPr>
                        <w:rFonts w:ascii="Georgia"/>
                        <w:w w:val="105"/>
                      </w:rPr>
                      <w:t>2017-18</w:t>
                    </w:r>
                  </w:p>
                </w:txbxContent>
              </v:textbox>
              <w10:wrap anchorx="page" anchory="page"/>
            </v:shape>
          </w:pict>
        </mc:Fallback>
      </mc:AlternateContent>
    </w:r>
    <w:r>
      <w:rPr>
        <w:noProof/>
      </w:rPr>
      <mc:AlternateContent>
        <mc:Choice Requires="wps">
          <w:drawing>
            <wp:anchor distT="0" distB="0" distL="114300" distR="114300" simplePos="0" relativeHeight="251658243" behindDoc="1" locked="0" layoutInCell="1" allowOverlap="1" wp14:anchorId="1AFC0E52" wp14:editId="07777777">
              <wp:simplePos x="0" y="0"/>
              <wp:positionH relativeFrom="page">
                <wp:posOffset>908050</wp:posOffset>
              </wp:positionH>
              <wp:positionV relativeFrom="page">
                <wp:posOffset>9826625</wp:posOffset>
              </wp:positionV>
              <wp:extent cx="1229360" cy="189865"/>
              <wp:effectExtent l="0" t="0" r="2540" b="381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936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B4F11" w14:textId="77777777" w:rsidR="00303A63" w:rsidRDefault="00303A63">
                          <w:pPr>
                            <w:spacing w:before="28"/>
                            <w:ind w:left="20"/>
                            <w:rPr>
                              <w:rFonts w:ascii="Georgia"/>
                            </w:rPr>
                          </w:pPr>
                          <w:r>
                            <w:rPr>
                              <w:rFonts w:ascii="Georgia"/>
                              <w:w w:val="95"/>
                            </w:rPr>
                            <w:t>Dept.</w:t>
                          </w:r>
                          <w:r>
                            <w:rPr>
                              <w:rFonts w:ascii="Georgia"/>
                              <w:spacing w:val="-28"/>
                              <w:w w:val="95"/>
                            </w:rPr>
                            <w:t xml:space="preserve"> </w:t>
                          </w:r>
                          <w:r>
                            <w:rPr>
                              <w:rFonts w:ascii="Georgia"/>
                              <w:w w:val="95"/>
                            </w:rPr>
                            <w:t>of</w:t>
                          </w:r>
                          <w:r>
                            <w:rPr>
                              <w:rFonts w:ascii="Georgia"/>
                              <w:spacing w:val="-27"/>
                              <w:w w:val="95"/>
                            </w:rPr>
                            <w:t xml:space="preserve"> </w:t>
                          </w:r>
                          <w:r>
                            <w:rPr>
                              <w:rFonts w:ascii="Georgia"/>
                              <w:w w:val="95"/>
                            </w:rPr>
                            <w:t>CSE,</w:t>
                          </w:r>
                          <w:r>
                            <w:rPr>
                              <w:rFonts w:ascii="Georgia"/>
                              <w:spacing w:val="-27"/>
                              <w:w w:val="95"/>
                            </w:rPr>
                            <w:t xml:space="preserve"> </w:t>
                          </w:r>
                          <w:r>
                            <w:rPr>
                              <w:rFonts w:ascii="Georgia"/>
                              <w:w w:val="95"/>
                            </w:rPr>
                            <w:t>BNMIT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C0E52" id="Text Box 3" o:spid="_x0000_s1035" type="#_x0000_t202" style="position:absolute;margin-left:71.5pt;margin-top:773.75pt;width:96.8pt;height:14.95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" filled="f" stroked="f">
              <v:textbox inset="0,0,0,0">
                <w:txbxContent>
                  <w:p w14:paraId="491B4F11" w14:textId="77777777" w:rsidR="00303A63" w:rsidRDefault="00303A63">
                    <w:pPr>
                      <w:spacing w:before="28"/>
                      <w:ind w:left="20"/>
                      <w:rPr>
                        <w:rFonts w:ascii="Georgia"/>
                      </w:rPr>
                    </w:pPr>
                    <w:r>
                      <w:rPr>
                        <w:rFonts w:ascii="Georgia"/>
                        <w:w w:val="95"/>
                      </w:rPr>
                      <w:t>Dept.</w:t>
                    </w:r>
                    <w:r>
                      <w:rPr>
                        <w:rFonts w:ascii="Georgia"/>
                        <w:spacing w:val="-28"/>
                        <w:w w:val="95"/>
                      </w:rPr>
                      <w:t xml:space="preserve"> </w:t>
                    </w:r>
                    <w:r>
                      <w:rPr>
                        <w:rFonts w:ascii="Georgia"/>
                        <w:w w:val="95"/>
                      </w:rPr>
                      <w:t>of</w:t>
                    </w:r>
                    <w:r>
                      <w:rPr>
                        <w:rFonts w:ascii="Georgia"/>
                        <w:spacing w:val="-27"/>
                        <w:w w:val="95"/>
                      </w:rPr>
                      <w:t xml:space="preserve"> </w:t>
                    </w:r>
                    <w:r>
                      <w:rPr>
                        <w:rFonts w:ascii="Georgia"/>
                        <w:w w:val="95"/>
                      </w:rPr>
                      <w:t>CSE,</w:t>
                    </w:r>
                    <w:r>
                      <w:rPr>
                        <w:rFonts w:ascii="Georgia"/>
                        <w:spacing w:val="-27"/>
                        <w:w w:val="95"/>
                      </w:rPr>
                      <w:t xml:space="preserve"> </w:t>
                    </w:r>
                    <w:r>
                      <w:rPr>
                        <w:rFonts w:ascii="Georgia"/>
                        <w:w w:val="95"/>
                      </w:rPr>
                      <w:t>BNMIT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F627EE" w14:textId="77777777" w:rsidR="00F746F4" w:rsidRDefault="00F746F4">
      <w:r>
        <w:separator/>
      </w:r>
    </w:p>
  </w:footnote>
  <w:footnote w:type="continuationSeparator" w:id="0">
    <w:p w14:paraId="4CEFA82E" w14:textId="77777777" w:rsidR="00F746F4" w:rsidRDefault="00F746F4">
      <w:r>
        <w:continuationSeparator/>
      </w:r>
    </w:p>
  </w:footnote>
  <w:footnote w:type="continuationNotice" w:id="1">
    <w:p w14:paraId="0C817A3F" w14:textId="77777777" w:rsidR="00F746F4" w:rsidRDefault="00F746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B46FC" w14:textId="77777777" w:rsidR="00303A63" w:rsidRDefault="00303A63">
    <w:pPr>
      <w:pStyle w:val="BodyText"/>
      <w:spacing w:line="14" w:lineRule="auto"/>
      <w:rPr>
        <w:sz w:val="20"/>
      </w:rPr>
    </w:pPr>
    <w:r>
      <w:rPr>
        <w:noProof/>
      </w:rPr>
      <mc:AlternateContent>
        <mc:Choice Requires="wpg">
          <w:drawing>
            <wp:anchor distT="0" distB="0" distL="114300" distR="114300" simplePos="0" relativeHeight="251658240" behindDoc="1" locked="0" layoutInCell="1" allowOverlap="1" wp14:anchorId="136E801B" wp14:editId="07777777">
              <wp:simplePos x="0" y="0"/>
              <wp:positionH relativeFrom="page">
                <wp:posOffset>723900</wp:posOffset>
              </wp:positionH>
              <wp:positionV relativeFrom="page">
                <wp:posOffset>631190</wp:posOffset>
              </wp:positionV>
              <wp:extent cx="6497320" cy="56515"/>
              <wp:effectExtent l="19050" t="2540" r="27305" b="7620"/>
              <wp:wrapNone/>
              <wp:docPr id="1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7320" cy="56515"/>
                        <a:chOff x="1140" y="994"/>
                        <a:chExt cx="10232" cy="89"/>
                      </a:xfrm>
                    </wpg:grpSpPr>
                    <wps:wsp>
                      <wps:cNvPr id="18" name="Line 10"/>
                      <wps:cNvCnPr>
                        <a:cxnSpLocks noChangeShapeType="1"/>
                      </wps:cNvCnPr>
                      <wps:spPr bwMode="auto">
                        <a:xfrm>
                          <a:off x="1140" y="1052"/>
                          <a:ext cx="10231" cy="0"/>
                        </a:xfrm>
                        <a:prstGeom prst="line">
                          <a:avLst/>
                        </a:prstGeom>
                        <a:noFill/>
                        <a:ln w="38100">
                          <a:solidFill>
                            <a:srgbClr val="612322"/>
                          </a:solidFill>
                          <a:prstDash val="solid"/>
                          <a:round/>
                          <a:headEnd/>
                          <a:tailEnd/>
                        </a:ln>
                        <a:extLst>
                          <a:ext uri="{909E8E84-426E-40DD-AFC4-6F175D3DCCD1}">
                            <a14:hiddenFill xmlns:a14="http://schemas.microsoft.com/office/drawing/2010/main">
                              <a:noFill/>
                            </a14:hiddenFill>
                          </a:ext>
                        </a:extLst>
                      </wps:spPr>
                      <wps:bodyPr/>
                    </wps:wsp>
                    <wps:wsp>
                      <wps:cNvPr id="20" name="Line 9"/>
                      <wps:cNvCnPr>
                        <a:cxnSpLocks noChangeShapeType="1"/>
                      </wps:cNvCnPr>
                      <wps:spPr bwMode="auto">
                        <a:xfrm>
                          <a:off x="1140" y="1001"/>
                          <a:ext cx="10231" cy="0"/>
                        </a:xfrm>
                        <a:prstGeom prst="line">
                          <a:avLst/>
                        </a:prstGeom>
                        <a:noFill/>
                        <a:ln w="9144">
                          <a:solidFill>
                            <a:srgbClr val="61232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wp14="http://schemas.microsoft.com/office/word/2010/wordml" xmlns:arto="http://schemas.microsoft.com/office/word/2006/arto">
          <w:pict w14:anchorId="479785ED">
            <v:group id="Group 8" style="position:absolute;margin-left:57pt;margin-top:49.7pt;width:511.6pt;height:4.45pt;z-index:-89296;mso-position-horizontal-relative:page;mso-position-vertical-relative:page" coordsize="10232,89" coordorigin="1140,994" o:spid="_x0000_s1026" w14:anchorId="44CAC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">
              <v:line id="Line 10" style="position:absolute;visibility:visible;mso-wrap-style:square" o:spid="_x0000_s1027" strokecolor="#612322" strokeweight="3pt" o:connectortype="straight" from="1140,1052" to="11371,1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"/>
              <v:line id="Line 9" style="position:absolute;visibility:visible;mso-wrap-style:square" o:spid="_x0000_s1028" strokecolor="#612322" strokeweight=".72pt" o:connectortype="straight" from="1140,1001" to="11371,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"/>
              <w10:wrap anchorx="page" anchory="page"/>
            </v:group>
          </w:pict>
        </mc:Fallback>
      </mc:AlternateContent>
    </w:r>
    <w:r>
      <w:rPr>
        <w:noProof/>
      </w:rPr>
      <mc:AlternateContent>
        <mc:Choice Requires="wps">
          <w:drawing>
            <wp:anchor distT="0" distB="0" distL="114300" distR="114300" simplePos="0" relativeHeight="251658241" behindDoc="1" locked="0" layoutInCell="1" allowOverlap="1" wp14:anchorId="4E4929D2" wp14:editId="07777777">
              <wp:simplePos x="0" y="0"/>
              <wp:positionH relativeFrom="page">
                <wp:posOffset>729615</wp:posOffset>
              </wp:positionH>
              <wp:positionV relativeFrom="page">
                <wp:posOffset>467360</wp:posOffset>
              </wp:positionV>
              <wp:extent cx="2874645" cy="165735"/>
              <wp:effectExtent l="0" t="635"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6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D43F4" w14:textId="77777777" w:rsidR="00303A63" w:rsidRDefault="00303A63">
                          <w:pPr>
                            <w:spacing w:line="233" w:lineRule="exact"/>
                            <w:ind w:left="20"/>
                          </w:pPr>
                          <w:r>
                            <w:t>MACHINE LEARNING LABORATORY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4929D2" id="_x0000_t202" coordsize="21600,21600" o:spt="202" path="m,l,21600r21600,l21600,xe">
              <v:stroke joinstyle="miter"/>
              <v:path gradientshapeok="t" o:connecttype="rect"/>
            </v:shapetype>
            <v:shape id="Text Box 7" o:spid="_x0000_s1032" type="#_x0000_t202" style="position:absolute;margin-left:57.45pt;margin-top:36.8pt;width:226.35pt;height:13.0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" filled="f" stroked="f">
              <v:textbox inset="0,0,0,0">
                <w:txbxContent>
                  <w:p w14:paraId="79DD43F4" w14:textId="77777777" w:rsidR="00303A63" w:rsidRDefault="00303A63">
                    <w:pPr>
                      <w:spacing w:line="233" w:lineRule="exact"/>
                      <w:ind w:left="20"/>
                    </w:pPr>
                    <w:r>
                      <w:t>MACHINE LEARNING LABORATORY</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hybridMultilevel"/>
    <w:tmpl w:val="00000003"/>
    <w:name w:val="WW8Num3"/>
    <w:lvl w:ilvl="0" w:tplc="A01E2DC6">
      <w:start w:val="1"/>
      <w:numFmt w:val="none"/>
      <w:suff w:val="nothing"/>
      <w:lvlText w:val=""/>
      <w:lvlJc w:val="left"/>
      <w:pPr>
        <w:tabs>
          <w:tab w:val="num" w:pos="0"/>
        </w:tabs>
        <w:ind w:left="432" w:hanging="432"/>
      </w:pPr>
    </w:lvl>
    <w:lvl w:ilvl="1" w:tplc="9244CA38">
      <w:start w:val="1"/>
      <w:numFmt w:val="none"/>
      <w:suff w:val="nothing"/>
      <w:lvlText w:val=""/>
      <w:lvlJc w:val="left"/>
      <w:pPr>
        <w:tabs>
          <w:tab w:val="num" w:pos="0"/>
        </w:tabs>
        <w:ind w:left="576" w:hanging="576"/>
      </w:pPr>
    </w:lvl>
    <w:lvl w:ilvl="2" w:tplc="83AAAAF0">
      <w:start w:val="1"/>
      <w:numFmt w:val="none"/>
      <w:suff w:val="nothing"/>
      <w:lvlText w:val=""/>
      <w:lvlJc w:val="left"/>
      <w:pPr>
        <w:tabs>
          <w:tab w:val="num" w:pos="0"/>
        </w:tabs>
        <w:ind w:left="720" w:hanging="720"/>
      </w:pPr>
    </w:lvl>
    <w:lvl w:ilvl="3" w:tplc="4C14200A">
      <w:start w:val="1"/>
      <w:numFmt w:val="none"/>
      <w:suff w:val="nothing"/>
      <w:lvlText w:val=""/>
      <w:lvlJc w:val="left"/>
      <w:pPr>
        <w:tabs>
          <w:tab w:val="num" w:pos="0"/>
        </w:tabs>
        <w:ind w:left="864" w:hanging="864"/>
      </w:pPr>
    </w:lvl>
    <w:lvl w:ilvl="4" w:tplc="6E6A37A2">
      <w:start w:val="1"/>
      <w:numFmt w:val="none"/>
      <w:suff w:val="nothing"/>
      <w:lvlText w:val=""/>
      <w:lvlJc w:val="left"/>
      <w:pPr>
        <w:tabs>
          <w:tab w:val="num" w:pos="0"/>
        </w:tabs>
        <w:ind w:left="1008" w:hanging="1008"/>
      </w:pPr>
    </w:lvl>
    <w:lvl w:ilvl="5" w:tplc="CFD8359A">
      <w:start w:val="1"/>
      <w:numFmt w:val="none"/>
      <w:suff w:val="nothing"/>
      <w:lvlText w:val=""/>
      <w:lvlJc w:val="left"/>
      <w:pPr>
        <w:tabs>
          <w:tab w:val="num" w:pos="0"/>
        </w:tabs>
        <w:ind w:left="1152" w:hanging="1152"/>
      </w:pPr>
    </w:lvl>
    <w:lvl w:ilvl="6" w:tplc="A33CAFFE">
      <w:start w:val="1"/>
      <w:numFmt w:val="none"/>
      <w:suff w:val="nothing"/>
      <w:lvlText w:val=""/>
      <w:lvlJc w:val="left"/>
      <w:pPr>
        <w:tabs>
          <w:tab w:val="num" w:pos="0"/>
        </w:tabs>
        <w:ind w:left="1296" w:hanging="1296"/>
      </w:pPr>
    </w:lvl>
    <w:lvl w:ilvl="7" w:tplc="1312D842">
      <w:start w:val="1"/>
      <w:numFmt w:val="none"/>
      <w:suff w:val="nothing"/>
      <w:lvlText w:val=""/>
      <w:lvlJc w:val="left"/>
      <w:pPr>
        <w:tabs>
          <w:tab w:val="num" w:pos="0"/>
        </w:tabs>
        <w:ind w:left="1440" w:hanging="1440"/>
      </w:pPr>
    </w:lvl>
    <w:lvl w:ilvl="8" w:tplc="E40C360C">
      <w:start w:val="1"/>
      <w:numFmt w:val="none"/>
      <w:suff w:val="nothing"/>
      <w:lvlText w:val=""/>
      <w:lvlJc w:val="left"/>
      <w:pPr>
        <w:tabs>
          <w:tab w:val="num" w:pos="0"/>
        </w:tabs>
        <w:ind w:left="1584" w:hanging="1584"/>
      </w:pPr>
    </w:lvl>
  </w:abstractNum>
  <w:abstractNum w:abstractNumId="2" w15:restartNumberingAfterBreak="0">
    <w:nsid w:val="00000004"/>
    <w:multiLevelType w:val="hybridMultilevel"/>
    <w:tmpl w:val="00000004"/>
    <w:lvl w:ilvl="0" w:tplc="FC1C40E4">
      <w:start w:val="1"/>
      <w:numFmt w:val="bullet"/>
      <w:lvlText w:val=""/>
      <w:lvlJc w:val="left"/>
      <w:pPr>
        <w:tabs>
          <w:tab w:val="num" w:pos="720"/>
        </w:tabs>
        <w:ind w:left="720" w:hanging="360"/>
      </w:pPr>
      <w:rPr>
        <w:rFonts w:ascii="Symbol" w:hAnsi="Symbol" w:cs="Symbol"/>
        <w:sz w:val="20"/>
      </w:rPr>
    </w:lvl>
    <w:lvl w:ilvl="1" w:tplc="D98ECF9C">
      <w:start w:val="1"/>
      <w:numFmt w:val="bullet"/>
      <w:lvlText w:val="o"/>
      <w:lvlJc w:val="left"/>
      <w:pPr>
        <w:tabs>
          <w:tab w:val="num" w:pos="1440"/>
        </w:tabs>
        <w:ind w:left="1440" w:hanging="360"/>
      </w:pPr>
      <w:rPr>
        <w:rFonts w:ascii="Courier New" w:hAnsi="Courier New" w:cs="Courier New"/>
        <w:color w:val="000000"/>
        <w:sz w:val="20"/>
        <w:lang w:val="en"/>
      </w:rPr>
    </w:lvl>
    <w:lvl w:ilvl="2" w:tplc="52FCE8FA">
      <w:numFmt w:val="decimal"/>
      <w:lvlText w:val="%3-"/>
      <w:lvlJc w:val="left"/>
      <w:pPr>
        <w:tabs>
          <w:tab w:val="num" w:pos="2160"/>
        </w:tabs>
        <w:ind w:left="2160" w:hanging="360"/>
      </w:pPr>
    </w:lvl>
    <w:lvl w:ilvl="3" w:tplc="70FE4DEC">
      <w:start w:val="1"/>
      <w:numFmt w:val="bullet"/>
      <w:lvlText w:val=""/>
      <w:lvlJc w:val="left"/>
      <w:pPr>
        <w:tabs>
          <w:tab w:val="num" w:pos="2880"/>
        </w:tabs>
        <w:ind w:left="2880" w:hanging="360"/>
      </w:pPr>
      <w:rPr>
        <w:rFonts w:ascii="Wingdings" w:hAnsi="Wingdings" w:cs="Wingdings"/>
        <w:sz w:val="20"/>
      </w:rPr>
    </w:lvl>
    <w:lvl w:ilvl="4" w:tplc="A89CFD78">
      <w:start w:val="1"/>
      <w:numFmt w:val="bullet"/>
      <w:lvlText w:val=""/>
      <w:lvlJc w:val="left"/>
      <w:pPr>
        <w:tabs>
          <w:tab w:val="num" w:pos="3600"/>
        </w:tabs>
        <w:ind w:left="3600" w:hanging="360"/>
      </w:pPr>
      <w:rPr>
        <w:rFonts w:ascii="Wingdings" w:hAnsi="Wingdings" w:cs="Wingdings"/>
        <w:sz w:val="20"/>
      </w:rPr>
    </w:lvl>
    <w:lvl w:ilvl="5" w:tplc="AFD871DC">
      <w:start w:val="1"/>
      <w:numFmt w:val="bullet"/>
      <w:lvlText w:val=""/>
      <w:lvlJc w:val="left"/>
      <w:pPr>
        <w:tabs>
          <w:tab w:val="num" w:pos="4320"/>
        </w:tabs>
        <w:ind w:left="4320" w:hanging="360"/>
      </w:pPr>
      <w:rPr>
        <w:rFonts w:ascii="Wingdings" w:hAnsi="Wingdings" w:cs="Wingdings"/>
        <w:sz w:val="20"/>
      </w:rPr>
    </w:lvl>
    <w:lvl w:ilvl="6" w:tplc="8EB08B42">
      <w:start w:val="1"/>
      <w:numFmt w:val="bullet"/>
      <w:lvlText w:val=""/>
      <w:lvlJc w:val="left"/>
      <w:pPr>
        <w:tabs>
          <w:tab w:val="num" w:pos="5040"/>
        </w:tabs>
        <w:ind w:left="5040" w:hanging="360"/>
      </w:pPr>
      <w:rPr>
        <w:rFonts w:ascii="Wingdings" w:hAnsi="Wingdings" w:cs="Wingdings"/>
        <w:sz w:val="20"/>
      </w:rPr>
    </w:lvl>
    <w:lvl w:ilvl="7" w:tplc="05667624">
      <w:start w:val="1"/>
      <w:numFmt w:val="bullet"/>
      <w:lvlText w:val=""/>
      <w:lvlJc w:val="left"/>
      <w:pPr>
        <w:tabs>
          <w:tab w:val="num" w:pos="5760"/>
        </w:tabs>
        <w:ind w:left="5760" w:hanging="360"/>
      </w:pPr>
      <w:rPr>
        <w:rFonts w:ascii="Wingdings" w:hAnsi="Wingdings" w:cs="Wingdings"/>
        <w:sz w:val="20"/>
      </w:rPr>
    </w:lvl>
    <w:lvl w:ilvl="8" w:tplc="D5DE3AC4">
      <w:start w:val="1"/>
      <w:numFmt w:val="bullet"/>
      <w:lvlText w:val=""/>
      <w:lvlJc w:val="left"/>
      <w:pPr>
        <w:tabs>
          <w:tab w:val="num" w:pos="6480"/>
        </w:tabs>
        <w:ind w:left="6480" w:hanging="360"/>
      </w:pPr>
      <w:rPr>
        <w:rFonts w:ascii="Wingdings" w:hAnsi="Wingdings" w:cs="Wingdings"/>
        <w:sz w:val="20"/>
      </w:rPr>
    </w:lvl>
  </w:abstractNum>
  <w:abstractNum w:abstractNumId="3" w15:restartNumberingAfterBreak="0">
    <w:nsid w:val="00000005"/>
    <w:multiLevelType w:val="hybridMultilevel"/>
    <w:tmpl w:val="00000005"/>
    <w:lvl w:ilvl="0" w:tplc="CC44D74A">
      <w:start w:val="1"/>
      <w:numFmt w:val="bullet"/>
      <w:lvlText w:val=""/>
      <w:lvlJc w:val="left"/>
      <w:pPr>
        <w:tabs>
          <w:tab w:val="num" w:pos="720"/>
        </w:tabs>
        <w:ind w:left="720" w:hanging="360"/>
      </w:pPr>
      <w:rPr>
        <w:rFonts w:ascii="Symbol" w:hAnsi="Symbol" w:cs="Symbol"/>
        <w:sz w:val="20"/>
      </w:rPr>
    </w:lvl>
    <w:lvl w:ilvl="1" w:tplc="B6E05C5E">
      <w:start w:val="1"/>
      <w:numFmt w:val="bullet"/>
      <w:lvlText w:val="o"/>
      <w:lvlJc w:val="left"/>
      <w:pPr>
        <w:tabs>
          <w:tab w:val="num" w:pos="1440"/>
        </w:tabs>
        <w:ind w:left="1440" w:hanging="360"/>
      </w:pPr>
      <w:rPr>
        <w:rFonts w:ascii="Courier New" w:hAnsi="Courier New" w:cs="Courier New"/>
        <w:sz w:val="20"/>
      </w:rPr>
    </w:lvl>
    <w:lvl w:ilvl="2" w:tplc="E55815C8">
      <w:start w:val="1"/>
      <w:numFmt w:val="bullet"/>
      <w:lvlText w:val=""/>
      <w:lvlJc w:val="left"/>
      <w:pPr>
        <w:tabs>
          <w:tab w:val="num" w:pos="2160"/>
        </w:tabs>
        <w:ind w:left="2160" w:hanging="360"/>
      </w:pPr>
      <w:rPr>
        <w:rFonts w:ascii="Wingdings" w:hAnsi="Wingdings" w:cs="Wingdings"/>
        <w:sz w:val="20"/>
      </w:rPr>
    </w:lvl>
    <w:lvl w:ilvl="3" w:tplc="DE840CA0">
      <w:start w:val="1"/>
      <w:numFmt w:val="bullet"/>
      <w:lvlText w:val=""/>
      <w:lvlJc w:val="left"/>
      <w:pPr>
        <w:tabs>
          <w:tab w:val="num" w:pos="2880"/>
        </w:tabs>
        <w:ind w:left="2880" w:hanging="360"/>
      </w:pPr>
      <w:rPr>
        <w:rFonts w:ascii="Wingdings" w:hAnsi="Wingdings" w:cs="Wingdings"/>
        <w:sz w:val="20"/>
      </w:rPr>
    </w:lvl>
    <w:lvl w:ilvl="4" w:tplc="A77CAA26">
      <w:start w:val="1"/>
      <w:numFmt w:val="bullet"/>
      <w:lvlText w:val=""/>
      <w:lvlJc w:val="left"/>
      <w:pPr>
        <w:tabs>
          <w:tab w:val="num" w:pos="3600"/>
        </w:tabs>
        <w:ind w:left="3600" w:hanging="360"/>
      </w:pPr>
      <w:rPr>
        <w:rFonts w:ascii="Wingdings" w:hAnsi="Wingdings" w:cs="Wingdings"/>
        <w:sz w:val="20"/>
      </w:rPr>
    </w:lvl>
    <w:lvl w:ilvl="5" w:tplc="18CA5B46">
      <w:start w:val="1"/>
      <w:numFmt w:val="bullet"/>
      <w:lvlText w:val=""/>
      <w:lvlJc w:val="left"/>
      <w:pPr>
        <w:tabs>
          <w:tab w:val="num" w:pos="4320"/>
        </w:tabs>
        <w:ind w:left="4320" w:hanging="360"/>
      </w:pPr>
      <w:rPr>
        <w:rFonts w:ascii="Wingdings" w:hAnsi="Wingdings" w:cs="Wingdings"/>
        <w:sz w:val="20"/>
      </w:rPr>
    </w:lvl>
    <w:lvl w:ilvl="6" w:tplc="E2743A74">
      <w:start w:val="1"/>
      <w:numFmt w:val="bullet"/>
      <w:lvlText w:val=""/>
      <w:lvlJc w:val="left"/>
      <w:pPr>
        <w:tabs>
          <w:tab w:val="num" w:pos="5040"/>
        </w:tabs>
        <w:ind w:left="5040" w:hanging="360"/>
      </w:pPr>
      <w:rPr>
        <w:rFonts w:ascii="Wingdings" w:hAnsi="Wingdings" w:cs="Wingdings"/>
        <w:sz w:val="20"/>
      </w:rPr>
    </w:lvl>
    <w:lvl w:ilvl="7" w:tplc="DAB6F4C4">
      <w:start w:val="1"/>
      <w:numFmt w:val="bullet"/>
      <w:lvlText w:val=""/>
      <w:lvlJc w:val="left"/>
      <w:pPr>
        <w:tabs>
          <w:tab w:val="num" w:pos="5760"/>
        </w:tabs>
        <w:ind w:left="5760" w:hanging="360"/>
      </w:pPr>
      <w:rPr>
        <w:rFonts w:ascii="Wingdings" w:hAnsi="Wingdings" w:cs="Wingdings"/>
        <w:sz w:val="20"/>
      </w:rPr>
    </w:lvl>
    <w:lvl w:ilvl="8" w:tplc="CEF64078">
      <w:start w:val="1"/>
      <w:numFmt w:val="bullet"/>
      <w:lvlText w:val=""/>
      <w:lvlJc w:val="left"/>
      <w:pPr>
        <w:tabs>
          <w:tab w:val="num" w:pos="6480"/>
        </w:tabs>
        <w:ind w:left="6480" w:hanging="360"/>
      </w:pPr>
      <w:rPr>
        <w:rFonts w:ascii="Wingdings" w:hAnsi="Wingdings" w:cs="Wingdings"/>
        <w:sz w:val="20"/>
      </w:rPr>
    </w:lvl>
  </w:abstractNum>
  <w:abstractNum w:abstractNumId="4" w15:restartNumberingAfterBreak="0">
    <w:nsid w:val="00000006"/>
    <w:multiLevelType w:val="hybridMultilevel"/>
    <w:tmpl w:val="6B68079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8"/>
    <w:multiLevelType w:val="hybridMultilevel"/>
    <w:tmpl w:val="00000008"/>
    <w:name w:val="WW8Num8"/>
    <w:lvl w:ilvl="0" w:tplc="752232D2">
      <w:start w:val="1"/>
      <w:numFmt w:val="bullet"/>
      <w:lvlText w:val=""/>
      <w:lvlJc w:val="left"/>
      <w:pPr>
        <w:tabs>
          <w:tab w:val="num" w:pos="0"/>
        </w:tabs>
        <w:ind w:left="720" w:hanging="360"/>
      </w:pPr>
      <w:rPr>
        <w:rFonts w:ascii="Symbol" w:hAnsi="Symbol" w:cs="Symbol"/>
      </w:rPr>
    </w:lvl>
    <w:lvl w:ilvl="1" w:tplc="0B229368">
      <w:numFmt w:val="decimal"/>
      <w:lvlText w:val="%2"/>
      <w:lvlJc w:val="left"/>
      <w:pPr>
        <w:tabs>
          <w:tab w:val="num" w:pos="0"/>
        </w:tabs>
        <w:ind w:left="0" w:firstLine="0"/>
      </w:pPr>
    </w:lvl>
    <w:lvl w:ilvl="2" w:tplc="8EE8E532">
      <w:numFmt w:val="decimal"/>
      <w:lvlText w:val="%3"/>
      <w:lvlJc w:val="left"/>
      <w:pPr>
        <w:tabs>
          <w:tab w:val="num" w:pos="0"/>
        </w:tabs>
        <w:ind w:left="0" w:firstLine="0"/>
      </w:pPr>
    </w:lvl>
    <w:lvl w:ilvl="3" w:tplc="54F80FEA">
      <w:numFmt w:val="decimal"/>
      <w:lvlText w:val="%4"/>
      <w:lvlJc w:val="left"/>
      <w:pPr>
        <w:tabs>
          <w:tab w:val="num" w:pos="0"/>
        </w:tabs>
        <w:ind w:left="0" w:firstLine="0"/>
      </w:pPr>
    </w:lvl>
    <w:lvl w:ilvl="4" w:tplc="D4DA25DA">
      <w:numFmt w:val="decimal"/>
      <w:lvlText w:val="%5"/>
      <w:lvlJc w:val="left"/>
      <w:pPr>
        <w:tabs>
          <w:tab w:val="num" w:pos="0"/>
        </w:tabs>
        <w:ind w:left="0" w:firstLine="0"/>
      </w:pPr>
    </w:lvl>
    <w:lvl w:ilvl="5" w:tplc="61ECFFC8">
      <w:numFmt w:val="decimal"/>
      <w:lvlText w:val="%6"/>
      <w:lvlJc w:val="left"/>
      <w:pPr>
        <w:tabs>
          <w:tab w:val="num" w:pos="0"/>
        </w:tabs>
        <w:ind w:left="0" w:firstLine="0"/>
      </w:pPr>
    </w:lvl>
    <w:lvl w:ilvl="6" w:tplc="4050A2B8">
      <w:numFmt w:val="decimal"/>
      <w:lvlText w:val="%7"/>
      <w:lvlJc w:val="left"/>
      <w:pPr>
        <w:tabs>
          <w:tab w:val="num" w:pos="0"/>
        </w:tabs>
        <w:ind w:left="0" w:firstLine="0"/>
      </w:pPr>
    </w:lvl>
    <w:lvl w:ilvl="7" w:tplc="1E608E86">
      <w:numFmt w:val="decimal"/>
      <w:lvlText w:val="%8"/>
      <w:lvlJc w:val="left"/>
      <w:pPr>
        <w:tabs>
          <w:tab w:val="num" w:pos="0"/>
        </w:tabs>
        <w:ind w:left="0" w:firstLine="0"/>
      </w:pPr>
    </w:lvl>
    <w:lvl w:ilvl="8" w:tplc="4B44DE52">
      <w:numFmt w:val="decimal"/>
      <w:lvlText w:val="%9"/>
      <w:lvlJc w:val="left"/>
      <w:pPr>
        <w:tabs>
          <w:tab w:val="num" w:pos="0"/>
        </w:tabs>
        <w:ind w:left="0" w:firstLine="0"/>
      </w:pPr>
    </w:lvl>
  </w:abstractNum>
  <w:abstractNum w:abstractNumId="6" w15:restartNumberingAfterBreak="0">
    <w:nsid w:val="00000009"/>
    <w:multiLevelType w:val="hybridMultilevel"/>
    <w:tmpl w:val="00000009"/>
    <w:name w:val="WW8Num9"/>
    <w:lvl w:ilvl="0" w:tplc="6AF4A57E">
      <w:start w:val="1"/>
      <w:numFmt w:val="bullet"/>
      <w:lvlText w:val=""/>
      <w:lvlJc w:val="left"/>
      <w:pPr>
        <w:tabs>
          <w:tab w:val="num" w:pos="0"/>
        </w:tabs>
        <w:ind w:left="720" w:hanging="360"/>
      </w:pPr>
      <w:rPr>
        <w:rFonts w:ascii="Symbol" w:hAnsi="Symbol" w:cs="Times New Roman"/>
        <w:color w:val="000000"/>
        <w:lang w:val="nb-NO"/>
      </w:rPr>
    </w:lvl>
    <w:lvl w:ilvl="1" w:tplc="70B2CD22">
      <w:numFmt w:val="decimal"/>
      <w:lvlText w:val="%2"/>
      <w:lvlJc w:val="left"/>
      <w:pPr>
        <w:tabs>
          <w:tab w:val="num" w:pos="0"/>
        </w:tabs>
        <w:ind w:left="0" w:firstLine="0"/>
      </w:pPr>
    </w:lvl>
    <w:lvl w:ilvl="2" w:tplc="47CCE4E2">
      <w:numFmt w:val="decimal"/>
      <w:lvlText w:val="%3"/>
      <w:lvlJc w:val="left"/>
      <w:pPr>
        <w:tabs>
          <w:tab w:val="num" w:pos="0"/>
        </w:tabs>
        <w:ind w:left="0" w:firstLine="0"/>
      </w:pPr>
    </w:lvl>
    <w:lvl w:ilvl="3" w:tplc="34E211BC">
      <w:numFmt w:val="decimal"/>
      <w:lvlText w:val="%4"/>
      <w:lvlJc w:val="left"/>
      <w:pPr>
        <w:tabs>
          <w:tab w:val="num" w:pos="0"/>
        </w:tabs>
        <w:ind w:left="0" w:firstLine="0"/>
      </w:pPr>
    </w:lvl>
    <w:lvl w:ilvl="4" w:tplc="DDA49CC4">
      <w:numFmt w:val="decimal"/>
      <w:lvlText w:val="%5"/>
      <w:lvlJc w:val="left"/>
      <w:pPr>
        <w:tabs>
          <w:tab w:val="num" w:pos="0"/>
        </w:tabs>
        <w:ind w:left="0" w:firstLine="0"/>
      </w:pPr>
    </w:lvl>
    <w:lvl w:ilvl="5" w:tplc="7DCA0D8C">
      <w:numFmt w:val="decimal"/>
      <w:lvlText w:val="%6"/>
      <w:lvlJc w:val="left"/>
      <w:pPr>
        <w:tabs>
          <w:tab w:val="num" w:pos="0"/>
        </w:tabs>
        <w:ind w:left="0" w:firstLine="0"/>
      </w:pPr>
    </w:lvl>
    <w:lvl w:ilvl="6" w:tplc="260E5AEA">
      <w:numFmt w:val="decimal"/>
      <w:lvlText w:val="%7"/>
      <w:lvlJc w:val="left"/>
      <w:pPr>
        <w:tabs>
          <w:tab w:val="num" w:pos="0"/>
        </w:tabs>
        <w:ind w:left="0" w:firstLine="0"/>
      </w:pPr>
    </w:lvl>
    <w:lvl w:ilvl="7" w:tplc="155CEE40">
      <w:numFmt w:val="decimal"/>
      <w:lvlText w:val="%8"/>
      <w:lvlJc w:val="left"/>
      <w:pPr>
        <w:tabs>
          <w:tab w:val="num" w:pos="0"/>
        </w:tabs>
        <w:ind w:left="0" w:firstLine="0"/>
      </w:pPr>
    </w:lvl>
    <w:lvl w:ilvl="8" w:tplc="D646D1D4">
      <w:numFmt w:val="decimal"/>
      <w:lvlText w:val="%9"/>
      <w:lvlJc w:val="left"/>
      <w:pPr>
        <w:tabs>
          <w:tab w:val="num" w:pos="0"/>
        </w:tabs>
        <w:ind w:left="0" w:firstLine="0"/>
      </w:pPr>
    </w:lvl>
  </w:abstractNum>
  <w:abstractNum w:abstractNumId="7" w15:restartNumberingAfterBreak="0">
    <w:nsid w:val="0000000A"/>
    <w:multiLevelType w:val="hybridMultilevel"/>
    <w:tmpl w:val="0000000A"/>
    <w:lvl w:ilvl="0" w:tplc="51E67036">
      <w:start w:val="1"/>
      <w:numFmt w:val="bullet"/>
      <w:lvlText w:val=""/>
      <w:lvlJc w:val="left"/>
      <w:pPr>
        <w:tabs>
          <w:tab w:val="num" w:pos="0"/>
        </w:tabs>
        <w:ind w:left="720" w:hanging="360"/>
      </w:pPr>
      <w:rPr>
        <w:rFonts w:ascii="Symbol" w:hAnsi="Symbol" w:cs="Symbol"/>
      </w:rPr>
    </w:lvl>
    <w:lvl w:ilvl="1" w:tplc="345047E0">
      <w:numFmt w:val="decimal"/>
      <w:lvlText w:val="%2"/>
      <w:lvlJc w:val="left"/>
      <w:pPr>
        <w:tabs>
          <w:tab w:val="num" w:pos="0"/>
        </w:tabs>
        <w:ind w:left="0" w:firstLine="0"/>
      </w:pPr>
    </w:lvl>
    <w:lvl w:ilvl="2" w:tplc="E0166186">
      <w:numFmt w:val="decimal"/>
      <w:lvlText w:val="%3"/>
      <w:lvlJc w:val="left"/>
      <w:pPr>
        <w:tabs>
          <w:tab w:val="num" w:pos="0"/>
        </w:tabs>
        <w:ind w:left="0" w:firstLine="0"/>
      </w:pPr>
    </w:lvl>
    <w:lvl w:ilvl="3" w:tplc="E482CDA8">
      <w:numFmt w:val="decimal"/>
      <w:lvlText w:val="%4"/>
      <w:lvlJc w:val="left"/>
      <w:pPr>
        <w:tabs>
          <w:tab w:val="num" w:pos="0"/>
        </w:tabs>
        <w:ind w:left="0" w:firstLine="0"/>
      </w:pPr>
    </w:lvl>
    <w:lvl w:ilvl="4" w:tplc="34261826">
      <w:numFmt w:val="decimal"/>
      <w:lvlText w:val="%5"/>
      <w:lvlJc w:val="left"/>
      <w:pPr>
        <w:tabs>
          <w:tab w:val="num" w:pos="0"/>
        </w:tabs>
        <w:ind w:left="0" w:firstLine="0"/>
      </w:pPr>
    </w:lvl>
    <w:lvl w:ilvl="5" w:tplc="B990595A">
      <w:numFmt w:val="decimal"/>
      <w:lvlText w:val="%6"/>
      <w:lvlJc w:val="left"/>
      <w:pPr>
        <w:tabs>
          <w:tab w:val="num" w:pos="0"/>
        </w:tabs>
        <w:ind w:left="0" w:firstLine="0"/>
      </w:pPr>
    </w:lvl>
    <w:lvl w:ilvl="6" w:tplc="3B465610">
      <w:numFmt w:val="decimal"/>
      <w:lvlText w:val="%7"/>
      <w:lvlJc w:val="left"/>
      <w:pPr>
        <w:tabs>
          <w:tab w:val="num" w:pos="0"/>
        </w:tabs>
        <w:ind w:left="0" w:firstLine="0"/>
      </w:pPr>
    </w:lvl>
    <w:lvl w:ilvl="7" w:tplc="1CB0142C">
      <w:numFmt w:val="decimal"/>
      <w:lvlText w:val="%8"/>
      <w:lvlJc w:val="left"/>
      <w:pPr>
        <w:tabs>
          <w:tab w:val="num" w:pos="0"/>
        </w:tabs>
        <w:ind w:left="0" w:firstLine="0"/>
      </w:pPr>
    </w:lvl>
    <w:lvl w:ilvl="8" w:tplc="33524834">
      <w:numFmt w:val="decimal"/>
      <w:lvlText w:val="%9"/>
      <w:lvlJc w:val="left"/>
      <w:pPr>
        <w:tabs>
          <w:tab w:val="num" w:pos="0"/>
        </w:tabs>
        <w:ind w:left="0" w:firstLine="0"/>
      </w:pPr>
    </w:lvl>
  </w:abstractNum>
  <w:abstractNum w:abstractNumId="8" w15:restartNumberingAfterBreak="0">
    <w:nsid w:val="05511E4B"/>
    <w:multiLevelType w:val="hybridMultilevel"/>
    <w:tmpl w:val="3760A910"/>
    <w:lvl w:ilvl="0" w:tplc="899CBB2A">
      <w:start w:val="1"/>
      <w:numFmt w:val="bullet"/>
      <w:lvlText w:val=""/>
      <w:lvlJc w:val="left"/>
      <w:pPr>
        <w:ind w:left="720" w:hanging="360"/>
      </w:pPr>
      <w:rPr>
        <w:rFonts w:ascii="Symbol" w:hAnsi="Symbol" w:hint="default"/>
      </w:rPr>
    </w:lvl>
    <w:lvl w:ilvl="1" w:tplc="D69A90FA">
      <w:start w:val="1"/>
      <w:numFmt w:val="bullet"/>
      <w:lvlText w:val="o"/>
      <w:lvlJc w:val="left"/>
      <w:pPr>
        <w:ind w:left="1440" w:hanging="360"/>
      </w:pPr>
      <w:rPr>
        <w:rFonts w:ascii="Courier New" w:hAnsi="Courier New" w:cs="Courier New" w:hint="default"/>
      </w:rPr>
    </w:lvl>
    <w:lvl w:ilvl="2" w:tplc="6AC22A4C">
      <w:start w:val="1"/>
      <w:numFmt w:val="bullet"/>
      <w:lvlText w:val=""/>
      <w:lvlJc w:val="left"/>
      <w:pPr>
        <w:ind w:left="2160" w:hanging="360"/>
      </w:pPr>
      <w:rPr>
        <w:rFonts w:ascii="Wingdings" w:hAnsi="Wingdings" w:cs="Wingdings" w:hint="default"/>
      </w:rPr>
    </w:lvl>
    <w:lvl w:ilvl="3" w:tplc="EA64A87E">
      <w:start w:val="1"/>
      <w:numFmt w:val="bullet"/>
      <w:lvlText w:val=""/>
      <w:lvlJc w:val="left"/>
      <w:pPr>
        <w:ind w:left="2880" w:hanging="360"/>
      </w:pPr>
      <w:rPr>
        <w:rFonts w:ascii="Symbol" w:hAnsi="Symbol" w:cs="Symbol" w:hint="default"/>
      </w:rPr>
    </w:lvl>
    <w:lvl w:ilvl="4" w:tplc="74C66170">
      <w:start w:val="1"/>
      <w:numFmt w:val="bullet"/>
      <w:lvlText w:val="o"/>
      <w:lvlJc w:val="left"/>
      <w:pPr>
        <w:ind w:left="3600" w:hanging="360"/>
      </w:pPr>
      <w:rPr>
        <w:rFonts w:ascii="Courier New" w:hAnsi="Courier New" w:cs="Courier New" w:hint="default"/>
      </w:rPr>
    </w:lvl>
    <w:lvl w:ilvl="5" w:tplc="9532283A">
      <w:start w:val="1"/>
      <w:numFmt w:val="bullet"/>
      <w:lvlText w:val=""/>
      <w:lvlJc w:val="left"/>
      <w:pPr>
        <w:ind w:left="4320" w:hanging="360"/>
      </w:pPr>
      <w:rPr>
        <w:rFonts w:ascii="Wingdings" w:hAnsi="Wingdings" w:cs="Wingdings" w:hint="default"/>
      </w:rPr>
    </w:lvl>
    <w:lvl w:ilvl="6" w:tplc="7EFC2272">
      <w:start w:val="1"/>
      <w:numFmt w:val="bullet"/>
      <w:lvlText w:val=""/>
      <w:lvlJc w:val="left"/>
      <w:pPr>
        <w:ind w:left="5040" w:hanging="360"/>
      </w:pPr>
      <w:rPr>
        <w:rFonts w:ascii="Symbol" w:hAnsi="Symbol" w:cs="Symbol" w:hint="default"/>
      </w:rPr>
    </w:lvl>
    <w:lvl w:ilvl="7" w:tplc="CA047CBA">
      <w:start w:val="1"/>
      <w:numFmt w:val="bullet"/>
      <w:lvlText w:val="o"/>
      <w:lvlJc w:val="left"/>
      <w:pPr>
        <w:ind w:left="5760" w:hanging="360"/>
      </w:pPr>
      <w:rPr>
        <w:rFonts w:ascii="Courier New" w:hAnsi="Courier New" w:cs="Courier New" w:hint="default"/>
      </w:rPr>
    </w:lvl>
    <w:lvl w:ilvl="8" w:tplc="8710DB14">
      <w:start w:val="1"/>
      <w:numFmt w:val="bullet"/>
      <w:lvlText w:val=""/>
      <w:lvlJc w:val="left"/>
      <w:pPr>
        <w:ind w:left="6480" w:hanging="360"/>
      </w:pPr>
      <w:rPr>
        <w:rFonts w:ascii="Wingdings" w:hAnsi="Wingdings" w:cs="Wingdings" w:hint="default"/>
      </w:rPr>
    </w:lvl>
  </w:abstractNum>
  <w:abstractNum w:abstractNumId="9" w15:restartNumberingAfterBreak="0">
    <w:nsid w:val="05E8481C"/>
    <w:multiLevelType w:val="hybridMultilevel"/>
    <w:tmpl w:val="57EC8668"/>
    <w:lvl w:ilvl="0" w:tplc="EE861B7E">
      <w:start w:val="1"/>
      <w:numFmt w:val="decimal"/>
      <w:lvlText w:val="%1."/>
      <w:lvlJc w:val="left"/>
      <w:pPr>
        <w:ind w:left="2160" w:hanging="247"/>
      </w:pPr>
      <w:rPr>
        <w:rFonts w:ascii="Times New Roman" w:eastAsia="Times New Roman" w:hAnsi="Times New Roman" w:cs="Times New Roman" w:hint="default"/>
        <w:w w:val="100"/>
        <w:sz w:val="24"/>
        <w:szCs w:val="24"/>
        <w:lang w:val="en-US" w:eastAsia="en-US" w:bidi="en-US"/>
      </w:rPr>
    </w:lvl>
    <w:lvl w:ilvl="1" w:tplc="0A54B45E">
      <w:numFmt w:val="bullet"/>
      <w:lvlText w:val="•"/>
      <w:lvlJc w:val="left"/>
      <w:pPr>
        <w:ind w:left="3168" w:hanging="247"/>
      </w:pPr>
      <w:rPr>
        <w:rFonts w:hint="default"/>
        <w:lang w:val="en-US" w:eastAsia="en-US" w:bidi="en-US"/>
      </w:rPr>
    </w:lvl>
    <w:lvl w:ilvl="2" w:tplc="FB324C08">
      <w:numFmt w:val="bullet"/>
      <w:lvlText w:val="•"/>
      <w:lvlJc w:val="left"/>
      <w:pPr>
        <w:ind w:left="4176" w:hanging="247"/>
      </w:pPr>
      <w:rPr>
        <w:rFonts w:hint="default"/>
        <w:lang w:val="en-US" w:eastAsia="en-US" w:bidi="en-US"/>
      </w:rPr>
    </w:lvl>
    <w:lvl w:ilvl="3" w:tplc="5440A65A">
      <w:numFmt w:val="bullet"/>
      <w:lvlText w:val="•"/>
      <w:lvlJc w:val="left"/>
      <w:pPr>
        <w:ind w:left="5184" w:hanging="247"/>
      </w:pPr>
      <w:rPr>
        <w:rFonts w:hint="default"/>
        <w:lang w:val="en-US" w:eastAsia="en-US" w:bidi="en-US"/>
      </w:rPr>
    </w:lvl>
    <w:lvl w:ilvl="4" w:tplc="48289A46">
      <w:numFmt w:val="bullet"/>
      <w:lvlText w:val="•"/>
      <w:lvlJc w:val="left"/>
      <w:pPr>
        <w:ind w:left="6192" w:hanging="247"/>
      </w:pPr>
      <w:rPr>
        <w:rFonts w:hint="default"/>
        <w:lang w:val="en-US" w:eastAsia="en-US" w:bidi="en-US"/>
      </w:rPr>
    </w:lvl>
    <w:lvl w:ilvl="5" w:tplc="DDE8BF64">
      <w:numFmt w:val="bullet"/>
      <w:lvlText w:val="•"/>
      <w:lvlJc w:val="left"/>
      <w:pPr>
        <w:ind w:left="7200" w:hanging="247"/>
      </w:pPr>
      <w:rPr>
        <w:rFonts w:hint="default"/>
        <w:lang w:val="en-US" w:eastAsia="en-US" w:bidi="en-US"/>
      </w:rPr>
    </w:lvl>
    <w:lvl w:ilvl="6" w:tplc="0BA630AC">
      <w:numFmt w:val="bullet"/>
      <w:lvlText w:val="•"/>
      <w:lvlJc w:val="left"/>
      <w:pPr>
        <w:ind w:left="8208" w:hanging="247"/>
      </w:pPr>
      <w:rPr>
        <w:rFonts w:hint="default"/>
        <w:lang w:val="en-US" w:eastAsia="en-US" w:bidi="en-US"/>
      </w:rPr>
    </w:lvl>
    <w:lvl w:ilvl="7" w:tplc="7EDE955C">
      <w:numFmt w:val="bullet"/>
      <w:lvlText w:val="•"/>
      <w:lvlJc w:val="left"/>
      <w:pPr>
        <w:ind w:left="9216" w:hanging="247"/>
      </w:pPr>
      <w:rPr>
        <w:rFonts w:hint="default"/>
        <w:lang w:val="en-US" w:eastAsia="en-US" w:bidi="en-US"/>
      </w:rPr>
    </w:lvl>
    <w:lvl w:ilvl="8" w:tplc="50E48D5A">
      <w:numFmt w:val="bullet"/>
      <w:lvlText w:val="•"/>
      <w:lvlJc w:val="left"/>
      <w:pPr>
        <w:ind w:left="10224" w:hanging="247"/>
      </w:pPr>
      <w:rPr>
        <w:rFonts w:hint="default"/>
        <w:lang w:val="en-US" w:eastAsia="en-US" w:bidi="en-US"/>
      </w:rPr>
    </w:lvl>
  </w:abstractNum>
  <w:abstractNum w:abstractNumId="10" w15:restartNumberingAfterBreak="0">
    <w:nsid w:val="0E5501C6"/>
    <w:multiLevelType w:val="hybridMultilevel"/>
    <w:tmpl w:val="8B4C7BD0"/>
    <w:lvl w:ilvl="0" w:tplc="5614B7B0">
      <w:numFmt w:val="bullet"/>
      <w:lvlText w:val=""/>
      <w:lvlJc w:val="left"/>
      <w:pPr>
        <w:ind w:left="233" w:hanging="180"/>
      </w:pPr>
      <w:rPr>
        <w:rFonts w:ascii="Symbol" w:eastAsia="Symbol" w:hAnsi="Symbol" w:cs="Symbol" w:hint="default"/>
        <w:w w:val="100"/>
        <w:sz w:val="24"/>
        <w:szCs w:val="24"/>
      </w:rPr>
    </w:lvl>
    <w:lvl w:ilvl="1" w:tplc="52D2D2D4">
      <w:numFmt w:val="bullet"/>
      <w:lvlText w:val="•"/>
      <w:lvlJc w:val="left"/>
      <w:pPr>
        <w:ind w:left="458" w:hanging="180"/>
      </w:pPr>
      <w:rPr>
        <w:rFonts w:hint="default"/>
      </w:rPr>
    </w:lvl>
    <w:lvl w:ilvl="2" w:tplc="C75CA584">
      <w:numFmt w:val="bullet"/>
      <w:lvlText w:val="•"/>
      <w:lvlJc w:val="left"/>
      <w:pPr>
        <w:ind w:left="676" w:hanging="180"/>
      </w:pPr>
      <w:rPr>
        <w:rFonts w:hint="default"/>
      </w:rPr>
    </w:lvl>
    <w:lvl w:ilvl="3" w:tplc="4ECA2AFE">
      <w:numFmt w:val="bullet"/>
      <w:lvlText w:val="•"/>
      <w:lvlJc w:val="left"/>
      <w:pPr>
        <w:ind w:left="894" w:hanging="180"/>
      </w:pPr>
      <w:rPr>
        <w:rFonts w:hint="default"/>
      </w:rPr>
    </w:lvl>
    <w:lvl w:ilvl="4" w:tplc="C21C6582">
      <w:numFmt w:val="bullet"/>
      <w:lvlText w:val="•"/>
      <w:lvlJc w:val="left"/>
      <w:pPr>
        <w:ind w:left="1112" w:hanging="180"/>
      </w:pPr>
      <w:rPr>
        <w:rFonts w:hint="default"/>
      </w:rPr>
    </w:lvl>
    <w:lvl w:ilvl="5" w:tplc="A01A7B22">
      <w:numFmt w:val="bullet"/>
      <w:lvlText w:val="•"/>
      <w:lvlJc w:val="left"/>
      <w:pPr>
        <w:ind w:left="1330" w:hanging="180"/>
      </w:pPr>
      <w:rPr>
        <w:rFonts w:hint="default"/>
      </w:rPr>
    </w:lvl>
    <w:lvl w:ilvl="6" w:tplc="36060DDA">
      <w:numFmt w:val="bullet"/>
      <w:lvlText w:val="•"/>
      <w:lvlJc w:val="left"/>
      <w:pPr>
        <w:ind w:left="1548" w:hanging="180"/>
      </w:pPr>
      <w:rPr>
        <w:rFonts w:hint="default"/>
      </w:rPr>
    </w:lvl>
    <w:lvl w:ilvl="7" w:tplc="C48CB6B2">
      <w:numFmt w:val="bullet"/>
      <w:lvlText w:val="•"/>
      <w:lvlJc w:val="left"/>
      <w:pPr>
        <w:ind w:left="1766" w:hanging="180"/>
      </w:pPr>
      <w:rPr>
        <w:rFonts w:hint="default"/>
      </w:rPr>
    </w:lvl>
    <w:lvl w:ilvl="8" w:tplc="54800E48">
      <w:numFmt w:val="bullet"/>
      <w:lvlText w:val="•"/>
      <w:lvlJc w:val="left"/>
      <w:pPr>
        <w:ind w:left="1984" w:hanging="180"/>
      </w:pPr>
      <w:rPr>
        <w:rFonts w:hint="default"/>
      </w:rPr>
    </w:lvl>
  </w:abstractNum>
  <w:abstractNum w:abstractNumId="11" w15:restartNumberingAfterBreak="0">
    <w:nsid w:val="0F2F3125"/>
    <w:multiLevelType w:val="hybridMultilevel"/>
    <w:tmpl w:val="18DC13B8"/>
    <w:lvl w:ilvl="0" w:tplc="E6166082">
      <w:numFmt w:val="bullet"/>
      <w:lvlText w:val=""/>
      <w:lvlJc w:val="left"/>
      <w:pPr>
        <w:ind w:left="260" w:hanging="188"/>
      </w:pPr>
      <w:rPr>
        <w:rFonts w:ascii="Symbol" w:eastAsia="Symbol" w:hAnsi="Symbol" w:cs="Symbol" w:hint="default"/>
        <w:w w:val="100"/>
        <w:sz w:val="24"/>
        <w:szCs w:val="24"/>
      </w:rPr>
    </w:lvl>
    <w:lvl w:ilvl="1" w:tplc="F39E9C34">
      <w:numFmt w:val="bullet"/>
      <w:lvlText w:val="•"/>
      <w:lvlJc w:val="left"/>
      <w:pPr>
        <w:ind w:left="475" w:hanging="188"/>
      </w:pPr>
      <w:rPr>
        <w:rFonts w:hint="default"/>
      </w:rPr>
    </w:lvl>
    <w:lvl w:ilvl="2" w:tplc="2482F838">
      <w:numFmt w:val="bullet"/>
      <w:lvlText w:val="•"/>
      <w:lvlJc w:val="left"/>
      <w:pPr>
        <w:ind w:left="691" w:hanging="188"/>
      </w:pPr>
      <w:rPr>
        <w:rFonts w:hint="default"/>
      </w:rPr>
    </w:lvl>
    <w:lvl w:ilvl="3" w:tplc="0DDC376A">
      <w:numFmt w:val="bullet"/>
      <w:lvlText w:val="•"/>
      <w:lvlJc w:val="left"/>
      <w:pPr>
        <w:ind w:left="907" w:hanging="188"/>
      </w:pPr>
      <w:rPr>
        <w:rFonts w:hint="default"/>
      </w:rPr>
    </w:lvl>
    <w:lvl w:ilvl="4" w:tplc="480A3926">
      <w:numFmt w:val="bullet"/>
      <w:lvlText w:val="•"/>
      <w:lvlJc w:val="left"/>
      <w:pPr>
        <w:ind w:left="1123" w:hanging="188"/>
      </w:pPr>
      <w:rPr>
        <w:rFonts w:hint="default"/>
      </w:rPr>
    </w:lvl>
    <w:lvl w:ilvl="5" w:tplc="B224A624">
      <w:numFmt w:val="bullet"/>
      <w:lvlText w:val="•"/>
      <w:lvlJc w:val="left"/>
      <w:pPr>
        <w:ind w:left="1339" w:hanging="188"/>
      </w:pPr>
      <w:rPr>
        <w:rFonts w:hint="default"/>
      </w:rPr>
    </w:lvl>
    <w:lvl w:ilvl="6" w:tplc="26A86326">
      <w:numFmt w:val="bullet"/>
      <w:lvlText w:val="•"/>
      <w:lvlJc w:val="left"/>
      <w:pPr>
        <w:ind w:left="1555" w:hanging="188"/>
      </w:pPr>
      <w:rPr>
        <w:rFonts w:hint="default"/>
      </w:rPr>
    </w:lvl>
    <w:lvl w:ilvl="7" w:tplc="2C0C2914">
      <w:numFmt w:val="bullet"/>
      <w:lvlText w:val="•"/>
      <w:lvlJc w:val="left"/>
      <w:pPr>
        <w:ind w:left="1771" w:hanging="188"/>
      </w:pPr>
      <w:rPr>
        <w:rFonts w:hint="default"/>
      </w:rPr>
    </w:lvl>
    <w:lvl w:ilvl="8" w:tplc="317CE7CC">
      <w:numFmt w:val="bullet"/>
      <w:lvlText w:val="•"/>
      <w:lvlJc w:val="left"/>
      <w:pPr>
        <w:ind w:left="1987" w:hanging="188"/>
      </w:pPr>
      <w:rPr>
        <w:rFonts w:hint="default"/>
      </w:rPr>
    </w:lvl>
  </w:abstractNum>
  <w:abstractNum w:abstractNumId="12" w15:restartNumberingAfterBreak="0">
    <w:nsid w:val="10FB21BD"/>
    <w:multiLevelType w:val="hybridMultilevel"/>
    <w:tmpl w:val="B9D00B36"/>
    <w:lvl w:ilvl="0" w:tplc="AE966542">
      <w:numFmt w:val="bullet"/>
      <w:lvlText w:val=""/>
      <w:lvlJc w:val="left"/>
      <w:pPr>
        <w:ind w:left="2160" w:hanging="360"/>
      </w:pPr>
      <w:rPr>
        <w:rFonts w:ascii="Symbol" w:eastAsia="Symbol" w:hAnsi="Symbol" w:cs="Symbol" w:hint="default"/>
        <w:w w:val="100"/>
        <w:sz w:val="24"/>
        <w:szCs w:val="24"/>
        <w:lang w:val="en-US" w:eastAsia="en-US" w:bidi="en-US"/>
      </w:rPr>
    </w:lvl>
    <w:lvl w:ilvl="1" w:tplc="2FE489A2">
      <w:numFmt w:val="bullet"/>
      <w:lvlText w:val="o"/>
      <w:lvlJc w:val="left"/>
      <w:pPr>
        <w:ind w:left="2160" w:hanging="360"/>
      </w:pPr>
      <w:rPr>
        <w:rFonts w:ascii="Courier New" w:eastAsia="Courier New" w:hAnsi="Courier New" w:cs="Courier New" w:hint="default"/>
        <w:w w:val="100"/>
        <w:sz w:val="24"/>
        <w:szCs w:val="24"/>
        <w:lang w:val="en-US" w:eastAsia="en-US" w:bidi="en-US"/>
      </w:rPr>
    </w:lvl>
    <w:lvl w:ilvl="2" w:tplc="8F20595C">
      <w:numFmt w:val="bullet"/>
      <w:lvlText w:val="•"/>
      <w:lvlJc w:val="left"/>
      <w:pPr>
        <w:ind w:left="4176" w:hanging="360"/>
      </w:pPr>
      <w:rPr>
        <w:rFonts w:hint="default"/>
        <w:lang w:val="en-US" w:eastAsia="en-US" w:bidi="en-US"/>
      </w:rPr>
    </w:lvl>
    <w:lvl w:ilvl="3" w:tplc="9524EB3E">
      <w:numFmt w:val="bullet"/>
      <w:lvlText w:val="•"/>
      <w:lvlJc w:val="left"/>
      <w:pPr>
        <w:ind w:left="5184" w:hanging="360"/>
      </w:pPr>
      <w:rPr>
        <w:rFonts w:hint="default"/>
        <w:lang w:val="en-US" w:eastAsia="en-US" w:bidi="en-US"/>
      </w:rPr>
    </w:lvl>
    <w:lvl w:ilvl="4" w:tplc="508A14FE">
      <w:numFmt w:val="bullet"/>
      <w:lvlText w:val="•"/>
      <w:lvlJc w:val="left"/>
      <w:pPr>
        <w:ind w:left="6192" w:hanging="360"/>
      </w:pPr>
      <w:rPr>
        <w:rFonts w:hint="default"/>
        <w:lang w:val="en-US" w:eastAsia="en-US" w:bidi="en-US"/>
      </w:rPr>
    </w:lvl>
    <w:lvl w:ilvl="5" w:tplc="AC2CAA4C">
      <w:numFmt w:val="bullet"/>
      <w:lvlText w:val="•"/>
      <w:lvlJc w:val="left"/>
      <w:pPr>
        <w:ind w:left="7200" w:hanging="360"/>
      </w:pPr>
      <w:rPr>
        <w:rFonts w:hint="default"/>
        <w:lang w:val="en-US" w:eastAsia="en-US" w:bidi="en-US"/>
      </w:rPr>
    </w:lvl>
    <w:lvl w:ilvl="6" w:tplc="A21EC09A">
      <w:numFmt w:val="bullet"/>
      <w:lvlText w:val="•"/>
      <w:lvlJc w:val="left"/>
      <w:pPr>
        <w:ind w:left="8208" w:hanging="360"/>
      </w:pPr>
      <w:rPr>
        <w:rFonts w:hint="default"/>
        <w:lang w:val="en-US" w:eastAsia="en-US" w:bidi="en-US"/>
      </w:rPr>
    </w:lvl>
    <w:lvl w:ilvl="7" w:tplc="8CA07258">
      <w:numFmt w:val="bullet"/>
      <w:lvlText w:val="•"/>
      <w:lvlJc w:val="left"/>
      <w:pPr>
        <w:ind w:left="9216" w:hanging="360"/>
      </w:pPr>
      <w:rPr>
        <w:rFonts w:hint="default"/>
        <w:lang w:val="en-US" w:eastAsia="en-US" w:bidi="en-US"/>
      </w:rPr>
    </w:lvl>
    <w:lvl w:ilvl="8" w:tplc="02502688">
      <w:numFmt w:val="bullet"/>
      <w:lvlText w:val="•"/>
      <w:lvlJc w:val="left"/>
      <w:pPr>
        <w:ind w:left="10224" w:hanging="360"/>
      </w:pPr>
      <w:rPr>
        <w:rFonts w:hint="default"/>
        <w:lang w:val="en-US" w:eastAsia="en-US" w:bidi="en-US"/>
      </w:rPr>
    </w:lvl>
  </w:abstractNum>
  <w:abstractNum w:abstractNumId="13" w15:restartNumberingAfterBreak="0">
    <w:nsid w:val="12381E3E"/>
    <w:multiLevelType w:val="hybridMultilevel"/>
    <w:tmpl w:val="B9B04D5C"/>
    <w:lvl w:ilvl="0" w:tplc="531E0220">
      <w:numFmt w:val="bullet"/>
      <w:lvlText w:val=""/>
      <w:lvlJc w:val="left"/>
      <w:pPr>
        <w:ind w:left="394" w:hanging="185"/>
      </w:pPr>
      <w:rPr>
        <w:rFonts w:ascii="Symbol" w:eastAsia="Symbol" w:hAnsi="Symbol" w:cs="Symbol" w:hint="default"/>
        <w:w w:val="100"/>
        <w:sz w:val="24"/>
        <w:szCs w:val="24"/>
      </w:rPr>
    </w:lvl>
    <w:lvl w:ilvl="1" w:tplc="0790593A">
      <w:numFmt w:val="bullet"/>
      <w:lvlText w:val="•"/>
      <w:lvlJc w:val="left"/>
      <w:pPr>
        <w:ind w:left="620" w:hanging="185"/>
      </w:pPr>
      <w:rPr>
        <w:rFonts w:hint="default"/>
      </w:rPr>
    </w:lvl>
    <w:lvl w:ilvl="2" w:tplc="82682F78">
      <w:numFmt w:val="bullet"/>
      <w:lvlText w:val="•"/>
      <w:lvlJc w:val="left"/>
      <w:pPr>
        <w:ind w:left="840" w:hanging="185"/>
      </w:pPr>
      <w:rPr>
        <w:rFonts w:hint="default"/>
      </w:rPr>
    </w:lvl>
    <w:lvl w:ilvl="3" w:tplc="6A12998E">
      <w:numFmt w:val="bullet"/>
      <w:lvlText w:val="•"/>
      <w:lvlJc w:val="left"/>
      <w:pPr>
        <w:ind w:left="1060" w:hanging="185"/>
      </w:pPr>
      <w:rPr>
        <w:rFonts w:hint="default"/>
      </w:rPr>
    </w:lvl>
    <w:lvl w:ilvl="4" w:tplc="875C3B58">
      <w:numFmt w:val="bullet"/>
      <w:lvlText w:val="•"/>
      <w:lvlJc w:val="left"/>
      <w:pPr>
        <w:ind w:left="1280" w:hanging="185"/>
      </w:pPr>
      <w:rPr>
        <w:rFonts w:hint="default"/>
      </w:rPr>
    </w:lvl>
    <w:lvl w:ilvl="5" w:tplc="F1E0B212">
      <w:numFmt w:val="bullet"/>
      <w:lvlText w:val="•"/>
      <w:lvlJc w:val="left"/>
      <w:pPr>
        <w:ind w:left="1500" w:hanging="185"/>
      </w:pPr>
      <w:rPr>
        <w:rFonts w:hint="default"/>
      </w:rPr>
    </w:lvl>
    <w:lvl w:ilvl="6" w:tplc="FD16E196">
      <w:numFmt w:val="bullet"/>
      <w:lvlText w:val="•"/>
      <w:lvlJc w:val="left"/>
      <w:pPr>
        <w:ind w:left="1720" w:hanging="185"/>
      </w:pPr>
      <w:rPr>
        <w:rFonts w:hint="default"/>
      </w:rPr>
    </w:lvl>
    <w:lvl w:ilvl="7" w:tplc="E182F174">
      <w:numFmt w:val="bullet"/>
      <w:lvlText w:val="•"/>
      <w:lvlJc w:val="left"/>
      <w:pPr>
        <w:ind w:left="1940" w:hanging="185"/>
      </w:pPr>
      <w:rPr>
        <w:rFonts w:hint="default"/>
      </w:rPr>
    </w:lvl>
    <w:lvl w:ilvl="8" w:tplc="7764C664">
      <w:numFmt w:val="bullet"/>
      <w:lvlText w:val="•"/>
      <w:lvlJc w:val="left"/>
      <w:pPr>
        <w:ind w:left="2160" w:hanging="185"/>
      </w:pPr>
      <w:rPr>
        <w:rFonts w:hint="default"/>
      </w:rPr>
    </w:lvl>
  </w:abstractNum>
  <w:abstractNum w:abstractNumId="14" w15:restartNumberingAfterBreak="0">
    <w:nsid w:val="1456637E"/>
    <w:multiLevelType w:val="hybridMultilevel"/>
    <w:tmpl w:val="61C402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5FB0454"/>
    <w:multiLevelType w:val="hybridMultilevel"/>
    <w:tmpl w:val="6406A9A0"/>
    <w:lvl w:ilvl="0" w:tplc="F9165210">
      <w:numFmt w:val="bullet"/>
      <w:lvlText w:val="➢"/>
      <w:lvlJc w:val="left"/>
      <w:pPr>
        <w:ind w:left="2160" w:hanging="334"/>
      </w:pPr>
      <w:rPr>
        <w:rFonts w:ascii="Segoe UI Symbol" w:eastAsia="Segoe UI Symbol" w:hAnsi="Segoe UI Symbol" w:cs="Segoe UI Symbol" w:hint="default"/>
        <w:spacing w:val="-29"/>
        <w:w w:val="99"/>
        <w:sz w:val="24"/>
        <w:szCs w:val="24"/>
        <w:lang w:val="en-US" w:eastAsia="en-US" w:bidi="en-US"/>
      </w:rPr>
    </w:lvl>
    <w:lvl w:ilvl="1" w:tplc="97565EB6">
      <w:numFmt w:val="bullet"/>
      <w:lvlText w:val="•"/>
      <w:lvlJc w:val="left"/>
      <w:pPr>
        <w:ind w:left="3168" w:hanging="334"/>
      </w:pPr>
      <w:rPr>
        <w:rFonts w:hint="default"/>
        <w:lang w:val="en-US" w:eastAsia="en-US" w:bidi="en-US"/>
      </w:rPr>
    </w:lvl>
    <w:lvl w:ilvl="2" w:tplc="F49477C8">
      <w:numFmt w:val="bullet"/>
      <w:lvlText w:val="•"/>
      <w:lvlJc w:val="left"/>
      <w:pPr>
        <w:ind w:left="4176" w:hanging="334"/>
      </w:pPr>
      <w:rPr>
        <w:rFonts w:hint="default"/>
        <w:lang w:val="en-US" w:eastAsia="en-US" w:bidi="en-US"/>
      </w:rPr>
    </w:lvl>
    <w:lvl w:ilvl="3" w:tplc="AF001972">
      <w:numFmt w:val="bullet"/>
      <w:lvlText w:val="•"/>
      <w:lvlJc w:val="left"/>
      <w:pPr>
        <w:ind w:left="5184" w:hanging="334"/>
      </w:pPr>
      <w:rPr>
        <w:rFonts w:hint="default"/>
        <w:lang w:val="en-US" w:eastAsia="en-US" w:bidi="en-US"/>
      </w:rPr>
    </w:lvl>
    <w:lvl w:ilvl="4" w:tplc="78385E14">
      <w:numFmt w:val="bullet"/>
      <w:lvlText w:val="•"/>
      <w:lvlJc w:val="left"/>
      <w:pPr>
        <w:ind w:left="6192" w:hanging="334"/>
      </w:pPr>
      <w:rPr>
        <w:rFonts w:hint="default"/>
        <w:lang w:val="en-US" w:eastAsia="en-US" w:bidi="en-US"/>
      </w:rPr>
    </w:lvl>
    <w:lvl w:ilvl="5" w:tplc="91F27992">
      <w:numFmt w:val="bullet"/>
      <w:lvlText w:val="•"/>
      <w:lvlJc w:val="left"/>
      <w:pPr>
        <w:ind w:left="7200" w:hanging="334"/>
      </w:pPr>
      <w:rPr>
        <w:rFonts w:hint="default"/>
        <w:lang w:val="en-US" w:eastAsia="en-US" w:bidi="en-US"/>
      </w:rPr>
    </w:lvl>
    <w:lvl w:ilvl="6" w:tplc="7B90AA6A">
      <w:numFmt w:val="bullet"/>
      <w:lvlText w:val="•"/>
      <w:lvlJc w:val="left"/>
      <w:pPr>
        <w:ind w:left="8208" w:hanging="334"/>
      </w:pPr>
      <w:rPr>
        <w:rFonts w:hint="default"/>
        <w:lang w:val="en-US" w:eastAsia="en-US" w:bidi="en-US"/>
      </w:rPr>
    </w:lvl>
    <w:lvl w:ilvl="7" w:tplc="5686E942">
      <w:numFmt w:val="bullet"/>
      <w:lvlText w:val="•"/>
      <w:lvlJc w:val="left"/>
      <w:pPr>
        <w:ind w:left="9216" w:hanging="334"/>
      </w:pPr>
      <w:rPr>
        <w:rFonts w:hint="default"/>
        <w:lang w:val="en-US" w:eastAsia="en-US" w:bidi="en-US"/>
      </w:rPr>
    </w:lvl>
    <w:lvl w:ilvl="8" w:tplc="2CD8B346">
      <w:numFmt w:val="bullet"/>
      <w:lvlText w:val="•"/>
      <w:lvlJc w:val="left"/>
      <w:pPr>
        <w:ind w:left="10224" w:hanging="334"/>
      </w:pPr>
      <w:rPr>
        <w:rFonts w:hint="default"/>
        <w:lang w:val="en-US" w:eastAsia="en-US" w:bidi="en-US"/>
      </w:rPr>
    </w:lvl>
  </w:abstractNum>
  <w:abstractNum w:abstractNumId="16" w15:restartNumberingAfterBreak="0">
    <w:nsid w:val="16876856"/>
    <w:multiLevelType w:val="hybridMultilevel"/>
    <w:tmpl w:val="45ECCA4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1B7D40F8"/>
    <w:multiLevelType w:val="hybridMultilevel"/>
    <w:tmpl w:val="FEA6BA22"/>
    <w:lvl w:ilvl="0" w:tplc="40090003">
      <w:start w:val="1"/>
      <w:numFmt w:val="bullet"/>
      <w:lvlText w:val="o"/>
      <w:lvlJc w:val="left"/>
      <w:pPr>
        <w:ind w:left="3555" w:hanging="360"/>
      </w:pPr>
      <w:rPr>
        <w:rFonts w:ascii="Courier New" w:hAnsi="Courier New" w:cs="Courier New" w:hint="default"/>
      </w:rPr>
    </w:lvl>
    <w:lvl w:ilvl="1" w:tplc="40090003" w:tentative="1">
      <w:start w:val="1"/>
      <w:numFmt w:val="bullet"/>
      <w:lvlText w:val="o"/>
      <w:lvlJc w:val="left"/>
      <w:pPr>
        <w:ind w:left="4275" w:hanging="360"/>
      </w:pPr>
      <w:rPr>
        <w:rFonts w:ascii="Courier New" w:hAnsi="Courier New" w:cs="Courier New" w:hint="default"/>
      </w:rPr>
    </w:lvl>
    <w:lvl w:ilvl="2" w:tplc="40090005" w:tentative="1">
      <w:start w:val="1"/>
      <w:numFmt w:val="bullet"/>
      <w:lvlText w:val=""/>
      <w:lvlJc w:val="left"/>
      <w:pPr>
        <w:ind w:left="4995" w:hanging="360"/>
      </w:pPr>
      <w:rPr>
        <w:rFonts w:ascii="Wingdings" w:hAnsi="Wingdings" w:hint="default"/>
      </w:rPr>
    </w:lvl>
    <w:lvl w:ilvl="3" w:tplc="40090001" w:tentative="1">
      <w:start w:val="1"/>
      <w:numFmt w:val="bullet"/>
      <w:lvlText w:val=""/>
      <w:lvlJc w:val="left"/>
      <w:pPr>
        <w:ind w:left="5715" w:hanging="360"/>
      </w:pPr>
      <w:rPr>
        <w:rFonts w:ascii="Symbol" w:hAnsi="Symbol" w:hint="default"/>
      </w:rPr>
    </w:lvl>
    <w:lvl w:ilvl="4" w:tplc="40090003" w:tentative="1">
      <w:start w:val="1"/>
      <w:numFmt w:val="bullet"/>
      <w:lvlText w:val="o"/>
      <w:lvlJc w:val="left"/>
      <w:pPr>
        <w:ind w:left="6435" w:hanging="360"/>
      </w:pPr>
      <w:rPr>
        <w:rFonts w:ascii="Courier New" w:hAnsi="Courier New" w:cs="Courier New" w:hint="default"/>
      </w:rPr>
    </w:lvl>
    <w:lvl w:ilvl="5" w:tplc="40090005" w:tentative="1">
      <w:start w:val="1"/>
      <w:numFmt w:val="bullet"/>
      <w:lvlText w:val=""/>
      <w:lvlJc w:val="left"/>
      <w:pPr>
        <w:ind w:left="7155" w:hanging="360"/>
      </w:pPr>
      <w:rPr>
        <w:rFonts w:ascii="Wingdings" w:hAnsi="Wingdings" w:hint="default"/>
      </w:rPr>
    </w:lvl>
    <w:lvl w:ilvl="6" w:tplc="40090001" w:tentative="1">
      <w:start w:val="1"/>
      <w:numFmt w:val="bullet"/>
      <w:lvlText w:val=""/>
      <w:lvlJc w:val="left"/>
      <w:pPr>
        <w:ind w:left="7875" w:hanging="360"/>
      </w:pPr>
      <w:rPr>
        <w:rFonts w:ascii="Symbol" w:hAnsi="Symbol" w:hint="default"/>
      </w:rPr>
    </w:lvl>
    <w:lvl w:ilvl="7" w:tplc="40090003" w:tentative="1">
      <w:start w:val="1"/>
      <w:numFmt w:val="bullet"/>
      <w:lvlText w:val="o"/>
      <w:lvlJc w:val="left"/>
      <w:pPr>
        <w:ind w:left="8595" w:hanging="360"/>
      </w:pPr>
      <w:rPr>
        <w:rFonts w:ascii="Courier New" w:hAnsi="Courier New" w:cs="Courier New" w:hint="default"/>
      </w:rPr>
    </w:lvl>
    <w:lvl w:ilvl="8" w:tplc="40090005" w:tentative="1">
      <w:start w:val="1"/>
      <w:numFmt w:val="bullet"/>
      <w:lvlText w:val=""/>
      <w:lvlJc w:val="left"/>
      <w:pPr>
        <w:ind w:left="9315" w:hanging="360"/>
      </w:pPr>
      <w:rPr>
        <w:rFonts w:ascii="Wingdings" w:hAnsi="Wingdings" w:hint="default"/>
      </w:rPr>
    </w:lvl>
  </w:abstractNum>
  <w:abstractNum w:abstractNumId="18" w15:restartNumberingAfterBreak="0">
    <w:nsid w:val="210A3F20"/>
    <w:multiLevelType w:val="hybridMultilevel"/>
    <w:tmpl w:val="02328A9E"/>
    <w:lvl w:ilvl="0" w:tplc="697E915E">
      <w:numFmt w:val="bullet"/>
      <w:lvlText w:val=""/>
      <w:lvlJc w:val="left"/>
      <w:pPr>
        <w:ind w:left="288" w:hanging="288"/>
      </w:pPr>
      <w:rPr>
        <w:rFonts w:ascii="Symbol" w:eastAsia="Symbol" w:hAnsi="Symbol" w:cs="Symbol" w:hint="default"/>
        <w:w w:val="100"/>
        <w:sz w:val="24"/>
        <w:szCs w:val="24"/>
      </w:rPr>
    </w:lvl>
    <w:lvl w:ilvl="1" w:tplc="589834E4">
      <w:numFmt w:val="bullet"/>
      <w:lvlText w:val="•"/>
      <w:lvlJc w:val="left"/>
      <w:pPr>
        <w:ind w:left="491" w:hanging="288"/>
      </w:pPr>
      <w:rPr>
        <w:rFonts w:hint="default"/>
      </w:rPr>
    </w:lvl>
    <w:lvl w:ilvl="2" w:tplc="7F4E3972">
      <w:numFmt w:val="bullet"/>
      <w:lvlText w:val="•"/>
      <w:lvlJc w:val="left"/>
      <w:pPr>
        <w:ind w:left="703" w:hanging="288"/>
      </w:pPr>
      <w:rPr>
        <w:rFonts w:hint="default"/>
      </w:rPr>
    </w:lvl>
    <w:lvl w:ilvl="3" w:tplc="154C59B6">
      <w:numFmt w:val="bullet"/>
      <w:lvlText w:val="•"/>
      <w:lvlJc w:val="left"/>
      <w:pPr>
        <w:ind w:left="915" w:hanging="288"/>
      </w:pPr>
      <w:rPr>
        <w:rFonts w:hint="default"/>
      </w:rPr>
    </w:lvl>
    <w:lvl w:ilvl="4" w:tplc="15B895DC">
      <w:numFmt w:val="bullet"/>
      <w:lvlText w:val="•"/>
      <w:lvlJc w:val="left"/>
      <w:pPr>
        <w:ind w:left="1127" w:hanging="288"/>
      </w:pPr>
      <w:rPr>
        <w:rFonts w:hint="default"/>
      </w:rPr>
    </w:lvl>
    <w:lvl w:ilvl="5" w:tplc="99AA9A52">
      <w:numFmt w:val="bullet"/>
      <w:lvlText w:val="•"/>
      <w:lvlJc w:val="left"/>
      <w:pPr>
        <w:ind w:left="1339" w:hanging="288"/>
      </w:pPr>
      <w:rPr>
        <w:rFonts w:hint="default"/>
      </w:rPr>
    </w:lvl>
    <w:lvl w:ilvl="6" w:tplc="CA92FBF2">
      <w:numFmt w:val="bullet"/>
      <w:lvlText w:val="•"/>
      <w:lvlJc w:val="left"/>
      <w:pPr>
        <w:ind w:left="1550" w:hanging="288"/>
      </w:pPr>
      <w:rPr>
        <w:rFonts w:hint="default"/>
      </w:rPr>
    </w:lvl>
    <w:lvl w:ilvl="7" w:tplc="0AA24B3E">
      <w:numFmt w:val="bullet"/>
      <w:lvlText w:val="•"/>
      <w:lvlJc w:val="left"/>
      <w:pPr>
        <w:ind w:left="1762" w:hanging="288"/>
      </w:pPr>
      <w:rPr>
        <w:rFonts w:hint="default"/>
      </w:rPr>
    </w:lvl>
    <w:lvl w:ilvl="8" w:tplc="E0A81F5E">
      <w:numFmt w:val="bullet"/>
      <w:lvlText w:val="•"/>
      <w:lvlJc w:val="left"/>
      <w:pPr>
        <w:ind w:left="1974" w:hanging="288"/>
      </w:pPr>
      <w:rPr>
        <w:rFonts w:hint="default"/>
      </w:rPr>
    </w:lvl>
  </w:abstractNum>
  <w:abstractNum w:abstractNumId="19" w15:restartNumberingAfterBreak="0">
    <w:nsid w:val="233E38EC"/>
    <w:multiLevelType w:val="hybridMultilevel"/>
    <w:tmpl w:val="FB5208B6"/>
    <w:lvl w:ilvl="0" w:tplc="92DEB82A">
      <w:start w:val="1"/>
      <w:numFmt w:val="decimal"/>
      <w:lvlText w:val="%1."/>
      <w:lvlJc w:val="left"/>
      <w:pPr>
        <w:ind w:left="400" w:hanging="243"/>
      </w:pPr>
      <w:rPr>
        <w:rFonts w:ascii="Times New Roman" w:eastAsia="Times New Roman" w:hAnsi="Times New Roman" w:cs="Times New Roman" w:hint="default"/>
        <w:b/>
        <w:bCs/>
        <w:w w:val="100"/>
        <w:sz w:val="24"/>
        <w:szCs w:val="24"/>
      </w:rPr>
    </w:lvl>
    <w:lvl w:ilvl="1" w:tplc="CF5A7086">
      <w:start w:val="1"/>
      <w:numFmt w:val="decimal"/>
      <w:lvlText w:val="%2."/>
      <w:lvlJc w:val="left"/>
      <w:pPr>
        <w:ind w:left="1120" w:hanging="360"/>
      </w:pPr>
      <w:rPr>
        <w:rFonts w:ascii="Times New Roman" w:eastAsia="Times New Roman" w:hAnsi="Times New Roman" w:cs="Times New Roman" w:hint="default"/>
        <w:spacing w:val="-3"/>
        <w:w w:val="99"/>
        <w:sz w:val="24"/>
        <w:szCs w:val="24"/>
      </w:rPr>
    </w:lvl>
    <w:lvl w:ilvl="2" w:tplc="23D04414">
      <w:numFmt w:val="bullet"/>
      <w:lvlText w:val="•"/>
      <w:lvlJc w:val="left"/>
      <w:pPr>
        <w:ind w:left="2193" w:hanging="360"/>
      </w:pPr>
      <w:rPr>
        <w:rFonts w:hint="default"/>
      </w:rPr>
    </w:lvl>
    <w:lvl w:ilvl="3" w:tplc="461AA03C">
      <w:numFmt w:val="bullet"/>
      <w:lvlText w:val="•"/>
      <w:lvlJc w:val="left"/>
      <w:pPr>
        <w:ind w:left="3266" w:hanging="360"/>
      </w:pPr>
      <w:rPr>
        <w:rFonts w:hint="default"/>
      </w:rPr>
    </w:lvl>
    <w:lvl w:ilvl="4" w:tplc="905A430C">
      <w:numFmt w:val="bullet"/>
      <w:lvlText w:val="•"/>
      <w:lvlJc w:val="left"/>
      <w:pPr>
        <w:ind w:left="4340" w:hanging="360"/>
      </w:pPr>
      <w:rPr>
        <w:rFonts w:hint="default"/>
      </w:rPr>
    </w:lvl>
    <w:lvl w:ilvl="5" w:tplc="795AEF84">
      <w:numFmt w:val="bullet"/>
      <w:lvlText w:val="•"/>
      <w:lvlJc w:val="left"/>
      <w:pPr>
        <w:ind w:left="5413" w:hanging="360"/>
      </w:pPr>
      <w:rPr>
        <w:rFonts w:hint="default"/>
      </w:rPr>
    </w:lvl>
    <w:lvl w:ilvl="6" w:tplc="2FECB776">
      <w:numFmt w:val="bullet"/>
      <w:lvlText w:val="•"/>
      <w:lvlJc w:val="left"/>
      <w:pPr>
        <w:ind w:left="6486" w:hanging="360"/>
      </w:pPr>
      <w:rPr>
        <w:rFonts w:hint="default"/>
      </w:rPr>
    </w:lvl>
    <w:lvl w:ilvl="7" w:tplc="AAFE55A2">
      <w:numFmt w:val="bullet"/>
      <w:lvlText w:val="•"/>
      <w:lvlJc w:val="left"/>
      <w:pPr>
        <w:ind w:left="7560" w:hanging="360"/>
      </w:pPr>
      <w:rPr>
        <w:rFonts w:hint="default"/>
      </w:rPr>
    </w:lvl>
    <w:lvl w:ilvl="8" w:tplc="98C89A4A">
      <w:numFmt w:val="bullet"/>
      <w:lvlText w:val="•"/>
      <w:lvlJc w:val="left"/>
      <w:pPr>
        <w:ind w:left="8633" w:hanging="360"/>
      </w:pPr>
      <w:rPr>
        <w:rFonts w:hint="default"/>
      </w:rPr>
    </w:lvl>
  </w:abstractNum>
  <w:abstractNum w:abstractNumId="20" w15:restartNumberingAfterBreak="0">
    <w:nsid w:val="245A557D"/>
    <w:multiLevelType w:val="hybridMultilevel"/>
    <w:tmpl w:val="CBF6263E"/>
    <w:lvl w:ilvl="0" w:tplc="9FD8C5E2">
      <w:start w:val="14"/>
      <w:numFmt w:val="decimal"/>
      <w:lvlText w:val="%1."/>
      <w:lvlJc w:val="left"/>
      <w:pPr>
        <w:ind w:left="760" w:hanging="360"/>
      </w:pPr>
      <w:rPr>
        <w:rFonts w:hint="default"/>
        <w:sz w:val="24"/>
        <w:szCs w:val="24"/>
      </w:rPr>
    </w:lvl>
    <w:lvl w:ilvl="1" w:tplc="40090019" w:tentative="1">
      <w:start w:val="1"/>
      <w:numFmt w:val="lowerLetter"/>
      <w:lvlText w:val="%2."/>
      <w:lvlJc w:val="left"/>
      <w:pPr>
        <w:ind w:left="1480" w:hanging="360"/>
      </w:pPr>
    </w:lvl>
    <w:lvl w:ilvl="2" w:tplc="4009001B" w:tentative="1">
      <w:start w:val="1"/>
      <w:numFmt w:val="lowerRoman"/>
      <w:lvlText w:val="%3."/>
      <w:lvlJc w:val="right"/>
      <w:pPr>
        <w:ind w:left="2200" w:hanging="180"/>
      </w:pPr>
    </w:lvl>
    <w:lvl w:ilvl="3" w:tplc="4009000F" w:tentative="1">
      <w:start w:val="1"/>
      <w:numFmt w:val="decimal"/>
      <w:lvlText w:val="%4."/>
      <w:lvlJc w:val="left"/>
      <w:pPr>
        <w:ind w:left="2920" w:hanging="360"/>
      </w:pPr>
    </w:lvl>
    <w:lvl w:ilvl="4" w:tplc="40090019" w:tentative="1">
      <w:start w:val="1"/>
      <w:numFmt w:val="lowerLetter"/>
      <w:lvlText w:val="%5."/>
      <w:lvlJc w:val="left"/>
      <w:pPr>
        <w:ind w:left="3640" w:hanging="360"/>
      </w:pPr>
    </w:lvl>
    <w:lvl w:ilvl="5" w:tplc="4009001B" w:tentative="1">
      <w:start w:val="1"/>
      <w:numFmt w:val="lowerRoman"/>
      <w:lvlText w:val="%6."/>
      <w:lvlJc w:val="right"/>
      <w:pPr>
        <w:ind w:left="4360" w:hanging="180"/>
      </w:pPr>
    </w:lvl>
    <w:lvl w:ilvl="6" w:tplc="4009000F" w:tentative="1">
      <w:start w:val="1"/>
      <w:numFmt w:val="decimal"/>
      <w:lvlText w:val="%7."/>
      <w:lvlJc w:val="left"/>
      <w:pPr>
        <w:ind w:left="5080" w:hanging="360"/>
      </w:pPr>
    </w:lvl>
    <w:lvl w:ilvl="7" w:tplc="40090019" w:tentative="1">
      <w:start w:val="1"/>
      <w:numFmt w:val="lowerLetter"/>
      <w:lvlText w:val="%8."/>
      <w:lvlJc w:val="left"/>
      <w:pPr>
        <w:ind w:left="5800" w:hanging="360"/>
      </w:pPr>
    </w:lvl>
    <w:lvl w:ilvl="8" w:tplc="4009001B" w:tentative="1">
      <w:start w:val="1"/>
      <w:numFmt w:val="lowerRoman"/>
      <w:lvlText w:val="%9."/>
      <w:lvlJc w:val="right"/>
      <w:pPr>
        <w:ind w:left="6520" w:hanging="180"/>
      </w:pPr>
    </w:lvl>
  </w:abstractNum>
  <w:abstractNum w:abstractNumId="21" w15:restartNumberingAfterBreak="0">
    <w:nsid w:val="27EC3D57"/>
    <w:multiLevelType w:val="hybridMultilevel"/>
    <w:tmpl w:val="F72ABAC2"/>
    <w:lvl w:ilvl="0" w:tplc="35161574">
      <w:numFmt w:val="bullet"/>
      <w:lvlText w:val="➢"/>
      <w:lvlJc w:val="left"/>
      <w:pPr>
        <w:ind w:left="1800" w:hanging="293"/>
      </w:pPr>
      <w:rPr>
        <w:rFonts w:ascii="Segoe UI Symbol" w:eastAsia="Segoe UI Symbol" w:hAnsi="Segoe UI Symbol" w:cs="Segoe UI Symbol" w:hint="default"/>
        <w:b/>
        <w:bCs/>
        <w:w w:val="99"/>
        <w:sz w:val="24"/>
        <w:szCs w:val="24"/>
        <w:lang w:val="en-US" w:eastAsia="en-US" w:bidi="en-US"/>
      </w:rPr>
    </w:lvl>
    <w:lvl w:ilvl="1" w:tplc="679A151E">
      <w:numFmt w:val="bullet"/>
      <w:lvlText w:val="•"/>
      <w:lvlJc w:val="left"/>
      <w:pPr>
        <w:ind w:left="2844" w:hanging="293"/>
      </w:pPr>
      <w:rPr>
        <w:rFonts w:hint="default"/>
        <w:lang w:val="en-US" w:eastAsia="en-US" w:bidi="en-US"/>
      </w:rPr>
    </w:lvl>
    <w:lvl w:ilvl="2" w:tplc="87844728">
      <w:numFmt w:val="bullet"/>
      <w:lvlText w:val="•"/>
      <w:lvlJc w:val="left"/>
      <w:pPr>
        <w:ind w:left="3888" w:hanging="293"/>
      </w:pPr>
      <w:rPr>
        <w:rFonts w:hint="default"/>
        <w:lang w:val="en-US" w:eastAsia="en-US" w:bidi="en-US"/>
      </w:rPr>
    </w:lvl>
    <w:lvl w:ilvl="3" w:tplc="416AF49C">
      <w:numFmt w:val="bullet"/>
      <w:lvlText w:val="•"/>
      <w:lvlJc w:val="left"/>
      <w:pPr>
        <w:ind w:left="4932" w:hanging="293"/>
      </w:pPr>
      <w:rPr>
        <w:rFonts w:hint="default"/>
        <w:lang w:val="en-US" w:eastAsia="en-US" w:bidi="en-US"/>
      </w:rPr>
    </w:lvl>
    <w:lvl w:ilvl="4" w:tplc="8C7A91EE">
      <w:numFmt w:val="bullet"/>
      <w:lvlText w:val="•"/>
      <w:lvlJc w:val="left"/>
      <w:pPr>
        <w:ind w:left="5976" w:hanging="293"/>
      </w:pPr>
      <w:rPr>
        <w:rFonts w:hint="default"/>
        <w:lang w:val="en-US" w:eastAsia="en-US" w:bidi="en-US"/>
      </w:rPr>
    </w:lvl>
    <w:lvl w:ilvl="5" w:tplc="F96059FC">
      <w:numFmt w:val="bullet"/>
      <w:lvlText w:val="•"/>
      <w:lvlJc w:val="left"/>
      <w:pPr>
        <w:ind w:left="7020" w:hanging="293"/>
      </w:pPr>
      <w:rPr>
        <w:rFonts w:hint="default"/>
        <w:lang w:val="en-US" w:eastAsia="en-US" w:bidi="en-US"/>
      </w:rPr>
    </w:lvl>
    <w:lvl w:ilvl="6" w:tplc="8B74539A">
      <w:numFmt w:val="bullet"/>
      <w:lvlText w:val="•"/>
      <w:lvlJc w:val="left"/>
      <w:pPr>
        <w:ind w:left="8064" w:hanging="293"/>
      </w:pPr>
      <w:rPr>
        <w:rFonts w:hint="default"/>
        <w:lang w:val="en-US" w:eastAsia="en-US" w:bidi="en-US"/>
      </w:rPr>
    </w:lvl>
    <w:lvl w:ilvl="7" w:tplc="C428E1B6">
      <w:numFmt w:val="bullet"/>
      <w:lvlText w:val="•"/>
      <w:lvlJc w:val="left"/>
      <w:pPr>
        <w:ind w:left="9108" w:hanging="293"/>
      </w:pPr>
      <w:rPr>
        <w:rFonts w:hint="default"/>
        <w:lang w:val="en-US" w:eastAsia="en-US" w:bidi="en-US"/>
      </w:rPr>
    </w:lvl>
    <w:lvl w:ilvl="8" w:tplc="BF888010">
      <w:numFmt w:val="bullet"/>
      <w:lvlText w:val="•"/>
      <w:lvlJc w:val="left"/>
      <w:pPr>
        <w:ind w:left="10152" w:hanging="293"/>
      </w:pPr>
      <w:rPr>
        <w:rFonts w:hint="default"/>
        <w:lang w:val="en-US" w:eastAsia="en-US" w:bidi="en-US"/>
      </w:rPr>
    </w:lvl>
  </w:abstractNum>
  <w:abstractNum w:abstractNumId="22" w15:restartNumberingAfterBreak="0">
    <w:nsid w:val="29B704F0"/>
    <w:multiLevelType w:val="hybridMultilevel"/>
    <w:tmpl w:val="5700FABA"/>
    <w:lvl w:ilvl="0" w:tplc="407082E8">
      <w:numFmt w:val="bullet"/>
      <w:lvlText w:val=""/>
      <w:lvlJc w:val="left"/>
      <w:pPr>
        <w:ind w:left="236" w:hanging="180"/>
      </w:pPr>
      <w:rPr>
        <w:rFonts w:ascii="Symbol" w:eastAsia="Symbol" w:hAnsi="Symbol" w:cs="Symbol" w:hint="default"/>
        <w:w w:val="100"/>
        <w:sz w:val="24"/>
        <w:szCs w:val="24"/>
      </w:rPr>
    </w:lvl>
    <w:lvl w:ilvl="1" w:tplc="73702502">
      <w:numFmt w:val="bullet"/>
      <w:lvlText w:val="•"/>
      <w:lvlJc w:val="left"/>
      <w:pPr>
        <w:ind w:left="458" w:hanging="180"/>
      </w:pPr>
      <w:rPr>
        <w:rFonts w:hint="default"/>
      </w:rPr>
    </w:lvl>
    <w:lvl w:ilvl="2" w:tplc="20E8E0CA">
      <w:numFmt w:val="bullet"/>
      <w:lvlText w:val="•"/>
      <w:lvlJc w:val="left"/>
      <w:pPr>
        <w:ind w:left="676" w:hanging="180"/>
      </w:pPr>
      <w:rPr>
        <w:rFonts w:hint="default"/>
      </w:rPr>
    </w:lvl>
    <w:lvl w:ilvl="3" w:tplc="47BA2E02">
      <w:numFmt w:val="bullet"/>
      <w:lvlText w:val="•"/>
      <w:lvlJc w:val="left"/>
      <w:pPr>
        <w:ind w:left="894" w:hanging="180"/>
      </w:pPr>
      <w:rPr>
        <w:rFonts w:hint="default"/>
      </w:rPr>
    </w:lvl>
    <w:lvl w:ilvl="4" w:tplc="526C4EBE">
      <w:numFmt w:val="bullet"/>
      <w:lvlText w:val="•"/>
      <w:lvlJc w:val="left"/>
      <w:pPr>
        <w:ind w:left="1112" w:hanging="180"/>
      </w:pPr>
      <w:rPr>
        <w:rFonts w:hint="default"/>
      </w:rPr>
    </w:lvl>
    <w:lvl w:ilvl="5" w:tplc="5EEE471C">
      <w:numFmt w:val="bullet"/>
      <w:lvlText w:val="•"/>
      <w:lvlJc w:val="left"/>
      <w:pPr>
        <w:ind w:left="1331" w:hanging="180"/>
      </w:pPr>
      <w:rPr>
        <w:rFonts w:hint="default"/>
      </w:rPr>
    </w:lvl>
    <w:lvl w:ilvl="6" w:tplc="90D6D7E0">
      <w:numFmt w:val="bullet"/>
      <w:lvlText w:val="•"/>
      <w:lvlJc w:val="left"/>
      <w:pPr>
        <w:ind w:left="1549" w:hanging="180"/>
      </w:pPr>
      <w:rPr>
        <w:rFonts w:hint="default"/>
      </w:rPr>
    </w:lvl>
    <w:lvl w:ilvl="7" w:tplc="6AD6F318">
      <w:numFmt w:val="bullet"/>
      <w:lvlText w:val="•"/>
      <w:lvlJc w:val="left"/>
      <w:pPr>
        <w:ind w:left="1767" w:hanging="180"/>
      </w:pPr>
      <w:rPr>
        <w:rFonts w:hint="default"/>
      </w:rPr>
    </w:lvl>
    <w:lvl w:ilvl="8" w:tplc="656C41D2">
      <w:numFmt w:val="bullet"/>
      <w:lvlText w:val="•"/>
      <w:lvlJc w:val="left"/>
      <w:pPr>
        <w:ind w:left="1985" w:hanging="180"/>
      </w:pPr>
      <w:rPr>
        <w:rFonts w:hint="default"/>
      </w:rPr>
    </w:lvl>
  </w:abstractNum>
  <w:abstractNum w:abstractNumId="23" w15:restartNumberingAfterBreak="0">
    <w:nsid w:val="29F14699"/>
    <w:multiLevelType w:val="hybridMultilevel"/>
    <w:tmpl w:val="565C7186"/>
    <w:lvl w:ilvl="0" w:tplc="6AEA21E8">
      <w:start w:val="1"/>
      <w:numFmt w:val="decimal"/>
      <w:lvlText w:val="%1."/>
      <w:lvlJc w:val="left"/>
      <w:pPr>
        <w:tabs>
          <w:tab w:val="num" w:pos="720"/>
        </w:tabs>
        <w:ind w:left="720" w:hanging="360"/>
      </w:pPr>
    </w:lvl>
    <w:lvl w:ilvl="1" w:tplc="32D22DC6">
      <w:start w:val="1"/>
      <w:numFmt w:val="bullet"/>
      <w:lvlText w:val="o"/>
      <w:lvlJc w:val="left"/>
      <w:pPr>
        <w:tabs>
          <w:tab w:val="num" w:pos="1440"/>
        </w:tabs>
        <w:ind w:left="1440" w:hanging="360"/>
      </w:pPr>
      <w:rPr>
        <w:rFonts w:ascii="Courier New" w:hAnsi="Courier New" w:hint="default"/>
        <w:sz w:val="20"/>
      </w:rPr>
    </w:lvl>
    <w:lvl w:ilvl="2" w:tplc="5D26E606">
      <w:start w:val="1"/>
      <w:numFmt w:val="bullet"/>
      <w:lvlText w:val=""/>
      <w:lvlJc w:val="left"/>
      <w:pPr>
        <w:tabs>
          <w:tab w:val="num" w:pos="2160"/>
        </w:tabs>
        <w:ind w:left="2160" w:hanging="360"/>
      </w:pPr>
      <w:rPr>
        <w:rFonts w:ascii="Wingdings" w:hAnsi="Wingdings" w:hint="default"/>
        <w:sz w:val="20"/>
      </w:rPr>
    </w:lvl>
    <w:lvl w:ilvl="3" w:tplc="39D863BE" w:tentative="1">
      <w:start w:val="1"/>
      <w:numFmt w:val="decimal"/>
      <w:lvlText w:val="%4."/>
      <w:lvlJc w:val="left"/>
      <w:pPr>
        <w:tabs>
          <w:tab w:val="num" w:pos="2880"/>
        </w:tabs>
        <w:ind w:left="2880" w:hanging="360"/>
      </w:pPr>
    </w:lvl>
    <w:lvl w:ilvl="4" w:tplc="E06662EC" w:tentative="1">
      <w:start w:val="1"/>
      <w:numFmt w:val="decimal"/>
      <w:lvlText w:val="%5."/>
      <w:lvlJc w:val="left"/>
      <w:pPr>
        <w:tabs>
          <w:tab w:val="num" w:pos="3600"/>
        </w:tabs>
        <w:ind w:left="3600" w:hanging="360"/>
      </w:pPr>
    </w:lvl>
    <w:lvl w:ilvl="5" w:tplc="59EAFAD0" w:tentative="1">
      <w:start w:val="1"/>
      <w:numFmt w:val="decimal"/>
      <w:lvlText w:val="%6."/>
      <w:lvlJc w:val="left"/>
      <w:pPr>
        <w:tabs>
          <w:tab w:val="num" w:pos="4320"/>
        </w:tabs>
        <w:ind w:left="4320" w:hanging="360"/>
      </w:pPr>
    </w:lvl>
    <w:lvl w:ilvl="6" w:tplc="8D2C7704" w:tentative="1">
      <w:start w:val="1"/>
      <w:numFmt w:val="decimal"/>
      <w:lvlText w:val="%7."/>
      <w:lvlJc w:val="left"/>
      <w:pPr>
        <w:tabs>
          <w:tab w:val="num" w:pos="5040"/>
        </w:tabs>
        <w:ind w:left="5040" w:hanging="360"/>
      </w:pPr>
    </w:lvl>
    <w:lvl w:ilvl="7" w:tplc="4D0E842C" w:tentative="1">
      <w:start w:val="1"/>
      <w:numFmt w:val="decimal"/>
      <w:lvlText w:val="%8."/>
      <w:lvlJc w:val="left"/>
      <w:pPr>
        <w:tabs>
          <w:tab w:val="num" w:pos="5760"/>
        </w:tabs>
        <w:ind w:left="5760" w:hanging="360"/>
      </w:pPr>
    </w:lvl>
    <w:lvl w:ilvl="8" w:tplc="1F64C7A6" w:tentative="1">
      <w:start w:val="1"/>
      <w:numFmt w:val="decimal"/>
      <w:lvlText w:val="%9."/>
      <w:lvlJc w:val="left"/>
      <w:pPr>
        <w:tabs>
          <w:tab w:val="num" w:pos="6480"/>
        </w:tabs>
        <w:ind w:left="6480" w:hanging="360"/>
      </w:pPr>
    </w:lvl>
  </w:abstractNum>
  <w:abstractNum w:abstractNumId="24" w15:restartNumberingAfterBreak="0">
    <w:nsid w:val="32EE0533"/>
    <w:multiLevelType w:val="hybridMultilevel"/>
    <w:tmpl w:val="6B72915C"/>
    <w:lvl w:ilvl="0" w:tplc="FDD2167A">
      <w:numFmt w:val="bullet"/>
      <w:lvlText w:val=""/>
      <w:lvlJc w:val="left"/>
      <w:pPr>
        <w:ind w:left="392" w:hanging="286"/>
      </w:pPr>
      <w:rPr>
        <w:rFonts w:ascii="Symbol" w:eastAsia="Symbol" w:hAnsi="Symbol" w:cs="Symbol" w:hint="default"/>
        <w:w w:val="100"/>
        <w:sz w:val="24"/>
        <w:szCs w:val="24"/>
      </w:rPr>
    </w:lvl>
    <w:lvl w:ilvl="1" w:tplc="CCB61810">
      <w:numFmt w:val="bullet"/>
      <w:lvlText w:val="•"/>
      <w:lvlJc w:val="left"/>
      <w:pPr>
        <w:ind w:left="555" w:hanging="286"/>
      </w:pPr>
      <w:rPr>
        <w:rFonts w:hint="default"/>
      </w:rPr>
    </w:lvl>
    <w:lvl w:ilvl="2" w:tplc="61F46274">
      <w:numFmt w:val="bullet"/>
      <w:lvlText w:val="•"/>
      <w:lvlJc w:val="left"/>
      <w:pPr>
        <w:ind w:left="710" w:hanging="286"/>
      </w:pPr>
      <w:rPr>
        <w:rFonts w:hint="default"/>
      </w:rPr>
    </w:lvl>
    <w:lvl w:ilvl="3" w:tplc="880E1C28">
      <w:numFmt w:val="bullet"/>
      <w:lvlText w:val="•"/>
      <w:lvlJc w:val="left"/>
      <w:pPr>
        <w:ind w:left="865" w:hanging="286"/>
      </w:pPr>
      <w:rPr>
        <w:rFonts w:hint="default"/>
      </w:rPr>
    </w:lvl>
    <w:lvl w:ilvl="4" w:tplc="AE08D740">
      <w:numFmt w:val="bullet"/>
      <w:lvlText w:val="•"/>
      <w:lvlJc w:val="left"/>
      <w:pPr>
        <w:ind w:left="1020" w:hanging="286"/>
      </w:pPr>
      <w:rPr>
        <w:rFonts w:hint="default"/>
      </w:rPr>
    </w:lvl>
    <w:lvl w:ilvl="5" w:tplc="67DA806A">
      <w:numFmt w:val="bullet"/>
      <w:lvlText w:val="•"/>
      <w:lvlJc w:val="left"/>
      <w:pPr>
        <w:ind w:left="1175" w:hanging="286"/>
      </w:pPr>
      <w:rPr>
        <w:rFonts w:hint="default"/>
      </w:rPr>
    </w:lvl>
    <w:lvl w:ilvl="6" w:tplc="CE16BB70">
      <w:numFmt w:val="bullet"/>
      <w:lvlText w:val="•"/>
      <w:lvlJc w:val="left"/>
      <w:pPr>
        <w:ind w:left="1330" w:hanging="286"/>
      </w:pPr>
      <w:rPr>
        <w:rFonts w:hint="default"/>
      </w:rPr>
    </w:lvl>
    <w:lvl w:ilvl="7" w:tplc="65DAD7C2">
      <w:numFmt w:val="bullet"/>
      <w:lvlText w:val="•"/>
      <w:lvlJc w:val="left"/>
      <w:pPr>
        <w:ind w:left="1485" w:hanging="286"/>
      </w:pPr>
      <w:rPr>
        <w:rFonts w:hint="default"/>
      </w:rPr>
    </w:lvl>
    <w:lvl w:ilvl="8" w:tplc="C98C8242">
      <w:numFmt w:val="bullet"/>
      <w:lvlText w:val="•"/>
      <w:lvlJc w:val="left"/>
      <w:pPr>
        <w:ind w:left="1640" w:hanging="286"/>
      </w:pPr>
      <w:rPr>
        <w:rFonts w:hint="default"/>
      </w:rPr>
    </w:lvl>
  </w:abstractNum>
  <w:abstractNum w:abstractNumId="25" w15:restartNumberingAfterBreak="0">
    <w:nsid w:val="35390E7C"/>
    <w:multiLevelType w:val="hybridMultilevel"/>
    <w:tmpl w:val="B55AD8A4"/>
    <w:lvl w:ilvl="0" w:tplc="AF12B584">
      <w:numFmt w:val="bullet"/>
      <w:lvlText w:val=""/>
      <w:lvlJc w:val="left"/>
      <w:pPr>
        <w:ind w:left="394" w:hanging="287"/>
      </w:pPr>
      <w:rPr>
        <w:rFonts w:ascii="Symbol" w:eastAsia="Symbol" w:hAnsi="Symbol" w:cs="Symbol" w:hint="default"/>
        <w:w w:val="100"/>
        <w:sz w:val="24"/>
        <w:szCs w:val="24"/>
      </w:rPr>
    </w:lvl>
    <w:lvl w:ilvl="1" w:tplc="22BE3E98">
      <w:numFmt w:val="bullet"/>
      <w:lvlText w:val="•"/>
      <w:lvlJc w:val="left"/>
      <w:pPr>
        <w:ind w:left="585" w:hanging="287"/>
      </w:pPr>
      <w:rPr>
        <w:rFonts w:hint="default"/>
      </w:rPr>
    </w:lvl>
    <w:lvl w:ilvl="2" w:tplc="C35A0D04">
      <w:numFmt w:val="bullet"/>
      <w:lvlText w:val="•"/>
      <w:lvlJc w:val="left"/>
      <w:pPr>
        <w:ind w:left="771" w:hanging="287"/>
      </w:pPr>
      <w:rPr>
        <w:rFonts w:hint="default"/>
      </w:rPr>
    </w:lvl>
    <w:lvl w:ilvl="3" w:tplc="9DE86846">
      <w:numFmt w:val="bullet"/>
      <w:lvlText w:val="•"/>
      <w:lvlJc w:val="left"/>
      <w:pPr>
        <w:ind w:left="957" w:hanging="287"/>
      </w:pPr>
      <w:rPr>
        <w:rFonts w:hint="default"/>
      </w:rPr>
    </w:lvl>
    <w:lvl w:ilvl="4" w:tplc="BAAAB042">
      <w:numFmt w:val="bullet"/>
      <w:lvlText w:val="•"/>
      <w:lvlJc w:val="left"/>
      <w:pPr>
        <w:ind w:left="1143" w:hanging="287"/>
      </w:pPr>
      <w:rPr>
        <w:rFonts w:hint="default"/>
      </w:rPr>
    </w:lvl>
    <w:lvl w:ilvl="5" w:tplc="428EB540">
      <w:numFmt w:val="bullet"/>
      <w:lvlText w:val="•"/>
      <w:lvlJc w:val="left"/>
      <w:pPr>
        <w:ind w:left="1329" w:hanging="287"/>
      </w:pPr>
      <w:rPr>
        <w:rFonts w:hint="default"/>
      </w:rPr>
    </w:lvl>
    <w:lvl w:ilvl="6" w:tplc="E540500C">
      <w:numFmt w:val="bullet"/>
      <w:lvlText w:val="•"/>
      <w:lvlJc w:val="left"/>
      <w:pPr>
        <w:ind w:left="1515" w:hanging="287"/>
      </w:pPr>
      <w:rPr>
        <w:rFonts w:hint="default"/>
      </w:rPr>
    </w:lvl>
    <w:lvl w:ilvl="7" w:tplc="31760CB4">
      <w:numFmt w:val="bullet"/>
      <w:lvlText w:val="•"/>
      <w:lvlJc w:val="left"/>
      <w:pPr>
        <w:ind w:left="1701" w:hanging="287"/>
      </w:pPr>
      <w:rPr>
        <w:rFonts w:hint="default"/>
      </w:rPr>
    </w:lvl>
    <w:lvl w:ilvl="8" w:tplc="A43652A6">
      <w:numFmt w:val="bullet"/>
      <w:lvlText w:val="•"/>
      <w:lvlJc w:val="left"/>
      <w:pPr>
        <w:ind w:left="1887" w:hanging="287"/>
      </w:pPr>
      <w:rPr>
        <w:rFonts w:hint="default"/>
      </w:rPr>
    </w:lvl>
  </w:abstractNum>
  <w:abstractNum w:abstractNumId="26" w15:restartNumberingAfterBreak="0">
    <w:nsid w:val="360D5821"/>
    <w:multiLevelType w:val="hybridMultilevel"/>
    <w:tmpl w:val="85544710"/>
    <w:lvl w:ilvl="0" w:tplc="8B12B612">
      <w:start w:val="11"/>
      <w:numFmt w:val="lowerLetter"/>
      <w:lvlText w:val="%1-"/>
      <w:lvlJc w:val="left"/>
      <w:pPr>
        <w:ind w:left="1800" w:hanging="201"/>
      </w:pPr>
      <w:rPr>
        <w:rFonts w:ascii="Times New Roman" w:eastAsia="Times New Roman" w:hAnsi="Times New Roman" w:cs="Times New Roman" w:hint="default"/>
        <w:spacing w:val="-1"/>
        <w:w w:val="100"/>
        <w:sz w:val="22"/>
        <w:szCs w:val="22"/>
        <w:lang w:val="en-US" w:eastAsia="en-US" w:bidi="en-US"/>
      </w:rPr>
    </w:lvl>
    <w:lvl w:ilvl="1" w:tplc="AC5CDCFA">
      <w:start w:val="1"/>
      <w:numFmt w:val="decimal"/>
      <w:lvlText w:val="%2."/>
      <w:lvlJc w:val="left"/>
      <w:pPr>
        <w:ind w:left="2803" w:hanging="763"/>
      </w:pPr>
      <w:rPr>
        <w:rFonts w:ascii="Times New Roman" w:eastAsia="Times New Roman" w:hAnsi="Times New Roman" w:cs="Times New Roman"/>
        <w:spacing w:val="-1"/>
        <w:w w:val="99"/>
        <w:sz w:val="24"/>
        <w:szCs w:val="24"/>
        <w:lang w:val="en-US" w:eastAsia="en-US" w:bidi="en-US"/>
      </w:rPr>
    </w:lvl>
    <w:lvl w:ilvl="2" w:tplc="F70AE72E">
      <w:start w:val="1"/>
      <w:numFmt w:val="decimal"/>
      <w:lvlText w:val="%3."/>
      <w:lvlJc w:val="left"/>
      <w:pPr>
        <w:ind w:left="2701" w:hanging="181"/>
      </w:pPr>
      <w:rPr>
        <w:rFonts w:ascii="Times New Roman" w:eastAsia="Times New Roman" w:hAnsi="Times New Roman" w:cs="Times New Roman" w:hint="default"/>
        <w:w w:val="100"/>
        <w:sz w:val="22"/>
        <w:szCs w:val="22"/>
        <w:lang w:val="en-US" w:eastAsia="en-US" w:bidi="en-US"/>
      </w:rPr>
    </w:lvl>
    <w:lvl w:ilvl="3" w:tplc="80E8E612">
      <w:numFmt w:val="bullet"/>
      <w:lvlText w:val="•"/>
      <w:lvlJc w:val="left"/>
      <w:pPr>
        <w:ind w:left="3980" w:hanging="181"/>
      </w:pPr>
      <w:rPr>
        <w:rFonts w:hint="default"/>
        <w:lang w:val="en-US" w:eastAsia="en-US" w:bidi="en-US"/>
      </w:rPr>
    </w:lvl>
    <w:lvl w:ilvl="4" w:tplc="BC545FA2">
      <w:numFmt w:val="bullet"/>
      <w:lvlText w:val="•"/>
      <w:lvlJc w:val="left"/>
      <w:pPr>
        <w:ind w:left="5160" w:hanging="181"/>
      </w:pPr>
      <w:rPr>
        <w:rFonts w:hint="default"/>
        <w:lang w:val="en-US" w:eastAsia="en-US" w:bidi="en-US"/>
      </w:rPr>
    </w:lvl>
    <w:lvl w:ilvl="5" w:tplc="3A761D44">
      <w:numFmt w:val="bullet"/>
      <w:lvlText w:val="•"/>
      <w:lvlJc w:val="left"/>
      <w:pPr>
        <w:ind w:left="6340" w:hanging="181"/>
      </w:pPr>
      <w:rPr>
        <w:rFonts w:hint="default"/>
        <w:lang w:val="en-US" w:eastAsia="en-US" w:bidi="en-US"/>
      </w:rPr>
    </w:lvl>
    <w:lvl w:ilvl="6" w:tplc="34A61FA0">
      <w:numFmt w:val="bullet"/>
      <w:lvlText w:val="•"/>
      <w:lvlJc w:val="left"/>
      <w:pPr>
        <w:ind w:left="7520" w:hanging="181"/>
      </w:pPr>
      <w:rPr>
        <w:rFonts w:hint="default"/>
        <w:lang w:val="en-US" w:eastAsia="en-US" w:bidi="en-US"/>
      </w:rPr>
    </w:lvl>
    <w:lvl w:ilvl="7" w:tplc="81062BF8">
      <w:numFmt w:val="bullet"/>
      <w:lvlText w:val="•"/>
      <w:lvlJc w:val="left"/>
      <w:pPr>
        <w:ind w:left="8700" w:hanging="181"/>
      </w:pPr>
      <w:rPr>
        <w:rFonts w:hint="default"/>
        <w:lang w:val="en-US" w:eastAsia="en-US" w:bidi="en-US"/>
      </w:rPr>
    </w:lvl>
    <w:lvl w:ilvl="8" w:tplc="4B22ABE6">
      <w:numFmt w:val="bullet"/>
      <w:lvlText w:val="•"/>
      <w:lvlJc w:val="left"/>
      <w:pPr>
        <w:ind w:left="9880" w:hanging="181"/>
      </w:pPr>
      <w:rPr>
        <w:rFonts w:hint="default"/>
        <w:lang w:val="en-US" w:eastAsia="en-US" w:bidi="en-US"/>
      </w:rPr>
    </w:lvl>
  </w:abstractNum>
  <w:abstractNum w:abstractNumId="27" w15:restartNumberingAfterBreak="0">
    <w:nsid w:val="3AD96641"/>
    <w:multiLevelType w:val="hybridMultilevel"/>
    <w:tmpl w:val="0CDA5B30"/>
    <w:lvl w:ilvl="0" w:tplc="A64AFB4C">
      <w:start w:val="1"/>
      <w:numFmt w:val="bullet"/>
      <w:lvlText w:val=""/>
      <w:lvlJc w:val="left"/>
      <w:pPr>
        <w:tabs>
          <w:tab w:val="num" w:pos="720"/>
        </w:tabs>
        <w:ind w:left="720" w:hanging="360"/>
      </w:pPr>
      <w:rPr>
        <w:rFonts w:ascii="Wingdings" w:hAnsi="Wingdings" w:hint="default"/>
      </w:rPr>
    </w:lvl>
    <w:lvl w:ilvl="1" w:tplc="484618C0">
      <w:start w:val="1"/>
      <w:numFmt w:val="bullet"/>
      <w:lvlText w:val=""/>
      <w:lvlJc w:val="left"/>
      <w:pPr>
        <w:tabs>
          <w:tab w:val="num" w:pos="1440"/>
        </w:tabs>
        <w:ind w:left="1440" w:hanging="360"/>
      </w:pPr>
      <w:rPr>
        <w:rFonts w:ascii="Wingdings" w:hAnsi="Wingdings" w:hint="default"/>
      </w:rPr>
    </w:lvl>
    <w:lvl w:ilvl="2" w:tplc="D52CB290">
      <w:start w:val="1"/>
      <w:numFmt w:val="bullet"/>
      <w:lvlText w:val=""/>
      <w:lvlJc w:val="left"/>
      <w:pPr>
        <w:tabs>
          <w:tab w:val="num" w:pos="2160"/>
        </w:tabs>
        <w:ind w:left="2160" w:hanging="360"/>
      </w:pPr>
      <w:rPr>
        <w:rFonts w:ascii="Wingdings" w:hAnsi="Wingdings" w:hint="default"/>
      </w:rPr>
    </w:lvl>
    <w:lvl w:ilvl="3" w:tplc="F3C44D4A">
      <w:start w:val="1"/>
      <w:numFmt w:val="bullet"/>
      <w:lvlText w:val=""/>
      <w:lvlJc w:val="left"/>
      <w:pPr>
        <w:tabs>
          <w:tab w:val="num" w:pos="2880"/>
        </w:tabs>
        <w:ind w:left="2880" w:hanging="360"/>
      </w:pPr>
      <w:rPr>
        <w:rFonts w:ascii="Wingdings" w:hAnsi="Wingdings" w:hint="default"/>
      </w:rPr>
    </w:lvl>
    <w:lvl w:ilvl="4" w:tplc="7F404EC2" w:tentative="1">
      <w:start w:val="1"/>
      <w:numFmt w:val="bullet"/>
      <w:lvlText w:val=""/>
      <w:lvlJc w:val="left"/>
      <w:pPr>
        <w:tabs>
          <w:tab w:val="num" w:pos="3600"/>
        </w:tabs>
        <w:ind w:left="3600" w:hanging="360"/>
      </w:pPr>
      <w:rPr>
        <w:rFonts w:ascii="Wingdings" w:hAnsi="Wingdings" w:hint="default"/>
      </w:rPr>
    </w:lvl>
    <w:lvl w:ilvl="5" w:tplc="D3C6CB4A" w:tentative="1">
      <w:start w:val="1"/>
      <w:numFmt w:val="bullet"/>
      <w:lvlText w:val=""/>
      <w:lvlJc w:val="left"/>
      <w:pPr>
        <w:tabs>
          <w:tab w:val="num" w:pos="4320"/>
        </w:tabs>
        <w:ind w:left="4320" w:hanging="360"/>
      </w:pPr>
      <w:rPr>
        <w:rFonts w:ascii="Wingdings" w:hAnsi="Wingdings" w:hint="default"/>
      </w:rPr>
    </w:lvl>
    <w:lvl w:ilvl="6" w:tplc="71428A4C" w:tentative="1">
      <w:start w:val="1"/>
      <w:numFmt w:val="bullet"/>
      <w:lvlText w:val=""/>
      <w:lvlJc w:val="left"/>
      <w:pPr>
        <w:tabs>
          <w:tab w:val="num" w:pos="5040"/>
        </w:tabs>
        <w:ind w:left="5040" w:hanging="360"/>
      </w:pPr>
      <w:rPr>
        <w:rFonts w:ascii="Wingdings" w:hAnsi="Wingdings" w:hint="default"/>
      </w:rPr>
    </w:lvl>
    <w:lvl w:ilvl="7" w:tplc="E62CC6E0" w:tentative="1">
      <w:start w:val="1"/>
      <w:numFmt w:val="bullet"/>
      <w:lvlText w:val=""/>
      <w:lvlJc w:val="left"/>
      <w:pPr>
        <w:tabs>
          <w:tab w:val="num" w:pos="5760"/>
        </w:tabs>
        <w:ind w:left="5760" w:hanging="360"/>
      </w:pPr>
      <w:rPr>
        <w:rFonts w:ascii="Wingdings" w:hAnsi="Wingdings" w:hint="default"/>
      </w:rPr>
    </w:lvl>
    <w:lvl w:ilvl="8" w:tplc="22E02CCA"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B4516F7"/>
    <w:multiLevelType w:val="hybridMultilevel"/>
    <w:tmpl w:val="556C918E"/>
    <w:lvl w:ilvl="0" w:tplc="790C24E4">
      <w:numFmt w:val="bullet"/>
      <w:lvlText w:val=""/>
      <w:lvlJc w:val="left"/>
      <w:pPr>
        <w:ind w:left="235" w:hanging="180"/>
      </w:pPr>
      <w:rPr>
        <w:rFonts w:ascii="Symbol" w:eastAsia="Symbol" w:hAnsi="Symbol" w:cs="Symbol" w:hint="default"/>
        <w:w w:val="100"/>
        <w:sz w:val="24"/>
        <w:szCs w:val="24"/>
      </w:rPr>
    </w:lvl>
    <w:lvl w:ilvl="1" w:tplc="A38E1698">
      <w:numFmt w:val="bullet"/>
      <w:lvlText w:val="•"/>
      <w:lvlJc w:val="left"/>
      <w:pPr>
        <w:ind w:left="369" w:hanging="180"/>
      </w:pPr>
      <w:rPr>
        <w:rFonts w:hint="default"/>
      </w:rPr>
    </w:lvl>
    <w:lvl w:ilvl="2" w:tplc="08642F2E">
      <w:numFmt w:val="bullet"/>
      <w:lvlText w:val="•"/>
      <w:lvlJc w:val="left"/>
      <w:pPr>
        <w:ind w:left="498" w:hanging="180"/>
      </w:pPr>
      <w:rPr>
        <w:rFonts w:hint="default"/>
      </w:rPr>
    </w:lvl>
    <w:lvl w:ilvl="3" w:tplc="6BA29D6E">
      <w:numFmt w:val="bullet"/>
      <w:lvlText w:val="•"/>
      <w:lvlJc w:val="left"/>
      <w:pPr>
        <w:ind w:left="628" w:hanging="180"/>
      </w:pPr>
      <w:rPr>
        <w:rFonts w:hint="default"/>
      </w:rPr>
    </w:lvl>
    <w:lvl w:ilvl="4" w:tplc="21C84768">
      <w:numFmt w:val="bullet"/>
      <w:lvlText w:val="•"/>
      <w:lvlJc w:val="left"/>
      <w:pPr>
        <w:ind w:left="757" w:hanging="180"/>
      </w:pPr>
      <w:rPr>
        <w:rFonts w:hint="default"/>
      </w:rPr>
    </w:lvl>
    <w:lvl w:ilvl="5" w:tplc="B212E564">
      <w:numFmt w:val="bullet"/>
      <w:lvlText w:val="•"/>
      <w:lvlJc w:val="left"/>
      <w:pPr>
        <w:ind w:left="887" w:hanging="180"/>
      </w:pPr>
      <w:rPr>
        <w:rFonts w:hint="default"/>
      </w:rPr>
    </w:lvl>
    <w:lvl w:ilvl="6" w:tplc="EC8ECC44">
      <w:numFmt w:val="bullet"/>
      <w:lvlText w:val="•"/>
      <w:lvlJc w:val="left"/>
      <w:pPr>
        <w:ind w:left="1016" w:hanging="180"/>
      </w:pPr>
      <w:rPr>
        <w:rFonts w:hint="default"/>
      </w:rPr>
    </w:lvl>
    <w:lvl w:ilvl="7" w:tplc="C7886460">
      <w:numFmt w:val="bullet"/>
      <w:lvlText w:val="•"/>
      <w:lvlJc w:val="left"/>
      <w:pPr>
        <w:ind w:left="1145" w:hanging="180"/>
      </w:pPr>
      <w:rPr>
        <w:rFonts w:hint="default"/>
      </w:rPr>
    </w:lvl>
    <w:lvl w:ilvl="8" w:tplc="555ADA58">
      <w:numFmt w:val="bullet"/>
      <w:lvlText w:val="•"/>
      <w:lvlJc w:val="left"/>
      <w:pPr>
        <w:ind w:left="1275" w:hanging="180"/>
      </w:pPr>
      <w:rPr>
        <w:rFonts w:hint="default"/>
      </w:rPr>
    </w:lvl>
  </w:abstractNum>
  <w:abstractNum w:abstractNumId="29" w15:restartNumberingAfterBreak="0">
    <w:nsid w:val="46F61AAA"/>
    <w:multiLevelType w:val="hybridMultilevel"/>
    <w:tmpl w:val="E4005512"/>
    <w:lvl w:ilvl="0" w:tplc="9BCC5C70">
      <w:start w:val="1"/>
      <w:numFmt w:val="decimal"/>
      <w:lvlText w:val="%1)"/>
      <w:lvlJc w:val="left"/>
      <w:pPr>
        <w:ind w:left="2520" w:hanging="360"/>
      </w:pPr>
      <w:rPr>
        <w:rFonts w:hint="default"/>
        <w:spacing w:val="-20"/>
        <w:w w:val="99"/>
        <w:lang w:val="en-US" w:eastAsia="en-US" w:bidi="en-US"/>
      </w:rPr>
    </w:lvl>
    <w:lvl w:ilvl="1" w:tplc="11ECD100">
      <w:start w:val="1"/>
      <w:numFmt w:val="decimal"/>
      <w:lvlText w:val="%2."/>
      <w:lvlJc w:val="left"/>
      <w:pPr>
        <w:ind w:left="2880" w:hanging="360"/>
      </w:pPr>
      <w:rPr>
        <w:rFonts w:ascii="Times New Roman" w:eastAsia="Times New Roman" w:hAnsi="Times New Roman" w:cs="Times New Roman"/>
        <w:spacing w:val="-20"/>
        <w:w w:val="99"/>
        <w:sz w:val="24"/>
        <w:szCs w:val="24"/>
        <w:lang w:val="en-US" w:eastAsia="en-US" w:bidi="en-US"/>
      </w:rPr>
    </w:lvl>
    <w:lvl w:ilvl="2" w:tplc="9A0A04C6">
      <w:numFmt w:val="bullet"/>
      <w:lvlText w:val="•"/>
      <w:lvlJc w:val="left"/>
      <w:pPr>
        <w:ind w:left="3920" w:hanging="360"/>
      </w:pPr>
      <w:rPr>
        <w:rFonts w:hint="default"/>
        <w:lang w:val="en-US" w:eastAsia="en-US" w:bidi="en-US"/>
      </w:rPr>
    </w:lvl>
    <w:lvl w:ilvl="3" w:tplc="5D645708">
      <w:numFmt w:val="bullet"/>
      <w:lvlText w:val="•"/>
      <w:lvlJc w:val="left"/>
      <w:pPr>
        <w:ind w:left="4960" w:hanging="360"/>
      </w:pPr>
      <w:rPr>
        <w:rFonts w:hint="default"/>
        <w:lang w:val="en-US" w:eastAsia="en-US" w:bidi="en-US"/>
      </w:rPr>
    </w:lvl>
    <w:lvl w:ilvl="4" w:tplc="23D06A86">
      <w:numFmt w:val="bullet"/>
      <w:lvlText w:val="•"/>
      <w:lvlJc w:val="left"/>
      <w:pPr>
        <w:ind w:left="6000" w:hanging="360"/>
      </w:pPr>
      <w:rPr>
        <w:rFonts w:hint="default"/>
        <w:lang w:val="en-US" w:eastAsia="en-US" w:bidi="en-US"/>
      </w:rPr>
    </w:lvl>
    <w:lvl w:ilvl="5" w:tplc="35D6B0C8">
      <w:numFmt w:val="bullet"/>
      <w:lvlText w:val="•"/>
      <w:lvlJc w:val="left"/>
      <w:pPr>
        <w:ind w:left="7040" w:hanging="360"/>
      </w:pPr>
      <w:rPr>
        <w:rFonts w:hint="default"/>
        <w:lang w:val="en-US" w:eastAsia="en-US" w:bidi="en-US"/>
      </w:rPr>
    </w:lvl>
    <w:lvl w:ilvl="6" w:tplc="75781C1C">
      <w:numFmt w:val="bullet"/>
      <w:lvlText w:val="•"/>
      <w:lvlJc w:val="left"/>
      <w:pPr>
        <w:ind w:left="8080" w:hanging="360"/>
      </w:pPr>
      <w:rPr>
        <w:rFonts w:hint="default"/>
        <w:lang w:val="en-US" w:eastAsia="en-US" w:bidi="en-US"/>
      </w:rPr>
    </w:lvl>
    <w:lvl w:ilvl="7" w:tplc="E4648948">
      <w:numFmt w:val="bullet"/>
      <w:lvlText w:val="•"/>
      <w:lvlJc w:val="left"/>
      <w:pPr>
        <w:ind w:left="9120" w:hanging="360"/>
      </w:pPr>
      <w:rPr>
        <w:rFonts w:hint="default"/>
        <w:lang w:val="en-US" w:eastAsia="en-US" w:bidi="en-US"/>
      </w:rPr>
    </w:lvl>
    <w:lvl w:ilvl="8" w:tplc="0F14E26E">
      <w:numFmt w:val="bullet"/>
      <w:lvlText w:val="•"/>
      <w:lvlJc w:val="left"/>
      <w:pPr>
        <w:ind w:left="10160" w:hanging="360"/>
      </w:pPr>
      <w:rPr>
        <w:rFonts w:hint="default"/>
        <w:lang w:val="en-US" w:eastAsia="en-US" w:bidi="en-US"/>
      </w:rPr>
    </w:lvl>
  </w:abstractNum>
  <w:abstractNum w:abstractNumId="30" w15:restartNumberingAfterBreak="0">
    <w:nsid w:val="4A137BF4"/>
    <w:multiLevelType w:val="hybridMultilevel"/>
    <w:tmpl w:val="1A8A5E46"/>
    <w:lvl w:ilvl="0" w:tplc="2F6CA8C6">
      <w:start w:val="1"/>
      <w:numFmt w:val="lowerLetter"/>
      <w:lvlText w:val="%1)"/>
      <w:lvlJc w:val="left"/>
      <w:pPr>
        <w:ind w:left="1120" w:hanging="360"/>
      </w:pPr>
      <w:rPr>
        <w:rFonts w:ascii="Times New Roman" w:eastAsia="Times New Roman" w:hAnsi="Times New Roman" w:cs="Times New Roman" w:hint="default"/>
        <w:b/>
        <w:bCs/>
        <w:spacing w:val="-21"/>
        <w:w w:val="99"/>
        <w:sz w:val="24"/>
        <w:szCs w:val="24"/>
      </w:rPr>
    </w:lvl>
    <w:lvl w:ilvl="1" w:tplc="6160FCE0">
      <w:start w:val="1"/>
      <w:numFmt w:val="decimal"/>
      <w:lvlText w:val="%2."/>
      <w:lvlJc w:val="left"/>
      <w:pPr>
        <w:ind w:left="1360" w:hanging="240"/>
      </w:pPr>
      <w:rPr>
        <w:rFonts w:ascii="Times New Roman" w:eastAsia="Times New Roman" w:hAnsi="Times New Roman" w:cs="Times New Roman" w:hint="default"/>
        <w:spacing w:val="-1"/>
        <w:w w:val="99"/>
        <w:sz w:val="24"/>
        <w:szCs w:val="24"/>
      </w:rPr>
    </w:lvl>
    <w:lvl w:ilvl="2" w:tplc="DE32BB0C">
      <w:numFmt w:val="bullet"/>
      <w:lvlText w:val="•"/>
      <w:lvlJc w:val="left"/>
      <w:pPr>
        <w:ind w:left="2660" w:hanging="240"/>
      </w:pPr>
      <w:rPr>
        <w:rFonts w:hint="default"/>
      </w:rPr>
    </w:lvl>
    <w:lvl w:ilvl="3" w:tplc="2DF202C6">
      <w:numFmt w:val="bullet"/>
      <w:lvlText w:val="•"/>
      <w:lvlJc w:val="left"/>
      <w:pPr>
        <w:ind w:left="4320" w:hanging="240"/>
      </w:pPr>
      <w:rPr>
        <w:rFonts w:hint="default"/>
      </w:rPr>
    </w:lvl>
    <w:lvl w:ilvl="4" w:tplc="B964B95C">
      <w:numFmt w:val="bullet"/>
      <w:lvlText w:val="•"/>
      <w:lvlJc w:val="left"/>
      <w:pPr>
        <w:ind w:left="4980" w:hanging="240"/>
      </w:pPr>
      <w:rPr>
        <w:rFonts w:hint="default"/>
      </w:rPr>
    </w:lvl>
    <w:lvl w:ilvl="5" w:tplc="6C7AF4CC">
      <w:numFmt w:val="bullet"/>
      <w:lvlText w:val="•"/>
      <w:lvlJc w:val="left"/>
      <w:pPr>
        <w:ind w:left="5946" w:hanging="240"/>
      </w:pPr>
      <w:rPr>
        <w:rFonts w:hint="default"/>
      </w:rPr>
    </w:lvl>
    <w:lvl w:ilvl="6" w:tplc="E6A84ED4">
      <w:numFmt w:val="bullet"/>
      <w:lvlText w:val="•"/>
      <w:lvlJc w:val="left"/>
      <w:pPr>
        <w:ind w:left="6913" w:hanging="240"/>
      </w:pPr>
      <w:rPr>
        <w:rFonts w:hint="default"/>
      </w:rPr>
    </w:lvl>
    <w:lvl w:ilvl="7" w:tplc="7F9C1640">
      <w:numFmt w:val="bullet"/>
      <w:lvlText w:val="•"/>
      <w:lvlJc w:val="left"/>
      <w:pPr>
        <w:ind w:left="7880" w:hanging="240"/>
      </w:pPr>
      <w:rPr>
        <w:rFonts w:hint="default"/>
      </w:rPr>
    </w:lvl>
    <w:lvl w:ilvl="8" w:tplc="D5A82F7E">
      <w:numFmt w:val="bullet"/>
      <w:lvlText w:val="•"/>
      <w:lvlJc w:val="left"/>
      <w:pPr>
        <w:ind w:left="8846" w:hanging="240"/>
      </w:pPr>
      <w:rPr>
        <w:rFonts w:hint="default"/>
      </w:rPr>
    </w:lvl>
  </w:abstractNum>
  <w:abstractNum w:abstractNumId="31" w15:restartNumberingAfterBreak="0">
    <w:nsid w:val="4BFC4D32"/>
    <w:multiLevelType w:val="hybridMultilevel"/>
    <w:tmpl w:val="6B668F22"/>
    <w:lvl w:ilvl="0" w:tplc="6D26CCDE">
      <w:numFmt w:val="bullet"/>
      <w:lvlText w:val="•"/>
      <w:lvlJc w:val="left"/>
      <w:pPr>
        <w:ind w:left="1800" w:hanging="144"/>
      </w:pPr>
      <w:rPr>
        <w:rFonts w:ascii="Times New Roman" w:eastAsia="Times New Roman" w:hAnsi="Times New Roman" w:cs="Times New Roman" w:hint="default"/>
        <w:w w:val="100"/>
        <w:sz w:val="24"/>
        <w:szCs w:val="24"/>
        <w:lang w:val="en-US" w:eastAsia="en-US" w:bidi="en-US"/>
      </w:rPr>
    </w:lvl>
    <w:lvl w:ilvl="1" w:tplc="EFE8240C">
      <w:numFmt w:val="bullet"/>
      <w:lvlText w:val="•"/>
      <w:lvlJc w:val="left"/>
      <w:pPr>
        <w:ind w:left="2844" w:hanging="144"/>
      </w:pPr>
      <w:rPr>
        <w:rFonts w:hint="default"/>
        <w:lang w:val="en-US" w:eastAsia="en-US" w:bidi="en-US"/>
      </w:rPr>
    </w:lvl>
    <w:lvl w:ilvl="2" w:tplc="6B3448CA">
      <w:numFmt w:val="bullet"/>
      <w:lvlText w:val="•"/>
      <w:lvlJc w:val="left"/>
      <w:pPr>
        <w:ind w:left="3888" w:hanging="144"/>
      </w:pPr>
      <w:rPr>
        <w:rFonts w:hint="default"/>
        <w:lang w:val="en-US" w:eastAsia="en-US" w:bidi="en-US"/>
      </w:rPr>
    </w:lvl>
    <w:lvl w:ilvl="3" w:tplc="C0F4D91C">
      <w:numFmt w:val="bullet"/>
      <w:lvlText w:val="•"/>
      <w:lvlJc w:val="left"/>
      <w:pPr>
        <w:ind w:left="4932" w:hanging="144"/>
      </w:pPr>
      <w:rPr>
        <w:rFonts w:hint="default"/>
        <w:lang w:val="en-US" w:eastAsia="en-US" w:bidi="en-US"/>
      </w:rPr>
    </w:lvl>
    <w:lvl w:ilvl="4" w:tplc="8E40AFE0">
      <w:numFmt w:val="bullet"/>
      <w:lvlText w:val="•"/>
      <w:lvlJc w:val="left"/>
      <w:pPr>
        <w:ind w:left="5976" w:hanging="144"/>
      </w:pPr>
      <w:rPr>
        <w:rFonts w:hint="default"/>
        <w:lang w:val="en-US" w:eastAsia="en-US" w:bidi="en-US"/>
      </w:rPr>
    </w:lvl>
    <w:lvl w:ilvl="5" w:tplc="C9BA6650">
      <w:numFmt w:val="bullet"/>
      <w:lvlText w:val="•"/>
      <w:lvlJc w:val="left"/>
      <w:pPr>
        <w:ind w:left="7020" w:hanging="144"/>
      </w:pPr>
      <w:rPr>
        <w:rFonts w:hint="default"/>
        <w:lang w:val="en-US" w:eastAsia="en-US" w:bidi="en-US"/>
      </w:rPr>
    </w:lvl>
    <w:lvl w:ilvl="6" w:tplc="A9B874D6">
      <w:numFmt w:val="bullet"/>
      <w:lvlText w:val="•"/>
      <w:lvlJc w:val="left"/>
      <w:pPr>
        <w:ind w:left="8064" w:hanging="144"/>
      </w:pPr>
      <w:rPr>
        <w:rFonts w:hint="default"/>
        <w:lang w:val="en-US" w:eastAsia="en-US" w:bidi="en-US"/>
      </w:rPr>
    </w:lvl>
    <w:lvl w:ilvl="7" w:tplc="D71251D4">
      <w:numFmt w:val="bullet"/>
      <w:lvlText w:val="•"/>
      <w:lvlJc w:val="left"/>
      <w:pPr>
        <w:ind w:left="9108" w:hanging="144"/>
      </w:pPr>
      <w:rPr>
        <w:rFonts w:hint="default"/>
        <w:lang w:val="en-US" w:eastAsia="en-US" w:bidi="en-US"/>
      </w:rPr>
    </w:lvl>
    <w:lvl w:ilvl="8" w:tplc="9D4CE830">
      <w:numFmt w:val="bullet"/>
      <w:lvlText w:val="•"/>
      <w:lvlJc w:val="left"/>
      <w:pPr>
        <w:ind w:left="10152" w:hanging="144"/>
      </w:pPr>
      <w:rPr>
        <w:rFonts w:hint="default"/>
        <w:lang w:val="en-US" w:eastAsia="en-US" w:bidi="en-US"/>
      </w:rPr>
    </w:lvl>
  </w:abstractNum>
  <w:abstractNum w:abstractNumId="32" w15:restartNumberingAfterBreak="0">
    <w:nsid w:val="4FA707EF"/>
    <w:multiLevelType w:val="hybridMultilevel"/>
    <w:tmpl w:val="157C8E3C"/>
    <w:lvl w:ilvl="0" w:tplc="2E4EDC9C">
      <w:numFmt w:val="bullet"/>
      <w:lvlText w:val=""/>
      <w:lvlJc w:val="left"/>
      <w:pPr>
        <w:ind w:left="234" w:hanging="180"/>
      </w:pPr>
      <w:rPr>
        <w:rFonts w:ascii="Symbol" w:eastAsia="Symbol" w:hAnsi="Symbol" w:cs="Symbol" w:hint="default"/>
        <w:w w:val="100"/>
        <w:sz w:val="24"/>
        <w:szCs w:val="24"/>
      </w:rPr>
    </w:lvl>
    <w:lvl w:ilvl="1" w:tplc="E6AE609E">
      <w:numFmt w:val="bullet"/>
      <w:lvlText w:val="•"/>
      <w:lvlJc w:val="left"/>
      <w:pPr>
        <w:ind w:left="476" w:hanging="180"/>
      </w:pPr>
      <w:rPr>
        <w:rFonts w:hint="default"/>
      </w:rPr>
    </w:lvl>
    <w:lvl w:ilvl="2" w:tplc="0652C07A">
      <w:numFmt w:val="bullet"/>
      <w:lvlText w:val="•"/>
      <w:lvlJc w:val="left"/>
      <w:pPr>
        <w:ind w:left="712" w:hanging="180"/>
      </w:pPr>
      <w:rPr>
        <w:rFonts w:hint="default"/>
      </w:rPr>
    </w:lvl>
    <w:lvl w:ilvl="3" w:tplc="787A52F2">
      <w:numFmt w:val="bullet"/>
      <w:lvlText w:val="•"/>
      <w:lvlJc w:val="left"/>
      <w:pPr>
        <w:ind w:left="948" w:hanging="180"/>
      </w:pPr>
      <w:rPr>
        <w:rFonts w:hint="default"/>
      </w:rPr>
    </w:lvl>
    <w:lvl w:ilvl="4" w:tplc="A19A24C8">
      <w:numFmt w:val="bullet"/>
      <w:lvlText w:val="•"/>
      <w:lvlJc w:val="left"/>
      <w:pPr>
        <w:ind w:left="1184" w:hanging="180"/>
      </w:pPr>
      <w:rPr>
        <w:rFonts w:hint="default"/>
      </w:rPr>
    </w:lvl>
    <w:lvl w:ilvl="5" w:tplc="63D8E200">
      <w:numFmt w:val="bullet"/>
      <w:lvlText w:val="•"/>
      <w:lvlJc w:val="left"/>
      <w:pPr>
        <w:ind w:left="1420" w:hanging="180"/>
      </w:pPr>
      <w:rPr>
        <w:rFonts w:hint="default"/>
      </w:rPr>
    </w:lvl>
    <w:lvl w:ilvl="6" w:tplc="BF98A6C8">
      <w:numFmt w:val="bullet"/>
      <w:lvlText w:val="•"/>
      <w:lvlJc w:val="left"/>
      <w:pPr>
        <w:ind w:left="1656" w:hanging="180"/>
      </w:pPr>
      <w:rPr>
        <w:rFonts w:hint="default"/>
      </w:rPr>
    </w:lvl>
    <w:lvl w:ilvl="7" w:tplc="EDD8129E">
      <w:numFmt w:val="bullet"/>
      <w:lvlText w:val="•"/>
      <w:lvlJc w:val="left"/>
      <w:pPr>
        <w:ind w:left="1892" w:hanging="180"/>
      </w:pPr>
      <w:rPr>
        <w:rFonts w:hint="default"/>
      </w:rPr>
    </w:lvl>
    <w:lvl w:ilvl="8" w:tplc="7B806236">
      <w:numFmt w:val="bullet"/>
      <w:lvlText w:val="•"/>
      <w:lvlJc w:val="left"/>
      <w:pPr>
        <w:ind w:left="2128" w:hanging="180"/>
      </w:pPr>
      <w:rPr>
        <w:rFonts w:hint="default"/>
      </w:rPr>
    </w:lvl>
  </w:abstractNum>
  <w:abstractNum w:abstractNumId="33" w15:restartNumberingAfterBreak="0">
    <w:nsid w:val="4FE83B5E"/>
    <w:multiLevelType w:val="hybridMultilevel"/>
    <w:tmpl w:val="7C707898"/>
    <w:lvl w:ilvl="0" w:tplc="F4BA0E3E">
      <w:numFmt w:val="bullet"/>
      <w:lvlText w:val="-"/>
      <w:lvlJc w:val="left"/>
      <w:pPr>
        <w:ind w:left="1942" w:hanging="142"/>
      </w:pPr>
      <w:rPr>
        <w:rFonts w:ascii="Times New Roman" w:eastAsia="Times New Roman" w:hAnsi="Times New Roman" w:cs="Times New Roman" w:hint="default"/>
        <w:w w:val="99"/>
        <w:sz w:val="24"/>
        <w:szCs w:val="24"/>
        <w:lang w:val="en-US" w:eastAsia="en-US" w:bidi="en-US"/>
      </w:rPr>
    </w:lvl>
    <w:lvl w:ilvl="1" w:tplc="E1D8B320">
      <w:numFmt w:val="bullet"/>
      <w:lvlText w:val="•"/>
      <w:lvlJc w:val="left"/>
      <w:pPr>
        <w:ind w:left="2970" w:hanging="142"/>
      </w:pPr>
      <w:rPr>
        <w:rFonts w:hint="default"/>
        <w:lang w:val="en-US" w:eastAsia="en-US" w:bidi="en-US"/>
      </w:rPr>
    </w:lvl>
    <w:lvl w:ilvl="2" w:tplc="6B540CC2">
      <w:numFmt w:val="bullet"/>
      <w:lvlText w:val="•"/>
      <w:lvlJc w:val="left"/>
      <w:pPr>
        <w:ind w:left="4000" w:hanging="142"/>
      </w:pPr>
      <w:rPr>
        <w:rFonts w:hint="default"/>
        <w:lang w:val="en-US" w:eastAsia="en-US" w:bidi="en-US"/>
      </w:rPr>
    </w:lvl>
    <w:lvl w:ilvl="3" w:tplc="AF5E4FF8">
      <w:numFmt w:val="bullet"/>
      <w:lvlText w:val="•"/>
      <w:lvlJc w:val="left"/>
      <w:pPr>
        <w:ind w:left="5030" w:hanging="142"/>
      </w:pPr>
      <w:rPr>
        <w:rFonts w:hint="default"/>
        <w:lang w:val="en-US" w:eastAsia="en-US" w:bidi="en-US"/>
      </w:rPr>
    </w:lvl>
    <w:lvl w:ilvl="4" w:tplc="4B043A6A">
      <w:numFmt w:val="bullet"/>
      <w:lvlText w:val="•"/>
      <w:lvlJc w:val="left"/>
      <w:pPr>
        <w:ind w:left="6060" w:hanging="142"/>
      </w:pPr>
      <w:rPr>
        <w:rFonts w:hint="default"/>
        <w:lang w:val="en-US" w:eastAsia="en-US" w:bidi="en-US"/>
      </w:rPr>
    </w:lvl>
    <w:lvl w:ilvl="5" w:tplc="4880CC18">
      <w:numFmt w:val="bullet"/>
      <w:lvlText w:val="•"/>
      <w:lvlJc w:val="left"/>
      <w:pPr>
        <w:ind w:left="7090" w:hanging="142"/>
      </w:pPr>
      <w:rPr>
        <w:rFonts w:hint="default"/>
        <w:lang w:val="en-US" w:eastAsia="en-US" w:bidi="en-US"/>
      </w:rPr>
    </w:lvl>
    <w:lvl w:ilvl="6" w:tplc="4CBE7AC4">
      <w:numFmt w:val="bullet"/>
      <w:lvlText w:val="•"/>
      <w:lvlJc w:val="left"/>
      <w:pPr>
        <w:ind w:left="8120" w:hanging="142"/>
      </w:pPr>
      <w:rPr>
        <w:rFonts w:hint="default"/>
        <w:lang w:val="en-US" w:eastAsia="en-US" w:bidi="en-US"/>
      </w:rPr>
    </w:lvl>
    <w:lvl w:ilvl="7" w:tplc="53EAC842">
      <w:numFmt w:val="bullet"/>
      <w:lvlText w:val="•"/>
      <w:lvlJc w:val="left"/>
      <w:pPr>
        <w:ind w:left="9150" w:hanging="142"/>
      </w:pPr>
      <w:rPr>
        <w:rFonts w:hint="default"/>
        <w:lang w:val="en-US" w:eastAsia="en-US" w:bidi="en-US"/>
      </w:rPr>
    </w:lvl>
    <w:lvl w:ilvl="8" w:tplc="127A2896">
      <w:numFmt w:val="bullet"/>
      <w:lvlText w:val="•"/>
      <w:lvlJc w:val="left"/>
      <w:pPr>
        <w:ind w:left="10180" w:hanging="142"/>
      </w:pPr>
      <w:rPr>
        <w:rFonts w:hint="default"/>
        <w:lang w:val="en-US" w:eastAsia="en-US" w:bidi="en-US"/>
      </w:rPr>
    </w:lvl>
  </w:abstractNum>
  <w:abstractNum w:abstractNumId="34" w15:restartNumberingAfterBreak="0">
    <w:nsid w:val="50FE72A6"/>
    <w:multiLevelType w:val="hybridMultilevel"/>
    <w:tmpl w:val="208E6D16"/>
    <w:lvl w:ilvl="0" w:tplc="81ECD16E">
      <w:start w:val="1"/>
      <w:numFmt w:val="decimal"/>
      <w:lvlText w:val="%1."/>
      <w:lvlJc w:val="left"/>
      <w:pPr>
        <w:ind w:left="3240" w:hanging="360"/>
      </w:pPr>
      <w:rPr>
        <w:rFonts w:hint="default"/>
        <w:spacing w:val="-5"/>
        <w:w w:val="99"/>
        <w:lang w:val="en-US" w:eastAsia="en-US" w:bidi="en-US"/>
      </w:rPr>
    </w:lvl>
    <w:lvl w:ilvl="1" w:tplc="266E9BCC">
      <w:numFmt w:val="bullet"/>
      <w:lvlText w:val="•"/>
      <w:lvlJc w:val="left"/>
      <w:pPr>
        <w:ind w:left="4140" w:hanging="360"/>
      </w:pPr>
      <w:rPr>
        <w:rFonts w:hint="default"/>
        <w:lang w:val="en-US" w:eastAsia="en-US" w:bidi="en-US"/>
      </w:rPr>
    </w:lvl>
    <w:lvl w:ilvl="2" w:tplc="7A685EF0">
      <w:numFmt w:val="bullet"/>
      <w:lvlText w:val="•"/>
      <w:lvlJc w:val="left"/>
      <w:pPr>
        <w:ind w:left="5040" w:hanging="360"/>
      </w:pPr>
      <w:rPr>
        <w:rFonts w:hint="default"/>
        <w:lang w:val="en-US" w:eastAsia="en-US" w:bidi="en-US"/>
      </w:rPr>
    </w:lvl>
    <w:lvl w:ilvl="3" w:tplc="7E643448">
      <w:numFmt w:val="bullet"/>
      <w:lvlText w:val="•"/>
      <w:lvlJc w:val="left"/>
      <w:pPr>
        <w:ind w:left="5940" w:hanging="360"/>
      </w:pPr>
      <w:rPr>
        <w:rFonts w:hint="default"/>
        <w:lang w:val="en-US" w:eastAsia="en-US" w:bidi="en-US"/>
      </w:rPr>
    </w:lvl>
    <w:lvl w:ilvl="4" w:tplc="36BEA5E4">
      <w:numFmt w:val="bullet"/>
      <w:lvlText w:val="•"/>
      <w:lvlJc w:val="left"/>
      <w:pPr>
        <w:ind w:left="6840" w:hanging="360"/>
      </w:pPr>
      <w:rPr>
        <w:rFonts w:hint="default"/>
        <w:lang w:val="en-US" w:eastAsia="en-US" w:bidi="en-US"/>
      </w:rPr>
    </w:lvl>
    <w:lvl w:ilvl="5" w:tplc="BFD02EB2">
      <w:numFmt w:val="bullet"/>
      <w:lvlText w:val="•"/>
      <w:lvlJc w:val="left"/>
      <w:pPr>
        <w:ind w:left="7740" w:hanging="360"/>
      </w:pPr>
      <w:rPr>
        <w:rFonts w:hint="default"/>
        <w:lang w:val="en-US" w:eastAsia="en-US" w:bidi="en-US"/>
      </w:rPr>
    </w:lvl>
    <w:lvl w:ilvl="6" w:tplc="D0A6EB3C">
      <w:numFmt w:val="bullet"/>
      <w:lvlText w:val="•"/>
      <w:lvlJc w:val="left"/>
      <w:pPr>
        <w:ind w:left="8640" w:hanging="360"/>
      </w:pPr>
      <w:rPr>
        <w:rFonts w:hint="default"/>
        <w:lang w:val="en-US" w:eastAsia="en-US" w:bidi="en-US"/>
      </w:rPr>
    </w:lvl>
    <w:lvl w:ilvl="7" w:tplc="FDE864CA">
      <w:numFmt w:val="bullet"/>
      <w:lvlText w:val="•"/>
      <w:lvlJc w:val="left"/>
      <w:pPr>
        <w:ind w:left="9540" w:hanging="360"/>
      </w:pPr>
      <w:rPr>
        <w:rFonts w:hint="default"/>
        <w:lang w:val="en-US" w:eastAsia="en-US" w:bidi="en-US"/>
      </w:rPr>
    </w:lvl>
    <w:lvl w:ilvl="8" w:tplc="12302940">
      <w:numFmt w:val="bullet"/>
      <w:lvlText w:val="•"/>
      <w:lvlJc w:val="left"/>
      <w:pPr>
        <w:ind w:left="10440" w:hanging="360"/>
      </w:pPr>
      <w:rPr>
        <w:rFonts w:hint="default"/>
        <w:lang w:val="en-US" w:eastAsia="en-US" w:bidi="en-US"/>
      </w:rPr>
    </w:lvl>
  </w:abstractNum>
  <w:abstractNum w:abstractNumId="35" w15:restartNumberingAfterBreak="0">
    <w:nsid w:val="52430AB0"/>
    <w:multiLevelType w:val="hybridMultilevel"/>
    <w:tmpl w:val="58B0D0EC"/>
    <w:lvl w:ilvl="0" w:tplc="DA78E9AC">
      <w:start w:val="1"/>
      <w:numFmt w:val="decimal"/>
      <w:lvlText w:val="%1."/>
      <w:lvlJc w:val="left"/>
      <w:pPr>
        <w:ind w:left="2040" w:hanging="240"/>
      </w:pPr>
      <w:rPr>
        <w:rFonts w:hint="default"/>
        <w:spacing w:val="-2"/>
        <w:w w:val="99"/>
        <w:u w:val="thick" w:color="000000"/>
        <w:lang w:val="en-US" w:eastAsia="en-US" w:bidi="en-US"/>
      </w:rPr>
    </w:lvl>
    <w:lvl w:ilvl="1" w:tplc="6BE0D624">
      <w:start w:val="1"/>
      <w:numFmt w:val="decimal"/>
      <w:lvlText w:val="%2."/>
      <w:lvlJc w:val="left"/>
      <w:pPr>
        <w:ind w:left="2402" w:hanging="243"/>
      </w:pPr>
      <w:rPr>
        <w:rFonts w:ascii="Times New Roman" w:eastAsia="Times New Roman" w:hAnsi="Times New Roman" w:cs="Times New Roman"/>
        <w:w w:val="100"/>
        <w:sz w:val="24"/>
        <w:szCs w:val="24"/>
        <w:lang w:val="en-US" w:eastAsia="en-US" w:bidi="en-US"/>
      </w:rPr>
    </w:lvl>
    <w:lvl w:ilvl="2" w:tplc="43348DF0">
      <w:numFmt w:val="bullet"/>
      <w:lvlText w:val="•"/>
      <w:lvlJc w:val="left"/>
      <w:pPr>
        <w:ind w:left="3493" w:hanging="243"/>
      </w:pPr>
      <w:rPr>
        <w:rFonts w:hint="default"/>
        <w:lang w:val="en-US" w:eastAsia="en-US" w:bidi="en-US"/>
      </w:rPr>
    </w:lvl>
    <w:lvl w:ilvl="3" w:tplc="BC1E5246">
      <w:numFmt w:val="bullet"/>
      <w:lvlText w:val="•"/>
      <w:lvlJc w:val="left"/>
      <w:pPr>
        <w:ind w:left="4586" w:hanging="243"/>
      </w:pPr>
      <w:rPr>
        <w:rFonts w:hint="default"/>
        <w:lang w:val="en-US" w:eastAsia="en-US" w:bidi="en-US"/>
      </w:rPr>
    </w:lvl>
    <w:lvl w:ilvl="4" w:tplc="A3E2B270">
      <w:numFmt w:val="bullet"/>
      <w:lvlText w:val="•"/>
      <w:lvlJc w:val="left"/>
      <w:pPr>
        <w:ind w:left="5680" w:hanging="243"/>
      </w:pPr>
      <w:rPr>
        <w:rFonts w:hint="default"/>
        <w:lang w:val="en-US" w:eastAsia="en-US" w:bidi="en-US"/>
      </w:rPr>
    </w:lvl>
    <w:lvl w:ilvl="5" w:tplc="25CC55DE">
      <w:numFmt w:val="bullet"/>
      <w:lvlText w:val="•"/>
      <w:lvlJc w:val="left"/>
      <w:pPr>
        <w:ind w:left="6773" w:hanging="243"/>
      </w:pPr>
      <w:rPr>
        <w:rFonts w:hint="default"/>
        <w:lang w:val="en-US" w:eastAsia="en-US" w:bidi="en-US"/>
      </w:rPr>
    </w:lvl>
    <w:lvl w:ilvl="6" w:tplc="C0CA8946">
      <w:numFmt w:val="bullet"/>
      <w:lvlText w:val="•"/>
      <w:lvlJc w:val="left"/>
      <w:pPr>
        <w:ind w:left="7866" w:hanging="243"/>
      </w:pPr>
      <w:rPr>
        <w:rFonts w:hint="default"/>
        <w:lang w:val="en-US" w:eastAsia="en-US" w:bidi="en-US"/>
      </w:rPr>
    </w:lvl>
    <w:lvl w:ilvl="7" w:tplc="DD72DFDE">
      <w:numFmt w:val="bullet"/>
      <w:lvlText w:val="•"/>
      <w:lvlJc w:val="left"/>
      <w:pPr>
        <w:ind w:left="8960" w:hanging="243"/>
      </w:pPr>
      <w:rPr>
        <w:rFonts w:hint="default"/>
        <w:lang w:val="en-US" w:eastAsia="en-US" w:bidi="en-US"/>
      </w:rPr>
    </w:lvl>
    <w:lvl w:ilvl="8" w:tplc="02F25BB2">
      <w:numFmt w:val="bullet"/>
      <w:lvlText w:val="•"/>
      <w:lvlJc w:val="left"/>
      <w:pPr>
        <w:ind w:left="10053" w:hanging="243"/>
      </w:pPr>
      <w:rPr>
        <w:rFonts w:hint="default"/>
        <w:lang w:val="en-US" w:eastAsia="en-US" w:bidi="en-US"/>
      </w:rPr>
    </w:lvl>
  </w:abstractNum>
  <w:abstractNum w:abstractNumId="36" w15:restartNumberingAfterBreak="0">
    <w:nsid w:val="53FE7DBF"/>
    <w:multiLevelType w:val="hybridMultilevel"/>
    <w:tmpl w:val="9300F25C"/>
    <w:lvl w:ilvl="0" w:tplc="3DAA2072">
      <w:numFmt w:val="bullet"/>
      <w:lvlText w:val="•"/>
      <w:lvlJc w:val="left"/>
      <w:pPr>
        <w:ind w:left="2520" w:hanging="360"/>
      </w:pPr>
      <w:rPr>
        <w:rFonts w:ascii="Arial" w:eastAsia="Arial" w:hAnsi="Arial" w:cs="Arial" w:hint="default"/>
        <w:spacing w:val="-4"/>
        <w:w w:val="99"/>
        <w:sz w:val="24"/>
        <w:szCs w:val="24"/>
        <w:lang w:val="en-US" w:eastAsia="en-US" w:bidi="en-US"/>
      </w:rPr>
    </w:lvl>
    <w:lvl w:ilvl="1" w:tplc="1E088346">
      <w:numFmt w:val="bullet"/>
      <w:lvlText w:val="–"/>
      <w:lvlJc w:val="left"/>
      <w:pPr>
        <w:ind w:left="3240" w:hanging="360"/>
      </w:pPr>
      <w:rPr>
        <w:rFonts w:ascii="Arial" w:eastAsia="Arial" w:hAnsi="Arial" w:cs="Arial" w:hint="default"/>
        <w:spacing w:val="-2"/>
        <w:w w:val="97"/>
        <w:sz w:val="24"/>
        <w:szCs w:val="24"/>
        <w:lang w:val="en-US" w:eastAsia="en-US" w:bidi="en-US"/>
      </w:rPr>
    </w:lvl>
    <w:lvl w:ilvl="2" w:tplc="AC72012C">
      <w:numFmt w:val="bullet"/>
      <w:lvlText w:val="•"/>
      <w:lvlJc w:val="left"/>
      <w:pPr>
        <w:ind w:left="4240" w:hanging="360"/>
      </w:pPr>
      <w:rPr>
        <w:rFonts w:hint="default"/>
        <w:lang w:val="en-US" w:eastAsia="en-US" w:bidi="en-US"/>
      </w:rPr>
    </w:lvl>
    <w:lvl w:ilvl="3" w:tplc="41744982">
      <w:numFmt w:val="bullet"/>
      <w:lvlText w:val="•"/>
      <w:lvlJc w:val="left"/>
      <w:pPr>
        <w:ind w:left="5240" w:hanging="360"/>
      </w:pPr>
      <w:rPr>
        <w:rFonts w:hint="default"/>
        <w:lang w:val="en-US" w:eastAsia="en-US" w:bidi="en-US"/>
      </w:rPr>
    </w:lvl>
    <w:lvl w:ilvl="4" w:tplc="96C8F9F0">
      <w:numFmt w:val="bullet"/>
      <w:lvlText w:val="•"/>
      <w:lvlJc w:val="left"/>
      <w:pPr>
        <w:ind w:left="6240" w:hanging="360"/>
      </w:pPr>
      <w:rPr>
        <w:rFonts w:hint="default"/>
        <w:lang w:val="en-US" w:eastAsia="en-US" w:bidi="en-US"/>
      </w:rPr>
    </w:lvl>
    <w:lvl w:ilvl="5" w:tplc="0FAEEADE">
      <w:numFmt w:val="bullet"/>
      <w:lvlText w:val="•"/>
      <w:lvlJc w:val="left"/>
      <w:pPr>
        <w:ind w:left="7240" w:hanging="360"/>
      </w:pPr>
      <w:rPr>
        <w:rFonts w:hint="default"/>
        <w:lang w:val="en-US" w:eastAsia="en-US" w:bidi="en-US"/>
      </w:rPr>
    </w:lvl>
    <w:lvl w:ilvl="6" w:tplc="F3F80528">
      <w:numFmt w:val="bullet"/>
      <w:lvlText w:val="•"/>
      <w:lvlJc w:val="left"/>
      <w:pPr>
        <w:ind w:left="8240" w:hanging="360"/>
      </w:pPr>
      <w:rPr>
        <w:rFonts w:hint="default"/>
        <w:lang w:val="en-US" w:eastAsia="en-US" w:bidi="en-US"/>
      </w:rPr>
    </w:lvl>
    <w:lvl w:ilvl="7" w:tplc="4D74B3E6">
      <w:numFmt w:val="bullet"/>
      <w:lvlText w:val="•"/>
      <w:lvlJc w:val="left"/>
      <w:pPr>
        <w:ind w:left="9240" w:hanging="360"/>
      </w:pPr>
      <w:rPr>
        <w:rFonts w:hint="default"/>
        <w:lang w:val="en-US" w:eastAsia="en-US" w:bidi="en-US"/>
      </w:rPr>
    </w:lvl>
    <w:lvl w:ilvl="8" w:tplc="1530135A">
      <w:numFmt w:val="bullet"/>
      <w:lvlText w:val="•"/>
      <w:lvlJc w:val="left"/>
      <w:pPr>
        <w:ind w:left="10240" w:hanging="360"/>
      </w:pPr>
      <w:rPr>
        <w:rFonts w:hint="default"/>
        <w:lang w:val="en-US" w:eastAsia="en-US" w:bidi="en-US"/>
      </w:rPr>
    </w:lvl>
  </w:abstractNum>
  <w:abstractNum w:abstractNumId="37" w15:restartNumberingAfterBreak="0">
    <w:nsid w:val="54267CE0"/>
    <w:multiLevelType w:val="hybridMultilevel"/>
    <w:tmpl w:val="0832ACEA"/>
    <w:lvl w:ilvl="0" w:tplc="19F406F4">
      <w:numFmt w:val="bullet"/>
      <w:lvlText w:val=""/>
      <w:lvlJc w:val="left"/>
      <w:pPr>
        <w:ind w:left="394" w:hanging="286"/>
      </w:pPr>
      <w:rPr>
        <w:rFonts w:ascii="Symbol" w:eastAsia="Symbol" w:hAnsi="Symbol" w:cs="Symbol" w:hint="default"/>
        <w:w w:val="100"/>
        <w:sz w:val="24"/>
        <w:szCs w:val="24"/>
      </w:rPr>
    </w:lvl>
    <w:lvl w:ilvl="1" w:tplc="FC8C3FEC">
      <w:numFmt w:val="bullet"/>
      <w:lvlText w:val="•"/>
      <w:lvlJc w:val="left"/>
      <w:pPr>
        <w:ind w:left="601" w:hanging="286"/>
      </w:pPr>
      <w:rPr>
        <w:rFonts w:hint="default"/>
      </w:rPr>
    </w:lvl>
    <w:lvl w:ilvl="2" w:tplc="B218BF70">
      <w:numFmt w:val="bullet"/>
      <w:lvlText w:val="•"/>
      <w:lvlJc w:val="left"/>
      <w:pPr>
        <w:ind w:left="803" w:hanging="286"/>
      </w:pPr>
      <w:rPr>
        <w:rFonts w:hint="default"/>
      </w:rPr>
    </w:lvl>
    <w:lvl w:ilvl="3" w:tplc="C9544F32">
      <w:numFmt w:val="bullet"/>
      <w:lvlText w:val="•"/>
      <w:lvlJc w:val="left"/>
      <w:pPr>
        <w:ind w:left="1005" w:hanging="286"/>
      </w:pPr>
      <w:rPr>
        <w:rFonts w:hint="default"/>
      </w:rPr>
    </w:lvl>
    <w:lvl w:ilvl="4" w:tplc="ADFE58C4">
      <w:numFmt w:val="bullet"/>
      <w:lvlText w:val="•"/>
      <w:lvlJc w:val="left"/>
      <w:pPr>
        <w:ind w:left="1207" w:hanging="286"/>
      </w:pPr>
      <w:rPr>
        <w:rFonts w:hint="default"/>
      </w:rPr>
    </w:lvl>
    <w:lvl w:ilvl="5" w:tplc="AAEEE85A">
      <w:numFmt w:val="bullet"/>
      <w:lvlText w:val="•"/>
      <w:lvlJc w:val="left"/>
      <w:pPr>
        <w:ind w:left="1409" w:hanging="286"/>
      </w:pPr>
      <w:rPr>
        <w:rFonts w:hint="default"/>
      </w:rPr>
    </w:lvl>
    <w:lvl w:ilvl="6" w:tplc="5FF48E7C">
      <w:numFmt w:val="bullet"/>
      <w:lvlText w:val="•"/>
      <w:lvlJc w:val="left"/>
      <w:pPr>
        <w:ind w:left="1611" w:hanging="286"/>
      </w:pPr>
      <w:rPr>
        <w:rFonts w:hint="default"/>
      </w:rPr>
    </w:lvl>
    <w:lvl w:ilvl="7" w:tplc="A49A55EC">
      <w:numFmt w:val="bullet"/>
      <w:lvlText w:val="•"/>
      <w:lvlJc w:val="left"/>
      <w:pPr>
        <w:ind w:left="1813" w:hanging="286"/>
      </w:pPr>
      <w:rPr>
        <w:rFonts w:hint="default"/>
      </w:rPr>
    </w:lvl>
    <w:lvl w:ilvl="8" w:tplc="B20604C0">
      <w:numFmt w:val="bullet"/>
      <w:lvlText w:val="•"/>
      <w:lvlJc w:val="left"/>
      <w:pPr>
        <w:ind w:left="2015" w:hanging="286"/>
      </w:pPr>
      <w:rPr>
        <w:rFonts w:hint="default"/>
      </w:rPr>
    </w:lvl>
  </w:abstractNum>
  <w:abstractNum w:abstractNumId="38" w15:restartNumberingAfterBreak="0">
    <w:nsid w:val="5B9E17EC"/>
    <w:multiLevelType w:val="hybridMultilevel"/>
    <w:tmpl w:val="00000005"/>
    <w:lvl w:ilvl="0" w:tplc="DBE47D76">
      <w:start w:val="1"/>
      <w:numFmt w:val="bullet"/>
      <w:lvlText w:val=""/>
      <w:lvlJc w:val="left"/>
      <w:pPr>
        <w:tabs>
          <w:tab w:val="num" w:pos="720"/>
        </w:tabs>
        <w:ind w:left="720" w:hanging="360"/>
      </w:pPr>
      <w:rPr>
        <w:rFonts w:ascii="Symbol" w:hAnsi="Symbol" w:cs="Symbol"/>
        <w:sz w:val="20"/>
      </w:rPr>
    </w:lvl>
    <w:lvl w:ilvl="1" w:tplc="949A8286">
      <w:start w:val="1"/>
      <w:numFmt w:val="bullet"/>
      <w:lvlText w:val="o"/>
      <w:lvlJc w:val="left"/>
      <w:pPr>
        <w:tabs>
          <w:tab w:val="num" w:pos="1440"/>
        </w:tabs>
        <w:ind w:left="1440" w:hanging="360"/>
      </w:pPr>
      <w:rPr>
        <w:rFonts w:ascii="Courier New" w:hAnsi="Courier New" w:cs="Courier New"/>
        <w:sz w:val="20"/>
      </w:rPr>
    </w:lvl>
    <w:lvl w:ilvl="2" w:tplc="BFC46EF6">
      <w:start w:val="1"/>
      <w:numFmt w:val="bullet"/>
      <w:lvlText w:val=""/>
      <w:lvlJc w:val="left"/>
      <w:pPr>
        <w:tabs>
          <w:tab w:val="num" w:pos="2160"/>
        </w:tabs>
        <w:ind w:left="2160" w:hanging="360"/>
      </w:pPr>
      <w:rPr>
        <w:rFonts w:ascii="Wingdings" w:hAnsi="Wingdings" w:cs="Wingdings"/>
        <w:sz w:val="20"/>
      </w:rPr>
    </w:lvl>
    <w:lvl w:ilvl="3" w:tplc="50BC9648">
      <w:start w:val="1"/>
      <w:numFmt w:val="bullet"/>
      <w:lvlText w:val=""/>
      <w:lvlJc w:val="left"/>
      <w:pPr>
        <w:tabs>
          <w:tab w:val="num" w:pos="2880"/>
        </w:tabs>
        <w:ind w:left="2880" w:hanging="360"/>
      </w:pPr>
      <w:rPr>
        <w:rFonts w:ascii="Wingdings" w:hAnsi="Wingdings" w:cs="Wingdings"/>
        <w:sz w:val="20"/>
      </w:rPr>
    </w:lvl>
    <w:lvl w:ilvl="4" w:tplc="E02A576A">
      <w:start w:val="1"/>
      <w:numFmt w:val="bullet"/>
      <w:lvlText w:val=""/>
      <w:lvlJc w:val="left"/>
      <w:pPr>
        <w:tabs>
          <w:tab w:val="num" w:pos="3600"/>
        </w:tabs>
        <w:ind w:left="3600" w:hanging="360"/>
      </w:pPr>
      <w:rPr>
        <w:rFonts w:ascii="Wingdings" w:hAnsi="Wingdings" w:cs="Wingdings"/>
        <w:sz w:val="20"/>
      </w:rPr>
    </w:lvl>
    <w:lvl w:ilvl="5" w:tplc="DC8EE0B4">
      <w:start w:val="1"/>
      <w:numFmt w:val="bullet"/>
      <w:lvlText w:val=""/>
      <w:lvlJc w:val="left"/>
      <w:pPr>
        <w:tabs>
          <w:tab w:val="num" w:pos="4320"/>
        </w:tabs>
        <w:ind w:left="4320" w:hanging="360"/>
      </w:pPr>
      <w:rPr>
        <w:rFonts w:ascii="Wingdings" w:hAnsi="Wingdings" w:cs="Wingdings"/>
        <w:sz w:val="20"/>
      </w:rPr>
    </w:lvl>
    <w:lvl w:ilvl="6" w:tplc="021C3CEC">
      <w:start w:val="1"/>
      <w:numFmt w:val="bullet"/>
      <w:lvlText w:val=""/>
      <w:lvlJc w:val="left"/>
      <w:pPr>
        <w:tabs>
          <w:tab w:val="num" w:pos="5040"/>
        </w:tabs>
        <w:ind w:left="5040" w:hanging="360"/>
      </w:pPr>
      <w:rPr>
        <w:rFonts w:ascii="Wingdings" w:hAnsi="Wingdings" w:cs="Wingdings"/>
        <w:sz w:val="20"/>
      </w:rPr>
    </w:lvl>
    <w:lvl w:ilvl="7" w:tplc="A7AAB150">
      <w:start w:val="1"/>
      <w:numFmt w:val="bullet"/>
      <w:lvlText w:val=""/>
      <w:lvlJc w:val="left"/>
      <w:pPr>
        <w:tabs>
          <w:tab w:val="num" w:pos="5760"/>
        </w:tabs>
        <w:ind w:left="5760" w:hanging="360"/>
      </w:pPr>
      <w:rPr>
        <w:rFonts w:ascii="Wingdings" w:hAnsi="Wingdings" w:cs="Wingdings"/>
        <w:sz w:val="20"/>
      </w:rPr>
    </w:lvl>
    <w:lvl w:ilvl="8" w:tplc="CFB623F8">
      <w:start w:val="1"/>
      <w:numFmt w:val="bullet"/>
      <w:lvlText w:val=""/>
      <w:lvlJc w:val="left"/>
      <w:pPr>
        <w:tabs>
          <w:tab w:val="num" w:pos="6480"/>
        </w:tabs>
        <w:ind w:left="6480" w:hanging="360"/>
      </w:pPr>
      <w:rPr>
        <w:rFonts w:ascii="Wingdings" w:hAnsi="Wingdings" w:cs="Wingdings"/>
        <w:sz w:val="20"/>
      </w:rPr>
    </w:lvl>
  </w:abstractNum>
  <w:abstractNum w:abstractNumId="39" w15:restartNumberingAfterBreak="0">
    <w:nsid w:val="5D1952E6"/>
    <w:multiLevelType w:val="hybridMultilevel"/>
    <w:tmpl w:val="34425450"/>
    <w:lvl w:ilvl="0" w:tplc="E6DAE2A6">
      <w:numFmt w:val="bullet"/>
      <w:lvlText w:val=""/>
      <w:lvlJc w:val="left"/>
      <w:pPr>
        <w:ind w:left="393" w:hanging="287"/>
      </w:pPr>
      <w:rPr>
        <w:rFonts w:ascii="Symbol" w:eastAsia="Symbol" w:hAnsi="Symbol" w:cs="Symbol" w:hint="default"/>
        <w:w w:val="100"/>
        <w:sz w:val="24"/>
        <w:szCs w:val="24"/>
      </w:rPr>
    </w:lvl>
    <w:lvl w:ilvl="1" w:tplc="B052EF98">
      <w:numFmt w:val="bullet"/>
      <w:lvlText w:val="•"/>
      <w:lvlJc w:val="left"/>
      <w:pPr>
        <w:ind w:left="557" w:hanging="287"/>
      </w:pPr>
      <w:rPr>
        <w:rFonts w:hint="default"/>
      </w:rPr>
    </w:lvl>
    <w:lvl w:ilvl="2" w:tplc="580895FA">
      <w:numFmt w:val="bullet"/>
      <w:lvlText w:val="•"/>
      <w:lvlJc w:val="left"/>
      <w:pPr>
        <w:ind w:left="714" w:hanging="287"/>
      </w:pPr>
      <w:rPr>
        <w:rFonts w:hint="default"/>
      </w:rPr>
    </w:lvl>
    <w:lvl w:ilvl="3" w:tplc="1D1051BC">
      <w:numFmt w:val="bullet"/>
      <w:lvlText w:val="•"/>
      <w:lvlJc w:val="left"/>
      <w:pPr>
        <w:ind w:left="872" w:hanging="287"/>
      </w:pPr>
      <w:rPr>
        <w:rFonts w:hint="default"/>
      </w:rPr>
    </w:lvl>
    <w:lvl w:ilvl="4" w:tplc="1436CD88">
      <w:numFmt w:val="bullet"/>
      <w:lvlText w:val="•"/>
      <w:lvlJc w:val="left"/>
      <w:pPr>
        <w:ind w:left="1029" w:hanging="287"/>
      </w:pPr>
      <w:rPr>
        <w:rFonts w:hint="default"/>
      </w:rPr>
    </w:lvl>
    <w:lvl w:ilvl="5" w:tplc="63041614">
      <w:numFmt w:val="bullet"/>
      <w:lvlText w:val="•"/>
      <w:lvlJc w:val="left"/>
      <w:pPr>
        <w:ind w:left="1187" w:hanging="287"/>
      </w:pPr>
      <w:rPr>
        <w:rFonts w:hint="default"/>
      </w:rPr>
    </w:lvl>
    <w:lvl w:ilvl="6" w:tplc="6A048956">
      <w:numFmt w:val="bullet"/>
      <w:lvlText w:val="•"/>
      <w:lvlJc w:val="left"/>
      <w:pPr>
        <w:ind w:left="1344" w:hanging="287"/>
      </w:pPr>
      <w:rPr>
        <w:rFonts w:hint="default"/>
      </w:rPr>
    </w:lvl>
    <w:lvl w:ilvl="7" w:tplc="2310763C">
      <w:numFmt w:val="bullet"/>
      <w:lvlText w:val="•"/>
      <w:lvlJc w:val="left"/>
      <w:pPr>
        <w:ind w:left="1501" w:hanging="287"/>
      </w:pPr>
      <w:rPr>
        <w:rFonts w:hint="default"/>
      </w:rPr>
    </w:lvl>
    <w:lvl w:ilvl="8" w:tplc="3F0AEED8">
      <w:numFmt w:val="bullet"/>
      <w:lvlText w:val="•"/>
      <w:lvlJc w:val="left"/>
      <w:pPr>
        <w:ind w:left="1659" w:hanging="287"/>
      </w:pPr>
      <w:rPr>
        <w:rFonts w:hint="default"/>
      </w:rPr>
    </w:lvl>
  </w:abstractNum>
  <w:abstractNum w:abstractNumId="40" w15:restartNumberingAfterBreak="0">
    <w:nsid w:val="5FA3308D"/>
    <w:multiLevelType w:val="hybridMultilevel"/>
    <w:tmpl w:val="BC9C49C0"/>
    <w:lvl w:ilvl="0" w:tplc="2D8230C8">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0BD7926"/>
    <w:multiLevelType w:val="hybridMultilevel"/>
    <w:tmpl w:val="F5988CDC"/>
    <w:lvl w:ilvl="0" w:tplc="35FA07FE">
      <w:numFmt w:val="bullet"/>
      <w:lvlText w:val=""/>
      <w:lvlJc w:val="left"/>
      <w:pPr>
        <w:ind w:left="193" w:hanging="173"/>
      </w:pPr>
      <w:rPr>
        <w:rFonts w:ascii="Symbol" w:eastAsia="Symbol" w:hAnsi="Symbol" w:cs="Symbol" w:hint="default"/>
        <w:w w:val="100"/>
        <w:sz w:val="24"/>
        <w:szCs w:val="24"/>
      </w:rPr>
    </w:lvl>
    <w:lvl w:ilvl="1" w:tplc="FD9CFA3C">
      <w:numFmt w:val="bullet"/>
      <w:lvlText w:val="•"/>
      <w:lvlJc w:val="left"/>
      <w:pPr>
        <w:ind w:left="332" w:hanging="173"/>
      </w:pPr>
      <w:rPr>
        <w:rFonts w:hint="default"/>
      </w:rPr>
    </w:lvl>
    <w:lvl w:ilvl="2" w:tplc="5456FCFA">
      <w:numFmt w:val="bullet"/>
      <w:lvlText w:val="•"/>
      <w:lvlJc w:val="left"/>
      <w:pPr>
        <w:ind w:left="464" w:hanging="173"/>
      </w:pPr>
      <w:rPr>
        <w:rFonts w:hint="default"/>
      </w:rPr>
    </w:lvl>
    <w:lvl w:ilvl="3" w:tplc="CFF45DFA">
      <w:numFmt w:val="bullet"/>
      <w:lvlText w:val="•"/>
      <w:lvlJc w:val="left"/>
      <w:pPr>
        <w:ind w:left="596" w:hanging="173"/>
      </w:pPr>
      <w:rPr>
        <w:rFonts w:hint="default"/>
      </w:rPr>
    </w:lvl>
    <w:lvl w:ilvl="4" w:tplc="C5DE48B2">
      <w:numFmt w:val="bullet"/>
      <w:lvlText w:val="•"/>
      <w:lvlJc w:val="left"/>
      <w:pPr>
        <w:ind w:left="728" w:hanging="173"/>
      </w:pPr>
      <w:rPr>
        <w:rFonts w:hint="default"/>
      </w:rPr>
    </w:lvl>
    <w:lvl w:ilvl="5" w:tplc="6B2C0980">
      <w:numFmt w:val="bullet"/>
      <w:lvlText w:val="•"/>
      <w:lvlJc w:val="left"/>
      <w:pPr>
        <w:ind w:left="860" w:hanging="173"/>
      </w:pPr>
      <w:rPr>
        <w:rFonts w:hint="default"/>
      </w:rPr>
    </w:lvl>
    <w:lvl w:ilvl="6" w:tplc="D9AC5684">
      <w:numFmt w:val="bullet"/>
      <w:lvlText w:val="•"/>
      <w:lvlJc w:val="left"/>
      <w:pPr>
        <w:ind w:left="992" w:hanging="173"/>
      </w:pPr>
      <w:rPr>
        <w:rFonts w:hint="default"/>
      </w:rPr>
    </w:lvl>
    <w:lvl w:ilvl="7" w:tplc="97FAF9D6">
      <w:numFmt w:val="bullet"/>
      <w:lvlText w:val="•"/>
      <w:lvlJc w:val="left"/>
      <w:pPr>
        <w:ind w:left="1124" w:hanging="173"/>
      </w:pPr>
      <w:rPr>
        <w:rFonts w:hint="default"/>
      </w:rPr>
    </w:lvl>
    <w:lvl w:ilvl="8" w:tplc="1BEC91BA">
      <w:numFmt w:val="bullet"/>
      <w:lvlText w:val="•"/>
      <w:lvlJc w:val="left"/>
      <w:pPr>
        <w:ind w:left="1256" w:hanging="173"/>
      </w:pPr>
      <w:rPr>
        <w:rFonts w:hint="default"/>
      </w:rPr>
    </w:lvl>
  </w:abstractNum>
  <w:abstractNum w:abstractNumId="42" w15:restartNumberingAfterBreak="0">
    <w:nsid w:val="652042ED"/>
    <w:multiLevelType w:val="hybridMultilevel"/>
    <w:tmpl w:val="8678491E"/>
    <w:lvl w:ilvl="0" w:tplc="5636DA26">
      <w:numFmt w:val="bullet"/>
      <w:lvlText w:val=""/>
      <w:lvlJc w:val="left"/>
      <w:pPr>
        <w:ind w:left="2520" w:hanging="360"/>
      </w:pPr>
      <w:rPr>
        <w:rFonts w:ascii="Symbol" w:eastAsia="Symbol" w:hAnsi="Symbol" w:cs="Symbol" w:hint="default"/>
        <w:w w:val="100"/>
        <w:sz w:val="24"/>
        <w:szCs w:val="24"/>
        <w:lang w:val="en-US" w:eastAsia="en-US" w:bidi="en-US"/>
      </w:rPr>
    </w:lvl>
    <w:lvl w:ilvl="1" w:tplc="68E0D7EC">
      <w:numFmt w:val="bullet"/>
      <w:lvlText w:val="•"/>
      <w:lvlJc w:val="left"/>
      <w:pPr>
        <w:ind w:left="3492" w:hanging="360"/>
      </w:pPr>
      <w:rPr>
        <w:rFonts w:hint="default"/>
        <w:lang w:val="en-US" w:eastAsia="en-US" w:bidi="en-US"/>
      </w:rPr>
    </w:lvl>
    <w:lvl w:ilvl="2" w:tplc="04F8FC22">
      <w:numFmt w:val="bullet"/>
      <w:lvlText w:val="•"/>
      <w:lvlJc w:val="left"/>
      <w:pPr>
        <w:ind w:left="4464" w:hanging="360"/>
      </w:pPr>
      <w:rPr>
        <w:rFonts w:hint="default"/>
        <w:lang w:val="en-US" w:eastAsia="en-US" w:bidi="en-US"/>
      </w:rPr>
    </w:lvl>
    <w:lvl w:ilvl="3" w:tplc="39B418D2">
      <w:numFmt w:val="bullet"/>
      <w:lvlText w:val="•"/>
      <w:lvlJc w:val="left"/>
      <w:pPr>
        <w:ind w:left="5436" w:hanging="360"/>
      </w:pPr>
      <w:rPr>
        <w:rFonts w:hint="default"/>
        <w:lang w:val="en-US" w:eastAsia="en-US" w:bidi="en-US"/>
      </w:rPr>
    </w:lvl>
    <w:lvl w:ilvl="4" w:tplc="7EA04AB0">
      <w:numFmt w:val="bullet"/>
      <w:lvlText w:val="•"/>
      <w:lvlJc w:val="left"/>
      <w:pPr>
        <w:ind w:left="6408" w:hanging="360"/>
      </w:pPr>
      <w:rPr>
        <w:rFonts w:hint="default"/>
        <w:lang w:val="en-US" w:eastAsia="en-US" w:bidi="en-US"/>
      </w:rPr>
    </w:lvl>
    <w:lvl w:ilvl="5" w:tplc="C89CB6D4">
      <w:numFmt w:val="bullet"/>
      <w:lvlText w:val="•"/>
      <w:lvlJc w:val="left"/>
      <w:pPr>
        <w:ind w:left="7380" w:hanging="360"/>
      </w:pPr>
      <w:rPr>
        <w:rFonts w:hint="default"/>
        <w:lang w:val="en-US" w:eastAsia="en-US" w:bidi="en-US"/>
      </w:rPr>
    </w:lvl>
    <w:lvl w:ilvl="6" w:tplc="5A2002C6">
      <w:numFmt w:val="bullet"/>
      <w:lvlText w:val="•"/>
      <w:lvlJc w:val="left"/>
      <w:pPr>
        <w:ind w:left="8352" w:hanging="360"/>
      </w:pPr>
      <w:rPr>
        <w:rFonts w:hint="default"/>
        <w:lang w:val="en-US" w:eastAsia="en-US" w:bidi="en-US"/>
      </w:rPr>
    </w:lvl>
    <w:lvl w:ilvl="7" w:tplc="D1EC0962">
      <w:numFmt w:val="bullet"/>
      <w:lvlText w:val="•"/>
      <w:lvlJc w:val="left"/>
      <w:pPr>
        <w:ind w:left="9324" w:hanging="360"/>
      </w:pPr>
      <w:rPr>
        <w:rFonts w:hint="default"/>
        <w:lang w:val="en-US" w:eastAsia="en-US" w:bidi="en-US"/>
      </w:rPr>
    </w:lvl>
    <w:lvl w:ilvl="8" w:tplc="3DEABF12">
      <w:numFmt w:val="bullet"/>
      <w:lvlText w:val="•"/>
      <w:lvlJc w:val="left"/>
      <w:pPr>
        <w:ind w:left="10296" w:hanging="360"/>
      </w:pPr>
      <w:rPr>
        <w:rFonts w:hint="default"/>
        <w:lang w:val="en-US" w:eastAsia="en-US" w:bidi="en-US"/>
      </w:rPr>
    </w:lvl>
  </w:abstractNum>
  <w:abstractNum w:abstractNumId="43" w15:restartNumberingAfterBreak="0">
    <w:nsid w:val="73FA7C17"/>
    <w:multiLevelType w:val="hybridMultilevel"/>
    <w:tmpl w:val="C1DA63AE"/>
    <w:lvl w:ilvl="0" w:tplc="937C7EE8">
      <w:numFmt w:val="bullet"/>
      <w:lvlText w:val=""/>
      <w:lvlJc w:val="left"/>
      <w:pPr>
        <w:ind w:left="2520" w:hanging="360"/>
      </w:pPr>
      <w:rPr>
        <w:rFonts w:ascii="Wingdings 3" w:eastAsia="Wingdings 3" w:hAnsi="Wingdings 3" w:cs="Wingdings 3" w:hint="default"/>
        <w:w w:val="100"/>
        <w:sz w:val="24"/>
        <w:szCs w:val="24"/>
        <w:lang w:val="en-US" w:eastAsia="en-US" w:bidi="en-US"/>
      </w:rPr>
    </w:lvl>
    <w:lvl w:ilvl="1" w:tplc="1216155E">
      <w:numFmt w:val="bullet"/>
      <w:lvlText w:val="•"/>
      <w:lvlJc w:val="left"/>
      <w:pPr>
        <w:ind w:left="3480" w:hanging="360"/>
      </w:pPr>
      <w:rPr>
        <w:rFonts w:hint="default"/>
        <w:lang w:val="en-US" w:eastAsia="en-US" w:bidi="en-US"/>
      </w:rPr>
    </w:lvl>
    <w:lvl w:ilvl="2" w:tplc="2C2CEBE8">
      <w:numFmt w:val="bullet"/>
      <w:lvlText w:val="•"/>
      <w:lvlJc w:val="left"/>
      <w:pPr>
        <w:ind w:left="3540" w:hanging="360"/>
      </w:pPr>
      <w:rPr>
        <w:rFonts w:hint="default"/>
        <w:lang w:val="en-US" w:eastAsia="en-US" w:bidi="en-US"/>
      </w:rPr>
    </w:lvl>
    <w:lvl w:ilvl="3" w:tplc="BDEEEAC6">
      <w:numFmt w:val="bullet"/>
      <w:lvlText w:val="•"/>
      <w:lvlJc w:val="left"/>
      <w:pPr>
        <w:ind w:left="3600" w:hanging="360"/>
      </w:pPr>
      <w:rPr>
        <w:rFonts w:hint="default"/>
        <w:lang w:val="en-US" w:eastAsia="en-US" w:bidi="en-US"/>
      </w:rPr>
    </w:lvl>
    <w:lvl w:ilvl="4" w:tplc="4342909A">
      <w:numFmt w:val="bullet"/>
      <w:lvlText w:val="•"/>
      <w:lvlJc w:val="left"/>
      <w:pPr>
        <w:ind w:left="4834" w:hanging="360"/>
      </w:pPr>
      <w:rPr>
        <w:rFonts w:hint="default"/>
        <w:lang w:val="en-US" w:eastAsia="en-US" w:bidi="en-US"/>
      </w:rPr>
    </w:lvl>
    <w:lvl w:ilvl="5" w:tplc="DCF68324">
      <w:numFmt w:val="bullet"/>
      <w:lvlText w:val="•"/>
      <w:lvlJc w:val="left"/>
      <w:pPr>
        <w:ind w:left="6068" w:hanging="360"/>
      </w:pPr>
      <w:rPr>
        <w:rFonts w:hint="default"/>
        <w:lang w:val="en-US" w:eastAsia="en-US" w:bidi="en-US"/>
      </w:rPr>
    </w:lvl>
    <w:lvl w:ilvl="6" w:tplc="888C0BAA">
      <w:numFmt w:val="bullet"/>
      <w:lvlText w:val="•"/>
      <w:lvlJc w:val="left"/>
      <w:pPr>
        <w:ind w:left="7302" w:hanging="360"/>
      </w:pPr>
      <w:rPr>
        <w:rFonts w:hint="default"/>
        <w:lang w:val="en-US" w:eastAsia="en-US" w:bidi="en-US"/>
      </w:rPr>
    </w:lvl>
    <w:lvl w:ilvl="7" w:tplc="CDDE783C">
      <w:numFmt w:val="bullet"/>
      <w:lvlText w:val="•"/>
      <w:lvlJc w:val="left"/>
      <w:pPr>
        <w:ind w:left="8537" w:hanging="360"/>
      </w:pPr>
      <w:rPr>
        <w:rFonts w:hint="default"/>
        <w:lang w:val="en-US" w:eastAsia="en-US" w:bidi="en-US"/>
      </w:rPr>
    </w:lvl>
    <w:lvl w:ilvl="8" w:tplc="24AA0230">
      <w:numFmt w:val="bullet"/>
      <w:lvlText w:val="•"/>
      <w:lvlJc w:val="left"/>
      <w:pPr>
        <w:ind w:left="9771" w:hanging="360"/>
      </w:pPr>
      <w:rPr>
        <w:rFonts w:hint="default"/>
        <w:lang w:val="en-US" w:eastAsia="en-US" w:bidi="en-US"/>
      </w:rPr>
    </w:lvl>
  </w:abstractNum>
  <w:abstractNum w:abstractNumId="44" w15:restartNumberingAfterBreak="0">
    <w:nsid w:val="78010258"/>
    <w:multiLevelType w:val="hybridMultilevel"/>
    <w:tmpl w:val="2850DDEC"/>
    <w:lvl w:ilvl="0" w:tplc="A2563BFC">
      <w:start w:val="1"/>
      <w:numFmt w:val="bullet"/>
      <w:lvlText w:val=""/>
      <w:lvlJc w:val="left"/>
      <w:pPr>
        <w:tabs>
          <w:tab w:val="num" w:pos="720"/>
        </w:tabs>
        <w:ind w:left="720" w:hanging="360"/>
      </w:pPr>
      <w:rPr>
        <w:rFonts w:ascii="Symbol" w:hAnsi="Symbol" w:hint="default"/>
        <w:sz w:val="20"/>
      </w:rPr>
    </w:lvl>
    <w:lvl w:ilvl="1" w:tplc="98F68C68">
      <w:start w:val="1"/>
      <w:numFmt w:val="bullet"/>
      <w:lvlText w:val="o"/>
      <w:lvlJc w:val="left"/>
      <w:pPr>
        <w:tabs>
          <w:tab w:val="num" w:pos="1440"/>
        </w:tabs>
        <w:ind w:left="1440" w:hanging="360"/>
      </w:pPr>
      <w:rPr>
        <w:rFonts w:ascii="Courier New" w:hAnsi="Courier New" w:cs="Courier New"/>
        <w:color w:val="000000"/>
        <w:sz w:val="20"/>
        <w:lang w:val="en"/>
      </w:rPr>
    </w:lvl>
    <w:lvl w:ilvl="2" w:tplc="0F381C08">
      <w:numFmt w:val="decimal"/>
      <w:lvlText w:val="%3-"/>
      <w:lvlJc w:val="left"/>
      <w:pPr>
        <w:tabs>
          <w:tab w:val="num" w:pos="2160"/>
        </w:tabs>
        <w:ind w:left="2160" w:hanging="360"/>
      </w:pPr>
    </w:lvl>
    <w:lvl w:ilvl="3" w:tplc="E5243F66">
      <w:start w:val="1"/>
      <w:numFmt w:val="bullet"/>
      <w:lvlText w:val=""/>
      <w:lvlJc w:val="left"/>
      <w:pPr>
        <w:tabs>
          <w:tab w:val="num" w:pos="2880"/>
        </w:tabs>
        <w:ind w:left="2880" w:hanging="360"/>
      </w:pPr>
      <w:rPr>
        <w:rFonts w:ascii="Wingdings" w:hAnsi="Wingdings" w:cs="Wingdings"/>
        <w:sz w:val="20"/>
      </w:rPr>
    </w:lvl>
    <w:lvl w:ilvl="4" w:tplc="9AB0E6F2">
      <w:start w:val="1"/>
      <w:numFmt w:val="bullet"/>
      <w:lvlText w:val=""/>
      <w:lvlJc w:val="left"/>
      <w:pPr>
        <w:tabs>
          <w:tab w:val="num" w:pos="3600"/>
        </w:tabs>
        <w:ind w:left="3600" w:hanging="360"/>
      </w:pPr>
      <w:rPr>
        <w:rFonts w:ascii="Wingdings" w:hAnsi="Wingdings" w:cs="Wingdings"/>
        <w:sz w:val="20"/>
      </w:rPr>
    </w:lvl>
    <w:lvl w:ilvl="5" w:tplc="62362674">
      <w:start w:val="1"/>
      <w:numFmt w:val="bullet"/>
      <w:lvlText w:val=""/>
      <w:lvlJc w:val="left"/>
      <w:pPr>
        <w:tabs>
          <w:tab w:val="num" w:pos="4320"/>
        </w:tabs>
        <w:ind w:left="4320" w:hanging="360"/>
      </w:pPr>
      <w:rPr>
        <w:rFonts w:ascii="Wingdings" w:hAnsi="Wingdings" w:cs="Wingdings"/>
        <w:sz w:val="20"/>
      </w:rPr>
    </w:lvl>
    <w:lvl w:ilvl="6" w:tplc="80047908">
      <w:start w:val="1"/>
      <w:numFmt w:val="bullet"/>
      <w:lvlText w:val=""/>
      <w:lvlJc w:val="left"/>
      <w:pPr>
        <w:tabs>
          <w:tab w:val="num" w:pos="5040"/>
        </w:tabs>
        <w:ind w:left="5040" w:hanging="360"/>
      </w:pPr>
      <w:rPr>
        <w:rFonts w:ascii="Wingdings" w:hAnsi="Wingdings" w:cs="Wingdings"/>
        <w:sz w:val="20"/>
      </w:rPr>
    </w:lvl>
    <w:lvl w:ilvl="7" w:tplc="84124BAE">
      <w:start w:val="1"/>
      <w:numFmt w:val="bullet"/>
      <w:lvlText w:val=""/>
      <w:lvlJc w:val="left"/>
      <w:pPr>
        <w:tabs>
          <w:tab w:val="num" w:pos="5760"/>
        </w:tabs>
        <w:ind w:left="5760" w:hanging="360"/>
      </w:pPr>
      <w:rPr>
        <w:rFonts w:ascii="Wingdings" w:hAnsi="Wingdings" w:cs="Wingdings"/>
        <w:sz w:val="20"/>
      </w:rPr>
    </w:lvl>
    <w:lvl w:ilvl="8" w:tplc="BD4CBD68">
      <w:start w:val="1"/>
      <w:numFmt w:val="bullet"/>
      <w:lvlText w:val=""/>
      <w:lvlJc w:val="left"/>
      <w:pPr>
        <w:tabs>
          <w:tab w:val="num" w:pos="6480"/>
        </w:tabs>
        <w:ind w:left="6480" w:hanging="360"/>
      </w:pPr>
      <w:rPr>
        <w:rFonts w:ascii="Wingdings" w:hAnsi="Wingdings" w:cs="Wingdings"/>
        <w:sz w:val="20"/>
      </w:rPr>
    </w:lvl>
  </w:abstractNum>
  <w:abstractNum w:abstractNumId="45" w15:restartNumberingAfterBreak="0">
    <w:nsid w:val="7ADA5F36"/>
    <w:multiLevelType w:val="hybridMultilevel"/>
    <w:tmpl w:val="3760A910"/>
    <w:lvl w:ilvl="0" w:tplc="EA0ED52C">
      <w:start w:val="1"/>
      <w:numFmt w:val="bullet"/>
      <w:lvlText w:val=""/>
      <w:lvlJc w:val="left"/>
      <w:pPr>
        <w:ind w:left="720" w:hanging="360"/>
      </w:pPr>
      <w:rPr>
        <w:rFonts w:ascii="Symbol" w:hAnsi="Symbol" w:hint="default"/>
      </w:rPr>
    </w:lvl>
    <w:lvl w:ilvl="1" w:tplc="92203F26">
      <w:start w:val="1"/>
      <w:numFmt w:val="bullet"/>
      <w:lvlText w:val="o"/>
      <w:lvlJc w:val="left"/>
      <w:pPr>
        <w:ind w:left="1440" w:hanging="360"/>
      </w:pPr>
      <w:rPr>
        <w:rFonts w:ascii="Courier New" w:hAnsi="Courier New" w:cs="Courier New" w:hint="default"/>
      </w:rPr>
    </w:lvl>
    <w:lvl w:ilvl="2" w:tplc="057A5C64">
      <w:start w:val="1"/>
      <w:numFmt w:val="bullet"/>
      <w:lvlText w:val=""/>
      <w:lvlJc w:val="left"/>
      <w:pPr>
        <w:ind w:left="2160" w:hanging="360"/>
      </w:pPr>
      <w:rPr>
        <w:rFonts w:ascii="Wingdings" w:hAnsi="Wingdings" w:cs="Wingdings" w:hint="default"/>
      </w:rPr>
    </w:lvl>
    <w:lvl w:ilvl="3" w:tplc="EDC2EBBE">
      <w:start w:val="1"/>
      <w:numFmt w:val="bullet"/>
      <w:lvlText w:val=""/>
      <w:lvlJc w:val="left"/>
      <w:pPr>
        <w:ind w:left="2880" w:hanging="360"/>
      </w:pPr>
      <w:rPr>
        <w:rFonts w:ascii="Symbol" w:hAnsi="Symbol" w:cs="Symbol" w:hint="default"/>
      </w:rPr>
    </w:lvl>
    <w:lvl w:ilvl="4" w:tplc="619AD460">
      <w:start w:val="1"/>
      <w:numFmt w:val="bullet"/>
      <w:lvlText w:val="o"/>
      <w:lvlJc w:val="left"/>
      <w:pPr>
        <w:ind w:left="3600" w:hanging="360"/>
      </w:pPr>
      <w:rPr>
        <w:rFonts w:ascii="Courier New" w:hAnsi="Courier New" w:cs="Courier New" w:hint="default"/>
      </w:rPr>
    </w:lvl>
    <w:lvl w:ilvl="5" w:tplc="18C46E06">
      <w:start w:val="1"/>
      <w:numFmt w:val="bullet"/>
      <w:lvlText w:val=""/>
      <w:lvlJc w:val="left"/>
      <w:pPr>
        <w:ind w:left="4320" w:hanging="360"/>
      </w:pPr>
      <w:rPr>
        <w:rFonts w:ascii="Wingdings" w:hAnsi="Wingdings" w:cs="Wingdings" w:hint="default"/>
      </w:rPr>
    </w:lvl>
    <w:lvl w:ilvl="6" w:tplc="40C63CC6">
      <w:start w:val="1"/>
      <w:numFmt w:val="bullet"/>
      <w:lvlText w:val=""/>
      <w:lvlJc w:val="left"/>
      <w:pPr>
        <w:ind w:left="5040" w:hanging="360"/>
      </w:pPr>
      <w:rPr>
        <w:rFonts w:ascii="Symbol" w:hAnsi="Symbol" w:cs="Symbol" w:hint="default"/>
      </w:rPr>
    </w:lvl>
    <w:lvl w:ilvl="7" w:tplc="D3785A3E">
      <w:start w:val="1"/>
      <w:numFmt w:val="bullet"/>
      <w:lvlText w:val="o"/>
      <w:lvlJc w:val="left"/>
      <w:pPr>
        <w:ind w:left="5760" w:hanging="360"/>
      </w:pPr>
      <w:rPr>
        <w:rFonts w:ascii="Courier New" w:hAnsi="Courier New" w:cs="Courier New" w:hint="default"/>
      </w:rPr>
    </w:lvl>
    <w:lvl w:ilvl="8" w:tplc="4DC88B4C">
      <w:start w:val="1"/>
      <w:numFmt w:val="bullet"/>
      <w:lvlText w:val=""/>
      <w:lvlJc w:val="left"/>
      <w:pPr>
        <w:ind w:left="6480" w:hanging="360"/>
      </w:pPr>
      <w:rPr>
        <w:rFonts w:ascii="Wingdings" w:hAnsi="Wingdings" w:cs="Wingdings" w:hint="default"/>
      </w:rPr>
    </w:lvl>
  </w:abstractNum>
  <w:abstractNum w:abstractNumId="46" w15:restartNumberingAfterBreak="0">
    <w:nsid w:val="7D7950E4"/>
    <w:multiLevelType w:val="hybridMultilevel"/>
    <w:tmpl w:val="4F4A4F5C"/>
    <w:lvl w:ilvl="0" w:tplc="AF500818">
      <w:start w:val="2"/>
      <w:numFmt w:val="upperLetter"/>
      <w:lvlText w:val="%1"/>
      <w:lvlJc w:val="left"/>
      <w:pPr>
        <w:ind w:left="4590" w:hanging="2400"/>
      </w:pPr>
      <w:rPr>
        <w:rFonts w:hint="default"/>
      </w:rPr>
    </w:lvl>
    <w:lvl w:ilvl="1" w:tplc="E8B28628">
      <w:start w:val="14"/>
      <w:numFmt w:val="upperLetter"/>
      <w:lvlText w:val="%1.%2"/>
      <w:lvlJc w:val="left"/>
      <w:pPr>
        <w:ind w:left="4590" w:hanging="2400"/>
      </w:pPr>
      <w:rPr>
        <w:rFonts w:hint="default"/>
      </w:rPr>
    </w:lvl>
    <w:lvl w:ilvl="2" w:tplc="46940F00">
      <w:start w:val="13"/>
      <w:numFmt w:val="upperLetter"/>
      <w:lvlText w:val="%1.%2.%3."/>
      <w:lvlJc w:val="left"/>
      <w:pPr>
        <w:ind w:left="4590" w:hanging="2400"/>
      </w:pPr>
      <w:rPr>
        <w:rFonts w:ascii="Times New Roman" w:eastAsia="Times New Roman" w:hAnsi="Times New Roman" w:cs="Times New Roman" w:hint="default"/>
        <w:b/>
        <w:bCs/>
        <w:color w:val="F89646"/>
        <w:spacing w:val="-3"/>
        <w:w w:val="99"/>
        <w:sz w:val="72"/>
        <w:szCs w:val="72"/>
      </w:rPr>
    </w:lvl>
    <w:lvl w:ilvl="3" w:tplc="D58E444A">
      <w:start w:val="1"/>
      <w:numFmt w:val="upperRoman"/>
      <w:lvlText w:val="%4."/>
      <w:lvlJc w:val="left"/>
      <w:pPr>
        <w:ind w:left="400" w:hanging="214"/>
        <w:jc w:val="right"/>
      </w:pPr>
      <w:rPr>
        <w:rFonts w:ascii="Times New Roman" w:eastAsia="Times New Roman" w:hAnsi="Times New Roman" w:cs="Times New Roman" w:hint="default"/>
        <w:b/>
        <w:bCs/>
        <w:w w:val="99"/>
        <w:sz w:val="24"/>
        <w:szCs w:val="24"/>
      </w:rPr>
    </w:lvl>
    <w:lvl w:ilvl="4" w:tplc="5A4684FE">
      <w:numFmt w:val="bullet"/>
      <w:lvlText w:val="•"/>
      <w:lvlJc w:val="left"/>
      <w:pPr>
        <w:ind w:left="6145" w:hanging="214"/>
      </w:pPr>
      <w:rPr>
        <w:rFonts w:hint="default"/>
      </w:rPr>
    </w:lvl>
    <w:lvl w:ilvl="5" w:tplc="877076CE">
      <w:numFmt w:val="bullet"/>
      <w:lvlText w:val="•"/>
      <w:lvlJc w:val="left"/>
      <w:pPr>
        <w:ind w:left="6917" w:hanging="214"/>
      </w:pPr>
      <w:rPr>
        <w:rFonts w:hint="default"/>
      </w:rPr>
    </w:lvl>
    <w:lvl w:ilvl="6" w:tplc="4E6E4C6A">
      <w:numFmt w:val="bullet"/>
      <w:lvlText w:val="•"/>
      <w:lvlJc w:val="left"/>
      <w:pPr>
        <w:ind w:left="7690" w:hanging="214"/>
      </w:pPr>
      <w:rPr>
        <w:rFonts w:hint="default"/>
      </w:rPr>
    </w:lvl>
    <w:lvl w:ilvl="7" w:tplc="FD06952E">
      <w:numFmt w:val="bullet"/>
      <w:lvlText w:val="•"/>
      <w:lvlJc w:val="left"/>
      <w:pPr>
        <w:ind w:left="8462" w:hanging="214"/>
      </w:pPr>
      <w:rPr>
        <w:rFonts w:hint="default"/>
      </w:rPr>
    </w:lvl>
    <w:lvl w:ilvl="8" w:tplc="7EF2A91A">
      <w:numFmt w:val="bullet"/>
      <w:lvlText w:val="•"/>
      <w:lvlJc w:val="left"/>
      <w:pPr>
        <w:ind w:left="9235" w:hanging="214"/>
      </w:pPr>
      <w:rPr>
        <w:rFonts w:hint="default"/>
      </w:rPr>
    </w:lvl>
  </w:abstractNum>
  <w:abstractNum w:abstractNumId="47" w15:restartNumberingAfterBreak="0">
    <w:nsid w:val="7E346A7A"/>
    <w:multiLevelType w:val="hybridMultilevel"/>
    <w:tmpl w:val="39D4C5A0"/>
    <w:lvl w:ilvl="0" w:tplc="43C2F6C0">
      <w:start w:val="1"/>
      <w:numFmt w:val="decimal"/>
      <w:lvlText w:val="%1."/>
      <w:lvlJc w:val="left"/>
      <w:pPr>
        <w:ind w:left="2160" w:hanging="360"/>
      </w:pPr>
      <w:rPr>
        <w:rFonts w:ascii="Times New Roman" w:eastAsia="Times New Roman" w:hAnsi="Times New Roman" w:cs="Times New Roman" w:hint="default"/>
        <w:spacing w:val="-3"/>
        <w:w w:val="99"/>
        <w:sz w:val="24"/>
        <w:szCs w:val="24"/>
        <w:lang w:val="en-US" w:eastAsia="en-US" w:bidi="en-US"/>
      </w:rPr>
    </w:lvl>
    <w:lvl w:ilvl="1" w:tplc="A46C51E8">
      <w:numFmt w:val="bullet"/>
      <w:lvlText w:val="•"/>
      <w:lvlJc w:val="left"/>
      <w:pPr>
        <w:ind w:left="2520" w:hanging="360"/>
      </w:pPr>
      <w:rPr>
        <w:rFonts w:ascii="Arial" w:eastAsia="Arial" w:hAnsi="Arial" w:cs="Arial" w:hint="default"/>
        <w:spacing w:val="-15"/>
        <w:w w:val="99"/>
        <w:sz w:val="24"/>
        <w:szCs w:val="24"/>
        <w:lang w:val="en-US" w:eastAsia="en-US" w:bidi="en-US"/>
      </w:rPr>
    </w:lvl>
    <w:lvl w:ilvl="2" w:tplc="B3BEF26E">
      <w:numFmt w:val="bullet"/>
      <w:lvlText w:val="•"/>
      <w:lvlJc w:val="left"/>
      <w:pPr>
        <w:ind w:left="3600" w:hanging="360"/>
      </w:pPr>
      <w:rPr>
        <w:rFonts w:hint="default"/>
        <w:lang w:val="en-US" w:eastAsia="en-US" w:bidi="en-US"/>
      </w:rPr>
    </w:lvl>
    <w:lvl w:ilvl="3" w:tplc="0F5ED71E">
      <w:numFmt w:val="bullet"/>
      <w:lvlText w:val="•"/>
      <w:lvlJc w:val="left"/>
      <w:pPr>
        <w:ind w:left="4680" w:hanging="360"/>
      </w:pPr>
      <w:rPr>
        <w:rFonts w:hint="default"/>
        <w:lang w:val="en-US" w:eastAsia="en-US" w:bidi="en-US"/>
      </w:rPr>
    </w:lvl>
    <w:lvl w:ilvl="4" w:tplc="1BA4E50C">
      <w:numFmt w:val="bullet"/>
      <w:lvlText w:val="•"/>
      <w:lvlJc w:val="left"/>
      <w:pPr>
        <w:ind w:left="5760" w:hanging="360"/>
      </w:pPr>
      <w:rPr>
        <w:rFonts w:hint="default"/>
        <w:lang w:val="en-US" w:eastAsia="en-US" w:bidi="en-US"/>
      </w:rPr>
    </w:lvl>
    <w:lvl w:ilvl="5" w:tplc="A1746496">
      <w:numFmt w:val="bullet"/>
      <w:lvlText w:val="•"/>
      <w:lvlJc w:val="left"/>
      <w:pPr>
        <w:ind w:left="6840" w:hanging="360"/>
      </w:pPr>
      <w:rPr>
        <w:rFonts w:hint="default"/>
        <w:lang w:val="en-US" w:eastAsia="en-US" w:bidi="en-US"/>
      </w:rPr>
    </w:lvl>
    <w:lvl w:ilvl="6" w:tplc="37A6250A">
      <w:numFmt w:val="bullet"/>
      <w:lvlText w:val="•"/>
      <w:lvlJc w:val="left"/>
      <w:pPr>
        <w:ind w:left="7920" w:hanging="360"/>
      </w:pPr>
      <w:rPr>
        <w:rFonts w:hint="default"/>
        <w:lang w:val="en-US" w:eastAsia="en-US" w:bidi="en-US"/>
      </w:rPr>
    </w:lvl>
    <w:lvl w:ilvl="7" w:tplc="46B4FAE2">
      <w:numFmt w:val="bullet"/>
      <w:lvlText w:val="•"/>
      <w:lvlJc w:val="left"/>
      <w:pPr>
        <w:ind w:left="9000" w:hanging="360"/>
      </w:pPr>
      <w:rPr>
        <w:rFonts w:hint="default"/>
        <w:lang w:val="en-US" w:eastAsia="en-US" w:bidi="en-US"/>
      </w:rPr>
    </w:lvl>
    <w:lvl w:ilvl="8" w:tplc="3BAC9CD8">
      <w:numFmt w:val="bullet"/>
      <w:lvlText w:val="•"/>
      <w:lvlJc w:val="left"/>
      <w:pPr>
        <w:ind w:left="10080" w:hanging="360"/>
      </w:pPr>
      <w:rPr>
        <w:rFonts w:hint="default"/>
        <w:lang w:val="en-US" w:eastAsia="en-US" w:bidi="en-US"/>
      </w:rPr>
    </w:lvl>
  </w:abstractNum>
  <w:num w:numId="1">
    <w:abstractNumId w:val="24"/>
  </w:num>
  <w:num w:numId="2">
    <w:abstractNumId w:val="39"/>
  </w:num>
  <w:num w:numId="3">
    <w:abstractNumId w:val="25"/>
  </w:num>
  <w:num w:numId="4">
    <w:abstractNumId w:val="18"/>
  </w:num>
  <w:num w:numId="5">
    <w:abstractNumId w:val="41"/>
  </w:num>
  <w:num w:numId="6">
    <w:abstractNumId w:val="11"/>
  </w:num>
  <w:num w:numId="7">
    <w:abstractNumId w:val="13"/>
  </w:num>
  <w:num w:numId="8">
    <w:abstractNumId w:val="37"/>
  </w:num>
  <w:num w:numId="9">
    <w:abstractNumId w:val="28"/>
  </w:num>
  <w:num w:numId="10">
    <w:abstractNumId w:val="10"/>
  </w:num>
  <w:num w:numId="11">
    <w:abstractNumId w:val="22"/>
  </w:num>
  <w:num w:numId="12">
    <w:abstractNumId w:val="32"/>
  </w:num>
  <w:num w:numId="13">
    <w:abstractNumId w:val="30"/>
  </w:num>
  <w:num w:numId="14">
    <w:abstractNumId w:val="19"/>
  </w:num>
  <w:num w:numId="15">
    <w:abstractNumId w:val="46"/>
  </w:num>
  <w:num w:numId="16">
    <w:abstractNumId w:val="40"/>
  </w:num>
  <w:num w:numId="17">
    <w:abstractNumId w:val="14"/>
  </w:num>
  <w:num w:numId="18">
    <w:abstractNumId w:val="4"/>
  </w:num>
  <w:num w:numId="19">
    <w:abstractNumId w:val="20"/>
  </w:num>
  <w:num w:numId="20">
    <w:abstractNumId w:val="27"/>
  </w:num>
  <w:num w:numId="21">
    <w:abstractNumId w:val="17"/>
  </w:num>
  <w:num w:numId="22">
    <w:abstractNumId w:val="23"/>
  </w:num>
  <w:num w:numId="23">
    <w:abstractNumId w:val="43"/>
  </w:num>
  <w:num w:numId="24">
    <w:abstractNumId w:val="29"/>
  </w:num>
  <w:num w:numId="25">
    <w:abstractNumId w:val="34"/>
  </w:num>
  <w:num w:numId="26">
    <w:abstractNumId w:val="42"/>
  </w:num>
  <w:num w:numId="27">
    <w:abstractNumId w:val="31"/>
  </w:num>
  <w:num w:numId="28">
    <w:abstractNumId w:val="36"/>
  </w:num>
  <w:num w:numId="29">
    <w:abstractNumId w:val="9"/>
  </w:num>
  <w:num w:numId="30">
    <w:abstractNumId w:val="15"/>
  </w:num>
  <w:num w:numId="31">
    <w:abstractNumId w:val="12"/>
  </w:num>
  <w:num w:numId="32">
    <w:abstractNumId w:val="35"/>
  </w:num>
  <w:num w:numId="33">
    <w:abstractNumId w:val="21"/>
  </w:num>
  <w:num w:numId="34">
    <w:abstractNumId w:val="26"/>
  </w:num>
  <w:num w:numId="35">
    <w:abstractNumId w:val="47"/>
  </w:num>
  <w:num w:numId="36">
    <w:abstractNumId w:val="33"/>
  </w:num>
  <w:num w:numId="37">
    <w:abstractNumId w:val="8"/>
  </w:num>
  <w:num w:numId="38">
    <w:abstractNumId w:val="45"/>
  </w:num>
  <w:num w:numId="39">
    <w:abstractNumId w:val="0"/>
  </w:num>
  <w:num w:numId="40">
    <w:abstractNumId w:val="1"/>
  </w:num>
  <w:num w:numId="41">
    <w:abstractNumId w:val="2"/>
  </w:num>
  <w:num w:numId="42">
    <w:abstractNumId w:val="3"/>
  </w:num>
  <w:num w:numId="43">
    <w:abstractNumId w:val="5"/>
  </w:num>
  <w:num w:numId="44">
    <w:abstractNumId w:val="6"/>
  </w:num>
  <w:num w:numId="45">
    <w:abstractNumId w:val="7"/>
  </w:num>
  <w:num w:numId="46">
    <w:abstractNumId w:val="16"/>
  </w:num>
  <w:num w:numId="47">
    <w:abstractNumId w:val="38"/>
  </w:num>
  <w:num w:numId="48">
    <w:abstractNumId w:val="4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FC2"/>
    <w:rsid w:val="00002789"/>
    <w:rsid w:val="000132B5"/>
    <w:rsid w:val="000231CE"/>
    <w:rsid w:val="000503E1"/>
    <w:rsid w:val="000565EB"/>
    <w:rsid w:val="00076D0D"/>
    <w:rsid w:val="000822BC"/>
    <w:rsid w:val="00092232"/>
    <w:rsid w:val="000A73E7"/>
    <w:rsid w:val="000A799A"/>
    <w:rsid w:val="000C3EAF"/>
    <w:rsid w:val="00107431"/>
    <w:rsid w:val="0011177A"/>
    <w:rsid w:val="0012527C"/>
    <w:rsid w:val="001360F9"/>
    <w:rsid w:val="00166280"/>
    <w:rsid w:val="00181BB0"/>
    <w:rsid w:val="001E1B32"/>
    <w:rsid w:val="001E1E76"/>
    <w:rsid w:val="00206F68"/>
    <w:rsid w:val="00207A5F"/>
    <w:rsid w:val="002300B5"/>
    <w:rsid w:val="0024774F"/>
    <w:rsid w:val="00274F35"/>
    <w:rsid w:val="00285A6B"/>
    <w:rsid w:val="00286591"/>
    <w:rsid w:val="002866DD"/>
    <w:rsid w:val="002A1486"/>
    <w:rsid w:val="002A314D"/>
    <w:rsid w:val="002C0A3E"/>
    <w:rsid w:val="002D4A0A"/>
    <w:rsid w:val="002D74B1"/>
    <w:rsid w:val="00303A63"/>
    <w:rsid w:val="0030D7A8"/>
    <w:rsid w:val="003279AF"/>
    <w:rsid w:val="003317A9"/>
    <w:rsid w:val="003445F8"/>
    <w:rsid w:val="00356DEE"/>
    <w:rsid w:val="00362715"/>
    <w:rsid w:val="00364004"/>
    <w:rsid w:val="0036792B"/>
    <w:rsid w:val="00367F23"/>
    <w:rsid w:val="00375C5F"/>
    <w:rsid w:val="003810A2"/>
    <w:rsid w:val="00397A2C"/>
    <w:rsid w:val="003A5F60"/>
    <w:rsid w:val="003A7E51"/>
    <w:rsid w:val="003E2458"/>
    <w:rsid w:val="003E5356"/>
    <w:rsid w:val="004045C2"/>
    <w:rsid w:val="004B3B05"/>
    <w:rsid w:val="004B50AA"/>
    <w:rsid w:val="004B5F08"/>
    <w:rsid w:val="00527123"/>
    <w:rsid w:val="0054734D"/>
    <w:rsid w:val="005849CD"/>
    <w:rsid w:val="00592379"/>
    <w:rsid w:val="00592FA2"/>
    <w:rsid w:val="005C6394"/>
    <w:rsid w:val="005E782D"/>
    <w:rsid w:val="006217A1"/>
    <w:rsid w:val="00642C81"/>
    <w:rsid w:val="00665CB6"/>
    <w:rsid w:val="006B263C"/>
    <w:rsid w:val="006B561E"/>
    <w:rsid w:val="00700E9A"/>
    <w:rsid w:val="00722F2F"/>
    <w:rsid w:val="00735C3C"/>
    <w:rsid w:val="00767EC6"/>
    <w:rsid w:val="00770FBD"/>
    <w:rsid w:val="00774D18"/>
    <w:rsid w:val="007A031C"/>
    <w:rsid w:val="007F19C3"/>
    <w:rsid w:val="0083710C"/>
    <w:rsid w:val="00841502"/>
    <w:rsid w:val="008862F5"/>
    <w:rsid w:val="008A4858"/>
    <w:rsid w:val="008F475F"/>
    <w:rsid w:val="00905C31"/>
    <w:rsid w:val="009061E3"/>
    <w:rsid w:val="00906FC2"/>
    <w:rsid w:val="009070A5"/>
    <w:rsid w:val="00926F3B"/>
    <w:rsid w:val="009603D9"/>
    <w:rsid w:val="0097716B"/>
    <w:rsid w:val="00981D3A"/>
    <w:rsid w:val="009F7FC1"/>
    <w:rsid w:val="00A01026"/>
    <w:rsid w:val="00A02E48"/>
    <w:rsid w:val="00A2342F"/>
    <w:rsid w:val="00A568FD"/>
    <w:rsid w:val="00A76CA6"/>
    <w:rsid w:val="00A83C2A"/>
    <w:rsid w:val="00AC10A5"/>
    <w:rsid w:val="00AD47C9"/>
    <w:rsid w:val="00B30694"/>
    <w:rsid w:val="00B319C0"/>
    <w:rsid w:val="00B55BBD"/>
    <w:rsid w:val="00B811A5"/>
    <w:rsid w:val="00BB7400"/>
    <w:rsid w:val="00BC641F"/>
    <w:rsid w:val="00BE0058"/>
    <w:rsid w:val="00BE1DCF"/>
    <w:rsid w:val="00C10FA1"/>
    <w:rsid w:val="00C36100"/>
    <w:rsid w:val="00C4588F"/>
    <w:rsid w:val="00C65AE2"/>
    <w:rsid w:val="00C70CAE"/>
    <w:rsid w:val="00CC6F7F"/>
    <w:rsid w:val="00CD0FC0"/>
    <w:rsid w:val="00CE7414"/>
    <w:rsid w:val="00D21031"/>
    <w:rsid w:val="00D42263"/>
    <w:rsid w:val="00D71858"/>
    <w:rsid w:val="00D74353"/>
    <w:rsid w:val="00DA22B8"/>
    <w:rsid w:val="00DB0D91"/>
    <w:rsid w:val="00E00BB8"/>
    <w:rsid w:val="00E032A5"/>
    <w:rsid w:val="00E20982"/>
    <w:rsid w:val="00E22D48"/>
    <w:rsid w:val="00E30E7C"/>
    <w:rsid w:val="00E35CAA"/>
    <w:rsid w:val="00E36ABE"/>
    <w:rsid w:val="00E5711A"/>
    <w:rsid w:val="00E94835"/>
    <w:rsid w:val="00EF6372"/>
    <w:rsid w:val="00F03DFD"/>
    <w:rsid w:val="00F127F8"/>
    <w:rsid w:val="00F412AD"/>
    <w:rsid w:val="00F50D3B"/>
    <w:rsid w:val="00F66FFF"/>
    <w:rsid w:val="00F746F4"/>
    <w:rsid w:val="00FC2535"/>
    <w:rsid w:val="00FC678C"/>
    <w:rsid w:val="00FC76F5"/>
    <w:rsid w:val="00FE3F50"/>
    <w:rsid w:val="00FF0856"/>
    <w:rsid w:val="00FF669C"/>
    <w:rsid w:val="017C0BB0"/>
    <w:rsid w:val="01AEDA96"/>
    <w:rsid w:val="0350E482"/>
    <w:rsid w:val="080E1722"/>
    <w:rsid w:val="0B4ADB14"/>
    <w:rsid w:val="188349BD"/>
    <w:rsid w:val="1B99169D"/>
    <w:rsid w:val="1BB89520"/>
    <w:rsid w:val="1D4A828B"/>
    <w:rsid w:val="233A8370"/>
    <w:rsid w:val="296F9478"/>
    <w:rsid w:val="2A513449"/>
    <w:rsid w:val="2A76D546"/>
    <w:rsid w:val="33B21ADC"/>
    <w:rsid w:val="3512C551"/>
    <w:rsid w:val="353C474D"/>
    <w:rsid w:val="36B6E5A6"/>
    <w:rsid w:val="36B9BB57"/>
    <w:rsid w:val="414D46F4"/>
    <w:rsid w:val="417744CB"/>
    <w:rsid w:val="43038E61"/>
    <w:rsid w:val="4C55B97A"/>
    <w:rsid w:val="4F84D0E6"/>
    <w:rsid w:val="5176B6F8"/>
    <w:rsid w:val="55560A01"/>
    <w:rsid w:val="5C8447A9"/>
    <w:rsid w:val="5EF1BB3D"/>
    <w:rsid w:val="64CFF0CF"/>
    <w:rsid w:val="6B7F9F4B"/>
    <w:rsid w:val="6CAC65D8"/>
    <w:rsid w:val="6CEA22AB"/>
    <w:rsid w:val="704D08B4"/>
    <w:rsid w:val="76639E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773FF9"/>
  <w15:docId w15:val="{D85335B3-4D8A-4344-B4B4-E0BFC8A0D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61"/>
      <w:ind w:left="400"/>
      <w:outlineLvl w:val="0"/>
    </w:pPr>
    <w:rPr>
      <w:b/>
      <w:bCs/>
      <w:sz w:val="24"/>
      <w:szCs w:val="24"/>
    </w:rPr>
  </w:style>
  <w:style w:type="paragraph" w:styleId="Heading2">
    <w:name w:val="heading 2"/>
    <w:basedOn w:val="Normal"/>
    <w:next w:val="Normal"/>
    <w:link w:val="Heading2Char"/>
    <w:uiPriority w:val="9"/>
    <w:unhideWhenUsed/>
    <w:qFormat/>
    <w:rsid w:val="002A1486"/>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A148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799A"/>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rsid w:val="002A148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A1486"/>
    <w:rPr>
      <w:rFonts w:asciiTheme="majorHAnsi" w:eastAsiaTheme="majorEastAsia" w:hAnsiTheme="majorHAnsi" w:cstheme="majorBidi"/>
      <w:color w:val="243F60" w:themeColor="accent1" w:themeShade="7F"/>
      <w:sz w:val="24"/>
      <w:szCs w:val="24"/>
    </w:rPr>
  </w:style>
  <w:style w:type="paragraph" w:styleId="BodyText">
    <w:name w:val="Body Text"/>
    <w:basedOn w:val="Normal"/>
    <w:link w:val="BodyTextChar"/>
    <w:uiPriority w:val="1"/>
    <w:qFormat/>
    <w:rPr>
      <w:sz w:val="24"/>
      <w:szCs w:val="24"/>
    </w:rPr>
  </w:style>
  <w:style w:type="character" w:customStyle="1" w:styleId="BodyTextChar">
    <w:name w:val="Body Text Char"/>
    <w:basedOn w:val="DefaultParagraphFont"/>
    <w:link w:val="BodyText"/>
    <w:uiPriority w:val="1"/>
    <w:rsid w:val="005849CD"/>
    <w:rPr>
      <w:rFonts w:ascii="Times New Roman" w:eastAsia="Times New Roman" w:hAnsi="Times New Roman" w:cs="Times New Roman"/>
      <w:sz w:val="24"/>
      <w:szCs w:val="24"/>
    </w:rPr>
  </w:style>
  <w:style w:type="paragraph" w:styleId="ListParagraph">
    <w:name w:val="List Paragraph"/>
    <w:basedOn w:val="Normal"/>
    <w:uiPriority w:val="34"/>
    <w:qFormat/>
    <w:pPr>
      <w:ind w:left="11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07431"/>
    <w:pPr>
      <w:tabs>
        <w:tab w:val="center" w:pos="4513"/>
        <w:tab w:val="right" w:pos="9026"/>
      </w:tabs>
    </w:pPr>
  </w:style>
  <w:style w:type="character" w:customStyle="1" w:styleId="HeaderChar">
    <w:name w:val="Header Char"/>
    <w:basedOn w:val="DefaultParagraphFont"/>
    <w:link w:val="Header"/>
    <w:uiPriority w:val="99"/>
    <w:rsid w:val="00107431"/>
    <w:rPr>
      <w:rFonts w:ascii="Times New Roman" w:eastAsia="Times New Roman" w:hAnsi="Times New Roman" w:cs="Times New Roman"/>
    </w:rPr>
  </w:style>
  <w:style w:type="paragraph" w:styleId="Footer">
    <w:name w:val="footer"/>
    <w:basedOn w:val="Normal"/>
    <w:link w:val="FooterChar"/>
    <w:uiPriority w:val="99"/>
    <w:unhideWhenUsed/>
    <w:rsid w:val="00107431"/>
    <w:pPr>
      <w:tabs>
        <w:tab w:val="center" w:pos="4513"/>
        <w:tab w:val="right" w:pos="9026"/>
      </w:tabs>
    </w:pPr>
  </w:style>
  <w:style w:type="character" w:customStyle="1" w:styleId="FooterChar">
    <w:name w:val="Footer Char"/>
    <w:basedOn w:val="DefaultParagraphFont"/>
    <w:link w:val="Footer"/>
    <w:uiPriority w:val="99"/>
    <w:rsid w:val="00107431"/>
    <w:rPr>
      <w:rFonts w:ascii="Times New Roman" w:eastAsia="Times New Roman" w:hAnsi="Times New Roman" w:cs="Times New Roman"/>
    </w:rPr>
  </w:style>
  <w:style w:type="character" w:customStyle="1" w:styleId="com">
    <w:name w:val="com"/>
    <w:basedOn w:val="DefaultParagraphFont"/>
    <w:rsid w:val="005E782D"/>
  </w:style>
  <w:style w:type="character" w:customStyle="1" w:styleId="pln">
    <w:name w:val="pln"/>
    <w:basedOn w:val="DefaultParagraphFont"/>
    <w:rsid w:val="005E782D"/>
  </w:style>
  <w:style w:type="character" w:customStyle="1" w:styleId="pun">
    <w:name w:val="pun"/>
    <w:basedOn w:val="DefaultParagraphFont"/>
    <w:rsid w:val="005E782D"/>
  </w:style>
  <w:style w:type="character" w:customStyle="1" w:styleId="str">
    <w:name w:val="str"/>
    <w:basedOn w:val="DefaultParagraphFont"/>
    <w:rsid w:val="005E782D"/>
  </w:style>
  <w:style w:type="character" w:customStyle="1" w:styleId="kwd">
    <w:name w:val="kwd"/>
    <w:basedOn w:val="DefaultParagraphFont"/>
    <w:rsid w:val="005E782D"/>
  </w:style>
  <w:style w:type="character" w:customStyle="1" w:styleId="token">
    <w:name w:val="token"/>
    <w:basedOn w:val="DefaultParagraphFont"/>
    <w:rsid w:val="00FC678C"/>
  </w:style>
  <w:style w:type="character" w:styleId="HTMLCode">
    <w:name w:val="HTML Code"/>
    <w:basedOn w:val="DefaultParagraphFont"/>
    <w:uiPriority w:val="99"/>
    <w:semiHidden/>
    <w:unhideWhenUsed/>
    <w:rsid w:val="00E94835"/>
    <w:rPr>
      <w:rFonts w:ascii="Courier New" w:eastAsia="Times New Roman" w:hAnsi="Courier New" w:cs="Courier New"/>
      <w:sz w:val="20"/>
      <w:szCs w:val="20"/>
    </w:rPr>
  </w:style>
  <w:style w:type="paragraph" w:styleId="NormalWeb">
    <w:name w:val="Normal (Web)"/>
    <w:basedOn w:val="Normal"/>
    <w:uiPriority w:val="99"/>
    <w:unhideWhenUsed/>
    <w:rsid w:val="00735C3C"/>
    <w:pPr>
      <w:widowControl/>
      <w:autoSpaceDE/>
      <w:autoSpaceDN/>
      <w:spacing w:before="100" w:beforeAutospacing="1" w:after="100" w:afterAutospacing="1"/>
    </w:pPr>
    <w:rPr>
      <w:sz w:val="24"/>
      <w:szCs w:val="24"/>
      <w:lang w:val="en-IN" w:eastAsia="en-IN"/>
    </w:rPr>
  </w:style>
  <w:style w:type="character" w:styleId="CommentReference">
    <w:name w:val="annotation reference"/>
    <w:basedOn w:val="DefaultParagraphFont"/>
    <w:uiPriority w:val="99"/>
    <w:semiHidden/>
    <w:unhideWhenUsed/>
    <w:rsid w:val="000C3EAF"/>
    <w:rPr>
      <w:sz w:val="16"/>
      <w:szCs w:val="16"/>
    </w:rPr>
  </w:style>
  <w:style w:type="paragraph" w:styleId="CommentText">
    <w:name w:val="annotation text"/>
    <w:basedOn w:val="Normal"/>
    <w:link w:val="CommentTextChar"/>
    <w:uiPriority w:val="99"/>
    <w:semiHidden/>
    <w:unhideWhenUsed/>
    <w:rsid w:val="000C3EAF"/>
    <w:rPr>
      <w:sz w:val="20"/>
      <w:szCs w:val="20"/>
    </w:rPr>
  </w:style>
  <w:style w:type="character" w:customStyle="1" w:styleId="CommentTextChar">
    <w:name w:val="Comment Text Char"/>
    <w:basedOn w:val="DefaultParagraphFont"/>
    <w:link w:val="CommentText"/>
    <w:uiPriority w:val="99"/>
    <w:semiHidden/>
    <w:rsid w:val="000C3EA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C3EAF"/>
    <w:rPr>
      <w:b/>
      <w:bCs/>
    </w:rPr>
  </w:style>
  <w:style w:type="character" w:customStyle="1" w:styleId="CommentSubjectChar">
    <w:name w:val="Comment Subject Char"/>
    <w:basedOn w:val="CommentTextChar"/>
    <w:link w:val="CommentSubject"/>
    <w:uiPriority w:val="99"/>
    <w:semiHidden/>
    <w:rsid w:val="000C3EAF"/>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0C3EA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EAF"/>
    <w:rPr>
      <w:rFonts w:ascii="Segoe UI" w:eastAsia="Times New Roman" w:hAnsi="Segoe UI" w:cs="Segoe UI"/>
      <w:sz w:val="18"/>
      <w:szCs w:val="18"/>
    </w:rPr>
  </w:style>
  <w:style w:type="paragraph" w:customStyle="1" w:styleId="Default">
    <w:name w:val="Default"/>
    <w:rsid w:val="004B5F08"/>
    <w:pPr>
      <w:widowControl/>
      <w:adjustRightInd w:val="0"/>
    </w:pPr>
    <w:rPr>
      <w:rFonts w:ascii="Times New Roman" w:hAnsi="Times New Roman" w:cs="Times New Roman"/>
      <w:color w:val="000000"/>
      <w:sz w:val="24"/>
      <w:szCs w:val="24"/>
      <w:lang w:val="en-IN"/>
    </w:rPr>
  </w:style>
  <w:style w:type="paragraph" w:customStyle="1" w:styleId="msonormal0">
    <w:name w:val="msonormal"/>
    <w:basedOn w:val="Normal"/>
    <w:rsid w:val="000A799A"/>
    <w:pPr>
      <w:widowControl/>
      <w:autoSpaceDE/>
      <w:autoSpaceDN/>
      <w:spacing w:before="100" w:beforeAutospacing="1" w:after="100" w:afterAutospacing="1"/>
    </w:pPr>
    <w:rPr>
      <w:sz w:val="24"/>
      <w:szCs w:val="24"/>
      <w:lang w:val="en-IN" w:eastAsia="en-IN"/>
    </w:rPr>
  </w:style>
  <w:style w:type="paragraph" w:customStyle="1" w:styleId="learn-more-link">
    <w:name w:val="learn-more-link"/>
    <w:basedOn w:val="Normal"/>
    <w:rsid w:val="000A799A"/>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0A799A"/>
    <w:rPr>
      <w:color w:val="0000FF"/>
      <w:u w:val="single"/>
    </w:rPr>
  </w:style>
  <w:style w:type="paragraph" w:styleId="z-TopofForm">
    <w:name w:val="HTML Top of Form"/>
    <w:basedOn w:val="Normal"/>
    <w:next w:val="Normal"/>
    <w:link w:val="z-TopofFormChar"/>
    <w:hidden/>
    <w:uiPriority w:val="99"/>
    <w:semiHidden/>
    <w:unhideWhenUsed/>
    <w:rsid w:val="000A799A"/>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0A799A"/>
    <w:rPr>
      <w:rFonts w:ascii="Arial" w:eastAsia="Times New Roman" w:hAnsi="Arial" w:cs="Arial"/>
      <w:vanish/>
      <w:sz w:val="16"/>
      <w:szCs w:val="16"/>
      <w:lang w:val="en-IN" w:eastAsia="en-IN"/>
    </w:rPr>
  </w:style>
  <w:style w:type="paragraph" w:styleId="z-BottomofForm">
    <w:name w:val="HTML Bottom of Form"/>
    <w:basedOn w:val="Normal"/>
    <w:next w:val="Normal"/>
    <w:link w:val="z-BottomofFormChar"/>
    <w:hidden/>
    <w:uiPriority w:val="99"/>
    <w:semiHidden/>
    <w:unhideWhenUsed/>
    <w:rsid w:val="000A799A"/>
    <w:pPr>
      <w:widowControl/>
      <w:pBdr>
        <w:top w:val="single" w:sz="6" w:space="1" w:color="auto"/>
      </w:pBdr>
      <w:autoSpaceDE/>
      <w:autoSpaceDN/>
      <w:jc w:val="center"/>
    </w:pPr>
    <w:rPr>
      <w:rFonts w:ascii="Arial"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0A799A"/>
    <w:rPr>
      <w:rFonts w:ascii="Arial" w:eastAsia="Times New Roman" w:hAnsi="Arial" w:cs="Arial"/>
      <w:vanish/>
      <w:sz w:val="16"/>
      <w:szCs w:val="16"/>
      <w:lang w:val="en-IN" w:eastAsia="en-IN"/>
    </w:rPr>
  </w:style>
  <w:style w:type="paragraph" w:customStyle="1" w:styleId="text-center">
    <w:name w:val="text-center"/>
    <w:basedOn w:val="Normal"/>
    <w:rsid w:val="000A799A"/>
    <w:pPr>
      <w:widowControl/>
      <w:autoSpaceDE/>
      <w:autoSpaceDN/>
      <w:spacing w:before="100" w:beforeAutospacing="1" w:after="100" w:afterAutospacing="1"/>
    </w:pPr>
    <w:rPr>
      <w:sz w:val="24"/>
      <w:szCs w:val="24"/>
      <w:lang w:val="en-IN" w:eastAsia="en-IN"/>
    </w:rPr>
  </w:style>
  <w:style w:type="paragraph" w:customStyle="1" w:styleId="author-name">
    <w:name w:val="author-name"/>
    <w:basedOn w:val="Normal"/>
    <w:rsid w:val="000A799A"/>
    <w:pPr>
      <w:widowControl/>
      <w:autoSpaceDE/>
      <w:autoSpaceDN/>
      <w:spacing w:before="100" w:beforeAutospacing="1" w:after="100" w:afterAutospacing="1"/>
    </w:pPr>
    <w:rPr>
      <w:sz w:val="24"/>
      <w:szCs w:val="24"/>
      <w:lang w:val="en-IN" w:eastAsia="en-IN"/>
    </w:rPr>
  </w:style>
  <w:style w:type="character" w:customStyle="1" w:styleId="share-number">
    <w:name w:val="share-number"/>
    <w:basedOn w:val="DefaultParagraphFont"/>
    <w:rsid w:val="000A799A"/>
  </w:style>
  <w:style w:type="character" w:customStyle="1" w:styleId="c5">
    <w:name w:val="c5"/>
    <w:basedOn w:val="DefaultParagraphFont"/>
    <w:rsid w:val="000A799A"/>
  </w:style>
  <w:style w:type="character" w:customStyle="1" w:styleId="c2">
    <w:name w:val="c2"/>
    <w:basedOn w:val="DefaultParagraphFont"/>
    <w:rsid w:val="000A799A"/>
  </w:style>
  <w:style w:type="paragraph" w:customStyle="1" w:styleId="c0">
    <w:name w:val="c0"/>
    <w:basedOn w:val="Normal"/>
    <w:rsid w:val="000A799A"/>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0A799A"/>
    <w:rPr>
      <w:b/>
      <w:bCs/>
    </w:rPr>
  </w:style>
  <w:style w:type="character" w:styleId="Emphasis">
    <w:name w:val="Emphasis"/>
    <w:basedOn w:val="DefaultParagraphFont"/>
    <w:uiPriority w:val="20"/>
    <w:qFormat/>
    <w:rsid w:val="000A799A"/>
    <w:rPr>
      <w:i/>
      <w:iCs/>
    </w:rPr>
  </w:style>
  <w:style w:type="character" w:customStyle="1" w:styleId="c7">
    <w:name w:val="c7"/>
    <w:basedOn w:val="DefaultParagraphFont"/>
    <w:rsid w:val="000A799A"/>
  </w:style>
  <w:style w:type="paragraph" w:customStyle="1" w:styleId="c8">
    <w:name w:val="c8"/>
    <w:basedOn w:val="Normal"/>
    <w:rsid w:val="000A799A"/>
    <w:pPr>
      <w:widowControl/>
      <w:autoSpaceDE/>
      <w:autoSpaceDN/>
      <w:spacing w:before="100" w:beforeAutospacing="1" w:after="100" w:afterAutospacing="1"/>
    </w:pPr>
    <w:rPr>
      <w:sz w:val="24"/>
      <w:szCs w:val="24"/>
      <w:lang w:val="en-IN" w:eastAsia="en-IN"/>
    </w:rPr>
  </w:style>
  <w:style w:type="character" w:customStyle="1" w:styleId="c9">
    <w:name w:val="c9"/>
    <w:basedOn w:val="DefaultParagraphFont"/>
    <w:rsid w:val="000A799A"/>
  </w:style>
  <w:style w:type="paragraph" w:customStyle="1" w:styleId="author-desc">
    <w:name w:val="author-desc"/>
    <w:basedOn w:val="Normal"/>
    <w:rsid w:val="000A799A"/>
    <w:pPr>
      <w:widowControl/>
      <w:autoSpaceDE/>
      <w:autoSpaceDN/>
      <w:spacing w:before="100" w:beforeAutospacing="1" w:after="100" w:afterAutospacing="1"/>
    </w:pPr>
    <w:rPr>
      <w:sz w:val="24"/>
      <w:szCs w:val="24"/>
      <w:lang w:val="en-IN" w:eastAsia="en-IN"/>
    </w:rPr>
  </w:style>
  <w:style w:type="paragraph" w:customStyle="1" w:styleId="roboto-500">
    <w:name w:val="roboto-500"/>
    <w:basedOn w:val="Normal"/>
    <w:rsid w:val="000A799A"/>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710379">
      <w:bodyDiv w:val="1"/>
      <w:marLeft w:val="0"/>
      <w:marRight w:val="0"/>
      <w:marTop w:val="0"/>
      <w:marBottom w:val="0"/>
      <w:divBdr>
        <w:top w:val="none" w:sz="0" w:space="0" w:color="auto"/>
        <w:left w:val="none" w:sz="0" w:space="0" w:color="auto"/>
        <w:bottom w:val="none" w:sz="0" w:space="0" w:color="auto"/>
        <w:right w:val="none" w:sz="0" w:space="0" w:color="auto"/>
      </w:divBdr>
    </w:div>
    <w:div w:id="102307137">
      <w:bodyDiv w:val="1"/>
      <w:marLeft w:val="0"/>
      <w:marRight w:val="0"/>
      <w:marTop w:val="0"/>
      <w:marBottom w:val="0"/>
      <w:divBdr>
        <w:top w:val="none" w:sz="0" w:space="0" w:color="auto"/>
        <w:left w:val="none" w:sz="0" w:space="0" w:color="auto"/>
        <w:bottom w:val="none" w:sz="0" w:space="0" w:color="auto"/>
        <w:right w:val="none" w:sz="0" w:space="0" w:color="auto"/>
      </w:divBdr>
    </w:div>
    <w:div w:id="133724277">
      <w:bodyDiv w:val="1"/>
      <w:marLeft w:val="0"/>
      <w:marRight w:val="0"/>
      <w:marTop w:val="0"/>
      <w:marBottom w:val="0"/>
      <w:divBdr>
        <w:top w:val="none" w:sz="0" w:space="0" w:color="auto"/>
        <w:left w:val="none" w:sz="0" w:space="0" w:color="auto"/>
        <w:bottom w:val="none" w:sz="0" w:space="0" w:color="auto"/>
        <w:right w:val="none" w:sz="0" w:space="0" w:color="auto"/>
      </w:divBdr>
    </w:div>
    <w:div w:id="160584457">
      <w:bodyDiv w:val="1"/>
      <w:marLeft w:val="0"/>
      <w:marRight w:val="0"/>
      <w:marTop w:val="0"/>
      <w:marBottom w:val="0"/>
      <w:divBdr>
        <w:top w:val="none" w:sz="0" w:space="0" w:color="auto"/>
        <w:left w:val="none" w:sz="0" w:space="0" w:color="auto"/>
        <w:bottom w:val="none" w:sz="0" w:space="0" w:color="auto"/>
        <w:right w:val="none" w:sz="0" w:space="0" w:color="auto"/>
      </w:divBdr>
    </w:div>
    <w:div w:id="168376243">
      <w:bodyDiv w:val="1"/>
      <w:marLeft w:val="0"/>
      <w:marRight w:val="0"/>
      <w:marTop w:val="0"/>
      <w:marBottom w:val="0"/>
      <w:divBdr>
        <w:top w:val="none" w:sz="0" w:space="0" w:color="auto"/>
        <w:left w:val="none" w:sz="0" w:space="0" w:color="auto"/>
        <w:bottom w:val="none" w:sz="0" w:space="0" w:color="auto"/>
        <w:right w:val="none" w:sz="0" w:space="0" w:color="auto"/>
      </w:divBdr>
    </w:div>
    <w:div w:id="168644862">
      <w:marLeft w:val="0"/>
      <w:marRight w:val="0"/>
      <w:marTop w:val="0"/>
      <w:marBottom w:val="0"/>
      <w:divBdr>
        <w:top w:val="none" w:sz="0" w:space="0" w:color="auto"/>
        <w:left w:val="none" w:sz="0" w:space="0" w:color="auto"/>
        <w:bottom w:val="none" w:sz="0" w:space="0" w:color="auto"/>
        <w:right w:val="none" w:sz="0" w:space="0" w:color="auto"/>
      </w:divBdr>
      <w:divsChild>
        <w:div w:id="624235438">
          <w:marLeft w:val="0"/>
          <w:marRight w:val="0"/>
          <w:marTop w:val="0"/>
          <w:marBottom w:val="0"/>
          <w:divBdr>
            <w:top w:val="none" w:sz="0" w:space="0" w:color="auto"/>
            <w:left w:val="none" w:sz="0" w:space="0" w:color="auto"/>
            <w:bottom w:val="none" w:sz="0" w:space="0" w:color="auto"/>
            <w:right w:val="none" w:sz="0" w:space="0" w:color="auto"/>
          </w:divBdr>
          <w:divsChild>
            <w:div w:id="1580211256">
              <w:marLeft w:val="0"/>
              <w:marRight w:val="0"/>
              <w:marTop w:val="0"/>
              <w:marBottom w:val="0"/>
              <w:divBdr>
                <w:top w:val="none" w:sz="0" w:space="0" w:color="auto"/>
                <w:left w:val="none" w:sz="0" w:space="0" w:color="auto"/>
                <w:bottom w:val="none" w:sz="0" w:space="0" w:color="auto"/>
                <w:right w:val="none" w:sz="0" w:space="0" w:color="auto"/>
              </w:divBdr>
              <w:divsChild>
                <w:div w:id="1499925143">
                  <w:marLeft w:val="0"/>
                  <w:marRight w:val="0"/>
                  <w:marTop w:val="0"/>
                  <w:marBottom w:val="0"/>
                  <w:divBdr>
                    <w:top w:val="none" w:sz="0" w:space="0" w:color="auto"/>
                    <w:left w:val="none" w:sz="0" w:space="0" w:color="auto"/>
                    <w:bottom w:val="none" w:sz="0" w:space="0" w:color="auto"/>
                    <w:right w:val="none" w:sz="0" w:space="0" w:color="auto"/>
                  </w:divBdr>
                  <w:divsChild>
                    <w:div w:id="1572427988">
                      <w:marLeft w:val="0"/>
                      <w:marRight w:val="0"/>
                      <w:marTop w:val="0"/>
                      <w:marBottom w:val="0"/>
                      <w:divBdr>
                        <w:top w:val="none" w:sz="0" w:space="0" w:color="auto"/>
                        <w:left w:val="none" w:sz="0" w:space="0" w:color="auto"/>
                        <w:bottom w:val="none" w:sz="0" w:space="0" w:color="auto"/>
                        <w:right w:val="none" w:sz="0" w:space="0" w:color="auto"/>
                      </w:divBdr>
                      <w:divsChild>
                        <w:div w:id="1153915949">
                          <w:marLeft w:val="0"/>
                          <w:marRight w:val="0"/>
                          <w:marTop w:val="0"/>
                          <w:marBottom w:val="0"/>
                          <w:divBdr>
                            <w:top w:val="none" w:sz="0" w:space="0" w:color="auto"/>
                            <w:left w:val="none" w:sz="0" w:space="0" w:color="auto"/>
                            <w:bottom w:val="none" w:sz="0" w:space="0" w:color="auto"/>
                            <w:right w:val="none" w:sz="0" w:space="0" w:color="auto"/>
                          </w:divBdr>
                          <w:divsChild>
                            <w:div w:id="637149995">
                              <w:marLeft w:val="0"/>
                              <w:marRight w:val="0"/>
                              <w:marTop w:val="0"/>
                              <w:marBottom w:val="0"/>
                              <w:divBdr>
                                <w:top w:val="none" w:sz="0" w:space="0" w:color="auto"/>
                                <w:left w:val="none" w:sz="0" w:space="0" w:color="auto"/>
                                <w:bottom w:val="none" w:sz="0" w:space="0" w:color="auto"/>
                                <w:right w:val="none" w:sz="0" w:space="0" w:color="auto"/>
                              </w:divBdr>
                              <w:divsChild>
                                <w:div w:id="9123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91678">
      <w:bodyDiv w:val="1"/>
      <w:marLeft w:val="0"/>
      <w:marRight w:val="0"/>
      <w:marTop w:val="0"/>
      <w:marBottom w:val="0"/>
      <w:divBdr>
        <w:top w:val="none" w:sz="0" w:space="0" w:color="auto"/>
        <w:left w:val="none" w:sz="0" w:space="0" w:color="auto"/>
        <w:bottom w:val="none" w:sz="0" w:space="0" w:color="auto"/>
        <w:right w:val="none" w:sz="0" w:space="0" w:color="auto"/>
      </w:divBdr>
    </w:div>
    <w:div w:id="253562397">
      <w:bodyDiv w:val="1"/>
      <w:marLeft w:val="0"/>
      <w:marRight w:val="0"/>
      <w:marTop w:val="0"/>
      <w:marBottom w:val="0"/>
      <w:divBdr>
        <w:top w:val="none" w:sz="0" w:space="0" w:color="auto"/>
        <w:left w:val="none" w:sz="0" w:space="0" w:color="auto"/>
        <w:bottom w:val="none" w:sz="0" w:space="0" w:color="auto"/>
        <w:right w:val="none" w:sz="0" w:space="0" w:color="auto"/>
      </w:divBdr>
    </w:div>
    <w:div w:id="255984632">
      <w:bodyDiv w:val="1"/>
      <w:marLeft w:val="0"/>
      <w:marRight w:val="0"/>
      <w:marTop w:val="0"/>
      <w:marBottom w:val="0"/>
      <w:divBdr>
        <w:top w:val="none" w:sz="0" w:space="0" w:color="auto"/>
        <w:left w:val="none" w:sz="0" w:space="0" w:color="auto"/>
        <w:bottom w:val="none" w:sz="0" w:space="0" w:color="auto"/>
        <w:right w:val="none" w:sz="0" w:space="0" w:color="auto"/>
      </w:divBdr>
    </w:div>
    <w:div w:id="349792896">
      <w:marLeft w:val="0"/>
      <w:marRight w:val="0"/>
      <w:marTop w:val="0"/>
      <w:marBottom w:val="0"/>
      <w:divBdr>
        <w:top w:val="none" w:sz="0" w:space="0" w:color="auto"/>
        <w:left w:val="none" w:sz="0" w:space="0" w:color="auto"/>
        <w:bottom w:val="none" w:sz="0" w:space="0" w:color="auto"/>
        <w:right w:val="none" w:sz="0" w:space="0" w:color="auto"/>
      </w:divBdr>
      <w:divsChild>
        <w:div w:id="267276487">
          <w:marLeft w:val="0"/>
          <w:marRight w:val="0"/>
          <w:marTop w:val="0"/>
          <w:marBottom w:val="0"/>
          <w:divBdr>
            <w:top w:val="none" w:sz="0" w:space="0" w:color="auto"/>
            <w:left w:val="none" w:sz="0" w:space="0" w:color="auto"/>
            <w:bottom w:val="none" w:sz="0" w:space="0" w:color="auto"/>
            <w:right w:val="none" w:sz="0" w:space="0" w:color="auto"/>
          </w:divBdr>
          <w:divsChild>
            <w:div w:id="1643540908">
              <w:marLeft w:val="0"/>
              <w:marRight w:val="0"/>
              <w:marTop w:val="0"/>
              <w:marBottom w:val="0"/>
              <w:divBdr>
                <w:top w:val="none" w:sz="0" w:space="0" w:color="auto"/>
                <w:left w:val="none" w:sz="0" w:space="0" w:color="auto"/>
                <w:bottom w:val="none" w:sz="0" w:space="0" w:color="auto"/>
                <w:right w:val="none" w:sz="0" w:space="0" w:color="auto"/>
              </w:divBdr>
              <w:divsChild>
                <w:div w:id="650210638">
                  <w:marLeft w:val="0"/>
                  <w:marRight w:val="0"/>
                  <w:marTop w:val="0"/>
                  <w:marBottom w:val="0"/>
                  <w:divBdr>
                    <w:top w:val="none" w:sz="0" w:space="0" w:color="auto"/>
                    <w:left w:val="none" w:sz="0" w:space="0" w:color="auto"/>
                    <w:bottom w:val="none" w:sz="0" w:space="0" w:color="auto"/>
                    <w:right w:val="none" w:sz="0" w:space="0" w:color="auto"/>
                  </w:divBdr>
                </w:div>
                <w:div w:id="11475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549289">
      <w:bodyDiv w:val="1"/>
      <w:marLeft w:val="0"/>
      <w:marRight w:val="0"/>
      <w:marTop w:val="0"/>
      <w:marBottom w:val="0"/>
      <w:divBdr>
        <w:top w:val="none" w:sz="0" w:space="0" w:color="auto"/>
        <w:left w:val="none" w:sz="0" w:space="0" w:color="auto"/>
        <w:bottom w:val="none" w:sz="0" w:space="0" w:color="auto"/>
        <w:right w:val="none" w:sz="0" w:space="0" w:color="auto"/>
      </w:divBdr>
    </w:div>
    <w:div w:id="403382507">
      <w:bodyDiv w:val="1"/>
      <w:marLeft w:val="0"/>
      <w:marRight w:val="0"/>
      <w:marTop w:val="0"/>
      <w:marBottom w:val="0"/>
      <w:divBdr>
        <w:top w:val="none" w:sz="0" w:space="0" w:color="auto"/>
        <w:left w:val="none" w:sz="0" w:space="0" w:color="auto"/>
        <w:bottom w:val="none" w:sz="0" w:space="0" w:color="auto"/>
        <w:right w:val="none" w:sz="0" w:space="0" w:color="auto"/>
      </w:divBdr>
    </w:div>
    <w:div w:id="442846318">
      <w:bodyDiv w:val="1"/>
      <w:marLeft w:val="0"/>
      <w:marRight w:val="0"/>
      <w:marTop w:val="0"/>
      <w:marBottom w:val="0"/>
      <w:divBdr>
        <w:top w:val="none" w:sz="0" w:space="0" w:color="auto"/>
        <w:left w:val="none" w:sz="0" w:space="0" w:color="auto"/>
        <w:bottom w:val="none" w:sz="0" w:space="0" w:color="auto"/>
        <w:right w:val="none" w:sz="0" w:space="0" w:color="auto"/>
      </w:divBdr>
    </w:div>
    <w:div w:id="490830070">
      <w:bodyDiv w:val="1"/>
      <w:marLeft w:val="0"/>
      <w:marRight w:val="0"/>
      <w:marTop w:val="0"/>
      <w:marBottom w:val="0"/>
      <w:divBdr>
        <w:top w:val="none" w:sz="0" w:space="0" w:color="auto"/>
        <w:left w:val="none" w:sz="0" w:space="0" w:color="auto"/>
        <w:bottom w:val="none" w:sz="0" w:space="0" w:color="auto"/>
        <w:right w:val="none" w:sz="0" w:space="0" w:color="auto"/>
      </w:divBdr>
    </w:div>
    <w:div w:id="560482210">
      <w:bodyDiv w:val="1"/>
      <w:marLeft w:val="0"/>
      <w:marRight w:val="0"/>
      <w:marTop w:val="0"/>
      <w:marBottom w:val="0"/>
      <w:divBdr>
        <w:top w:val="none" w:sz="0" w:space="0" w:color="auto"/>
        <w:left w:val="none" w:sz="0" w:space="0" w:color="auto"/>
        <w:bottom w:val="none" w:sz="0" w:space="0" w:color="auto"/>
        <w:right w:val="none" w:sz="0" w:space="0" w:color="auto"/>
      </w:divBdr>
    </w:div>
    <w:div w:id="574049116">
      <w:bodyDiv w:val="1"/>
      <w:marLeft w:val="0"/>
      <w:marRight w:val="0"/>
      <w:marTop w:val="0"/>
      <w:marBottom w:val="0"/>
      <w:divBdr>
        <w:top w:val="none" w:sz="0" w:space="0" w:color="auto"/>
        <w:left w:val="none" w:sz="0" w:space="0" w:color="auto"/>
        <w:bottom w:val="none" w:sz="0" w:space="0" w:color="auto"/>
        <w:right w:val="none" w:sz="0" w:space="0" w:color="auto"/>
      </w:divBdr>
    </w:div>
    <w:div w:id="593637952">
      <w:bodyDiv w:val="1"/>
      <w:marLeft w:val="0"/>
      <w:marRight w:val="0"/>
      <w:marTop w:val="0"/>
      <w:marBottom w:val="0"/>
      <w:divBdr>
        <w:top w:val="none" w:sz="0" w:space="0" w:color="auto"/>
        <w:left w:val="none" w:sz="0" w:space="0" w:color="auto"/>
        <w:bottom w:val="none" w:sz="0" w:space="0" w:color="auto"/>
        <w:right w:val="none" w:sz="0" w:space="0" w:color="auto"/>
      </w:divBdr>
      <w:divsChild>
        <w:div w:id="252933222">
          <w:marLeft w:val="1728"/>
          <w:marRight w:val="0"/>
          <w:marTop w:val="134"/>
          <w:marBottom w:val="0"/>
          <w:divBdr>
            <w:top w:val="none" w:sz="0" w:space="0" w:color="auto"/>
            <w:left w:val="none" w:sz="0" w:space="0" w:color="auto"/>
            <w:bottom w:val="none" w:sz="0" w:space="0" w:color="auto"/>
            <w:right w:val="none" w:sz="0" w:space="0" w:color="auto"/>
          </w:divBdr>
        </w:div>
        <w:div w:id="899559836">
          <w:marLeft w:val="1253"/>
          <w:marRight w:val="0"/>
          <w:marTop w:val="135"/>
          <w:marBottom w:val="0"/>
          <w:divBdr>
            <w:top w:val="none" w:sz="0" w:space="0" w:color="auto"/>
            <w:left w:val="none" w:sz="0" w:space="0" w:color="auto"/>
            <w:bottom w:val="none" w:sz="0" w:space="0" w:color="auto"/>
            <w:right w:val="none" w:sz="0" w:space="0" w:color="auto"/>
          </w:divBdr>
        </w:div>
        <w:div w:id="1117800277">
          <w:marLeft w:val="2059"/>
          <w:marRight w:val="0"/>
          <w:marTop w:val="135"/>
          <w:marBottom w:val="0"/>
          <w:divBdr>
            <w:top w:val="none" w:sz="0" w:space="0" w:color="auto"/>
            <w:left w:val="none" w:sz="0" w:space="0" w:color="auto"/>
            <w:bottom w:val="none" w:sz="0" w:space="0" w:color="auto"/>
            <w:right w:val="none" w:sz="0" w:space="0" w:color="auto"/>
          </w:divBdr>
        </w:div>
        <w:div w:id="1120077576">
          <w:marLeft w:val="1728"/>
          <w:marRight w:val="0"/>
          <w:marTop w:val="135"/>
          <w:marBottom w:val="0"/>
          <w:divBdr>
            <w:top w:val="none" w:sz="0" w:space="0" w:color="auto"/>
            <w:left w:val="none" w:sz="0" w:space="0" w:color="auto"/>
            <w:bottom w:val="none" w:sz="0" w:space="0" w:color="auto"/>
            <w:right w:val="none" w:sz="0" w:space="0" w:color="auto"/>
          </w:divBdr>
        </w:div>
        <w:div w:id="1356342546">
          <w:marLeft w:val="2059"/>
          <w:marRight w:val="317"/>
          <w:marTop w:val="1"/>
          <w:marBottom w:val="0"/>
          <w:divBdr>
            <w:top w:val="none" w:sz="0" w:space="0" w:color="auto"/>
            <w:left w:val="none" w:sz="0" w:space="0" w:color="auto"/>
            <w:bottom w:val="none" w:sz="0" w:space="0" w:color="auto"/>
            <w:right w:val="none" w:sz="0" w:space="0" w:color="auto"/>
          </w:divBdr>
        </w:div>
        <w:div w:id="1540783090">
          <w:marLeft w:val="2059"/>
          <w:marRight w:val="0"/>
          <w:marTop w:val="134"/>
          <w:marBottom w:val="0"/>
          <w:divBdr>
            <w:top w:val="none" w:sz="0" w:space="0" w:color="auto"/>
            <w:left w:val="none" w:sz="0" w:space="0" w:color="auto"/>
            <w:bottom w:val="none" w:sz="0" w:space="0" w:color="auto"/>
            <w:right w:val="none" w:sz="0" w:space="0" w:color="auto"/>
          </w:divBdr>
        </w:div>
        <w:div w:id="1890070054">
          <w:marLeft w:val="677"/>
          <w:marRight w:val="0"/>
          <w:marTop w:val="154"/>
          <w:marBottom w:val="0"/>
          <w:divBdr>
            <w:top w:val="none" w:sz="0" w:space="0" w:color="auto"/>
            <w:left w:val="none" w:sz="0" w:space="0" w:color="auto"/>
            <w:bottom w:val="none" w:sz="0" w:space="0" w:color="auto"/>
            <w:right w:val="none" w:sz="0" w:space="0" w:color="auto"/>
          </w:divBdr>
        </w:div>
      </w:divsChild>
    </w:div>
    <w:div w:id="602037761">
      <w:marLeft w:val="0"/>
      <w:marRight w:val="0"/>
      <w:marTop w:val="0"/>
      <w:marBottom w:val="0"/>
      <w:divBdr>
        <w:top w:val="none" w:sz="0" w:space="0" w:color="auto"/>
        <w:left w:val="none" w:sz="0" w:space="0" w:color="auto"/>
        <w:bottom w:val="none" w:sz="0" w:space="0" w:color="auto"/>
        <w:right w:val="none" w:sz="0" w:space="0" w:color="auto"/>
      </w:divBdr>
      <w:divsChild>
        <w:div w:id="716319094">
          <w:marLeft w:val="0"/>
          <w:marRight w:val="0"/>
          <w:marTop w:val="0"/>
          <w:marBottom w:val="0"/>
          <w:divBdr>
            <w:top w:val="none" w:sz="0" w:space="0" w:color="auto"/>
            <w:left w:val="none" w:sz="0" w:space="0" w:color="auto"/>
            <w:bottom w:val="none" w:sz="0" w:space="0" w:color="auto"/>
            <w:right w:val="none" w:sz="0" w:space="0" w:color="auto"/>
          </w:divBdr>
          <w:divsChild>
            <w:div w:id="1134447092">
              <w:marLeft w:val="0"/>
              <w:marRight w:val="0"/>
              <w:marTop w:val="0"/>
              <w:marBottom w:val="0"/>
              <w:divBdr>
                <w:top w:val="none" w:sz="0" w:space="0" w:color="auto"/>
                <w:left w:val="none" w:sz="0" w:space="0" w:color="auto"/>
                <w:bottom w:val="none" w:sz="0" w:space="0" w:color="auto"/>
                <w:right w:val="none" w:sz="0" w:space="0" w:color="auto"/>
              </w:divBdr>
              <w:divsChild>
                <w:div w:id="393235526">
                  <w:marLeft w:val="0"/>
                  <w:marRight w:val="0"/>
                  <w:marTop w:val="0"/>
                  <w:marBottom w:val="0"/>
                  <w:divBdr>
                    <w:top w:val="none" w:sz="0" w:space="0" w:color="auto"/>
                    <w:left w:val="none" w:sz="0" w:space="0" w:color="auto"/>
                    <w:bottom w:val="none" w:sz="0" w:space="0" w:color="auto"/>
                    <w:right w:val="none" w:sz="0" w:space="0" w:color="auto"/>
                  </w:divBdr>
                  <w:divsChild>
                    <w:div w:id="600800132">
                      <w:marLeft w:val="0"/>
                      <w:marRight w:val="0"/>
                      <w:marTop w:val="0"/>
                      <w:marBottom w:val="0"/>
                      <w:divBdr>
                        <w:top w:val="none" w:sz="0" w:space="0" w:color="auto"/>
                        <w:left w:val="none" w:sz="0" w:space="0" w:color="auto"/>
                        <w:bottom w:val="none" w:sz="0" w:space="0" w:color="auto"/>
                        <w:right w:val="none" w:sz="0" w:space="0" w:color="auto"/>
                      </w:divBdr>
                      <w:divsChild>
                        <w:div w:id="495732406">
                          <w:marLeft w:val="0"/>
                          <w:marRight w:val="0"/>
                          <w:marTop w:val="0"/>
                          <w:marBottom w:val="0"/>
                          <w:divBdr>
                            <w:top w:val="none" w:sz="0" w:space="0" w:color="auto"/>
                            <w:left w:val="none" w:sz="0" w:space="0" w:color="auto"/>
                            <w:bottom w:val="none" w:sz="0" w:space="0" w:color="auto"/>
                            <w:right w:val="none" w:sz="0" w:space="0" w:color="auto"/>
                          </w:divBdr>
                        </w:div>
                        <w:div w:id="588125777">
                          <w:marLeft w:val="0"/>
                          <w:marRight w:val="0"/>
                          <w:marTop w:val="0"/>
                          <w:marBottom w:val="0"/>
                          <w:divBdr>
                            <w:top w:val="none" w:sz="0" w:space="0" w:color="auto"/>
                            <w:left w:val="none" w:sz="0" w:space="0" w:color="auto"/>
                            <w:bottom w:val="none" w:sz="0" w:space="0" w:color="auto"/>
                            <w:right w:val="none" w:sz="0" w:space="0" w:color="auto"/>
                          </w:divBdr>
                        </w:div>
                        <w:div w:id="1478961965">
                          <w:marLeft w:val="0"/>
                          <w:marRight w:val="0"/>
                          <w:marTop w:val="0"/>
                          <w:marBottom w:val="0"/>
                          <w:divBdr>
                            <w:top w:val="none" w:sz="0" w:space="0" w:color="auto"/>
                            <w:left w:val="none" w:sz="0" w:space="0" w:color="auto"/>
                            <w:bottom w:val="none" w:sz="0" w:space="0" w:color="auto"/>
                            <w:right w:val="none" w:sz="0" w:space="0" w:color="auto"/>
                          </w:divBdr>
                        </w:div>
                        <w:div w:id="1663388128">
                          <w:marLeft w:val="0"/>
                          <w:marRight w:val="0"/>
                          <w:marTop w:val="0"/>
                          <w:marBottom w:val="0"/>
                          <w:divBdr>
                            <w:top w:val="none" w:sz="0" w:space="0" w:color="auto"/>
                            <w:left w:val="none" w:sz="0" w:space="0" w:color="auto"/>
                            <w:bottom w:val="none" w:sz="0" w:space="0" w:color="auto"/>
                            <w:right w:val="none" w:sz="0" w:space="0" w:color="auto"/>
                          </w:divBdr>
                        </w:div>
                        <w:div w:id="1824353898">
                          <w:marLeft w:val="0"/>
                          <w:marRight w:val="0"/>
                          <w:marTop w:val="0"/>
                          <w:marBottom w:val="0"/>
                          <w:divBdr>
                            <w:top w:val="none" w:sz="0" w:space="0" w:color="auto"/>
                            <w:left w:val="none" w:sz="0" w:space="0" w:color="auto"/>
                            <w:bottom w:val="none" w:sz="0" w:space="0" w:color="auto"/>
                            <w:right w:val="none" w:sz="0" w:space="0" w:color="auto"/>
                          </w:divBdr>
                        </w:div>
                        <w:div w:id="1850219251">
                          <w:marLeft w:val="0"/>
                          <w:marRight w:val="0"/>
                          <w:marTop w:val="0"/>
                          <w:marBottom w:val="0"/>
                          <w:divBdr>
                            <w:top w:val="none" w:sz="0" w:space="0" w:color="auto"/>
                            <w:left w:val="none" w:sz="0" w:space="0" w:color="auto"/>
                            <w:bottom w:val="none" w:sz="0" w:space="0" w:color="auto"/>
                            <w:right w:val="none" w:sz="0" w:space="0" w:color="auto"/>
                          </w:divBdr>
                        </w:div>
                        <w:div w:id="1876500303">
                          <w:marLeft w:val="0"/>
                          <w:marRight w:val="0"/>
                          <w:marTop w:val="0"/>
                          <w:marBottom w:val="0"/>
                          <w:divBdr>
                            <w:top w:val="none" w:sz="0" w:space="0" w:color="auto"/>
                            <w:left w:val="none" w:sz="0" w:space="0" w:color="auto"/>
                            <w:bottom w:val="none" w:sz="0" w:space="0" w:color="auto"/>
                            <w:right w:val="none" w:sz="0" w:space="0" w:color="auto"/>
                          </w:divBdr>
                        </w:div>
                        <w:div w:id="201453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01751">
      <w:bodyDiv w:val="1"/>
      <w:marLeft w:val="0"/>
      <w:marRight w:val="0"/>
      <w:marTop w:val="0"/>
      <w:marBottom w:val="0"/>
      <w:divBdr>
        <w:top w:val="none" w:sz="0" w:space="0" w:color="auto"/>
        <w:left w:val="none" w:sz="0" w:space="0" w:color="auto"/>
        <w:bottom w:val="none" w:sz="0" w:space="0" w:color="auto"/>
        <w:right w:val="none" w:sz="0" w:space="0" w:color="auto"/>
      </w:divBdr>
    </w:div>
    <w:div w:id="650332702">
      <w:bodyDiv w:val="1"/>
      <w:marLeft w:val="0"/>
      <w:marRight w:val="0"/>
      <w:marTop w:val="0"/>
      <w:marBottom w:val="0"/>
      <w:divBdr>
        <w:top w:val="none" w:sz="0" w:space="0" w:color="auto"/>
        <w:left w:val="none" w:sz="0" w:space="0" w:color="auto"/>
        <w:bottom w:val="none" w:sz="0" w:space="0" w:color="auto"/>
        <w:right w:val="none" w:sz="0" w:space="0" w:color="auto"/>
      </w:divBdr>
    </w:div>
    <w:div w:id="779103709">
      <w:bodyDiv w:val="1"/>
      <w:marLeft w:val="0"/>
      <w:marRight w:val="0"/>
      <w:marTop w:val="0"/>
      <w:marBottom w:val="0"/>
      <w:divBdr>
        <w:top w:val="none" w:sz="0" w:space="0" w:color="auto"/>
        <w:left w:val="none" w:sz="0" w:space="0" w:color="auto"/>
        <w:bottom w:val="none" w:sz="0" w:space="0" w:color="auto"/>
        <w:right w:val="none" w:sz="0" w:space="0" w:color="auto"/>
      </w:divBdr>
      <w:divsChild>
        <w:div w:id="1094669699">
          <w:marLeft w:val="562"/>
          <w:marRight w:val="14"/>
          <w:marTop w:val="150"/>
          <w:marBottom w:val="0"/>
          <w:divBdr>
            <w:top w:val="none" w:sz="0" w:space="0" w:color="auto"/>
            <w:left w:val="none" w:sz="0" w:space="0" w:color="auto"/>
            <w:bottom w:val="none" w:sz="0" w:space="0" w:color="auto"/>
            <w:right w:val="none" w:sz="0" w:space="0" w:color="auto"/>
          </w:divBdr>
        </w:div>
      </w:divsChild>
    </w:div>
    <w:div w:id="790972394">
      <w:bodyDiv w:val="1"/>
      <w:marLeft w:val="0"/>
      <w:marRight w:val="0"/>
      <w:marTop w:val="0"/>
      <w:marBottom w:val="0"/>
      <w:divBdr>
        <w:top w:val="none" w:sz="0" w:space="0" w:color="auto"/>
        <w:left w:val="none" w:sz="0" w:space="0" w:color="auto"/>
        <w:bottom w:val="none" w:sz="0" w:space="0" w:color="auto"/>
        <w:right w:val="none" w:sz="0" w:space="0" w:color="auto"/>
      </w:divBdr>
    </w:div>
    <w:div w:id="830296384">
      <w:bodyDiv w:val="1"/>
      <w:marLeft w:val="0"/>
      <w:marRight w:val="0"/>
      <w:marTop w:val="0"/>
      <w:marBottom w:val="0"/>
      <w:divBdr>
        <w:top w:val="none" w:sz="0" w:space="0" w:color="auto"/>
        <w:left w:val="none" w:sz="0" w:space="0" w:color="auto"/>
        <w:bottom w:val="none" w:sz="0" w:space="0" w:color="auto"/>
        <w:right w:val="none" w:sz="0" w:space="0" w:color="auto"/>
      </w:divBdr>
    </w:div>
    <w:div w:id="882643771">
      <w:bodyDiv w:val="1"/>
      <w:marLeft w:val="0"/>
      <w:marRight w:val="0"/>
      <w:marTop w:val="0"/>
      <w:marBottom w:val="0"/>
      <w:divBdr>
        <w:top w:val="none" w:sz="0" w:space="0" w:color="auto"/>
        <w:left w:val="none" w:sz="0" w:space="0" w:color="auto"/>
        <w:bottom w:val="none" w:sz="0" w:space="0" w:color="auto"/>
        <w:right w:val="none" w:sz="0" w:space="0" w:color="auto"/>
      </w:divBdr>
    </w:div>
    <w:div w:id="950934138">
      <w:bodyDiv w:val="1"/>
      <w:marLeft w:val="0"/>
      <w:marRight w:val="0"/>
      <w:marTop w:val="0"/>
      <w:marBottom w:val="0"/>
      <w:divBdr>
        <w:top w:val="none" w:sz="0" w:space="0" w:color="auto"/>
        <w:left w:val="none" w:sz="0" w:space="0" w:color="auto"/>
        <w:bottom w:val="none" w:sz="0" w:space="0" w:color="auto"/>
        <w:right w:val="none" w:sz="0" w:space="0" w:color="auto"/>
      </w:divBdr>
    </w:div>
    <w:div w:id="971326162">
      <w:bodyDiv w:val="1"/>
      <w:marLeft w:val="0"/>
      <w:marRight w:val="0"/>
      <w:marTop w:val="0"/>
      <w:marBottom w:val="0"/>
      <w:divBdr>
        <w:top w:val="none" w:sz="0" w:space="0" w:color="auto"/>
        <w:left w:val="none" w:sz="0" w:space="0" w:color="auto"/>
        <w:bottom w:val="none" w:sz="0" w:space="0" w:color="auto"/>
        <w:right w:val="none" w:sz="0" w:space="0" w:color="auto"/>
      </w:divBdr>
      <w:divsChild>
        <w:div w:id="1491601480">
          <w:marLeft w:val="850"/>
          <w:marRight w:val="14"/>
          <w:marTop w:val="0"/>
          <w:marBottom w:val="0"/>
          <w:divBdr>
            <w:top w:val="none" w:sz="0" w:space="0" w:color="auto"/>
            <w:left w:val="none" w:sz="0" w:space="0" w:color="auto"/>
            <w:bottom w:val="none" w:sz="0" w:space="0" w:color="auto"/>
            <w:right w:val="none" w:sz="0" w:space="0" w:color="auto"/>
          </w:divBdr>
        </w:div>
        <w:div w:id="1715350025">
          <w:marLeft w:val="850"/>
          <w:marRight w:val="101"/>
          <w:marTop w:val="1"/>
          <w:marBottom w:val="0"/>
          <w:divBdr>
            <w:top w:val="none" w:sz="0" w:space="0" w:color="auto"/>
            <w:left w:val="none" w:sz="0" w:space="0" w:color="auto"/>
            <w:bottom w:val="none" w:sz="0" w:space="0" w:color="auto"/>
            <w:right w:val="none" w:sz="0" w:space="0" w:color="auto"/>
          </w:divBdr>
        </w:div>
      </w:divsChild>
    </w:div>
    <w:div w:id="1012801180">
      <w:marLeft w:val="0"/>
      <w:marRight w:val="0"/>
      <w:marTop w:val="0"/>
      <w:marBottom w:val="0"/>
      <w:divBdr>
        <w:top w:val="none" w:sz="0" w:space="0" w:color="auto"/>
        <w:left w:val="none" w:sz="0" w:space="0" w:color="auto"/>
        <w:bottom w:val="none" w:sz="0" w:space="0" w:color="auto"/>
        <w:right w:val="none" w:sz="0" w:space="0" w:color="auto"/>
      </w:divBdr>
      <w:divsChild>
        <w:div w:id="1176774367">
          <w:marLeft w:val="0"/>
          <w:marRight w:val="0"/>
          <w:marTop w:val="0"/>
          <w:marBottom w:val="0"/>
          <w:divBdr>
            <w:top w:val="none" w:sz="0" w:space="0" w:color="auto"/>
            <w:left w:val="none" w:sz="0" w:space="0" w:color="auto"/>
            <w:bottom w:val="none" w:sz="0" w:space="0" w:color="auto"/>
            <w:right w:val="none" w:sz="0" w:space="0" w:color="auto"/>
          </w:divBdr>
        </w:div>
      </w:divsChild>
    </w:div>
    <w:div w:id="1163472222">
      <w:bodyDiv w:val="1"/>
      <w:marLeft w:val="0"/>
      <w:marRight w:val="0"/>
      <w:marTop w:val="0"/>
      <w:marBottom w:val="0"/>
      <w:divBdr>
        <w:top w:val="none" w:sz="0" w:space="0" w:color="auto"/>
        <w:left w:val="none" w:sz="0" w:space="0" w:color="auto"/>
        <w:bottom w:val="none" w:sz="0" w:space="0" w:color="auto"/>
        <w:right w:val="none" w:sz="0" w:space="0" w:color="auto"/>
      </w:divBdr>
    </w:div>
    <w:div w:id="1171994168">
      <w:marLeft w:val="0"/>
      <w:marRight w:val="0"/>
      <w:marTop w:val="0"/>
      <w:marBottom w:val="0"/>
      <w:divBdr>
        <w:top w:val="none" w:sz="0" w:space="0" w:color="auto"/>
        <w:left w:val="none" w:sz="0" w:space="0" w:color="auto"/>
        <w:bottom w:val="none" w:sz="0" w:space="0" w:color="auto"/>
        <w:right w:val="none" w:sz="0" w:space="0" w:color="auto"/>
      </w:divBdr>
      <w:divsChild>
        <w:div w:id="1007711122">
          <w:marLeft w:val="0"/>
          <w:marRight w:val="0"/>
          <w:marTop w:val="0"/>
          <w:marBottom w:val="0"/>
          <w:divBdr>
            <w:top w:val="none" w:sz="0" w:space="0" w:color="auto"/>
            <w:left w:val="none" w:sz="0" w:space="0" w:color="auto"/>
            <w:bottom w:val="none" w:sz="0" w:space="0" w:color="auto"/>
            <w:right w:val="none" w:sz="0" w:space="0" w:color="auto"/>
          </w:divBdr>
          <w:divsChild>
            <w:div w:id="1967733949">
              <w:marLeft w:val="0"/>
              <w:marRight w:val="0"/>
              <w:marTop w:val="225"/>
              <w:marBottom w:val="225"/>
              <w:divBdr>
                <w:top w:val="single" w:sz="6" w:space="0" w:color="33AACC"/>
                <w:left w:val="single" w:sz="6" w:space="0" w:color="33AACC"/>
                <w:bottom w:val="single" w:sz="6" w:space="0" w:color="33AACC"/>
                <w:right w:val="single" w:sz="6" w:space="0" w:color="33AACC"/>
              </w:divBdr>
            </w:div>
          </w:divsChild>
        </w:div>
      </w:divsChild>
    </w:div>
    <w:div w:id="1205555141">
      <w:bodyDiv w:val="1"/>
      <w:marLeft w:val="0"/>
      <w:marRight w:val="0"/>
      <w:marTop w:val="0"/>
      <w:marBottom w:val="0"/>
      <w:divBdr>
        <w:top w:val="none" w:sz="0" w:space="0" w:color="auto"/>
        <w:left w:val="none" w:sz="0" w:space="0" w:color="auto"/>
        <w:bottom w:val="none" w:sz="0" w:space="0" w:color="auto"/>
        <w:right w:val="none" w:sz="0" w:space="0" w:color="auto"/>
      </w:divBdr>
    </w:div>
    <w:div w:id="1234463836">
      <w:bodyDiv w:val="1"/>
      <w:marLeft w:val="0"/>
      <w:marRight w:val="0"/>
      <w:marTop w:val="0"/>
      <w:marBottom w:val="0"/>
      <w:divBdr>
        <w:top w:val="none" w:sz="0" w:space="0" w:color="auto"/>
        <w:left w:val="none" w:sz="0" w:space="0" w:color="auto"/>
        <w:bottom w:val="none" w:sz="0" w:space="0" w:color="auto"/>
        <w:right w:val="none" w:sz="0" w:space="0" w:color="auto"/>
      </w:divBdr>
    </w:div>
    <w:div w:id="1263106492">
      <w:bodyDiv w:val="1"/>
      <w:marLeft w:val="0"/>
      <w:marRight w:val="0"/>
      <w:marTop w:val="0"/>
      <w:marBottom w:val="0"/>
      <w:divBdr>
        <w:top w:val="none" w:sz="0" w:space="0" w:color="auto"/>
        <w:left w:val="none" w:sz="0" w:space="0" w:color="auto"/>
        <w:bottom w:val="none" w:sz="0" w:space="0" w:color="auto"/>
        <w:right w:val="none" w:sz="0" w:space="0" w:color="auto"/>
      </w:divBdr>
    </w:div>
    <w:div w:id="1320381747">
      <w:bodyDiv w:val="1"/>
      <w:marLeft w:val="0"/>
      <w:marRight w:val="0"/>
      <w:marTop w:val="0"/>
      <w:marBottom w:val="0"/>
      <w:divBdr>
        <w:top w:val="none" w:sz="0" w:space="0" w:color="auto"/>
        <w:left w:val="none" w:sz="0" w:space="0" w:color="auto"/>
        <w:bottom w:val="none" w:sz="0" w:space="0" w:color="auto"/>
        <w:right w:val="none" w:sz="0" w:space="0" w:color="auto"/>
      </w:divBdr>
      <w:divsChild>
        <w:div w:id="621571599">
          <w:marLeft w:val="1584"/>
          <w:marRight w:val="0"/>
          <w:marTop w:val="135"/>
          <w:marBottom w:val="0"/>
          <w:divBdr>
            <w:top w:val="none" w:sz="0" w:space="0" w:color="auto"/>
            <w:left w:val="none" w:sz="0" w:space="0" w:color="auto"/>
            <w:bottom w:val="none" w:sz="0" w:space="0" w:color="auto"/>
            <w:right w:val="none" w:sz="0" w:space="0" w:color="auto"/>
          </w:divBdr>
        </w:div>
        <w:div w:id="1274707008">
          <w:marLeft w:val="1584"/>
          <w:marRight w:val="0"/>
          <w:marTop w:val="134"/>
          <w:marBottom w:val="0"/>
          <w:divBdr>
            <w:top w:val="none" w:sz="0" w:space="0" w:color="auto"/>
            <w:left w:val="none" w:sz="0" w:space="0" w:color="auto"/>
            <w:bottom w:val="none" w:sz="0" w:space="0" w:color="auto"/>
            <w:right w:val="none" w:sz="0" w:space="0" w:color="auto"/>
          </w:divBdr>
        </w:div>
        <w:div w:id="1333684305">
          <w:marLeft w:val="691"/>
          <w:marRight w:val="0"/>
          <w:marTop w:val="154"/>
          <w:marBottom w:val="0"/>
          <w:divBdr>
            <w:top w:val="none" w:sz="0" w:space="0" w:color="auto"/>
            <w:left w:val="none" w:sz="0" w:space="0" w:color="auto"/>
            <w:bottom w:val="none" w:sz="0" w:space="0" w:color="auto"/>
            <w:right w:val="none" w:sz="0" w:space="0" w:color="auto"/>
          </w:divBdr>
        </w:div>
        <w:div w:id="1472559658">
          <w:marLeft w:val="1094"/>
          <w:marRight w:val="0"/>
          <w:marTop w:val="135"/>
          <w:marBottom w:val="0"/>
          <w:divBdr>
            <w:top w:val="none" w:sz="0" w:space="0" w:color="auto"/>
            <w:left w:val="none" w:sz="0" w:space="0" w:color="auto"/>
            <w:bottom w:val="none" w:sz="0" w:space="0" w:color="auto"/>
            <w:right w:val="none" w:sz="0" w:space="0" w:color="auto"/>
          </w:divBdr>
        </w:div>
        <w:div w:id="1849901808">
          <w:marLeft w:val="1094"/>
          <w:marRight w:val="0"/>
          <w:marTop w:val="0"/>
          <w:marBottom w:val="0"/>
          <w:divBdr>
            <w:top w:val="none" w:sz="0" w:space="0" w:color="auto"/>
            <w:left w:val="none" w:sz="0" w:space="0" w:color="auto"/>
            <w:bottom w:val="none" w:sz="0" w:space="0" w:color="auto"/>
            <w:right w:val="none" w:sz="0" w:space="0" w:color="auto"/>
          </w:divBdr>
        </w:div>
      </w:divsChild>
    </w:div>
    <w:div w:id="1385718304">
      <w:bodyDiv w:val="1"/>
      <w:marLeft w:val="0"/>
      <w:marRight w:val="0"/>
      <w:marTop w:val="0"/>
      <w:marBottom w:val="0"/>
      <w:divBdr>
        <w:top w:val="none" w:sz="0" w:space="0" w:color="auto"/>
        <w:left w:val="none" w:sz="0" w:space="0" w:color="auto"/>
        <w:bottom w:val="none" w:sz="0" w:space="0" w:color="auto"/>
        <w:right w:val="none" w:sz="0" w:space="0" w:color="auto"/>
      </w:divBdr>
    </w:div>
    <w:div w:id="1403410610">
      <w:bodyDiv w:val="1"/>
      <w:marLeft w:val="0"/>
      <w:marRight w:val="0"/>
      <w:marTop w:val="0"/>
      <w:marBottom w:val="0"/>
      <w:divBdr>
        <w:top w:val="none" w:sz="0" w:space="0" w:color="auto"/>
        <w:left w:val="none" w:sz="0" w:space="0" w:color="auto"/>
        <w:bottom w:val="none" w:sz="0" w:space="0" w:color="auto"/>
        <w:right w:val="none" w:sz="0" w:space="0" w:color="auto"/>
      </w:divBdr>
    </w:div>
    <w:div w:id="1469585476">
      <w:bodyDiv w:val="1"/>
      <w:marLeft w:val="0"/>
      <w:marRight w:val="0"/>
      <w:marTop w:val="0"/>
      <w:marBottom w:val="0"/>
      <w:divBdr>
        <w:top w:val="none" w:sz="0" w:space="0" w:color="auto"/>
        <w:left w:val="none" w:sz="0" w:space="0" w:color="auto"/>
        <w:bottom w:val="none" w:sz="0" w:space="0" w:color="auto"/>
        <w:right w:val="none" w:sz="0" w:space="0" w:color="auto"/>
      </w:divBdr>
    </w:div>
    <w:div w:id="1474711064">
      <w:bodyDiv w:val="1"/>
      <w:marLeft w:val="0"/>
      <w:marRight w:val="0"/>
      <w:marTop w:val="0"/>
      <w:marBottom w:val="0"/>
      <w:divBdr>
        <w:top w:val="none" w:sz="0" w:space="0" w:color="auto"/>
        <w:left w:val="none" w:sz="0" w:space="0" w:color="auto"/>
        <w:bottom w:val="none" w:sz="0" w:space="0" w:color="auto"/>
        <w:right w:val="none" w:sz="0" w:space="0" w:color="auto"/>
      </w:divBdr>
    </w:div>
    <w:div w:id="1479029581">
      <w:bodyDiv w:val="1"/>
      <w:marLeft w:val="0"/>
      <w:marRight w:val="0"/>
      <w:marTop w:val="0"/>
      <w:marBottom w:val="0"/>
      <w:divBdr>
        <w:top w:val="none" w:sz="0" w:space="0" w:color="auto"/>
        <w:left w:val="none" w:sz="0" w:space="0" w:color="auto"/>
        <w:bottom w:val="none" w:sz="0" w:space="0" w:color="auto"/>
        <w:right w:val="none" w:sz="0" w:space="0" w:color="auto"/>
      </w:divBdr>
    </w:div>
    <w:div w:id="1483618627">
      <w:bodyDiv w:val="1"/>
      <w:marLeft w:val="0"/>
      <w:marRight w:val="0"/>
      <w:marTop w:val="0"/>
      <w:marBottom w:val="0"/>
      <w:divBdr>
        <w:top w:val="none" w:sz="0" w:space="0" w:color="auto"/>
        <w:left w:val="none" w:sz="0" w:space="0" w:color="auto"/>
        <w:bottom w:val="none" w:sz="0" w:space="0" w:color="auto"/>
        <w:right w:val="none" w:sz="0" w:space="0" w:color="auto"/>
      </w:divBdr>
    </w:div>
    <w:div w:id="1572543741">
      <w:bodyDiv w:val="1"/>
      <w:marLeft w:val="0"/>
      <w:marRight w:val="0"/>
      <w:marTop w:val="0"/>
      <w:marBottom w:val="0"/>
      <w:divBdr>
        <w:top w:val="none" w:sz="0" w:space="0" w:color="auto"/>
        <w:left w:val="none" w:sz="0" w:space="0" w:color="auto"/>
        <w:bottom w:val="none" w:sz="0" w:space="0" w:color="auto"/>
        <w:right w:val="none" w:sz="0" w:space="0" w:color="auto"/>
      </w:divBdr>
    </w:div>
    <w:div w:id="1609776811">
      <w:bodyDiv w:val="1"/>
      <w:marLeft w:val="0"/>
      <w:marRight w:val="0"/>
      <w:marTop w:val="0"/>
      <w:marBottom w:val="0"/>
      <w:divBdr>
        <w:top w:val="none" w:sz="0" w:space="0" w:color="auto"/>
        <w:left w:val="none" w:sz="0" w:space="0" w:color="auto"/>
        <w:bottom w:val="none" w:sz="0" w:space="0" w:color="auto"/>
        <w:right w:val="none" w:sz="0" w:space="0" w:color="auto"/>
      </w:divBdr>
    </w:div>
    <w:div w:id="1619412902">
      <w:bodyDiv w:val="1"/>
      <w:marLeft w:val="0"/>
      <w:marRight w:val="0"/>
      <w:marTop w:val="0"/>
      <w:marBottom w:val="0"/>
      <w:divBdr>
        <w:top w:val="none" w:sz="0" w:space="0" w:color="auto"/>
        <w:left w:val="none" w:sz="0" w:space="0" w:color="auto"/>
        <w:bottom w:val="none" w:sz="0" w:space="0" w:color="auto"/>
        <w:right w:val="none" w:sz="0" w:space="0" w:color="auto"/>
      </w:divBdr>
    </w:div>
    <w:div w:id="1646858300">
      <w:bodyDiv w:val="1"/>
      <w:marLeft w:val="0"/>
      <w:marRight w:val="0"/>
      <w:marTop w:val="0"/>
      <w:marBottom w:val="0"/>
      <w:divBdr>
        <w:top w:val="none" w:sz="0" w:space="0" w:color="auto"/>
        <w:left w:val="none" w:sz="0" w:space="0" w:color="auto"/>
        <w:bottom w:val="none" w:sz="0" w:space="0" w:color="auto"/>
        <w:right w:val="none" w:sz="0" w:space="0" w:color="auto"/>
      </w:divBdr>
    </w:div>
    <w:div w:id="1659529734">
      <w:bodyDiv w:val="1"/>
      <w:marLeft w:val="0"/>
      <w:marRight w:val="0"/>
      <w:marTop w:val="0"/>
      <w:marBottom w:val="0"/>
      <w:divBdr>
        <w:top w:val="none" w:sz="0" w:space="0" w:color="auto"/>
        <w:left w:val="none" w:sz="0" w:space="0" w:color="auto"/>
        <w:bottom w:val="none" w:sz="0" w:space="0" w:color="auto"/>
        <w:right w:val="none" w:sz="0" w:space="0" w:color="auto"/>
      </w:divBdr>
    </w:div>
    <w:div w:id="1699164865">
      <w:bodyDiv w:val="1"/>
      <w:marLeft w:val="0"/>
      <w:marRight w:val="0"/>
      <w:marTop w:val="0"/>
      <w:marBottom w:val="0"/>
      <w:divBdr>
        <w:top w:val="none" w:sz="0" w:space="0" w:color="auto"/>
        <w:left w:val="none" w:sz="0" w:space="0" w:color="auto"/>
        <w:bottom w:val="none" w:sz="0" w:space="0" w:color="auto"/>
        <w:right w:val="none" w:sz="0" w:space="0" w:color="auto"/>
      </w:divBdr>
    </w:div>
    <w:div w:id="1810436288">
      <w:bodyDiv w:val="1"/>
      <w:marLeft w:val="0"/>
      <w:marRight w:val="0"/>
      <w:marTop w:val="0"/>
      <w:marBottom w:val="0"/>
      <w:divBdr>
        <w:top w:val="none" w:sz="0" w:space="0" w:color="auto"/>
        <w:left w:val="none" w:sz="0" w:space="0" w:color="auto"/>
        <w:bottom w:val="none" w:sz="0" w:space="0" w:color="auto"/>
        <w:right w:val="none" w:sz="0" w:space="0" w:color="auto"/>
      </w:divBdr>
    </w:div>
    <w:div w:id="1873153520">
      <w:bodyDiv w:val="1"/>
      <w:marLeft w:val="0"/>
      <w:marRight w:val="0"/>
      <w:marTop w:val="0"/>
      <w:marBottom w:val="0"/>
      <w:divBdr>
        <w:top w:val="none" w:sz="0" w:space="0" w:color="auto"/>
        <w:left w:val="none" w:sz="0" w:space="0" w:color="auto"/>
        <w:bottom w:val="none" w:sz="0" w:space="0" w:color="auto"/>
        <w:right w:val="none" w:sz="0" w:space="0" w:color="auto"/>
      </w:divBdr>
    </w:div>
    <w:div w:id="1955017899">
      <w:bodyDiv w:val="1"/>
      <w:marLeft w:val="0"/>
      <w:marRight w:val="0"/>
      <w:marTop w:val="0"/>
      <w:marBottom w:val="0"/>
      <w:divBdr>
        <w:top w:val="none" w:sz="0" w:space="0" w:color="auto"/>
        <w:left w:val="none" w:sz="0" w:space="0" w:color="auto"/>
        <w:bottom w:val="none" w:sz="0" w:space="0" w:color="auto"/>
        <w:right w:val="none" w:sz="0" w:space="0" w:color="auto"/>
      </w:divBdr>
    </w:div>
    <w:div w:id="1974365116">
      <w:bodyDiv w:val="1"/>
      <w:marLeft w:val="0"/>
      <w:marRight w:val="0"/>
      <w:marTop w:val="0"/>
      <w:marBottom w:val="0"/>
      <w:divBdr>
        <w:top w:val="none" w:sz="0" w:space="0" w:color="auto"/>
        <w:left w:val="none" w:sz="0" w:space="0" w:color="auto"/>
        <w:bottom w:val="none" w:sz="0" w:space="0" w:color="auto"/>
        <w:right w:val="none" w:sz="0" w:space="0" w:color="auto"/>
      </w:divBdr>
    </w:div>
    <w:div w:id="1980569874">
      <w:bodyDiv w:val="1"/>
      <w:marLeft w:val="0"/>
      <w:marRight w:val="0"/>
      <w:marTop w:val="0"/>
      <w:marBottom w:val="0"/>
      <w:divBdr>
        <w:top w:val="none" w:sz="0" w:space="0" w:color="auto"/>
        <w:left w:val="none" w:sz="0" w:space="0" w:color="auto"/>
        <w:bottom w:val="none" w:sz="0" w:space="0" w:color="auto"/>
        <w:right w:val="none" w:sz="0" w:space="0" w:color="auto"/>
      </w:divBdr>
    </w:div>
    <w:div w:id="2011061890">
      <w:bodyDiv w:val="1"/>
      <w:marLeft w:val="0"/>
      <w:marRight w:val="0"/>
      <w:marTop w:val="0"/>
      <w:marBottom w:val="0"/>
      <w:divBdr>
        <w:top w:val="none" w:sz="0" w:space="0" w:color="auto"/>
        <w:left w:val="none" w:sz="0" w:space="0" w:color="auto"/>
        <w:bottom w:val="none" w:sz="0" w:space="0" w:color="auto"/>
        <w:right w:val="none" w:sz="0" w:space="0" w:color="auto"/>
      </w:divBdr>
      <w:divsChild>
        <w:div w:id="71048199">
          <w:marLeft w:val="0"/>
          <w:marRight w:val="0"/>
          <w:marTop w:val="0"/>
          <w:marBottom w:val="0"/>
          <w:divBdr>
            <w:top w:val="none" w:sz="0" w:space="0" w:color="auto"/>
            <w:left w:val="none" w:sz="0" w:space="0" w:color="auto"/>
            <w:bottom w:val="none" w:sz="0" w:space="0" w:color="auto"/>
            <w:right w:val="none" w:sz="0" w:space="0" w:color="auto"/>
          </w:divBdr>
          <w:divsChild>
            <w:div w:id="847521791">
              <w:marLeft w:val="0"/>
              <w:marRight w:val="0"/>
              <w:marTop w:val="0"/>
              <w:marBottom w:val="0"/>
              <w:divBdr>
                <w:top w:val="none" w:sz="0" w:space="0" w:color="auto"/>
                <w:left w:val="none" w:sz="0" w:space="0" w:color="auto"/>
                <w:bottom w:val="none" w:sz="0" w:space="0" w:color="auto"/>
                <w:right w:val="none" w:sz="0" w:space="0" w:color="auto"/>
              </w:divBdr>
              <w:divsChild>
                <w:div w:id="948660893">
                  <w:marLeft w:val="-225"/>
                  <w:marRight w:val="-225"/>
                  <w:marTop w:val="0"/>
                  <w:marBottom w:val="0"/>
                  <w:divBdr>
                    <w:top w:val="none" w:sz="0" w:space="0" w:color="auto"/>
                    <w:left w:val="none" w:sz="0" w:space="0" w:color="auto"/>
                    <w:bottom w:val="none" w:sz="0" w:space="0" w:color="auto"/>
                    <w:right w:val="none" w:sz="0" w:space="0" w:color="auto"/>
                  </w:divBdr>
                  <w:divsChild>
                    <w:div w:id="181171910">
                      <w:marLeft w:val="0"/>
                      <w:marRight w:val="0"/>
                      <w:marTop w:val="0"/>
                      <w:marBottom w:val="0"/>
                      <w:divBdr>
                        <w:top w:val="none" w:sz="0" w:space="0" w:color="auto"/>
                        <w:left w:val="none" w:sz="0" w:space="0" w:color="auto"/>
                        <w:bottom w:val="none" w:sz="0" w:space="0" w:color="auto"/>
                        <w:right w:val="none" w:sz="0" w:space="0" w:color="auto"/>
                      </w:divBdr>
                      <w:divsChild>
                        <w:div w:id="1091200724">
                          <w:marLeft w:val="0"/>
                          <w:marRight w:val="0"/>
                          <w:marTop w:val="870"/>
                          <w:marBottom w:val="0"/>
                          <w:divBdr>
                            <w:top w:val="none" w:sz="0" w:space="0" w:color="auto"/>
                            <w:left w:val="none" w:sz="0" w:space="0" w:color="auto"/>
                            <w:bottom w:val="none" w:sz="0" w:space="0" w:color="auto"/>
                            <w:right w:val="none" w:sz="0" w:space="0" w:color="auto"/>
                          </w:divBdr>
                          <w:divsChild>
                            <w:div w:id="678894839">
                              <w:marLeft w:val="0"/>
                              <w:marRight w:val="0"/>
                              <w:marTop w:val="0"/>
                              <w:marBottom w:val="0"/>
                              <w:divBdr>
                                <w:top w:val="none" w:sz="0" w:space="0" w:color="auto"/>
                                <w:left w:val="single" w:sz="6" w:space="0" w:color="D8D8D8"/>
                                <w:bottom w:val="single" w:sz="6" w:space="0" w:color="D8D8D8"/>
                                <w:right w:val="single" w:sz="6" w:space="0" w:color="D8D8D8"/>
                              </w:divBdr>
                              <w:divsChild>
                                <w:div w:id="2092585386">
                                  <w:marLeft w:val="0"/>
                                  <w:marRight w:val="0"/>
                                  <w:marTop w:val="0"/>
                                  <w:marBottom w:val="0"/>
                                  <w:divBdr>
                                    <w:top w:val="none" w:sz="0" w:space="0" w:color="auto"/>
                                    <w:left w:val="none" w:sz="0" w:space="0" w:color="auto"/>
                                    <w:bottom w:val="none" w:sz="0" w:space="0" w:color="auto"/>
                                    <w:right w:val="none" w:sz="0" w:space="0" w:color="auto"/>
                                  </w:divBdr>
                                  <w:divsChild>
                                    <w:div w:id="511803008">
                                      <w:marLeft w:val="0"/>
                                      <w:marRight w:val="0"/>
                                      <w:marTop w:val="0"/>
                                      <w:marBottom w:val="0"/>
                                      <w:divBdr>
                                        <w:top w:val="none" w:sz="0" w:space="0" w:color="auto"/>
                                        <w:left w:val="none" w:sz="0" w:space="0" w:color="auto"/>
                                        <w:bottom w:val="none" w:sz="0" w:space="0" w:color="auto"/>
                                        <w:right w:val="none" w:sz="0" w:space="0" w:color="auto"/>
                                      </w:divBdr>
                                    </w:div>
                                    <w:div w:id="541016038">
                                      <w:marLeft w:val="0"/>
                                      <w:marRight w:val="0"/>
                                      <w:marTop w:val="0"/>
                                      <w:marBottom w:val="0"/>
                                      <w:divBdr>
                                        <w:top w:val="none" w:sz="0" w:space="0" w:color="auto"/>
                                        <w:left w:val="none" w:sz="0" w:space="0" w:color="auto"/>
                                        <w:bottom w:val="none" w:sz="0" w:space="0" w:color="auto"/>
                                        <w:right w:val="none" w:sz="0" w:space="0" w:color="auto"/>
                                      </w:divBdr>
                                    </w:div>
                                    <w:div w:id="1839035114">
                                      <w:marLeft w:val="0"/>
                                      <w:marRight w:val="0"/>
                                      <w:marTop w:val="0"/>
                                      <w:marBottom w:val="0"/>
                                      <w:divBdr>
                                        <w:top w:val="none" w:sz="0" w:space="0" w:color="auto"/>
                                        <w:left w:val="none" w:sz="0" w:space="0" w:color="auto"/>
                                        <w:bottom w:val="none" w:sz="0" w:space="0" w:color="auto"/>
                                        <w:right w:val="none" w:sz="0" w:space="0" w:color="auto"/>
                                      </w:divBdr>
                                    </w:div>
                                  </w:divsChild>
                                </w:div>
                                <w:div w:id="209554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802573">
                      <w:marLeft w:val="0"/>
                      <w:marRight w:val="0"/>
                      <w:marTop w:val="0"/>
                      <w:marBottom w:val="0"/>
                      <w:divBdr>
                        <w:top w:val="none" w:sz="0" w:space="0" w:color="auto"/>
                        <w:left w:val="none" w:sz="0" w:space="0" w:color="auto"/>
                        <w:bottom w:val="none" w:sz="0" w:space="0" w:color="auto"/>
                        <w:right w:val="none" w:sz="0" w:space="0" w:color="auto"/>
                      </w:divBdr>
                      <w:divsChild>
                        <w:div w:id="2094432036">
                          <w:marLeft w:val="0"/>
                          <w:marRight w:val="0"/>
                          <w:marTop w:val="870"/>
                          <w:marBottom w:val="0"/>
                          <w:divBdr>
                            <w:top w:val="none" w:sz="0" w:space="0" w:color="auto"/>
                            <w:left w:val="none" w:sz="0" w:space="0" w:color="auto"/>
                            <w:bottom w:val="none" w:sz="0" w:space="0" w:color="auto"/>
                            <w:right w:val="none" w:sz="0" w:space="0" w:color="auto"/>
                          </w:divBdr>
                          <w:divsChild>
                            <w:div w:id="42557530">
                              <w:marLeft w:val="0"/>
                              <w:marRight w:val="0"/>
                              <w:marTop w:val="0"/>
                              <w:marBottom w:val="0"/>
                              <w:divBdr>
                                <w:top w:val="none" w:sz="0" w:space="0" w:color="auto"/>
                                <w:left w:val="single" w:sz="6" w:space="0" w:color="D8D8D8"/>
                                <w:bottom w:val="single" w:sz="6" w:space="0" w:color="D8D8D8"/>
                                <w:right w:val="single" w:sz="6" w:space="0" w:color="D8D8D8"/>
                              </w:divBdr>
                              <w:divsChild>
                                <w:div w:id="948659954">
                                  <w:marLeft w:val="0"/>
                                  <w:marRight w:val="0"/>
                                  <w:marTop w:val="0"/>
                                  <w:marBottom w:val="0"/>
                                  <w:divBdr>
                                    <w:top w:val="none" w:sz="0" w:space="0" w:color="auto"/>
                                    <w:left w:val="none" w:sz="0" w:space="0" w:color="auto"/>
                                    <w:bottom w:val="none" w:sz="0" w:space="0" w:color="auto"/>
                                    <w:right w:val="none" w:sz="0" w:space="0" w:color="auto"/>
                                  </w:divBdr>
                                </w:div>
                                <w:div w:id="1197768577">
                                  <w:marLeft w:val="0"/>
                                  <w:marRight w:val="0"/>
                                  <w:marTop w:val="0"/>
                                  <w:marBottom w:val="0"/>
                                  <w:divBdr>
                                    <w:top w:val="none" w:sz="0" w:space="0" w:color="auto"/>
                                    <w:left w:val="none" w:sz="0" w:space="0" w:color="auto"/>
                                    <w:bottom w:val="none" w:sz="0" w:space="0" w:color="auto"/>
                                    <w:right w:val="none" w:sz="0" w:space="0" w:color="auto"/>
                                  </w:divBdr>
                                  <w:divsChild>
                                    <w:div w:id="57368589">
                                      <w:marLeft w:val="0"/>
                                      <w:marRight w:val="0"/>
                                      <w:marTop w:val="0"/>
                                      <w:marBottom w:val="0"/>
                                      <w:divBdr>
                                        <w:top w:val="none" w:sz="0" w:space="0" w:color="auto"/>
                                        <w:left w:val="none" w:sz="0" w:space="0" w:color="auto"/>
                                        <w:bottom w:val="none" w:sz="0" w:space="0" w:color="auto"/>
                                        <w:right w:val="none" w:sz="0" w:space="0" w:color="auto"/>
                                      </w:divBdr>
                                    </w:div>
                                    <w:div w:id="1288437945">
                                      <w:marLeft w:val="0"/>
                                      <w:marRight w:val="0"/>
                                      <w:marTop w:val="0"/>
                                      <w:marBottom w:val="0"/>
                                      <w:divBdr>
                                        <w:top w:val="none" w:sz="0" w:space="0" w:color="auto"/>
                                        <w:left w:val="none" w:sz="0" w:space="0" w:color="auto"/>
                                        <w:bottom w:val="none" w:sz="0" w:space="0" w:color="auto"/>
                                        <w:right w:val="none" w:sz="0" w:space="0" w:color="auto"/>
                                      </w:divBdr>
                                    </w:div>
                                    <w:div w:id="19257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015563">
                      <w:marLeft w:val="0"/>
                      <w:marRight w:val="0"/>
                      <w:marTop w:val="0"/>
                      <w:marBottom w:val="0"/>
                      <w:divBdr>
                        <w:top w:val="none" w:sz="0" w:space="0" w:color="auto"/>
                        <w:left w:val="none" w:sz="0" w:space="0" w:color="auto"/>
                        <w:bottom w:val="none" w:sz="0" w:space="0" w:color="auto"/>
                        <w:right w:val="none" w:sz="0" w:space="0" w:color="auto"/>
                      </w:divBdr>
                      <w:divsChild>
                        <w:div w:id="950548290">
                          <w:marLeft w:val="0"/>
                          <w:marRight w:val="0"/>
                          <w:marTop w:val="870"/>
                          <w:marBottom w:val="0"/>
                          <w:divBdr>
                            <w:top w:val="none" w:sz="0" w:space="0" w:color="auto"/>
                            <w:left w:val="none" w:sz="0" w:space="0" w:color="auto"/>
                            <w:bottom w:val="none" w:sz="0" w:space="0" w:color="auto"/>
                            <w:right w:val="none" w:sz="0" w:space="0" w:color="auto"/>
                          </w:divBdr>
                          <w:divsChild>
                            <w:div w:id="883831099">
                              <w:marLeft w:val="0"/>
                              <w:marRight w:val="0"/>
                              <w:marTop w:val="0"/>
                              <w:marBottom w:val="0"/>
                              <w:divBdr>
                                <w:top w:val="none" w:sz="0" w:space="0" w:color="auto"/>
                                <w:left w:val="single" w:sz="6" w:space="0" w:color="D8D8D8"/>
                                <w:bottom w:val="single" w:sz="6" w:space="0" w:color="D8D8D8"/>
                                <w:right w:val="single" w:sz="6" w:space="0" w:color="D8D8D8"/>
                              </w:divBdr>
                              <w:divsChild>
                                <w:div w:id="911550495">
                                  <w:marLeft w:val="0"/>
                                  <w:marRight w:val="0"/>
                                  <w:marTop w:val="0"/>
                                  <w:marBottom w:val="0"/>
                                  <w:divBdr>
                                    <w:top w:val="none" w:sz="0" w:space="0" w:color="auto"/>
                                    <w:left w:val="none" w:sz="0" w:space="0" w:color="auto"/>
                                    <w:bottom w:val="none" w:sz="0" w:space="0" w:color="auto"/>
                                    <w:right w:val="none" w:sz="0" w:space="0" w:color="auto"/>
                                  </w:divBdr>
                                </w:div>
                                <w:div w:id="2076466044">
                                  <w:marLeft w:val="0"/>
                                  <w:marRight w:val="0"/>
                                  <w:marTop w:val="0"/>
                                  <w:marBottom w:val="0"/>
                                  <w:divBdr>
                                    <w:top w:val="none" w:sz="0" w:space="0" w:color="auto"/>
                                    <w:left w:val="none" w:sz="0" w:space="0" w:color="auto"/>
                                    <w:bottom w:val="none" w:sz="0" w:space="0" w:color="auto"/>
                                    <w:right w:val="none" w:sz="0" w:space="0" w:color="auto"/>
                                  </w:divBdr>
                                  <w:divsChild>
                                    <w:div w:id="992832176">
                                      <w:marLeft w:val="0"/>
                                      <w:marRight w:val="0"/>
                                      <w:marTop w:val="0"/>
                                      <w:marBottom w:val="0"/>
                                      <w:divBdr>
                                        <w:top w:val="none" w:sz="0" w:space="0" w:color="auto"/>
                                        <w:left w:val="none" w:sz="0" w:space="0" w:color="auto"/>
                                        <w:bottom w:val="none" w:sz="0" w:space="0" w:color="auto"/>
                                        <w:right w:val="none" w:sz="0" w:space="0" w:color="auto"/>
                                      </w:divBdr>
                                    </w:div>
                                    <w:div w:id="1342969807">
                                      <w:marLeft w:val="0"/>
                                      <w:marRight w:val="0"/>
                                      <w:marTop w:val="0"/>
                                      <w:marBottom w:val="0"/>
                                      <w:divBdr>
                                        <w:top w:val="none" w:sz="0" w:space="0" w:color="auto"/>
                                        <w:left w:val="none" w:sz="0" w:space="0" w:color="auto"/>
                                        <w:bottom w:val="none" w:sz="0" w:space="0" w:color="auto"/>
                                        <w:right w:val="none" w:sz="0" w:space="0" w:color="auto"/>
                                      </w:divBdr>
                                    </w:div>
                                    <w:div w:id="21386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470963">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476605155">
          <w:marLeft w:val="0"/>
          <w:marRight w:val="0"/>
          <w:marTop w:val="0"/>
          <w:marBottom w:val="0"/>
          <w:divBdr>
            <w:top w:val="none" w:sz="0" w:space="0" w:color="auto"/>
            <w:left w:val="none" w:sz="0" w:space="0" w:color="auto"/>
            <w:bottom w:val="none" w:sz="0" w:space="0" w:color="auto"/>
            <w:right w:val="none" w:sz="0" w:space="0" w:color="auto"/>
          </w:divBdr>
          <w:divsChild>
            <w:div w:id="863707773">
              <w:marLeft w:val="-225"/>
              <w:marRight w:val="-225"/>
              <w:marTop w:val="0"/>
              <w:marBottom w:val="0"/>
              <w:divBdr>
                <w:top w:val="none" w:sz="0" w:space="0" w:color="auto"/>
                <w:left w:val="none" w:sz="0" w:space="0" w:color="auto"/>
                <w:bottom w:val="none" w:sz="0" w:space="0" w:color="auto"/>
                <w:right w:val="none" w:sz="0" w:space="0" w:color="auto"/>
              </w:divBdr>
              <w:divsChild>
                <w:div w:id="247465172">
                  <w:marLeft w:val="0"/>
                  <w:marRight w:val="0"/>
                  <w:marTop w:val="0"/>
                  <w:marBottom w:val="0"/>
                  <w:divBdr>
                    <w:top w:val="none" w:sz="0" w:space="0" w:color="auto"/>
                    <w:left w:val="none" w:sz="0" w:space="0" w:color="auto"/>
                    <w:bottom w:val="none" w:sz="0" w:space="0" w:color="auto"/>
                    <w:right w:val="none" w:sz="0" w:space="0" w:color="auto"/>
                  </w:divBdr>
                </w:div>
                <w:div w:id="625161788">
                  <w:marLeft w:val="0"/>
                  <w:marRight w:val="0"/>
                  <w:marTop w:val="0"/>
                  <w:marBottom w:val="0"/>
                  <w:divBdr>
                    <w:top w:val="none" w:sz="0" w:space="0" w:color="auto"/>
                    <w:left w:val="none" w:sz="0" w:space="0" w:color="auto"/>
                    <w:bottom w:val="none" w:sz="0" w:space="0" w:color="auto"/>
                    <w:right w:val="none" w:sz="0" w:space="0" w:color="auto"/>
                  </w:divBdr>
                  <w:divsChild>
                    <w:div w:id="844591580">
                      <w:marLeft w:val="-225"/>
                      <w:marRight w:val="-225"/>
                      <w:marTop w:val="0"/>
                      <w:marBottom w:val="0"/>
                      <w:divBdr>
                        <w:top w:val="none" w:sz="0" w:space="0" w:color="auto"/>
                        <w:left w:val="none" w:sz="0" w:space="0" w:color="auto"/>
                        <w:bottom w:val="none" w:sz="0" w:space="0" w:color="auto"/>
                        <w:right w:val="none" w:sz="0" w:space="0" w:color="auto"/>
                      </w:divBdr>
                      <w:divsChild>
                        <w:div w:id="78493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46160">
                  <w:marLeft w:val="0"/>
                  <w:marRight w:val="0"/>
                  <w:marTop w:val="0"/>
                  <w:marBottom w:val="0"/>
                  <w:divBdr>
                    <w:top w:val="none" w:sz="0" w:space="0" w:color="auto"/>
                    <w:left w:val="none" w:sz="0" w:space="0" w:color="auto"/>
                    <w:bottom w:val="none" w:sz="0" w:space="0" w:color="auto"/>
                    <w:right w:val="none" w:sz="0" w:space="0" w:color="auto"/>
                  </w:divBdr>
                  <w:divsChild>
                    <w:div w:id="180093807">
                      <w:marLeft w:val="-225"/>
                      <w:marRight w:val="-225"/>
                      <w:marTop w:val="0"/>
                      <w:marBottom w:val="0"/>
                      <w:divBdr>
                        <w:top w:val="none" w:sz="0" w:space="0" w:color="auto"/>
                        <w:left w:val="none" w:sz="0" w:space="0" w:color="auto"/>
                        <w:bottom w:val="none" w:sz="0" w:space="0" w:color="auto"/>
                        <w:right w:val="none" w:sz="0" w:space="0" w:color="auto"/>
                      </w:divBdr>
                      <w:divsChild>
                        <w:div w:id="77983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1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1991">
          <w:marLeft w:val="0"/>
          <w:marRight w:val="0"/>
          <w:marTop w:val="0"/>
          <w:marBottom w:val="0"/>
          <w:divBdr>
            <w:top w:val="none" w:sz="0" w:space="0" w:color="auto"/>
            <w:left w:val="none" w:sz="0" w:space="0" w:color="auto"/>
            <w:bottom w:val="none" w:sz="0" w:space="0" w:color="auto"/>
            <w:right w:val="none" w:sz="0" w:space="0" w:color="auto"/>
          </w:divBdr>
          <w:divsChild>
            <w:div w:id="1345206725">
              <w:marLeft w:val="-225"/>
              <w:marRight w:val="-225"/>
              <w:marTop w:val="0"/>
              <w:marBottom w:val="0"/>
              <w:divBdr>
                <w:top w:val="none" w:sz="0" w:space="0" w:color="auto"/>
                <w:left w:val="none" w:sz="0" w:space="0" w:color="auto"/>
                <w:bottom w:val="none" w:sz="0" w:space="0" w:color="auto"/>
                <w:right w:val="none" w:sz="0" w:space="0" w:color="auto"/>
              </w:divBdr>
            </w:div>
            <w:div w:id="1909798536">
              <w:marLeft w:val="-225"/>
              <w:marRight w:val="-225"/>
              <w:marTop w:val="0"/>
              <w:marBottom w:val="0"/>
              <w:divBdr>
                <w:top w:val="none" w:sz="0" w:space="0" w:color="auto"/>
                <w:left w:val="none" w:sz="0" w:space="0" w:color="auto"/>
                <w:bottom w:val="none" w:sz="0" w:space="0" w:color="auto"/>
                <w:right w:val="none" w:sz="0" w:space="0" w:color="auto"/>
              </w:divBdr>
              <w:divsChild>
                <w:div w:id="79745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73859">
          <w:marLeft w:val="0"/>
          <w:marRight w:val="0"/>
          <w:marTop w:val="0"/>
          <w:marBottom w:val="0"/>
          <w:divBdr>
            <w:top w:val="none" w:sz="0" w:space="0" w:color="auto"/>
            <w:left w:val="none" w:sz="0" w:space="0" w:color="auto"/>
            <w:bottom w:val="none" w:sz="0" w:space="0" w:color="auto"/>
            <w:right w:val="none" w:sz="0" w:space="0" w:color="auto"/>
          </w:divBdr>
          <w:divsChild>
            <w:div w:id="1902062417">
              <w:marLeft w:val="0"/>
              <w:marRight w:val="0"/>
              <w:marTop w:val="0"/>
              <w:marBottom w:val="0"/>
              <w:divBdr>
                <w:top w:val="none" w:sz="0" w:space="0" w:color="auto"/>
                <w:left w:val="none" w:sz="0" w:space="0" w:color="auto"/>
                <w:bottom w:val="none" w:sz="0" w:space="0" w:color="auto"/>
                <w:right w:val="none" w:sz="0" w:space="0" w:color="auto"/>
              </w:divBdr>
              <w:divsChild>
                <w:div w:id="1167818594">
                  <w:marLeft w:val="2775"/>
                  <w:marRight w:val="0"/>
                  <w:marTop w:val="0"/>
                  <w:marBottom w:val="0"/>
                  <w:divBdr>
                    <w:top w:val="none" w:sz="0" w:space="0" w:color="auto"/>
                    <w:left w:val="none" w:sz="0" w:space="0" w:color="auto"/>
                    <w:bottom w:val="none" w:sz="0" w:space="0" w:color="auto"/>
                    <w:right w:val="none" w:sz="0" w:space="0" w:color="auto"/>
                  </w:divBdr>
                  <w:divsChild>
                    <w:div w:id="1683433366">
                      <w:marLeft w:val="-225"/>
                      <w:marRight w:val="-225"/>
                      <w:marTop w:val="0"/>
                      <w:marBottom w:val="0"/>
                      <w:divBdr>
                        <w:top w:val="none" w:sz="0" w:space="0" w:color="auto"/>
                        <w:left w:val="none" w:sz="0" w:space="0" w:color="auto"/>
                        <w:bottom w:val="none" w:sz="0" w:space="0" w:color="auto"/>
                        <w:right w:val="none" w:sz="0" w:space="0" w:color="auto"/>
                      </w:divBdr>
                      <w:divsChild>
                        <w:div w:id="88934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508900">
          <w:marLeft w:val="0"/>
          <w:marRight w:val="0"/>
          <w:marTop w:val="0"/>
          <w:marBottom w:val="0"/>
          <w:divBdr>
            <w:top w:val="none" w:sz="0" w:space="0" w:color="auto"/>
            <w:left w:val="none" w:sz="0" w:space="0" w:color="auto"/>
            <w:bottom w:val="none" w:sz="0" w:space="0" w:color="auto"/>
            <w:right w:val="none" w:sz="0" w:space="0" w:color="auto"/>
          </w:divBdr>
          <w:divsChild>
            <w:div w:id="300578883">
              <w:marLeft w:val="0"/>
              <w:marRight w:val="0"/>
              <w:marTop w:val="0"/>
              <w:marBottom w:val="0"/>
              <w:divBdr>
                <w:top w:val="none" w:sz="0" w:space="0" w:color="auto"/>
                <w:left w:val="none" w:sz="0" w:space="0" w:color="auto"/>
                <w:bottom w:val="none" w:sz="0" w:space="0" w:color="auto"/>
                <w:right w:val="none" w:sz="0" w:space="0" w:color="auto"/>
              </w:divBdr>
              <w:divsChild>
                <w:div w:id="1214581598">
                  <w:marLeft w:val="0"/>
                  <w:marRight w:val="0"/>
                  <w:marTop w:val="300"/>
                  <w:marBottom w:val="480"/>
                  <w:divBdr>
                    <w:top w:val="none" w:sz="0" w:space="0" w:color="auto"/>
                    <w:left w:val="none" w:sz="0" w:space="0" w:color="auto"/>
                    <w:bottom w:val="none" w:sz="0" w:space="0" w:color="auto"/>
                    <w:right w:val="none" w:sz="0" w:space="0" w:color="auto"/>
                  </w:divBdr>
                </w:div>
              </w:divsChild>
            </w:div>
          </w:divsChild>
        </w:div>
        <w:div w:id="1595212779">
          <w:marLeft w:val="0"/>
          <w:marRight w:val="0"/>
          <w:marTop w:val="0"/>
          <w:marBottom w:val="0"/>
          <w:divBdr>
            <w:top w:val="none" w:sz="0" w:space="0" w:color="auto"/>
            <w:left w:val="none" w:sz="0" w:space="0" w:color="auto"/>
            <w:bottom w:val="none" w:sz="0" w:space="0" w:color="auto"/>
            <w:right w:val="none" w:sz="0" w:space="0" w:color="auto"/>
          </w:divBdr>
          <w:divsChild>
            <w:div w:id="903874743">
              <w:marLeft w:val="0"/>
              <w:marRight w:val="0"/>
              <w:marTop w:val="0"/>
              <w:marBottom w:val="0"/>
              <w:divBdr>
                <w:top w:val="none" w:sz="0" w:space="0" w:color="auto"/>
                <w:left w:val="none" w:sz="0" w:space="0" w:color="auto"/>
                <w:bottom w:val="none" w:sz="0" w:space="0" w:color="auto"/>
                <w:right w:val="none" w:sz="0" w:space="0" w:color="auto"/>
              </w:divBdr>
            </w:div>
          </w:divsChild>
        </w:div>
        <w:div w:id="1645810239">
          <w:marLeft w:val="0"/>
          <w:marRight w:val="0"/>
          <w:marTop w:val="0"/>
          <w:marBottom w:val="0"/>
          <w:divBdr>
            <w:top w:val="none" w:sz="0" w:space="0" w:color="auto"/>
            <w:left w:val="none" w:sz="0" w:space="0" w:color="auto"/>
            <w:bottom w:val="none" w:sz="0" w:space="0" w:color="auto"/>
            <w:right w:val="none" w:sz="0" w:space="0" w:color="auto"/>
          </w:divBdr>
          <w:divsChild>
            <w:div w:id="1276137020">
              <w:marLeft w:val="-225"/>
              <w:marRight w:val="-225"/>
              <w:marTop w:val="0"/>
              <w:marBottom w:val="0"/>
              <w:divBdr>
                <w:top w:val="none" w:sz="0" w:space="0" w:color="auto"/>
                <w:left w:val="none" w:sz="0" w:space="0" w:color="auto"/>
                <w:bottom w:val="none" w:sz="0" w:space="0" w:color="auto"/>
                <w:right w:val="none" w:sz="0" w:space="0" w:color="auto"/>
              </w:divBdr>
              <w:divsChild>
                <w:div w:id="219441990">
                  <w:marLeft w:val="0"/>
                  <w:marRight w:val="0"/>
                  <w:marTop w:val="0"/>
                  <w:marBottom w:val="0"/>
                  <w:divBdr>
                    <w:top w:val="none" w:sz="0" w:space="0" w:color="auto"/>
                    <w:left w:val="none" w:sz="0" w:space="0" w:color="auto"/>
                    <w:bottom w:val="none" w:sz="0" w:space="0" w:color="auto"/>
                    <w:right w:val="none" w:sz="0" w:space="0" w:color="auto"/>
                  </w:divBdr>
                  <w:divsChild>
                    <w:div w:id="1878272690">
                      <w:marLeft w:val="-225"/>
                      <w:marRight w:val="-225"/>
                      <w:marTop w:val="0"/>
                      <w:marBottom w:val="0"/>
                      <w:divBdr>
                        <w:top w:val="none" w:sz="0" w:space="0" w:color="auto"/>
                        <w:left w:val="none" w:sz="0" w:space="0" w:color="auto"/>
                        <w:bottom w:val="none" w:sz="0" w:space="0" w:color="auto"/>
                        <w:right w:val="none" w:sz="0" w:space="0" w:color="auto"/>
                      </w:divBdr>
                      <w:divsChild>
                        <w:div w:id="388841965">
                          <w:marLeft w:val="0"/>
                          <w:marRight w:val="0"/>
                          <w:marTop w:val="0"/>
                          <w:marBottom w:val="0"/>
                          <w:divBdr>
                            <w:top w:val="none" w:sz="0" w:space="0" w:color="auto"/>
                            <w:left w:val="none" w:sz="0" w:space="0" w:color="auto"/>
                            <w:bottom w:val="none" w:sz="0" w:space="0" w:color="auto"/>
                            <w:right w:val="none" w:sz="0" w:space="0" w:color="auto"/>
                          </w:divBdr>
                          <w:divsChild>
                            <w:div w:id="510338406">
                              <w:marLeft w:val="0"/>
                              <w:marRight w:val="0"/>
                              <w:marTop w:val="0"/>
                              <w:marBottom w:val="0"/>
                              <w:divBdr>
                                <w:top w:val="none" w:sz="0" w:space="0" w:color="auto"/>
                                <w:left w:val="none" w:sz="0" w:space="0" w:color="auto"/>
                                <w:bottom w:val="none" w:sz="0" w:space="0" w:color="auto"/>
                                <w:right w:val="none" w:sz="0" w:space="0" w:color="auto"/>
                              </w:divBdr>
                              <w:divsChild>
                                <w:div w:id="1197742534">
                                  <w:marLeft w:val="0"/>
                                  <w:marRight w:val="0"/>
                                  <w:marTop w:val="0"/>
                                  <w:marBottom w:val="300"/>
                                  <w:divBdr>
                                    <w:top w:val="none" w:sz="0" w:space="0" w:color="auto"/>
                                    <w:left w:val="none" w:sz="0" w:space="0" w:color="auto"/>
                                    <w:bottom w:val="none" w:sz="0" w:space="0" w:color="auto"/>
                                    <w:right w:val="none" w:sz="0" w:space="0" w:color="auto"/>
                                  </w:divBdr>
                                </w:div>
                              </w:divsChild>
                            </w:div>
                            <w:div w:id="655450353">
                              <w:marLeft w:val="0"/>
                              <w:marRight w:val="0"/>
                              <w:marTop w:val="0"/>
                              <w:marBottom w:val="0"/>
                              <w:divBdr>
                                <w:top w:val="none" w:sz="0" w:space="0" w:color="auto"/>
                                <w:left w:val="none" w:sz="0" w:space="0" w:color="auto"/>
                                <w:bottom w:val="none" w:sz="0" w:space="0" w:color="auto"/>
                                <w:right w:val="none" w:sz="0" w:space="0" w:color="auto"/>
                              </w:divBdr>
                              <w:divsChild>
                                <w:div w:id="14051087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96832853">
                          <w:marLeft w:val="0"/>
                          <w:marRight w:val="0"/>
                          <w:marTop w:val="0"/>
                          <w:marBottom w:val="0"/>
                          <w:divBdr>
                            <w:top w:val="none" w:sz="0" w:space="0" w:color="auto"/>
                            <w:left w:val="none" w:sz="0" w:space="0" w:color="auto"/>
                            <w:bottom w:val="none" w:sz="0" w:space="0" w:color="auto"/>
                            <w:right w:val="none" w:sz="0" w:space="0" w:color="auto"/>
                          </w:divBdr>
                          <w:divsChild>
                            <w:div w:id="133572472">
                              <w:marLeft w:val="0"/>
                              <w:marRight w:val="0"/>
                              <w:marTop w:val="0"/>
                              <w:marBottom w:val="0"/>
                              <w:divBdr>
                                <w:top w:val="none" w:sz="0" w:space="0" w:color="auto"/>
                                <w:left w:val="none" w:sz="0" w:space="0" w:color="auto"/>
                                <w:bottom w:val="none" w:sz="0" w:space="0" w:color="auto"/>
                                <w:right w:val="none" w:sz="0" w:space="0" w:color="auto"/>
                              </w:divBdr>
                              <w:divsChild>
                                <w:div w:id="1136872547">
                                  <w:marLeft w:val="0"/>
                                  <w:marRight w:val="0"/>
                                  <w:marTop w:val="0"/>
                                  <w:marBottom w:val="300"/>
                                  <w:divBdr>
                                    <w:top w:val="none" w:sz="0" w:space="0" w:color="auto"/>
                                    <w:left w:val="none" w:sz="0" w:space="0" w:color="auto"/>
                                    <w:bottom w:val="none" w:sz="0" w:space="0" w:color="auto"/>
                                    <w:right w:val="none" w:sz="0" w:space="0" w:color="auto"/>
                                  </w:divBdr>
                                </w:div>
                              </w:divsChild>
                            </w:div>
                            <w:div w:id="449014990">
                              <w:marLeft w:val="0"/>
                              <w:marRight w:val="0"/>
                              <w:marTop w:val="0"/>
                              <w:marBottom w:val="0"/>
                              <w:divBdr>
                                <w:top w:val="none" w:sz="0" w:space="0" w:color="auto"/>
                                <w:left w:val="none" w:sz="0" w:space="0" w:color="auto"/>
                                <w:bottom w:val="none" w:sz="0" w:space="0" w:color="auto"/>
                                <w:right w:val="none" w:sz="0" w:space="0" w:color="auto"/>
                              </w:divBdr>
                              <w:divsChild>
                                <w:div w:id="108475922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364668605">
                  <w:marLeft w:val="0"/>
                  <w:marRight w:val="0"/>
                  <w:marTop w:val="0"/>
                  <w:marBottom w:val="0"/>
                  <w:divBdr>
                    <w:top w:val="none" w:sz="0" w:space="0" w:color="auto"/>
                    <w:left w:val="none" w:sz="0" w:space="0" w:color="auto"/>
                    <w:bottom w:val="none" w:sz="0" w:space="0" w:color="auto"/>
                    <w:right w:val="none" w:sz="0" w:space="0" w:color="auto"/>
                  </w:divBdr>
                  <w:divsChild>
                    <w:div w:id="253710103">
                      <w:marLeft w:val="-225"/>
                      <w:marRight w:val="-225"/>
                      <w:marTop w:val="0"/>
                      <w:marBottom w:val="0"/>
                      <w:divBdr>
                        <w:top w:val="none" w:sz="0" w:space="0" w:color="auto"/>
                        <w:left w:val="none" w:sz="0" w:space="0" w:color="auto"/>
                        <w:bottom w:val="none" w:sz="0" w:space="0" w:color="auto"/>
                        <w:right w:val="none" w:sz="0" w:space="0" w:color="auto"/>
                      </w:divBdr>
                      <w:divsChild>
                        <w:div w:id="720710900">
                          <w:marLeft w:val="0"/>
                          <w:marRight w:val="0"/>
                          <w:marTop w:val="0"/>
                          <w:marBottom w:val="0"/>
                          <w:divBdr>
                            <w:top w:val="none" w:sz="0" w:space="0" w:color="auto"/>
                            <w:left w:val="none" w:sz="0" w:space="0" w:color="auto"/>
                            <w:bottom w:val="none" w:sz="0" w:space="0" w:color="auto"/>
                            <w:right w:val="none" w:sz="0" w:space="0" w:color="auto"/>
                          </w:divBdr>
                          <w:divsChild>
                            <w:div w:id="74503678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05910729">
                      <w:marLeft w:val="-225"/>
                      <w:marRight w:val="-225"/>
                      <w:marTop w:val="0"/>
                      <w:marBottom w:val="0"/>
                      <w:divBdr>
                        <w:top w:val="none" w:sz="0" w:space="0" w:color="auto"/>
                        <w:left w:val="none" w:sz="0" w:space="0" w:color="auto"/>
                        <w:bottom w:val="none" w:sz="0" w:space="0" w:color="auto"/>
                        <w:right w:val="none" w:sz="0" w:space="0" w:color="auto"/>
                      </w:divBdr>
                      <w:divsChild>
                        <w:div w:id="302732171">
                          <w:marLeft w:val="0"/>
                          <w:marRight w:val="0"/>
                          <w:marTop w:val="0"/>
                          <w:marBottom w:val="0"/>
                          <w:divBdr>
                            <w:top w:val="none" w:sz="0" w:space="0" w:color="auto"/>
                            <w:left w:val="none" w:sz="0" w:space="0" w:color="auto"/>
                            <w:bottom w:val="none" w:sz="0" w:space="0" w:color="auto"/>
                            <w:right w:val="none" w:sz="0" w:space="0" w:color="auto"/>
                          </w:divBdr>
                          <w:divsChild>
                            <w:div w:id="7147965">
                              <w:marLeft w:val="-225"/>
                              <w:marRight w:val="-225"/>
                              <w:marTop w:val="0"/>
                              <w:marBottom w:val="0"/>
                              <w:divBdr>
                                <w:top w:val="none" w:sz="0" w:space="0" w:color="auto"/>
                                <w:left w:val="none" w:sz="0" w:space="0" w:color="auto"/>
                                <w:bottom w:val="none" w:sz="0" w:space="0" w:color="auto"/>
                                <w:right w:val="none" w:sz="0" w:space="0" w:color="auto"/>
                              </w:divBdr>
                              <w:divsChild>
                                <w:div w:id="1919636629">
                                  <w:marLeft w:val="0"/>
                                  <w:marRight w:val="0"/>
                                  <w:marTop w:val="0"/>
                                  <w:marBottom w:val="0"/>
                                  <w:divBdr>
                                    <w:top w:val="none" w:sz="0" w:space="0" w:color="auto"/>
                                    <w:left w:val="none" w:sz="0" w:space="0" w:color="auto"/>
                                    <w:bottom w:val="none" w:sz="0" w:space="0" w:color="auto"/>
                                    <w:right w:val="none" w:sz="0" w:space="0" w:color="auto"/>
                                  </w:divBdr>
                                </w:div>
                              </w:divsChild>
                            </w:div>
                            <w:div w:id="1687712600">
                              <w:marLeft w:val="-225"/>
                              <w:marRight w:val="-225"/>
                              <w:marTop w:val="0"/>
                              <w:marBottom w:val="0"/>
                              <w:divBdr>
                                <w:top w:val="none" w:sz="0" w:space="0" w:color="auto"/>
                                <w:left w:val="none" w:sz="0" w:space="0" w:color="auto"/>
                                <w:bottom w:val="none" w:sz="0" w:space="0" w:color="auto"/>
                                <w:right w:val="none" w:sz="0" w:space="0" w:color="auto"/>
                              </w:divBdr>
                              <w:divsChild>
                                <w:div w:id="1079642649">
                                  <w:marLeft w:val="0"/>
                                  <w:marRight w:val="0"/>
                                  <w:marTop w:val="0"/>
                                  <w:marBottom w:val="0"/>
                                  <w:divBdr>
                                    <w:top w:val="none" w:sz="0" w:space="0" w:color="auto"/>
                                    <w:left w:val="none" w:sz="0" w:space="0" w:color="auto"/>
                                    <w:bottom w:val="none" w:sz="0" w:space="0" w:color="auto"/>
                                    <w:right w:val="none" w:sz="0" w:space="0" w:color="auto"/>
                                  </w:divBdr>
                                </w:div>
                              </w:divsChild>
                            </w:div>
                            <w:div w:id="2051034380">
                              <w:marLeft w:val="-225"/>
                              <w:marRight w:val="-225"/>
                              <w:marTop w:val="0"/>
                              <w:marBottom w:val="0"/>
                              <w:divBdr>
                                <w:top w:val="none" w:sz="0" w:space="0" w:color="auto"/>
                                <w:left w:val="none" w:sz="0" w:space="0" w:color="auto"/>
                                <w:bottom w:val="none" w:sz="0" w:space="0" w:color="auto"/>
                                <w:right w:val="none" w:sz="0" w:space="0" w:color="auto"/>
                              </w:divBdr>
                              <w:divsChild>
                                <w:div w:id="5197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047922">
                      <w:marLeft w:val="-225"/>
                      <w:marRight w:val="-225"/>
                      <w:marTop w:val="0"/>
                      <w:marBottom w:val="0"/>
                      <w:divBdr>
                        <w:top w:val="none" w:sz="0" w:space="0" w:color="auto"/>
                        <w:left w:val="none" w:sz="0" w:space="0" w:color="auto"/>
                        <w:bottom w:val="none" w:sz="0" w:space="0" w:color="auto"/>
                        <w:right w:val="none" w:sz="0" w:space="0" w:color="auto"/>
                      </w:divBdr>
                      <w:divsChild>
                        <w:div w:id="1780641412">
                          <w:marLeft w:val="0"/>
                          <w:marRight w:val="0"/>
                          <w:marTop w:val="0"/>
                          <w:marBottom w:val="0"/>
                          <w:divBdr>
                            <w:top w:val="none" w:sz="0" w:space="0" w:color="auto"/>
                            <w:left w:val="none" w:sz="0" w:space="0" w:color="auto"/>
                            <w:bottom w:val="none" w:sz="0" w:space="0" w:color="auto"/>
                            <w:right w:val="none" w:sz="0" w:space="0" w:color="auto"/>
                          </w:divBdr>
                          <w:divsChild>
                            <w:div w:id="14860087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11326452">
                      <w:marLeft w:val="-225"/>
                      <w:marRight w:val="-225"/>
                      <w:marTop w:val="0"/>
                      <w:marBottom w:val="0"/>
                      <w:divBdr>
                        <w:top w:val="none" w:sz="0" w:space="0" w:color="auto"/>
                        <w:left w:val="none" w:sz="0" w:space="0" w:color="auto"/>
                        <w:bottom w:val="none" w:sz="0" w:space="0" w:color="auto"/>
                        <w:right w:val="none" w:sz="0" w:space="0" w:color="auto"/>
                      </w:divBdr>
                      <w:divsChild>
                        <w:div w:id="51972016">
                          <w:marLeft w:val="0"/>
                          <w:marRight w:val="0"/>
                          <w:marTop w:val="0"/>
                          <w:marBottom w:val="0"/>
                          <w:divBdr>
                            <w:top w:val="none" w:sz="0" w:space="0" w:color="auto"/>
                            <w:left w:val="none" w:sz="0" w:space="0" w:color="auto"/>
                            <w:bottom w:val="none" w:sz="0" w:space="0" w:color="auto"/>
                            <w:right w:val="none" w:sz="0" w:space="0" w:color="auto"/>
                          </w:divBdr>
                          <w:divsChild>
                            <w:div w:id="941765565">
                              <w:marLeft w:val="0"/>
                              <w:marRight w:val="0"/>
                              <w:marTop w:val="360"/>
                              <w:marBottom w:val="240"/>
                              <w:divBdr>
                                <w:top w:val="none" w:sz="0" w:space="0" w:color="auto"/>
                                <w:left w:val="none" w:sz="0" w:space="0" w:color="auto"/>
                                <w:bottom w:val="none" w:sz="0" w:space="0" w:color="auto"/>
                                <w:right w:val="none" w:sz="0" w:space="0" w:color="auto"/>
                              </w:divBdr>
                            </w:div>
                          </w:divsChild>
                        </w:div>
                      </w:divsChild>
                    </w:div>
                  </w:divsChild>
                </w:div>
              </w:divsChild>
            </w:div>
            <w:div w:id="1740640026">
              <w:marLeft w:val="-225"/>
              <w:marRight w:val="-225"/>
              <w:marTop w:val="0"/>
              <w:marBottom w:val="0"/>
              <w:divBdr>
                <w:top w:val="none" w:sz="0" w:space="0" w:color="auto"/>
                <w:left w:val="none" w:sz="0" w:space="0" w:color="auto"/>
                <w:bottom w:val="none" w:sz="0" w:space="0" w:color="auto"/>
                <w:right w:val="none" w:sz="0" w:space="0" w:color="auto"/>
              </w:divBdr>
              <w:divsChild>
                <w:div w:id="11149737">
                  <w:marLeft w:val="0"/>
                  <w:marRight w:val="0"/>
                  <w:marTop w:val="0"/>
                  <w:marBottom w:val="0"/>
                  <w:divBdr>
                    <w:top w:val="none" w:sz="0" w:space="0" w:color="auto"/>
                    <w:left w:val="none" w:sz="0" w:space="0" w:color="auto"/>
                    <w:bottom w:val="none" w:sz="0" w:space="0" w:color="auto"/>
                    <w:right w:val="none" w:sz="0" w:space="0" w:color="auto"/>
                  </w:divBdr>
                </w:div>
                <w:div w:id="198092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25617">
          <w:marLeft w:val="0"/>
          <w:marRight w:val="0"/>
          <w:marTop w:val="450"/>
          <w:marBottom w:val="0"/>
          <w:divBdr>
            <w:top w:val="none" w:sz="0" w:space="0" w:color="auto"/>
            <w:left w:val="none" w:sz="0" w:space="0" w:color="auto"/>
            <w:bottom w:val="none" w:sz="0" w:space="0" w:color="auto"/>
            <w:right w:val="none" w:sz="0" w:space="0" w:color="auto"/>
          </w:divBdr>
          <w:divsChild>
            <w:div w:id="996691723">
              <w:marLeft w:val="0"/>
              <w:marRight w:val="0"/>
              <w:marTop w:val="0"/>
              <w:marBottom w:val="0"/>
              <w:divBdr>
                <w:top w:val="none" w:sz="0" w:space="0" w:color="auto"/>
                <w:left w:val="none" w:sz="0" w:space="0" w:color="auto"/>
                <w:bottom w:val="none" w:sz="0" w:space="0" w:color="auto"/>
                <w:right w:val="none" w:sz="0" w:space="0" w:color="auto"/>
              </w:divBdr>
              <w:divsChild>
                <w:div w:id="271859150">
                  <w:marLeft w:val="-225"/>
                  <w:marRight w:val="-225"/>
                  <w:marTop w:val="0"/>
                  <w:marBottom w:val="0"/>
                  <w:divBdr>
                    <w:top w:val="none" w:sz="0" w:space="0" w:color="auto"/>
                    <w:left w:val="none" w:sz="0" w:space="0" w:color="auto"/>
                    <w:bottom w:val="none" w:sz="0" w:space="0" w:color="auto"/>
                    <w:right w:val="none" w:sz="0" w:space="0" w:color="auto"/>
                  </w:divBdr>
                  <w:divsChild>
                    <w:div w:id="826092144">
                      <w:marLeft w:val="0"/>
                      <w:marRight w:val="0"/>
                      <w:marTop w:val="0"/>
                      <w:marBottom w:val="0"/>
                      <w:divBdr>
                        <w:top w:val="none" w:sz="0" w:space="0" w:color="auto"/>
                        <w:left w:val="none" w:sz="0" w:space="0" w:color="auto"/>
                        <w:bottom w:val="none" w:sz="0" w:space="0" w:color="auto"/>
                        <w:right w:val="none" w:sz="0" w:space="0" w:color="auto"/>
                      </w:divBdr>
                      <w:divsChild>
                        <w:div w:id="1396664515">
                          <w:marLeft w:val="0"/>
                          <w:marRight w:val="0"/>
                          <w:marTop w:val="0"/>
                          <w:marBottom w:val="0"/>
                          <w:divBdr>
                            <w:top w:val="none" w:sz="0" w:space="0" w:color="auto"/>
                            <w:left w:val="none" w:sz="0" w:space="0" w:color="auto"/>
                            <w:bottom w:val="none" w:sz="0" w:space="0" w:color="auto"/>
                            <w:right w:val="none" w:sz="0" w:space="0" w:color="auto"/>
                          </w:divBdr>
                        </w:div>
                        <w:div w:id="1818455778">
                          <w:marLeft w:val="0"/>
                          <w:marRight w:val="0"/>
                          <w:marTop w:val="0"/>
                          <w:marBottom w:val="0"/>
                          <w:divBdr>
                            <w:top w:val="none" w:sz="0" w:space="0" w:color="auto"/>
                            <w:left w:val="none" w:sz="0" w:space="0" w:color="auto"/>
                            <w:bottom w:val="none" w:sz="0" w:space="0" w:color="auto"/>
                            <w:right w:val="none" w:sz="0" w:space="0" w:color="auto"/>
                          </w:divBdr>
                        </w:div>
                      </w:divsChild>
                    </w:div>
                    <w:div w:id="1677420000">
                      <w:marLeft w:val="0"/>
                      <w:marRight w:val="0"/>
                      <w:marTop w:val="0"/>
                      <w:marBottom w:val="0"/>
                      <w:divBdr>
                        <w:top w:val="none" w:sz="0" w:space="0" w:color="auto"/>
                        <w:left w:val="none" w:sz="0" w:space="0" w:color="auto"/>
                        <w:bottom w:val="none" w:sz="0" w:space="0" w:color="auto"/>
                        <w:right w:val="none" w:sz="0" w:space="0" w:color="auto"/>
                      </w:divBdr>
                      <w:divsChild>
                        <w:div w:id="1275820503">
                          <w:marLeft w:val="0"/>
                          <w:marRight w:val="0"/>
                          <w:marTop w:val="0"/>
                          <w:marBottom w:val="0"/>
                          <w:divBdr>
                            <w:top w:val="none" w:sz="0" w:space="0" w:color="auto"/>
                            <w:left w:val="none" w:sz="0" w:space="0" w:color="auto"/>
                            <w:bottom w:val="none" w:sz="0" w:space="0" w:color="auto"/>
                            <w:right w:val="none" w:sz="0" w:space="0" w:color="auto"/>
                          </w:divBdr>
                          <w:divsChild>
                            <w:div w:id="436222395">
                              <w:marLeft w:val="0"/>
                              <w:marRight w:val="0"/>
                              <w:marTop w:val="0"/>
                              <w:marBottom w:val="120"/>
                              <w:divBdr>
                                <w:top w:val="none" w:sz="0" w:space="0" w:color="auto"/>
                                <w:left w:val="none" w:sz="0" w:space="0" w:color="auto"/>
                                <w:bottom w:val="none" w:sz="0" w:space="0" w:color="auto"/>
                                <w:right w:val="none" w:sz="0" w:space="0" w:color="auto"/>
                              </w:divBdr>
                            </w:div>
                            <w:div w:id="916476554">
                              <w:marLeft w:val="0"/>
                              <w:marRight w:val="0"/>
                              <w:marTop w:val="0"/>
                              <w:marBottom w:val="120"/>
                              <w:divBdr>
                                <w:top w:val="none" w:sz="0" w:space="0" w:color="auto"/>
                                <w:left w:val="none" w:sz="0" w:space="0" w:color="auto"/>
                                <w:bottom w:val="none" w:sz="0" w:space="0" w:color="auto"/>
                                <w:right w:val="none" w:sz="0" w:space="0" w:color="auto"/>
                              </w:divBdr>
                            </w:div>
                            <w:div w:id="1632590437">
                              <w:marLeft w:val="0"/>
                              <w:marRight w:val="0"/>
                              <w:marTop w:val="0"/>
                              <w:marBottom w:val="120"/>
                              <w:divBdr>
                                <w:top w:val="none" w:sz="0" w:space="0" w:color="auto"/>
                                <w:left w:val="none" w:sz="0" w:space="0" w:color="auto"/>
                                <w:bottom w:val="none" w:sz="0" w:space="0" w:color="auto"/>
                                <w:right w:val="none" w:sz="0" w:space="0" w:color="auto"/>
                              </w:divBdr>
                            </w:div>
                            <w:div w:id="1715815165">
                              <w:marLeft w:val="0"/>
                              <w:marRight w:val="0"/>
                              <w:marTop w:val="0"/>
                              <w:marBottom w:val="120"/>
                              <w:divBdr>
                                <w:top w:val="none" w:sz="0" w:space="0" w:color="auto"/>
                                <w:left w:val="none" w:sz="0" w:space="0" w:color="auto"/>
                                <w:bottom w:val="none" w:sz="0" w:space="0" w:color="auto"/>
                                <w:right w:val="none" w:sz="0" w:space="0" w:color="auto"/>
                              </w:divBdr>
                            </w:div>
                            <w:div w:id="214153027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059350441">
                  <w:marLeft w:val="-225"/>
                  <w:marRight w:val="-225"/>
                  <w:marTop w:val="0"/>
                  <w:marBottom w:val="0"/>
                  <w:divBdr>
                    <w:top w:val="none" w:sz="0" w:space="0" w:color="auto"/>
                    <w:left w:val="none" w:sz="0" w:space="0" w:color="auto"/>
                    <w:bottom w:val="none" w:sz="0" w:space="0" w:color="auto"/>
                    <w:right w:val="none" w:sz="0" w:space="0" w:color="auto"/>
                  </w:divBdr>
                  <w:divsChild>
                    <w:div w:id="695470357">
                      <w:marLeft w:val="28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548126">
      <w:bodyDiv w:val="1"/>
      <w:marLeft w:val="0"/>
      <w:marRight w:val="0"/>
      <w:marTop w:val="0"/>
      <w:marBottom w:val="0"/>
      <w:divBdr>
        <w:top w:val="none" w:sz="0" w:space="0" w:color="auto"/>
        <w:left w:val="none" w:sz="0" w:space="0" w:color="auto"/>
        <w:bottom w:val="none" w:sz="0" w:space="0" w:color="auto"/>
        <w:right w:val="none" w:sz="0" w:space="0" w:color="auto"/>
      </w:divBdr>
    </w:div>
    <w:div w:id="2113082995">
      <w:bodyDiv w:val="1"/>
      <w:marLeft w:val="0"/>
      <w:marRight w:val="0"/>
      <w:marTop w:val="0"/>
      <w:marBottom w:val="0"/>
      <w:divBdr>
        <w:top w:val="none" w:sz="0" w:space="0" w:color="auto"/>
        <w:left w:val="none" w:sz="0" w:space="0" w:color="auto"/>
        <w:bottom w:val="none" w:sz="0" w:space="0" w:color="auto"/>
        <w:right w:val="none" w:sz="0" w:space="0" w:color="auto"/>
      </w:divBdr>
    </w:div>
    <w:div w:id="2139374487">
      <w:bodyDiv w:val="1"/>
      <w:marLeft w:val="0"/>
      <w:marRight w:val="0"/>
      <w:marTop w:val="0"/>
      <w:marBottom w:val="0"/>
      <w:divBdr>
        <w:top w:val="none" w:sz="0" w:space="0" w:color="auto"/>
        <w:left w:val="none" w:sz="0" w:space="0" w:color="auto"/>
        <w:bottom w:val="none" w:sz="0" w:space="0" w:color="auto"/>
        <w:right w:val="none" w:sz="0" w:space="0" w:color="auto"/>
      </w:divBdr>
      <w:divsChild>
        <w:div w:id="1741365337">
          <w:marLeft w:val="562"/>
          <w:marRight w:val="173"/>
          <w:marTop w:val="1"/>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31.png"/><Relationship Id="rId21" Type="http://schemas.openxmlformats.org/officeDocument/2006/relationships/hyperlink" Target="https://en.wikipedia.org/wiki/Semi-supervised_learning" TargetMode="External"/><Relationship Id="rId42" Type="http://schemas.openxmlformats.org/officeDocument/2006/relationships/hyperlink" Target="https://en.wikipedia.org/wiki/Computation" TargetMode="External"/><Relationship Id="rId63" Type="http://schemas.openxmlformats.org/officeDocument/2006/relationships/hyperlink" Target="https://en.wikipedia.org/wiki/Unsupervised_learning" TargetMode="External"/><Relationship Id="rId84" Type="http://schemas.openxmlformats.org/officeDocument/2006/relationships/hyperlink" Target="https://en.wikipedia.org/wiki/Learning_classifier_system" TargetMode="External"/><Relationship Id="rId16" Type="http://schemas.openxmlformats.org/officeDocument/2006/relationships/hyperlink" Target="https://en.wikipedia.org/wiki/Computer_science" TargetMode="External"/><Relationship Id="rId107" Type="http://schemas.openxmlformats.org/officeDocument/2006/relationships/image" Target="media/image22.png"/><Relationship Id="rId11" Type="http://schemas.openxmlformats.org/officeDocument/2006/relationships/header" Target="header1.xml"/><Relationship Id="rId32" Type="http://schemas.openxmlformats.org/officeDocument/2006/relationships/hyperlink" Target="https://en.wikipedia.org/wiki/Probability_distribution" TargetMode="External"/><Relationship Id="rId37" Type="http://schemas.openxmlformats.org/officeDocument/2006/relationships/hyperlink" Target="https://en.wikipedia.org/wiki/Predictive_modelling" TargetMode="External"/><Relationship Id="rId53" Type="http://schemas.openxmlformats.org/officeDocument/2006/relationships/hyperlink" Target="https://en.wikipedia.org/wiki/Logic_programming" TargetMode="External"/><Relationship Id="rId58" Type="http://schemas.openxmlformats.org/officeDocument/2006/relationships/hyperlink" Target="https://en.wikipedia.org/wiki/Functional_programming" TargetMode="External"/><Relationship Id="rId74" Type="http://schemas.openxmlformats.org/officeDocument/2006/relationships/hyperlink" Target="https://en.wikipedia.org/wiki/Search_algorithm" TargetMode="External"/><Relationship Id="rId79" Type="http://schemas.openxmlformats.org/officeDocument/2006/relationships/hyperlink" Target="https://en.wikipedia.org/wiki/Crossover_(genetic_algorithm)" TargetMode="External"/><Relationship Id="rId102" Type="http://schemas.openxmlformats.org/officeDocument/2006/relationships/image" Target="media/image17.jpeg"/><Relationship Id="rId123" Type="http://schemas.openxmlformats.org/officeDocument/2006/relationships/hyperlink" Target="https://en.wikipedia.org/wiki/Instance-based_learning" TargetMode="External"/><Relationship Id="rId128" Type="http://schemas.openxmlformats.org/officeDocument/2006/relationships/image" Target="media/image34.png"/><Relationship Id="rId5" Type="http://schemas.openxmlformats.org/officeDocument/2006/relationships/styles" Target="styles.xml"/><Relationship Id="rId90" Type="http://schemas.openxmlformats.org/officeDocument/2006/relationships/image" Target="media/image5.png"/><Relationship Id="rId95" Type="http://schemas.openxmlformats.org/officeDocument/2006/relationships/image" Target="media/image10.png"/><Relationship Id="rId22" Type="http://schemas.openxmlformats.org/officeDocument/2006/relationships/hyperlink" Target="https://en.wikipedia.org/wiki/Active_learning_(machine_learning)" TargetMode="External"/><Relationship Id="rId27" Type="http://schemas.openxmlformats.org/officeDocument/2006/relationships/hyperlink" Target="https://en.wikipedia.org/wiki/Statistical_classification" TargetMode="External"/><Relationship Id="rId43" Type="http://schemas.openxmlformats.org/officeDocument/2006/relationships/hyperlink" Target="https://en.wikipedia.org/wiki/Non-linear" TargetMode="External"/><Relationship Id="rId48" Type="http://schemas.openxmlformats.org/officeDocument/2006/relationships/hyperlink" Target="https://en.wikipedia.org/wiki/GPU" TargetMode="External"/><Relationship Id="rId64" Type="http://schemas.openxmlformats.org/officeDocument/2006/relationships/hyperlink" Target="https://en.wikipedia.org/wiki/Statistics" TargetMode="External"/><Relationship Id="rId69" Type="http://schemas.openxmlformats.org/officeDocument/2006/relationships/hyperlink" Target="https://en.wikipedia.org/wiki/Conditional_independence" TargetMode="External"/><Relationship Id="rId113" Type="http://schemas.openxmlformats.org/officeDocument/2006/relationships/hyperlink" Target="http://bayespy.org/" TargetMode="External"/><Relationship Id="rId118" Type="http://schemas.openxmlformats.org/officeDocument/2006/relationships/hyperlink" Target="https://en.wikipedia.org/wiki/Non-parametric_statistics" TargetMode="External"/><Relationship Id="rId134" Type="http://schemas.openxmlformats.org/officeDocument/2006/relationships/theme" Target="theme/theme1.xml"/><Relationship Id="rId80" Type="http://schemas.openxmlformats.org/officeDocument/2006/relationships/hyperlink" Target="https://en.wikipedia.org/wiki/Chromosome_(genetic_algorithm)" TargetMode="External"/><Relationship Id="rId85" Type="http://schemas.openxmlformats.org/officeDocument/2006/relationships/hyperlink" Target="https://en.wikipedia.org/wiki/Association_rule_learning" TargetMode="External"/><Relationship Id="rId12" Type="http://schemas.openxmlformats.org/officeDocument/2006/relationships/footer" Target="footer1.xml"/><Relationship Id="rId17" Type="http://schemas.openxmlformats.org/officeDocument/2006/relationships/hyperlink" Target="https://en.wikipedia.org/wiki/Computer" TargetMode="External"/><Relationship Id="rId33" Type="http://schemas.openxmlformats.org/officeDocument/2006/relationships/hyperlink" Target="https://en.wikipedia.org/wiki/Dimensionality_reduction" TargetMode="External"/><Relationship Id="rId38" Type="http://schemas.openxmlformats.org/officeDocument/2006/relationships/hyperlink" Target="https://en.wikipedia.org/wiki/Artificial_neural_network" TargetMode="External"/><Relationship Id="rId59" Type="http://schemas.openxmlformats.org/officeDocument/2006/relationships/hyperlink" Target="https://en.wikipedia.org/wiki/Functional_programming" TargetMode="External"/><Relationship Id="rId103" Type="http://schemas.openxmlformats.org/officeDocument/2006/relationships/image" Target="media/image18.png"/><Relationship Id="rId108" Type="http://schemas.openxmlformats.org/officeDocument/2006/relationships/image" Target="media/image23.png"/><Relationship Id="rId124" Type="http://schemas.openxmlformats.org/officeDocument/2006/relationships/hyperlink" Target="https://en.wikipedia.org/wiki/Lazy_learning" TargetMode="External"/><Relationship Id="rId129" Type="http://schemas.openxmlformats.org/officeDocument/2006/relationships/image" Target="media/image35.jpeg"/><Relationship Id="rId54" Type="http://schemas.openxmlformats.org/officeDocument/2006/relationships/hyperlink" Target="https://en.wikipedia.org/wiki/Logic_programming" TargetMode="External"/><Relationship Id="rId70" Type="http://schemas.openxmlformats.org/officeDocument/2006/relationships/hyperlink" Target="https://en.wikipedia.org/wiki/Conditional_independence" TargetMode="External"/><Relationship Id="rId75" Type="http://schemas.openxmlformats.org/officeDocument/2006/relationships/hyperlink" Target="https://en.wikipedia.org/wiki/Heuristic_(computer_science)" TargetMode="External"/><Relationship Id="rId91" Type="http://schemas.openxmlformats.org/officeDocument/2006/relationships/image" Target="media/image6.png"/><Relationship Id="rId9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https://en.wikipedia.org/wiki/Reinforcement_learning" TargetMode="External"/><Relationship Id="rId28" Type="http://schemas.openxmlformats.org/officeDocument/2006/relationships/hyperlink" Target="https://en.wikipedia.org/wiki/Multi-label_classification" TargetMode="External"/><Relationship Id="rId49" Type="http://schemas.openxmlformats.org/officeDocument/2006/relationships/hyperlink" Target="https://en.wikipedia.org/wiki/Deep_learning" TargetMode="External"/><Relationship Id="rId114" Type="http://schemas.openxmlformats.org/officeDocument/2006/relationships/image" Target="media/image28.png"/><Relationship Id="rId119" Type="http://schemas.openxmlformats.org/officeDocument/2006/relationships/hyperlink" Target="https://en.wikipedia.org/wiki/Statistical_classification" TargetMode="External"/><Relationship Id="rId44" Type="http://schemas.openxmlformats.org/officeDocument/2006/relationships/hyperlink" Target="https://en.wikipedia.org/wiki/Statistical" TargetMode="External"/><Relationship Id="rId60" Type="http://schemas.openxmlformats.org/officeDocument/2006/relationships/hyperlink" Target="https://en.wikipedia.org/wiki/Supervised_learning" TargetMode="External"/><Relationship Id="rId65" Type="http://schemas.openxmlformats.org/officeDocument/2006/relationships/hyperlink" Target="https://en.wikipedia.org/wiki/Data_analysis" TargetMode="External"/><Relationship Id="rId81" Type="http://schemas.openxmlformats.org/officeDocument/2006/relationships/hyperlink" Target="https://en.wikipedia.org/wiki/Evolutionary_algorithm" TargetMode="External"/><Relationship Id="rId86" Type="http://schemas.openxmlformats.org/officeDocument/2006/relationships/hyperlink" Target="https://en.wikipedia.org/wiki/Artificial_immune_system" TargetMode="External"/><Relationship Id="rId130" Type="http://schemas.openxmlformats.org/officeDocument/2006/relationships/image" Target="media/image36.png"/><Relationship Id="rId13" Type="http://schemas.openxmlformats.org/officeDocument/2006/relationships/image" Target="media/image2.png"/><Relationship Id="rId18" Type="http://schemas.openxmlformats.org/officeDocument/2006/relationships/hyperlink" Target="https://en.wikipedia.org/wiki/Data" TargetMode="External"/><Relationship Id="rId39" Type="http://schemas.openxmlformats.org/officeDocument/2006/relationships/hyperlink" Target="https://en.wikipedia.org/wiki/Biological_neural_networks" TargetMode="External"/><Relationship Id="rId109" Type="http://schemas.openxmlformats.org/officeDocument/2006/relationships/image" Target="media/image24.png"/><Relationship Id="rId34" Type="http://schemas.openxmlformats.org/officeDocument/2006/relationships/hyperlink" Target="https://en.wikipedia.org/wiki/Topic_modeling" TargetMode="External"/><Relationship Id="rId50" Type="http://schemas.openxmlformats.org/officeDocument/2006/relationships/hyperlink" Target="https://en.wikipedia.org/wiki/Computer_vision" TargetMode="External"/><Relationship Id="rId55" Type="http://schemas.openxmlformats.org/officeDocument/2006/relationships/hyperlink" Target="https://en.wikipedia.org/wiki/Entailment" TargetMode="External"/><Relationship Id="rId76" Type="http://schemas.openxmlformats.org/officeDocument/2006/relationships/hyperlink" Target="https://en.wikipedia.org/wiki/Natural_selection" TargetMode="External"/><Relationship Id="rId97" Type="http://schemas.openxmlformats.org/officeDocument/2006/relationships/image" Target="media/image12.png"/><Relationship Id="rId104" Type="http://schemas.openxmlformats.org/officeDocument/2006/relationships/image" Target="media/image19.jpg"/><Relationship Id="rId120" Type="http://schemas.openxmlformats.org/officeDocument/2006/relationships/hyperlink" Target="https://en.wikipedia.org/wiki/Regression_analysis" TargetMode="External"/><Relationship Id="rId125" Type="http://schemas.openxmlformats.org/officeDocument/2006/relationships/hyperlink" Target="https://en.wikipedia.org/wiki/Machine_learning" TargetMode="External"/><Relationship Id="rId7" Type="http://schemas.openxmlformats.org/officeDocument/2006/relationships/webSettings" Target="webSettings.xml"/><Relationship Id="rId71" Type="http://schemas.openxmlformats.org/officeDocument/2006/relationships/hyperlink" Target="https://en.wikipedia.org/wiki/Directed_acyclic_graph" TargetMode="External"/><Relationship Id="rId92" Type="http://schemas.openxmlformats.org/officeDocument/2006/relationships/image" Target="media/image7.png"/><Relationship Id="rId2" Type="http://schemas.openxmlformats.org/officeDocument/2006/relationships/customXml" Target="../customXml/item2.xml"/><Relationship Id="rId29" Type="http://schemas.openxmlformats.org/officeDocument/2006/relationships/hyperlink" Target="https://en.wikipedia.org/wiki/Regression_analysis" TargetMode="External"/><Relationship Id="rId24" Type="http://schemas.openxmlformats.org/officeDocument/2006/relationships/hyperlink" Target="https://en.wikipedia.org/wiki/Autonomous_car" TargetMode="External"/><Relationship Id="rId40" Type="http://schemas.openxmlformats.org/officeDocument/2006/relationships/hyperlink" Target="https://en.wikipedia.org/wiki/Artificial_neuron" TargetMode="External"/><Relationship Id="rId45" Type="http://schemas.openxmlformats.org/officeDocument/2006/relationships/hyperlink" Target="https://en.wikipedia.org/wiki/Data_modeling" TargetMode="External"/><Relationship Id="rId66" Type="http://schemas.openxmlformats.org/officeDocument/2006/relationships/hyperlink" Target="https://en.wikipedia.org/wiki/Graphical_model" TargetMode="External"/><Relationship Id="rId87" Type="http://schemas.openxmlformats.org/officeDocument/2006/relationships/hyperlink" Target="https://en.wikipedia.org/wiki/Feature_selection" TargetMode="External"/><Relationship Id="rId110" Type="http://schemas.openxmlformats.org/officeDocument/2006/relationships/image" Target="media/image25.png"/><Relationship Id="rId115" Type="http://schemas.openxmlformats.org/officeDocument/2006/relationships/image" Target="media/image29.png"/><Relationship Id="rId131" Type="http://schemas.openxmlformats.org/officeDocument/2006/relationships/image" Target="media/image37.png"/><Relationship Id="rId61" Type="http://schemas.openxmlformats.org/officeDocument/2006/relationships/hyperlink" Target="https://en.wikipedia.org/wiki/Statistical_classification" TargetMode="External"/><Relationship Id="rId82" Type="http://schemas.openxmlformats.org/officeDocument/2006/relationships/hyperlink" Target="https://en.wikipedia.org/wiki/Rule-based_machine_learning" TargetMode="External"/><Relationship Id="rId19" Type="http://schemas.openxmlformats.org/officeDocument/2006/relationships/hyperlink" Target="https://en.wikipedia.org/wiki/Supervised_learning" TargetMode="External"/><Relationship Id="rId14" Type="http://schemas.openxmlformats.org/officeDocument/2006/relationships/hyperlink" Target="https://en.wikipedia.org/wiki/Artificial_intelligence" TargetMode="External"/><Relationship Id="rId30" Type="http://schemas.openxmlformats.org/officeDocument/2006/relationships/hyperlink" Target="https://en.wikipedia.org/wiki/Cluster_analysis" TargetMode="External"/><Relationship Id="rId35" Type="http://schemas.openxmlformats.org/officeDocument/2006/relationships/hyperlink" Target="https://en.wikipedia.org/wiki/Natural_language" TargetMode="External"/><Relationship Id="rId56" Type="http://schemas.openxmlformats.org/officeDocument/2006/relationships/hyperlink" Target="https://en.wikipedia.org/wiki/Inductive_programming" TargetMode="External"/><Relationship Id="rId77" Type="http://schemas.openxmlformats.org/officeDocument/2006/relationships/hyperlink" Target="https://en.wikipedia.org/wiki/Natural_selection" TargetMode="External"/><Relationship Id="rId100" Type="http://schemas.openxmlformats.org/officeDocument/2006/relationships/image" Target="media/image15.jpeg"/><Relationship Id="rId105" Type="http://schemas.openxmlformats.org/officeDocument/2006/relationships/image" Target="media/image20.png"/><Relationship Id="rId126" Type="http://schemas.openxmlformats.org/officeDocument/2006/relationships/image" Target="media/image32.jpg"/><Relationship Id="rId8" Type="http://schemas.openxmlformats.org/officeDocument/2006/relationships/footnotes" Target="footnotes.xml"/><Relationship Id="rId51" Type="http://schemas.openxmlformats.org/officeDocument/2006/relationships/hyperlink" Target="https://en.wikipedia.org/wiki/Speech_recognition" TargetMode="External"/><Relationship Id="rId72" Type="http://schemas.openxmlformats.org/officeDocument/2006/relationships/hyperlink" Target="https://en.wikipedia.org/wiki/Inference" TargetMode="External"/><Relationship Id="rId93" Type="http://schemas.openxmlformats.org/officeDocument/2006/relationships/image" Target="media/image8.png"/><Relationship Id="rId98" Type="http://schemas.openxmlformats.org/officeDocument/2006/relationships/image" Target="media/image13.png"/><Relationship Id="rId121" Type="http://schemas.openxmlformats.org/officeDocument/2006/relationships/hyperlink" Target="https://en.wikipedia.org/wiki/K-nearest_neighbors_algorithm" TargetMode="External"/><Relationship Id="rId3" Type="http://schemas.openxmlformats.org/officeDocument/2006/relationships/customXml" Target="../customXml/item3.xml"/><Relationship Id="rId25" Type="http://schemas.openxmlformats.org/officeDocument/2006/relationships/hyperlink" Target="https://en.wikipedia.org/wiki/Unsupervised_learning" TargetMode="External"/><Relationship Id="rId46" Type="http://schemas.openxmlformats.org/officeDocument/2006/relationships/hyperlink" Target="https://en.wikipedia.org/wiki/Pattern_recognition" TargetMode="External"/><Relationship Id="rId67" Type="http://schemas.openxmlformats.org/officeDocument/2006/relationships/hyperlink" Target="https://en.wikipedia.org/wiki/Graphical_model" TargetMode="External"/><Relationship Id="rId116" Type="http://schemas.openxmlformats.org/officeDocument/2006/relationships/image" Target="media/image30.png"/><Relationship Id="rId20" Type="http://schemas.openxmlformats.org/officeDocument/2006/relationships/hyperlink" Target="https://en.wikipedia.org/wiki/Map_(mathematics)" TargetMode="External"/><Relationship Id="rId41" Type="http://schemas.openxmlformats.org/officeDocument/2006/relationships/hyperlink" Target="https://en.wikipedia.org/wiki/Connectionism" TargetMode="External"/><Relationship Id="rId62" Type="http://schemas.openxmlformats.org/officeDocument/2006/relationships/hyperlink" Target="https://en.wikipedia.org/wiki/Regression_analysis" TargetMode="External"/><Relationship Id="rId83" Type="http://schemas.openxmlformats.org/officeDocument/2006/relationships/hyperlink" Target="https://en.wikipedia.org/wiki/Learning_classifier_system" TargetMode="External"/><Relationship Id="rId88" Type="http://schemas.openxmlformats.org/officeDocument/2006/relationships/image" Target="media/image3.png"/><Relationship Id="rId111" Type="http://schemas.openxmlformats.org/officeDocument/2006/relationships/image" Target="media/image26.png"/><Relationship Id="rId132" Type="http://schemas.openxmlformats.org/officeDocument/2006/relationships/image" Target="media/image38.png"/><Relationship Id="rId15" Type="http://schemas.openxmlformats.org/officeDocument/2006/relationships/hyperlink" Target="https://en.wikipedia.org/wiki/Computer_science" TargetMode="External"/><Relationship Id="rId36" Type="http://schemas.openxmlformats.org/officeDocument/2006/relationships/hyperlink" Target="https://en.wikipedia.org/wiki/Decision_tree" TargetMode="External"/><Relationship Id="rId57" Type="http://schemas.openxmlformats.org/officeDocument/2006/relationships/hyperlink" Target="https://en.wikipedia.org/wiki/Inductive_programming" TargetMode="External"/><Relationship Id="rId106" Type="http://schemas.openxmlformats.org/officeDocument/2006/relationships/image" Target="media/image21.png"/><Relationship Id="rId127" Type="http://schemas.openxmlformats.org/officeDocument/2006/relationships/image" Target="media/image33.png"/><Relationship Id="rId10" Type="http://schemas.openxmlformats.org/officeDocument/2006/relationships/image" Target="media/image1.jpeg"/><Relationship Id="rId31" Type="http://schemas.openxmlformats.org/officeDocument/2006/relationships/hyperlink" Target="https://en.wikipedia.org/wiki/Density_estimation" TargetMode="External"/><Relationship Id="rId52" Type="http://schemas.openxmlformats.org/officeDocument/2006/relationships/hyperlink" Target="https://en.wikipedia.org/wiki/Speech_recognition" TargetMode="External"/><Relationship Id="rId73" Type="http://schemas.openxmlformats.org/officeDocument/2006/relationships/hyperlink" Target="https://en.wikipedia.org/wiki/Recommendation_systems" TargetMode="External"/><Relationship Id="rId78" Type="http://schemas.openxmlformats.org/officeDocument/2006/relationships/hyperlink" Target="https://en.wikipedia.org/wiki/Mutation_(genetic_algorithm)" TargetMode="External"/><Relationship Id="rId94" Type="http://schemas.openxmlformats.org/officeDocument/2006/relationships/image" Target="media/image9.png"/><Relationship Id="rId99" Type="http://schemas.openxmlformats.org/officeDocument/2006/relationships/image" Target="media/image14.jpeg"/><Relationship Id="rId101" Type="http://schemas.openxmlformats.org/officeDocument/2006/relationships/image" Target="media/image16.png"/><Relationship Id="rId122" Type="http://schemas.openxmlformats.org/officeDocument/2006/relationships/hyperlink" Target="https://en.wikipedia.org/wiki/Feature_space" TargetMode="External"/><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hyperlink" Target="https://en.wikipedia.org/wiki/Feature_learning" TargetMode="External"/><Relationship Id="rId47" Type="http://schemas.openxmlformats.org/officeDocument/2006/relationships/hyperlink" Target="https://en.wikipedia.org/wiki/Joint_probability_distribution" TargetMode="External"/><Relationship Id="rId68" Type="http://schemas.openxmlformats.org/officeDocument/2006/relationships/hyperlink" Target="https://en.wikipedia.org/wiki/Random_variables" TargetMode="External"/><Relationship Id="rId89" Type="http://schemas.openxmlformats.org/officeDocument/2006/relationships/image" Target="media/image4.png"/><Relationship Id="rId112" Type="http://schemas.openxmlformats.org/officeDocument/2006/relationships/image" Target="media/image27.pn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5CAEFE52713BA4B8EA3BF0C107EB1B8" ma:contentTypeVersion="11" ma:contentTypeDescription="Create a new document." ma:contentTypeScope="" ma:versionID="3decc64c83c2eb164173a9cfbbb2bcb7">
  <xsd:schema xmlns:xsd="http://www.w3.org/2001/XMLSchema" xmlns:xs="http://www.w3.org/2001/XMLSchema" xmlns:p="http://schemas.microsoft.com/office/2006/metadata/properties" xmlns:ns2="486d8d7c-33ac-4c74-a9f6-1321d75f7081" xmlns:ns3="80c68460-cc4d-440d-bb7f-e6c75be5110f" targetNamespace="http://schemas.microsoft.com/office/2006/metadata/properties" ma:root="true" ma:fieldsID="5d365538e926eb12e683842c21898734" ns2:_="" ns3:_="">
    <xsd:import namespace="486d8d7c-33ac-4c74-a9f6-1321d75f7081"/>
    <xsd:import namespace="80c68460-cc4d-440d-bb7f-e6c75be5110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6d8d7c-33ac-4c74-a9f6-1321d75f70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c68460-cc4d-440d-bb7f-e6c75be5110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BC83F51-8111-42D0-9B9C-9B0A0A77FEF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F3443A7-D633-40FF-B01E-0738ACCA69D3}">
  <ds:schemaRefs>
    <ds:schemaRef ds:uri="http://schemas.microsoft.com/sharepoint/v3/contenttype/forms"/>
  </ds:schemaRefs>
</ds:datastoreItem>
</file>

<file path=customXml/itemProps3.xml><?xml version="1.0" encoding="utf-8"?>
<ds:datastoreItem xmlns:ds="http://schemas.openxmlformats.org/officeDocument/2006/customXml" ds:itemID="{878AC0C7-8AE4-4D83-B3DA-657CDE8D32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6d8d7c-33ac-4c74-a9f6-1321d75f7081"/>
    <ds:schemaRef ds:uri="80c68460-cc4d-440d-bb7f-e6c75be511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88</Pages>
  <Words>16625</Words>
  <Characters>94766</Characters>
  <Application>Microsoft Office Word</Application>
  <DocSecurity>0</DocSecurity>
  <Lines>789</Lines>
  <Paragraphs>222</Paragraphs>
  <ScaleCrop>false</ScaleCrop>
  <Company/>
  <LinksUpToDate>false</LinksUpToDate>
  <CharactersWithSpaces>111169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Jebah</dc:creator>
  <cp:keywords/>
  <dc:description/>
  <cp:lastModifiedBy>harsh r jain</cp:lastModifiedBy>
  <cp:revision>19</cp:revision>
  <dcterms:created xsi:type="dcterms:W3CDTF">2018-08-21T11:49:00Z</dcterms:created>
  <dcterms:modified xsi:type="dcterms:W3CDTF">2021-01-27T07:08:00Z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2017-09-09T00:00:00Z</vt:filetime>
  </property>
  <property fmtid="{D5CDD505-2E9C-101B-9397-08002B2CF9AE}" pid="3" name="Creator">
    <vt:lpwstr>Online2PDF.com</vt:lpwstr>
  </property>
  <property fmtid="{D5CDD505-2E9C-101B-9397-08002B2CF9AE}" pid="4" name="LastSaved">
    <vt:filetime>2018-08-07T00:00:00Z</vt:filetime>
  </property>
  <property fmtid="{D5CDD505-2E9C-101B-9397-08002B2CF9AE}" pid="5" name="ContentTypeId">
    <vt:lpwstr>0x01010095CAEFE52713BA4B8EA3BF0C107EB1B8</vt:lpwstr>
  </property>
</Properties>
</file>